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10DD" w14:textId="77777777" w:rsidR="00625DE8" w:rsidRPr="00625DE8" w:rsidRDefault="00F71E5A" w:rsidP="00625DE8">
      <w:pPr>
        <w:pStyle w:val="SUBJUDUL1"/>
        <w:numPr>
          <w:ilvl w:val="0"/>
          <w:numId w:val="0"/>
        </w:numPr>
        <w:spacing w:line="100" w:lineRule="atLeast"/>
        <w:ind w:left="426"/>
        <w:jc w:val="both"/>
        <w:rPr>
          <w:rFonts w:ascii="Times New Roman" w:hAnsi="Times New Roman" w:cs="Times New Roman"/>
          <w:bCs/>
          <w:color w:val="FFFFFF" w:themeColor="background1"/>
        </w:rPr>
      </w:pPr>
      <w:r w:rsidRPr="00F71E5A">
        <w:rPr>
          <w:rFonts w:ascii="Times New Roman" w:hAnsi="Times New Roman" w:cs="Times New Roman"/>
        </w:rPr>
        <w:tab/>
      </w:r>
      <w:bookmarkStart w:id="0" w:name="_Toc24691204"/>
      <w:bookmarkStart w:id="1" w:name="_Toc29889148"/>
      <w:bookmarkStart w:id="2" w:name="_Toc47807160"/>
      <w:r w:rsidR="00625DE8" w:rsidRPr="00625DE8">
        <w:rPr>
          <w:rFonts w:ascii="Times New Roman" w:hAnsi="Times New Roman" w:cs="Times New Roman"/>
          <w:bCs/>
          <w:color w:val="FFFFFF" w:themeColor="background1"/>
        </w:rPr>
        <w:t>HAL JUDUL</w:t>
      </w:r>
    </w:p>
    <w:p w14:paraId="0112A698" w14:textId="77777777" w:rsidR="00F42D7D" w:rsidRPr="00F42D7D" w:rsidRDefault="00F42D7D" w:rsidP="00F42D7D">
      <w:pPr>
        <w:pBdr>
          <w:top w:val="single" w:sz="4" w:space="31" w:color="000000"/>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r w:rsidRPr="00F42D7D">
        <w:rPr>
          <w:rFonts w:ascii="Calibri" w:eastAsia="Times New Roman" w:hAnsi="Calibri" w:cs="Calibri"/>
          <w:b/>
          <w:bCs/>
          <w:color w:val="000000"/>
        </w:rPr>
        <w:t>LAPORAN</w:t>
      </w:r>
      <w:r w:rsidRPr="00F42D7D">
        <w:rPr>
          <w:rFonts w:ascii="Calibri" w:eastAsia="Times New Roman" w:hAnsi="Calibri" w:cs="Calibri"/>
          <w:b/>
          <w:bCs/>
          <w:color w:val="000000"/>
        </w:rPr>
        <w:br/>
        <w:t>AKHIR / TAHUNAN*</w:t>
      </w:r>
    </w:p>
    <w:p w14:paraId="438DC62F"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p>
    <w:p w14:paraId="30F8DAAC" w14:textId="342A4773"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r w:rsidRPr="00F42D7D">
        <w:rPr>
          <w:rFonts w:ascii="Calibri" w:eastAsia="Times New Roman" w:hAnsi="Calibri" w:cs="Calibri"/>
          <w:color w:val="000000"/>
        </w:rPr>
        <w:t>(</w:t>
      </w:r>
      <w:proofErr w:type="spellStart"/>
      <w:r>
        <w:rPr>
          <w:rFonts w:ascii="Calibri" w:eastAsia="Times New Roman" w:hAnsi="Calibri" w:cs="Calibri"/>
          <w:i/>
          <w:iCs/>
          <w:color w:val="000000"/>
        </w:rPr>
        <w:t>Penelitian</w:t>
      </w:r>
      <w:proofErr w:type="spellEnd"/>
      <w:r>
        <w:rPr>
          <w:rFonts w:ascii="Calibri" w:eastAsia="Times New Roman" w:hAnsi="Calibri" w:cs="Calibri"/>
          <w:i/>
          <w:iCs/>
          <w:color w:val="000000"/>
        </w:rPr>
        <w:t xml:space="preserve"> </w:t>
      </w:r>
      <w:proofErr w:type="spellStart"/>
      <w:r>
        <w:rPr>
          <w:rFonts w:ascii="Calibri" w:eastAsia="Times New Roman" w:hAnsi="Calibri" w:cs="Calibri"/>
          <w:i/>
          <w:iCs/>
          <w:color w:val="000000"/>
        </w:rPr>
        <w:t>Mandiri</w:t>
      </w:r>
      <w:proofErr w:type="spellEnd"/>
      <w:r w:rsidRPr="00F42D7D">
        <w:rPr>
          <w:rFonts w:ascii="Calibri" w:eastAsia="Times New Roman" w:hAnsi="Calibri" w:cs="Calibri"/>
          <w:color w:val="000000"/>
        </w:rPr>
        <w:t>)</w:t>
      </w:r>
    </w:p>
    <w:p w14:paraId="19579543"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br/>
        <w:t>ANALISIS VALIDASI PENGUKURAN</w:t>
      </w:r>
    </w:p>
    <w:p w14:paraId="5005DFDD"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t>STATUS KEBERSIHAN GIGI DAN MULUT</w:t>
      </w:r>
    </w:p>
    <w:p w14:paraId="0C6A07CA"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t>PADA SISWA SD DI SDN PUDAKPAYUNG 02 SEMARANG</w:t>
      </w:r>
    </w:p>
    <w:p w14:paraId="55E9BACB" w14:textId="04AC6D49"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proofErr w:type="spellStart"/>
      <w:r w:rsidRPr="00F42D7D">
        <w:rPr>
          <w:rFonts w:ascii="Calibri" w:eastAsia="Times New Roman" w:hAnsi="Calibri" w:cs="Calibri"/>
          <w:b/>
          <w:bCs/>
          <w:color w:val="000000"/>
        </w:rPr>
        <w:t>Tahun</w:t>
      </w:r>
      <w:proofErr w:type="spellEnd"/>
      <w:r w:rsidRPr="00F42D7D">
        <w:rPr>
          <w:rFonts w:ascii="Calibri" w:eastAsia="Times New Roman" w:hAnsi="Calibri" w:cs="Calibri"/>
          <w:b/>
          <w:bCs/>
          <w:color w:val="000000"/>
        </w:rPr>
        <w:t xml:space="preserve"> </w:t>
      </w:r>
      <w:proofErr w:type="spellStart"/>
      <w:r w:rsidRPr="00F42D7D">
        <w:rPr>
          <w:rFonts w:ascii="Calibri" w:eastAsia="Times New Roman" w:hAnsi="Calibri" w:cs="Calibri"/>
          <w:b/>
          <w:bCs/>
          <w:color w:val="000000"/>
        </w:rPr>
        <w:t>ke</w:t>
      </w:r>
      <w:proofErr w:type="spellEnd"/>
      <w:r w:rsidRPr="00F42D7D">
        <w:rPr>
          <w:rFonts w:ascii="Calibri" w:eastAsia="Times New Roman" w:hAnsi="Calibri" w:cs="Calibri"/>
          <w:b/>
          <w:bCs/>
          <w:color w:val="000000"/>
        </w:rPr>
        <w:t xml:space="preserve"> -</w:t>
      </w:r>
      <w:r>
        <w:rPr>
          <w:rFonts w:ascii="Calibri" w:eastAsia="Times New Roman" w:hAnsi="Calibri" w:cs="Calibri"/>
          <w:b/>
          <w:bCs/>
          <w:color w:val="000000"/>
        </w:rPr>
        <w:t xml:space="preserve">1 </w:t>
      </w:r>
      <w:proofErr w:type="spellStart"/>
      <w:r w:rsidRPr="00F42D7D">
        <w:rPr>
          <w:rFonts w:ascii="Calibri" w:eastAsia="Times New Roman" w:hAnsi="Calibri" w:cs="Calibri"/>
          <w:b/>
          <w:bCs/>
          <w:color w:val="000000"/>
        </w:rPr>
        <w:t>dari</w:t>
      </w:r>
      <w:proofErr w:type="spellEnd"/>
      <w:r w:rsidRPr="00F42D7D">
        <w:rPr>
          <w:rFonts w:ascii="Calibri" w:eastAsia="Times New Roman" w:hAnsi="Calibri" w:cs="Calibri"/>
          <w:b/>
          <w:bCs/>
          <w:color w:val="000000"/>
        </w:rPr>
        <w:t xml:space="preserve"> </w:t>
      </w:r>
      <w:proofErr w:type="spellStart"/>
      <w:r w:rsidRPr="00F42D7D">
        <w:rPr>
          <w:rFonts w:ascii="Calibri" w:eastAsia="Times New Roman" w:hAnsi="Calibri" w:cs="Calibri"/>
          <w:b/>
          <w:bCs/>
          <w:color w:val="000000"/>
        </w:rPr>
        <w:t>rencana</w:t>
      </w:r>
      <w:proofErr w:type="spellEnd"/>
      <w:r w:rsidRPr="00F42D7D">
        <w:rPr>
          <w:rFonts w:ascii="Calibri" w:eastAsia="Times New Roman" w:hAnsi="Calibri" w:cs="Calibri"/>
          <w:b/>
          <w:bCs/>
          <w:color w:val="000000"/>
        </w:rPr>
        <w:t xml:space="preserve"> </w:t>
      </w:r>
      <w:r>
        <w:rPr>
          <w:rFonts w:ascii="Calibri" w:eastAsia="Times New Roman" w:hAnsi="Calibri" w:cs="Calibri"/>
          <w:b/>
          <w:bCs/>
          <w:color w:val="000000"/>
        </w:rPr>
        <w:t xml:space="preserve">1 </w:t>
      </w:r>
      <w:proofErr w:type="spellStart"/>
      <w:r w:rsidRPr="00F42D7D">
        <w:rPr>
          <w:rFonts w:ascii="Calibri" w:eastAsia="Times New Roman" w:hAnsi="Calibri" w:cs="Calibri"/>
          <w:b/>
          <w:bCs/>
          <w:color w:val="000000"/>
        </w:rPr>
        <w:t>Tahun</w:t>
      </w:r>
      <w:proofErr w:type="spellEnd"/>
    </w:p>
    <w:p w14:paraId="02AFF470"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p>
    <w:p w14:paraId="33411560"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p>
    <w:p w14:paraId="737E9D76" w14:textId="77777777" w:rsid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br/>
      </w:r>
      <w:r w:rsidRPr="00F42D7D">
        <w:rPr>
          <w:rFonts w:ascii="Calibri" w:eastAsia="Times New Roman" w:hAnsi="Calibri" w:cs="Calibri"/>
          <w:b/>
          <w:bCs/>
          <w:noProof/>
          <w:color w:val="000000"/>
          <w:bdr w:val="none" w:sz="0" w:space="0" w:color="auto" w:frame="1"/>
        </w:rPr>
        <w:drawing>
          <wp:inline distT="0" distB="0" distL="0" distR="0" wp14:anchorId="23474AF0" wp14:editId="7051C10A">
            <wp:extent cx="1762125" cy="1762125"/>
            <wp:effectExtent l="0" t="0" r="9525" b="9525"/>
            <wp:docPr id="7244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r w:rsidRPr="00F42D7D">
        <w:rPr>
          <w:rFonts w:ascii="Calibri" w:eastAsia="Times New Roman" w:hAnsi="Calibri" w:cs="Calibri"/>
          <w:b/>
          <w:bCs/>
          <w:color w:val="000000"/>
        </w:rPr>
        <w:br/>
      </w:r>
      <w:r w:rsidRPr="00F42D7D">
        <w:rPr>
          <w:rFonts w:ascii="Calibri" w:eastAsia="Times New Roman" w:hAnsi="Calibri" w:cs="Calibri"/>
          <w:b/>
          <w:bCs/>
          <w:color w:val="000000"/>
        </w:rPr>
        <w:br/>
      </w:r>
      <w:r w:rsidRPr="00F42D7D">
        <w:rPr>
          <w:rFonts w:ascii="Calibri" w:eastAsia="Times New Roman" w:hAnsi="Calibri" w:cs="Calibri"/>
          <w:b/>
          <w:bCs/>
          <w:color w:val="000000"/>
        </w:rPr>
        <w:br/>
      </w:r>
      <w:proofErr w:type="spellStart"/>
      <w:r w:rsidRPr="00F42D7D">
        <w:rPr>
          <w:rFonts w:ascii="Calibri" w:eastAsia="Times New Roman" w:hAnsi="Calibri" w:cs="Calibri"/>
          <w:b/>
          <w:bCs/>
          <w:color w:val="000000"/>
        </w:rPr>
        <w:t>Ketua</w:t>
      </w:r>
      <w:proofErr w:type="spellEnd"/>
    </w:p>
    <w:p w14:paraId="04556C64" w14:textId="32DFC521" w:rsidR="00F42D7D" w:rsidRPr="002762CA" w:rsidRDefault="00F42D7D" w:rsidP="00F42D7D">
      <w:pPr>
        <w:pBdr>
          <w:left w:val="single" w:sz="4" w:space="4" w:color="000000"/>
          <w:right w:val="single" w:sz="4" w:space="4" w:color="000000"/>
        </w:pBdr>
        <w:tabs>
          <w:tab w:val="left" w:pos="1701"/>
          <w:tab w:val="left" w:pos="5954"/>
        </w:tabs>
        <w:spacing w:after="0" w:line="240" w:lineRule="auto"/>
        <w:ind w:left="720"/>
        <w:rPr>
          <w:rStyle w:val="markedcontent"/>
          <w:rFonts w:ascii="Times New Roman" w:hAnsi="Times New Roman" w:cs="Times New Roman"/>
          <w:sz w:val="24"/>
          <w:szCs w:val="24"/>
        </w:rPr>
      </w:pPr>
      <w:r>
        <w:rPr>
          <w:rStyle w:val="markedcontent"/>
          <w:rFonts w:ascii="Times New Roman" w:hAnsi="Times New Roman" w:cs="Times New Roman"/>
          <w:sz w:val="24"/>
          <w:szCs w:val="24"/>
        </w:rPr>
        <w:tab/>
      </w:r>
      <w:r w:rsidRPr="002762CA">
        <w:rPr>
          <w:rStyle w:val="markedcontent"/>
          <w:rFonts w:ascii="Times New Roman" w:hAnsi="Times New Roman" w:cs="Times New Roman"/>
          <w:sz w:val="24"/>
          <w:szCs w:val="24"/>
        </w:rPr>
        <w:t xml:space="preserve">Dr. Bambang Sutomo, </w:t>
      </w:r>
      <w:proofErr w:type="spellStart"/>
      <w:r w:rsidRPr="002762CA">
        <w:rPr>
          <w:rStyle w:val="markedcontent"/>
          <w:rFonts w:ascii="Times New Roman" w:hAnsi="Times New Roman" w:cs="Times New Roman"/>
          <w:sz w:val="24"/>
          <w:szCs w:val="24"/>
        </w:rPr>
        <w:t>S.Si.T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M.Kes</w:t>
      </w:r>
      <w:proofErr w:type="spellEnd"/>
      <w:r>
        <w:rPr>
          <w:rStyle w:val="markedcontent"/>
          <w:rFonts w:ascii="Times New Roman" w:hAnsi="Times New Roman" w:cs="Times New Roman"/>
          <w:sz w:val="24"/>
          <w:szCs w:val="24"/>
        </w:rPr>
        <w:tab/>
        <w:t>200573</w:t>
      </w:r>
    </w:p>
    <w:p w14:paraId="4D7EA7ED" w14:textId="77777777" w:rsid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p>
    <w:p w14:paraId="2306E668" w14:textId="33BCD88F" w:rsid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proofErr w:type="spellStart"/>
      <w:r w:rsidRPr="00F42D7D">
        <w:rPr>
          <w:rFonts w:ascii="Calibri" w:eastAsia="Times New Roman" w:hAnsi="Calibri" w:cs="Calibri"/>
          <w:b/>
          <w:bCs/>
          <w:color w:val="000000"/>
        </w:rPr>
        <w:t>Anggota</w:t>
      </w:r>
      <w:proofErr w:type="spellEnd"/>
      <w:r>
        <w:rPr>
          <w:rFonts w:ascii="Calibri" w:eastAsia="Times New Roman" w:hAnsi="Calibri" w:cs="Calibri"/>
          <w:b/>
          <w:bCs/>
          <w:color w:val="000000"/>
        </w:rPr>
        <w:t xml:space="preserve"> </w:t>
      </w:r>
      <w:r w:rsidRPr="00F42D7D">
        <w:rPr>
          <w:rFonts w:ascii="Calibri" w:eastAsia="Times New Roman" w:hAnsi="Calibri" w:cs="Calibri"/>
          <w:b/>
          <w:bCs/>
          <w:color w:val="000000"/>
        </w:rPr>
        <w:t>Tim</w:t>
      </w:r>
    </w:p>
    <w:p w14:paraId="5C31D0B4" w14:textId="77777777" w:rsid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p>
    <w:p w14:paraId="7E2074AF" w14:textId="128B91E0" w:rsidR="00F42D7D" w:rsidRPr="00F42D7D" w:rsidRDefault="00F42D7D" w:rsidP="00F42D7D">
      <w:pPr>
        <w:pBdr>
          <w:left w:val="single" w:sz="4" w:space="4" w:color="000000"/>
          <w:right w:val="single" w:sz="4" w:space="4" w:color="000000"/>
        </w:pBdr>
        <w:tabs>
          <w:tab w:val="left" w:pos="1701"/>
          <w:tab w:val="left" w:pos="5954"/>
        </w:tabs>
        <w:spacing w:after="0" w:line="240" w:lineRule="auto"/>
        <w:ind w:left="720"/>
        <w:rPr>
          <w:rStyle w:val="markedcontent"/>
          <w:rFonts w:ascii="Times New Roman" w:hAnsi="Times New Roman" w:cs="Times New Roman"/>
          <w:sz w:val="24"/>
          <w:szCs w:val="24"/>
        </w:rPr>
      </w:pPr>
      <w:r>
        <w:rPr>
          <w:rStyle w:val="markedcontent"/>
          <w:rFonts w:ascii="Times New Roman" w:hAnsi="Times New Roman" w:cs="Times New Roman"/>
          <w:sz w:val="24"/>
          <w:szCs w:val="24"/>
        </w:rPr>
        <w:tab/>
      </w:r>
      <w:proofErr w:type="spellStart"/>
      <w:r w:rsidRPr="00F42D7D">
        <w:rPr>
          <w:rStyle w:val="markedcontent"/>
          <w:rFonts w:ascii="Times New Roman" w:hAnsi="Times New Roman" w:cs="Times New Roman"/>
          <w:sz w:val="24"/>
          <w:szCs w:val="24"/>
        </w:rPr>
        <w:t>Sulur</w:t>
      </w:r>
      <w:proofErr w:type="spellEnd"/>
      <w:r w:rsidRPr="00F42D7D">
        <w:rPr>
          <w:rStyle w:val="markedcontent"/>
          <w:rFonts w:ascii="Times New Roman" w:hAnsi="Times New Roman" w:cs="Times New Roman"/>
          <w:sz w:val="24"/>
          <w:szCs w:val="24"/>
        </w:rPr>
        <w:t xml:space="preserve"> Joyo Sukendro, </w:t>
      </w:r>
      <w:proofErr w:type="spellStart"/>
      <w:r w:rsidRPr="00F42D7D">
        <w:rPr>
          <w:rStyle w:val="markedcontent"/>
          <w:rFonts w:ascii="Times New Roman" w:hAnsi="Times New Roman" w:cs="Times New Roman"/>
          <w:sz w:val="24"/>
          <w:szCs w:val="24"/>
        </w:rPr>
        <w:t>S.Si.T</w:t>
      </w:r>
      <w:proofErr w:type="spellEnd"/>
      <w:r w:rsidRPr="00F42D7D">
        <w:rPr>
          <w:rStyle w:val="markedcontent"/>
          <w:rFonts w:ascii="Times New Roman" w:hAnsi="Times New Roman" w:cs="Times New Roman"/>
          <w:sz w:val="24"/>
          <w:szCs w:val="24"/>
        </w:rPr>
        <w:t xml:space="preserve">, </w:t>
      </w:r>
      <w:proofErr w:type="spellStart"/>
      <w:r w:rsidRPr="00F42D7D">
        <w:rPr>
          <w:rStyle w:val="markedcontent"/>
          <w:rFonts w:ascii="Times New Roman" w:hAnsi="Times New Roman" w:cs="Times New Roman"/>
          <w:sz w:val="24"/>
          <w:szCs w:val="24"/>
        </w:rPr>
        <w:t>M.Kes</w:t>
      </w:r>
      <w:proofErr w:type="spellEnd"/>
      <w:r>
        <w:rPr>
          <w:rStyle w:val="markedcontent"/>
          <w:rFonts w:ascii="Times New Roman" w:hAnsi="Times New Roman" w:cs="Times New Roman"/>
          <w:sz w:val="24"/>
          <w:szCs w:val="24"/>
        </w:rPr>
        <w:tab/>
        <w:t>20….</w:t>
      </w:r>
    </w:p>
    <w:p w14:paraId="3E2961F9" w14:textId="10656418" w:rsidR="00F42D7D" w:rsidRPr="00F42D7D" w:rsidRDefault="00F42D7D" w:rsidP="00F42D7D">
      <w:pPr>
        <w:pBdr>
          <w:left w:val="single" w:sz="4" w:space="4" w:color="000000"/>
          <w:right w:val="single" w:sz="4" w:space="4" w:color="000000"/>
        </w:pBdr>
        <w:tabs>
          <w:tab w:val="left" w:pos="1701"/>
          <w:tab w:val="left" w:pos="5954"/>
        </w:tabs>
        <w:spacing w:after="0" w:line="240" w:lineRule="auto"/>
        <w:ind w:left="720"/>
        <w:rPr>
          <w:rStyle w:val="markedcontent"/>
          <w:rFonts w:ascii="Times New Roman" w:hAnsi="Times New Roman" w:cs="Times New Roman"/>
          <w:sz w:val="24"/>
          <w:szCs w:val="24"/>
        </w:rPr>
      </w:pPr>
      <w:r>
        <w:rPr>
          <w:rStyle w:val="markedcontent"/>
          <w:rFonts w:ascii="Times New Roman" w:hAnsi="Times New Roman" w:cs="Times New Roman"/>
          <w:sz w:val="24"/>
          <w:szCs w:val="24"/>
        </w:rPr>
        <w:tab/>
      </w:r>
      <w:r w:rsidRPr="00F42D7D">
        <w:rPr>
          <w:rStyle w:val="markedcontent"/>
          <w:rFonts w:ascii="Times New Roman" w:hAnsi="Times New Roman" w:cs="Times New Roman"/>
          <w:sz w:val="24"/>
          <w:szCs w:val="24"/>
        </w:rPr>
        <w:t xml:space="preserve">Irmanita </w:t>
      </w:r>
      <w:proofErr w:type="spellStart"/>
      <w:r w:rsidRPr="00F42D7D">
        <w:rPr>
          <w:rStyle w:val="markedcontent"/>
          <w:rFonts w:ascii="Times New Roman" w:hAnsi="Times New Roman" w:cs="Times New Roman"/>
          <w:sz w:val="24"/>
          <w:szCs w:val="24"/>
        </w:rPr>
        <w:t>Wiradona</w:t>
      </w:r>
      <w:proofErr w:type="spellEnd"/>
      <w:r w:rsidRPr="00F42D7D">
        <w:rPr>
          <w:rStyle w:val="markedcontent"/>
          <w:rFonts w:ascii="Times New Roman" w:hAnsi="Times New Roman" w:cs="Times New Roman"/>
          <w:sz w:val="24"/>
          <w:szCs w:val="24"/>
        </w:rPr>
        <w:t xml:space="preserve">, </w:t>
      </w:r>
      <w:proofErr w:type="spellStart"/>
      <w:r w:rsidRPr="00F42D7D">
        <w:rPr>
          <w:rStyle w:val="markedcontent"/>
          <w:rFonts w:ascii="Times New Roman" w:hAnsi="Times New Roman" w:cs="Times New Roman"/>
          <w:sz w:val="24"/>
          <w:szCs w:val="24"/>
        </w:rPr>
        <w:t>S.Si.T,M.Kes</w:t>
      </w:r>
      <w:proofErr w:type="spellEnd"/>
      <w:r>
        <w:rPr>
          <w:rStyle w:val="markedcontent"/>
          <w:rFonts w:ascii="Times New Roman" w:hAnsi="Times New Roman" w:cs="Times New Roman"/>
          <w:sz w:val="24"/>
          <w:szCs w:val="24"/>
        </w:rPr>
        <w:tab/>
        <w:t>20……</w:t>
      </w:r>
    </w:p>
    <w:p w14:paraId="62DDCF8E" w14:textId="6ECCB273"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r w:rsidRPr="00F42D7D">
        <w:rPr>
          <w:rFonts w:ascii="Calibri" w:eastAsia="Times New Roman" w:hAnsi="Calibri" w:cs="Calibri"/>
          <w:b/>
          <w:bCs/>
          <w:color w:val="000000"/>
        </w:rPr>
        <w:br/>
      </w:r>
    </w:p>
    <w:p w14:paraId="72705698"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p>
    <w:p w14:paraId="5AB70785"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p>
    <w:p w14:paraId="3AA84E5C"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p>
    <w:p w14:paraId="1BF355AB"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t>PROGRAM SARJANA TERAPAN TERAPIS GIGI DAN MULUT</w:t>
      </w:r>
    </w:p>
    <w:p w14:paraId="612A477A"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t>JURUSAN KESEHATAN GIGI</w:t>
      </w:r>
    </w:p>
    <w:p w14:paraId="2E0502AA" w14:textId="77777777" w:rsidR="00F42D7D" w:rsidRPr="00F42D7D" w:rsidRDefault="00F42D7D" w:rsidP="00F42D7D">
      <w:pPr>
        <w:pBdr>
          <w:left w:val="single" w:sz="4" w:space="4" w:color="000000"/>
          <w:right w:val="single" w:sz="4" w:space="4" w:color="000000"/>
        </w:pBdr>
        <w:spacing w:after="0" w:line="240" w:lineRule="auto"/>
        <w:ind w:left="720"/>
        <w:jc w:val="center"/>
        <w:rPr>
          <w:rFonts w:ascii="Calibri" w:eastAsia="Times New Roman" w:hAnsi="Calibri" w:cs="Calibri"/>
          <w:b/>
          <w:bCs/>
          <w:color w:val="000000"/>
        </w:rPr>
      </w:pPr>
      <w:r w:rsidRPr="00F42D7D">
        <w:rPr>
          <w:rFonts w:ascii="Calibri" w:eastAsia="Times New Roman" w:hAnsi="Calibri" w:cs="Calibri"/>
          <w:b/>
          <w:bCs/>
          <w:color w:val="000000"/>
        </w:rPr>
        <w:t>POLTEKKES KEMENKES SEMARANG</w:t>
      </w:r>
    </w:p>
    <w:p w14:paraId="13520E68" w14:textId="2A2EA3B2" w:rsidR="00F42D7D" w:rsidRPr="00F42D7D" w:rsidRDefault="00F42D7D" w:rsidP="00F42D7D">
      <w:pPr>
        <w:pBdr>
          <w:left w:val="single" w:sz="4" w:space="4" w:color="000000"/>
          <w:right w:val="single" w:sz="4" w:space="4" w:color="000000"/>
        </w:pBdr>
        <w:spacing w:after="0" w:line="240" w:lineRule="auto"/>
        <w:ind w:left="720"/>
        <w:jc w:val="center"/>
        <w:rPr>
          <w:rFonts w:ascii="Times New Roman" w:eastAsia="Times New Roman" w:hAnsi="Times New Roman" w:cs="Times New Roman"/>
          <w:sz w:val="24"/>
          <w:szCs w:val="24"/>
        </w:rPr>
      </w:pPr>
      <w:r w:rsidRPr="00F42D7D">
        <w:rPr>
          <w:rFonts w:ascii="Calibri" w:eastAsia="Times New Roman" w:hAnsi="Calibri" w:cs="Calibri"/>
          <w:b/>
          <w:bCs/>
          <w:color w:val="000000"/>
        </w:rPr>
        <w:t>POLTEKKES KEMENKES SEMARANG</w:t>
      </w:r>
      <w:r w:rsidRPr="00F42D7D">
        <w:rPr>
          <w:rFonts w:ascii="Calibri" w:eastAsia="Times New Roman" w:hAnsi="Calibri" w:cs="Calibri"/>
          <w:b/>
          <w:bCs/>
          <w:color w:val="000000"/>
        </w:rPr>
        <w:br/>
      </w:r>
      <w:proofErr w:type="spellStart"/>
      <w:r>
        <w:rPr>
          <w:rFonts w:ascii="Calibri" w:eastAsia="Times New Roman" w:hAnsi="Calibri" w:cs="Calibri"/>
          <w:b/>
          <w:bCs/>
          <w:color w:val="000000"/>
        </w:rPr>
        <w:t>Desember</w:t>
      </w:r>
      <w:proofErr w:type="spellEnd"/>
      <w:r>
        <w:rPr>
          <w:rFonts w:ascii="Calibri" w:eastAsia="Times New Roman" w:hAnsi="Calibri" w:cs="Calibri"/>
          <w:b/>
          <w:bCs/>
          <w:color w:val="000000"/>
        </w:rPr>
        <w:t xml:space="preserve"> 2023</w:t>
      </w:r>
    </w:p>
    <w:p w14:paraId="4DFF72BD" w14:textId="77777777" w:rsidR="00F42D7D" w:rsidRPr="00F42D7D" w:rsidRDefault="00F42D7D" w:rsidP="00F42D7D">
      <w:pPr>
        <w:pBdr>
          <w:left w:val="single" w:sz="4" w:space="4" w:color="000000"/>
          <w:bottom w:val="single" w:sz="4" w:space="1" w:color="000000"/>
          <w:right w:val="single" w:sz="4" w:space="4" w:color="000000"/>
        </w:pBdr>
        <w:spacing w:after="0" w:line="240" w:lineRule="auto"/>
        <w:ind w:left="720"/>
        <w:jc w:val="center"/>
        <w:rPr>
          <w:rFonts w:ascii="Times New Roman" w:eastAsia="Times New Roman" w:hAnsi="Times New Roman" w:cs="Times New Roman"/>
          <w:sz w:val="24"/>
          <w:szCs w:val="24"/>
        </w:rPr>
      </w:pPr>
    </w:p>
    <w:p w14:paraId="023237A0" w14:textId="38D7EBA7" w:rsidR="00F42D7D" w:rsidRPr="00F42D7D" w:rsidRDefault="00F42D7D" w:rsidP="00F42D7D">
      <w:pPr>
        <w:spacing w:after="0" w:line="240" w:lineRule="auto"/>
        <w:jc w:val="center"/>
        <w:rPr>
          <w:rFonts w:ascii="Times New Roman" w:eastAsia="Times New Roman" w:hAnsi="Times New Roman" w:cs="Times New Roman"/>
          <w:sz w:val="24"/>
          <w:szCs w:val="24"/>
        </w:rPr>
      </w:pPr>
      <w:r w:rsidRPr="00F42D7D">
        <w:rPr>
          <w:rFonts w:ascii="Times New Roman" w:eastAsia="Times New Roman" w:hAnsi="Times New Roman" w:cs="Times New Roman"/>
          <w:color w:val="000000"/>
        </w:rPr>
        <w:lastRenderedPageBreak/>
        <w:br/>
      </w:r>
      <w:r w:rsidRPr="00F42D7D">
        <w:rPr>
          <w:rFonts w:ascii="Times New Roman" w:eastAsia="Times New Roman" w:hAnsi="Times New Roman" w:cs="Times New Roman"/>
          <w:color w:val="000000"/>
        </w:rPr>
        <w:br/>
      </w:r>
    </w:p>
    <w:p w14:paraId="51600F6C" w14:textId="77777777" w:rsidR="00F42D7D" w:rsidRDefault="00F42D7D">
      <w:pPr>
        <w:rPr>
          <w:rFonts w:ascii="Calibri" w:eastAsia="Times New Roman" w:hAnsi="Calibri" w:cs="Calibri"/>
          <w:b/>
          <w:bCs/>
          <w:color w:val="000000"/>
          <w:sz w:val="24"/>
          <w:szCs w:val="24"/>
        </w:rPr>
      </w:pPr>
      <w:r>
        <w:rPr>
          <w:rFonts w:ascii="Calibri" w:eastAsia="Times New Roman" w:hAnsi="Calibri" w:cs="Calibri"/>
          <w:b/>
          <w:bCs/>
          <w:color w:val="000000"/>
          <w:sz w:val="24"/>
          <w:szCs w:val="24"/>
        </w:rPr>
        <w:br w:type="page"/>
      </w:r>
    </w:p>
    <w:bookmarkEnd w:id="0"/>
    <w:bookmarkEnd w:id="1"/>
    <w:bookmarkEnd w:id="2"/>
    <w:p w14:paraId="7DE41918" w14:textId="1CA3401E" w:rsidR="0087023A" w:rsidRPr="008F5491" w:rsidRDefault="0087023A" w:rsidP="0040132A">
      <w:pPr>
        <w:pageBreakBefore/>
        <w:widowControl w:val="0"/>
        <w:suppressAutoHyphens/>
        <w:spacing w:after="0" w:line="100" w:lineRule="atLeast"/>
        <w:jc w:val="center"/>
        <w:outlineLvl w:val="0"/>
        <w:rPr>
          <w:rStyle w:val="markedcontent"/>
          <w:rFonts w:ascii="Times New Roman" w:hAnsi="Times New Roman" w:cs="Times New Roman"/>
          <w:sz w:val="24"/>
          <w:szCs w:val="24"/>
        </w:rPr>
      </w:pPr>
      <w:r w:rsidRPr="008F5491">
        <w:rPr>
          <w:rFonts w:ascii="Times New Roman" w:eastAsia="Times New Roman" w:hAnsi="Times New Roman" w:cs="Times New Roman"/>
          <w:b/>
          <w:bCs/>
          <w:color w:val="000000"/>
          <w:kern w:val="1"/>
          <w:lang w:eastAsia="ar-SA"/>
        </w:rPr>
        <w:lastRenderedPageBreak/>
        <w:t>RINGKASAN</w:t>
      </w:r>
    </w:p>
    <w:p w14:paraId="4CAE3D0A" w14:textId="77777777" w:rsidR="0087023A" w:rsidRPr="002762CA" w:rsidRDefault="0087023A" w:rsidP="00B62CBF">
      <w:pPr>
        <w:spacing w:before="120" w:after="0" w:line="240" w:lineRule="auto"/>
        <w:ind w:firstLine="426"/>
        <w:jc w:val="both"/>
        <w:rPr>
          <w:rStyle w:val="markedcontent"/>
          <w:rFonts w:ascii="Times New Roman" w:hAnsi="Times New Roman" w:cs="Times New Roman"/>
          <w:sz w:val="24"/>
          <w:szCs w:val="24"/>
        </w:rPr>
      </w:pPr>
    </w:p>
    <w:p w14:paraId="32A3BB42" w14:textId="1972C034" w:rsidR="0087023A" w:rsidRPr="002762CA" w:rsidRDefault="0087023A" w:rsidP="0087023A">
      <w:pPr>
        <w:spacing w:before="120" w:after="0" w:line="240" w:lineRule="auto"/>
        <w:ind w:firstLine="426"/>
        <w:jc w:val="both"/>
        <w:rPr>
          <w:rFonts w:ascii="Times New Roman" w:hAnsi="Times New Roman" w:cs="Times New Roman"/>
          <w:sz w:val="24"/>
          <w:szCs w:val="24"/>
        </w:rPr>
      </w:pPr>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merupakan</w:t>
      </w:r>
      <w:proofErr w:type="spellEnd"/>
      <w:r w:rsidRPr="002762CA">
        <w:rPr>
          <w:rFonts w:ascii="Times New Roman" w:hAnsi="Times New Roman" w:cs="Times New Roman"/>
          <w:sz w:val="24"/>
          <w:szCs w:val="24"/>
        </w:rPr>
        <w:t xml:space="preserve"> salah </w:t>
      </w:r>
      <w:proofErr w:type="spellStart"/>
      <w:r w:rsidRPr="002762CA">
        <w:rPr>
          <w:rFonts w:ascii="Times New Roman" w:hAnsi="Times New Roman" w:cs="Times New Roman"/>
          <w:sz w:val="24"/>
          <w:szCs w:val="24"/>
        </w:rPr>
        <w:t>satu</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melihat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derajat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di </w:t>
      </w:r>
      <w:proofErr w:type="spellStart"/>
      <w:r w:rsidRPr="002762CA">
        <w:rPr>
          <w:rFonts w:ascii="Times New Roman" w:hAnsi="Times New Roman" w:cs="Times New Roman"/>
          <w:sz w:val="24"/>
          <w:szCs w:val="24"/>
        </w:rPr>
        <w:t>masyarakat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memeriksa</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kesehtan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pertama</w:t>
      </w:r>
      <w:proofErr w:type="spellEnd"/>
      <w:r w:rsidRPr="002762CA">
        <w:rPr>
          <w:rFonts w:ascii="Times New Roman" w:hAnsi="Times New Roman" w:cs="Times New Roman"/>
          <w:sz w:val="24"/>
          <w:szCs w:val="24"/>
        </w:rPr>
        <w:t xml:space="preserve"> kali </w:t>
      </w:r>
      <w:proofErr w:type="spellStart"/>
      <w:r w:rsidRPr="002762CA">
        <w:rPr>
          <w:rFonts w:ascii="Times New Roman" w:hAnsi="Times New Roman" w:cs="Times New Roman"/>
          <w:sz w:val="24"/>
          <w:szCs w:val="24"/>
        </w:rPr>
        <w:t>telah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dikembangkan</w:t>
      </w:r>
      <w:proofErr w:type="spellEnd"/>
      <w:r w:rsidRPr="002762CA">
        <w:rPr>
          <w:rFonts w:ascii="Times New Roman" w:hAnsi="Times New Roman" w:cs="Times New Roman"/>
          <w:sz w:val="24"/>
          <w:szCs w:val="24"/>
        </w:rPr>
        <w:t xml:space="preserve"> oleh Green and Vermilion pada </w:t>
      </w:r>
      <w:proofErr w:type="spellStart"/>
      <w:r w:rsidRPr="002762CA">
        <w:rPr>
          <w:rFonts w:ascii="Times New Roman" w:hAnsi="Times New Roman" w:cs="Times New Roman"/>
          <w:sz w:val="24"/>
          <w:szCs w:val="24"/>
        </w:rPr>
        <w:t>dekade</w:t>
      </w:r>
      <w:proofErr w:type="spellEnd"/>
      <w:r w:rsidRPr="002762CA">
        <w:rPr>
          <w:rFonts w:ascii="Times New Roman" w:hAnsi="Times New Roman" w:cs="Times New Roman"/>
          <w:sz w:val="24"/>
          <w:szCs w:val="24"/>
        </w:rPr>
        <w:t xml:space="preserve"> 1960. </w:t>
      </w:r>
      <w:proofErr w:type="spellStart"/>
      <w:r w:rsidRPr="002762CA">
        <w:rPr>
          <w:rFonts w:ascii="Times New Roman" w:hAnsi="Times New Roman" w:cs="Times New Roman"/>
          <w:sz w:val="24"/>
          <w:szCs w:val="24"/>
        </w:rPr>
        <w:t>Sebagai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upaya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meningkatkan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peranserta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masyarakat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dibidang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sehingga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perlu</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pengembangan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pemantauan</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pengukuran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yang </w:t>
      </w:r>
      <w:proofErr w:type="spellStart"/>
      <w:r w:rsidRPr="002762CA">
        <w:rPr>
          <w:rFonts w:ascii="Times New Roman" w:hAnsi="Times New Roman" w:cs="Times New Roman"/>
          <w:sz w:val="24"/>
          <w:szCs w:val="24"/>
        </w:rPr>
        <w:t>bisa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teknik</w:t>
      </w:r>
      <w:proofErr w:type="spellEnd"/>
      <w:r w:rsidRPr="002762CA">
        <w:rPr>
          <w:rFonts w:ascii="Times New Roman" w:hAnsi="Times New Roman" w:cs="Times New Roman"/>
          <w:sz w:val="24"/>
          <w:szCs w:val="24"/>
        </w:rPr>
        <w:t xml:space="preserve"> yang </w:t>
      </w:r>
      <w:proofErr w:type="spellStart"/>
      <w:r w:rsidRPr="002762CA">
        <w:rPr>
          <w:rFonts w:ascii="Times New Roman" w:hAnsi="Times New Roman" w:cs="Times New Roman"/>
          <w:sz w:val="24"/>
          <w:szCs w:val="24"/>
        </w:rPr>
        <w:t>mudah</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hasilnya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akurat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Peneliti</w:t>
      </w:r>
      <w:r w:rsidR="00D97C3A" w:rsidRPr="002762CA">
        <w:rPr>
          <w:rFonts w:ascii="Times New Roman" w:hAnsi="Times New Roman" w:cs="Times New Roman"/>
          <w:sz w:val="24"/>
          <w:szCs w:val="24"/>
        </w:rPr>
        <w:t>a</w:t>
      </w:r>
      <w:r w:rsidRPr="002762CA">
        <w:rPr>
          <w:rFonts w:ascii="Times New Roman" w:hAnsi="Times New Roman" w:cs="Times New Roman"/>
          <w:sz w:val="24"/>
          <w:szCs w:val="24"/>
        </w:rPr>
        <w:t>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bertujuan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melihat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validasi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pengembangan</w:t>
      </w:r>
      <w:proofErr w:type="spellEnd"/>
      <w:r w:rsidRPr="002762CA">
        <w:rPr>
          <w:rFonts w:ascii="Times New Roman" w:hAnsi="Times New Roman" w:cs="Times New Roman"/>
          <w:sz w:val="24"/>
          <w:szCs w:val="24"/>
        </w:rPr>
        <w:t xml:space="preserve"> indicator </w:t>
      </w:r>
      <w:proofErr w:type="spellStart"/>
      <w:r w:rsidRPr="002762CA">
        <w:rPr>
          <w:rFonts w:ascii="Times New Roman" w:hAnsi="Times New Roman" w:cs="Times New Roman"/>
          <w:sz w:val="24"/>
          <w:szCs w:val="24"/>
        </w:rPr>
        <w:t>pengukuran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p>
    <w:p w14:paraId="46E484E8" w14:textId="7008AC9C" w:rsidR="0087023A" w:rsidRPr="002762CA" w:rsidRDefault="0087023A" w:rsidP="00B370E9">
      <w:pPr>
        <w:spacing w:before="120" w:after="0" w:line="240" w:lineRule="auto"/>
        <w:ind w:firstLine="426"/>
        <w:jc w:val="both"/>
        <w:rPr>
          <w:rFonts w:ascii="Times New Roman" w:hAnsi="Times New Roman" w:cs="Times New Roman"/>
          <w:i/>
          <w:iCs/>
          <w:sz w:val="24"/>
          <w:szCs w:val="24"/>
        </w:rPr>
      </w:pPr>
      <w:r w:rsidRPr="002762CA">
        <w:rPr>
          <w:rFonts w:ascii="Times New Roman" w:hAnsi="Times New Roman" w:cs="Times New Roman"/>
          <w:sz w:val="24"/>
          <w:szCs w:val="24"/>
        </w:rPr>
        <w:t xml:space="preserve">Jenis </w:t>
      </w:r>
      <w:proofErr w:type="spellStart"/>
      <w:r w:rsidRPr="002762CA">
        <w:rPr>
          <w:rFonts w:ascii="Times New Roman" w:hAnsi="Times New Roman" w:cs="Times New Roman"/>
          <w:sz w:val="24"/>
          <w:szCs w:val="24"/>
        </w:rPr>
        <w:t>penelitian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kuantitatis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pendekatan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pengambilan</w:t>
      </w:r>
      <w:proofErr w:type="spellEnd"/>
      <w:r w:rsidRPr="002762CA">
        <w:rPr>
          <w:rFonts w:ascii="Times New Roman" w:hAnsi="Times New Roman" w:cs="Times New Roman"/>
          <w:sz w:val="24"/>
          <w:szCs w:val="24"/>
        </w:rPr>
        <w:t xml:space="preserve"> data </w:t>
      </w:r>
      <w:proofErr w:type="spellStart"/>
      <w:r w:rsidRPr="002762CA">
        <w:rPr>
          <w:rFonts w:ascii="Times New Roman" w:hAnsi="Times New Roman" w:cs="Times New Roman"/>
          <w:sz w:val="24"/>
          <w:szCs w:val="24"/>
        </w:rPr>
        <w:t>croscectional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Populasi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penelitian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siswa</w:t>
      </w:r>
      <w:proofErr w:type="spellEnd"/>
      <w:r w:rsidRPr="002762CA">
        <w:rPr>
          <w:rFonts w:ascii="Times New Roman" w:hAnsi="Times New Roman" w:cs="Times New Roman"/>
          <w:sz w:val="24"/>
          <w:szCs w:val="24"/>
        </w:rPr>
        <w:t xml:space="preserve"> SD N </w:t>
      </w:r>
      <w:proofErr w:type="spellStart"/>
      <w:r w:rsidRPr="002762CA">
        <w:rPr>
          <w:rFonts w:ascii="Times New Roman" w:hAnsi="Times New Roman" w:cs="Times New Roman"/>
          <w:sz w:val="24"/>
          <w:szCs w:val="24"/>
        </w:rPr>
        <w:t>Pudakpayung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kelas</w:t>
      </w:r>
      <w:proofErr w:type="spellEnd"/>
      <w:r w:rsidRPr="002762CA">
        <w:rPr>
          <w:rFonts w:ascii="Times New Roman" w:hAnsi="Times New Roman" w:cs="Times New Roman"/>
          <w:sz w:val="24"/>
          <w:szCs w:val="24"/>
        </w:rPr>
        <w:t xml:space="preserve"> </w:t>
      </w:r>
      <w:r w:rsidR="00D6690F">
        <w:rPr>
          <w:rFonts w:ascii="Times New Roman" w:hAnsi="Times New Roman" w:cs="Times New Roman"/>
          <w:sz w:val="24"/>
          <w:szCs w:val="24"/>
        </w:rPr>
        <w:t>1</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sd</w:t>
      </w:r>
      <w:proofErr w:type="spellEnd"/>
      <w:r w:rsidRPr="002762CA">
        <w:rPr>
          <w:rFonts w:ascii="Times New Roman" w:hAnsi="Times New Roman" w:cs="Times New Roman"/>
          <w:sz w:val="24"/>
          <w:szCs w:val="24"/>
        </w:rPr>
        <w:t xml:space="preserve"> </w:t>
      </w:r>
      <w:r w:rsidR="00D6690F">
        <w:rPr>
          <w:rFonts w:ascii="Times New Roman" w:hAnsi="Times New Roman" w:cs="Times New Roman"/>
          <w:sz w:val="24"/>
          <w:szCs w:val="24"/>
        </w:rPr>
        <w:t>6</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metode</w:t>
      </w:r>
      <w:proofErr w:type="spellEnd"/>
      <w:r w:rsidRPr="002762CA">
        <w:rPr>
          <w:rFonts w:ascii="Times New Roman" w:hAnsi="Times New Roman" w:cs="Times New Roman"/>
          <w:sz w:val="24"/>
          <w:szCs w:val="24"/>
        </w:rPr>
        <w:t xml:space="preserve"> sampling </w:t>
      </w:r>
      <w:r w:rsidRPr="002762CA">
        <w:rPr>
          <w:rFonts w:ascii="Times New Roman" w:hAnsi="Times New Roman" w:cs="Times New Roman"/>
          <w:i/>
          <w:iCs/>
          <w:sz w:val="24"/>
          <w:szCs w:val="24"/>
        </w:rPr>
        <w:t>purposive sampling</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Rancangan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analisis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study </w:t>
      </w:r>
      <w:proofErr w:type="spellStart"/>
      <w:r w:rsidRPr="002762CA">
        <w:rPr>
          <w:rFonts w:ascii="Times New Roman" w:hAnsi="Times New Roman" w:cs="Times New Roman"/>
          <w:sz w:val="24"/>
          <w:szCs w:val="24"/>
        </w:rPr>
        <w:t>kompartif</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00B370E9" w:rsidRPr="002762CA">
        <w:rPr>
          <w:rFonts w:ascii="Times New Roman" w:hAnsi="Times New Roman" w:cs="Times New Roman"/>
          <w:sz w:val="24"/>
          <w:szCs w:val="24"/>
        </w:rPr>
        <w:t>menggunakan</w:t>
      </w:r>
      <w:proofErr w:type="spellEnd"/>
      <w:r w:rsidR="00B370E9" w:rsidRPr="002762CA">
        <w:rPr>
          <w:rFonts w:ascii="Times New Roman" w:hAnsi="Times New Roman" w:cs="Times New Roman"/>
          <w:sz w:val="24"/>
          <w:szCs w:val="24"/>
        </w:rPr>
        <w:t xml:space="preserve"> uji </w:t>
      </w:r>
      <w:r w:rsidR="00B370E9" w:rsidRPr="002762CA">
        <w:rPr>
          <w:rFonts w:ascii="Times New Roman" w:hAnsi="Times New Roman" w:cs="Times New Roman"/>
          <w:i/>
          <w:iCs/>
          <w:sz w:val="24"/>
          <w:szCs w:val="24"/>
        </w:rPr>
        <w:t xml:space="preserve">Wilcoxon, </w:t>
      </w:r>
      <w:proofErr w:type="spellStart"/>
      <w:r w:rsidR="00BB0BC5" w:rsidRPr="002762CA">
        <w:rPr>
          <w:rFonts w:ascii="Times New Roman" w:hAnsi="Times New Roman" w:cs="Times New Roman"/>
          <w:sz w:val="24"/>
          <w:szCs w:val="24"/>
        </w:rPr>
        <w:t>dengan</w:t>
      </w:r>
      <w:proofErr w:type="spellEnd"/>
      <w:r w:rsidR="00BB0BC5" w:rsidRPr="002762CA">
        <w:rPr>
          <w:rFonts w:ascii="Times New Roman" w:hAnsi="Times New Roman" w:cs="Times New Roman"/>
          <w:sz w:val="24"/>
          <w:szCs w:val="24"/>
        </w:rPr>
        <w:t xml:space="preserve"> CI=95 %</w:t>
      </w:r>
      <w:r w:rsidR="00AC4EC1" w:rsidRPr="002762CA">
        <w:rPr>
          <w:rFonts w:ascii="Times New Roman" w:hAnsi="Times New Roman" w:cs="Times New Roman"/>
          <w:sz w:val="24"/>
          <w:szCs w:val="24"/>
        </w:rPr>
        <w:t xml:space="preserve">. </w:t>
      </w:r>
    </w:p>
    <w:p w14:paraId="7084C1DF" w14:textId="6AB4E591" w:rsidR="00B62CBF" w:rsidRDefault="00B62CBF" w:rsidP="00B62CBF">
      <w:pPr>
        <w:spacing w:before="120"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B62CBF">
        <w:rPr>
          <w:rFonts w:ascii="Times New Roman" w:hAnsi="Times New Roman" w:cs="Times New Roman"/>
          <w:sz w:val="24"/>
          <w:szCs w:val="24"/>
        </w:rPr>
        <w:t>eadaan</w:t>
      </w:r>
      <w:proofErr w:type="spellEnd"/>
      <w:r w:rsidRPr="00B62CBF">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B62CBF">
        <w:rPr>
          <w:rFonts w:ascii="Times New Roman" w:hAnsi="Times New Roman" w:cs="Times New Roman"/>
          <w:sz w:val="24"/>
          <w:szCs w:val="24"/>
        </w:rPr>
        <w:t>ingkat</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kebersihan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gigi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dengan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menggunakan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indikator</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standart</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sebagian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besar</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responden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dalam</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kategori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sedang</w:t>
      </w:r>
      <w:proofErr w:type="spellEnd"/>
      <w:r w:rsidRPr="00B62CBF">
        <w:rPr>
          <w:rFonts w:ascii="Times New Roman" w:hAnsi="Times New Roman" w:cs="Times New Roman"/>
          <w:sz w:val="24"/>
          <w:szCs w:val="24"/>
        </w:rPr>
        <w:t xml:space="preserve"> (45,</w:t>
      </w:r>
      <w:r w:rsidR="00D6690F">
        <w:rPr>
          <w:rFonts w:ascii="Times New Roman" w:hAnsi="Times New Roman" w:cs="Times New Roman"/>
          <w:sz w:val="24"/>
          <w:szCs w:val="24"/>
        </w:rPr>
        <w:t>7</w:t>
      </w:r>
      <w:r w:rsidRPr="00B62CBF">
        <w:rPr>
          <w:rFonts w:ascii="Times New Roman" w:hAnsi="Times New Roman" w:cs="Times New Roman"/>
          <w:sz w:val="24"/>
          <w:szCs w:val="24"/>
        </w:rPr>
        <w:t xml:space="preserve"> %)</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pengembangan</w:t>
      </w:r>
      <w:proofErr w:type="spellEnd"/>
      <w:r w:rsidRPr="00B62CBF">
        <w:rPr>
          <w:rFonts w:ascii="Times New Roman" w:hAnsi="Times New Roman" w:cs="Times New Roman"/>
          <w:sz w:val="24"/>
          <w:szCs w:val="24"/>
        </w:rPr>
        <w:t>/</w:t>
      </w:r>
      <w:proofErr w:type="spellStart"/>
      <w:r w:rsidRPr="00B62CBF">
        <w:rPr>
          <w:rFonts w:ascii="Times New Roman" w:hAnsi="Times New Roman" w:cs="Times New Roman"/>
          <w:sz w:val="24"/>
          <w:szCs w:val="24"/>
        </w:rPr>
        <w:t>modifikasi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didapatkan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sebagian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besar</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responden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dalam</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kategori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sedang</w:t>
      </w:r>
      <w:proofErr w:type="spellEnd"/>
      <w:r w:rsidRPr="00B62CBF">
        <w:rPr>
          <w:rFonts w:ascii="Times New Roman" w:hAnsi="Times New Roman" w:cs="Times New Roman"/>
          <w:sz w:val="24"/>
          <w:szCs w:val="24"/>
        </w:rPr>
        <w:t xml:space="preserve"> (41,9 %).</w:t>
      </w:r>
      <w:r>
        <w:rPr>
          <w:rFonts w:ascii="Times New Roman" w:hAnsi="Times New Roman" w:cs="Times New Roman"/>
          <w:sz w:val="24"/>
          <w:szCs w:val="24"/>
        </w:rPr>
        <w:t xml:space="preserve"> </w:t>
      </w:r>
      <w:r w:rsidRPr="00B62CBF">
        <w:rPr>
          <w:rFonts w:ascii="Times New Roman" w:hAnsi="Times New Roman" w:cs="Times New Roman"/>
          <w:sz w:val="24"/>
          <w:szCs w:val="24"/>
        </w:rPr>
        <w:t xml:space="preserve">Hasil uji </w:t>
      </w:r>
      <w:proofErr w:type="spellStart"/>
      <w:r w:rsidRPr="00B62CBF">
        <w:rPr>
          <w:rFonts w:ascii="Times New Roman" w:hAnsi="Times New Roman" w:cs="Times New Roman"/>
          <w:sz w:val="24"/>
          <w:szCs w:val="24"/>
        </w:rPr>
        <w:t>beda</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perlakukan</w:t>
      </w:r>
      <w:proofErr w:type="spellEnd"/>
      <w:r w:rsidRPr="00B62CBF">
        <w:rPr>
          <w:rFonts w:ascii="Times New Roman" w:hAnsi="Times New Roman" w:cs="Times New Roman"/>
          <w:sz w:val="24"/>
          <w:szCs w:val="24"/>
        </w:rPr>
        <w:t>/</w:t>
      </w:r>
      <w:proofErr w:type="spellStart"/>
      <w:r w:rsidRPr="00B62CBF">
        <w:rPr>
          <w:rFonts w:ascii="Times New Roman" w:hAnsi="Times New Roman" w:cs="Times New Roman"/>
          <w:sz w:val="24"/>
          <w:szCs w:val="24"/>
        </w:rPr>
        <w:t>berpasangan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dengan</w:t>
      </w:r>
      <w:proofErr w:type="spellEnd"/>
      <w:r w:rsidRPr="00B62CBF">
        <w:rPr>
          <w:rFonts w:ascii="Times New Roman" w:hAnsi="Times New Roman" w:cs="Times New Roman"/>
          <w:sz w:val="24"/>
          <w:szCs w:val="24"/>
        </w:rPr>
        <w:t xml:space="preserve"> Wilcoxon test </w:t>
      </w:r>
      <w:proofErr w:type="spellStart"/>
      <w:r w:rsidRPr="00B62CBF">
        <w:rPr>
          <w:rFonts w:ascii="Times New Roman" w:hAnsi="Times New Roman" w:cs="Times New Roman"/>
          <w:sz w:val="24"/>
          <w:szCs w:val="24"/>
        </w:rPr>
        <w:t>didapatkan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i/>
          <w:iCs/>
          <w:sz w:val="24"/>
          <w:szCs w:val="24"/>
        </w:rPr>
        <w:t>p.value</w:t>
      </w:r>
      <w:proofErr w:type="spellEnd"/>
      <w:r w:rsidRPr="00B62CBF">
        <w:rPr>
          <w:rFonts w:ascii="Times New Roman" w:hAnsi="Times New Roman" w:cs="Times New Roman"/>
          <w:sz w:val="24"/>
          <w:szCs w:val="24"/>
        </w:rPr>
        <w:t xml:space="preserve">=0,225, </w:t>
      </w:r>
      <w:proofErr w:type="spellStart"/>
      <w:r>
        <w:rPr>
          <w:rFonts w:ascii="Times New Roman" w:hAnsi="Times New Roman" w:cs="Times New Roman"/>
          <w:sz w:val="24"/>
          <w:szCs w:val="24"/>
        </w:rPr>
        <w:t>h</w:t>
      </w:r>
      <w:r w:rsidRPr="00B62CBF">
        <w:rPr>
          <w:rFonts w:ascii="Times New Roman" w:hAnsi="Times New Roman" w:cs="Times New Roman"/>
          <w:sz w:val="24"/>
          <w:szCs w:val="24"/>
        </w:rPr>
        <w:t>asil</w:t>
      </w:r>
      <w:proofErr w:type="spellEnd"/>
      <w:r w:rsidRPr="00B62CBF">
        <w:rPr>
          <w:rFonts w:ascii="Times New Roman" w:hAnsi="Times New Roman" w:cs="Times New Roman"/>
          <w:sz w:val="24"/>
          <w:szCs w:val="24"/>
        </w:rPr>
        <w:t xml:space="preserve"> uji </w:t>
      </w:r>
      <w:proofErr w:type="spellStart"/>
      <w:r w:rsidRPr="00B62CBF">
        <w:rPr>
          <w:rFonts w:ascii="Times New Roman" w:hAnsi="Times New Roman" w:cs="Times New Roman"/>
          <w:sz w:val="24"/>
          <w:szCs w:val="24"/>
        </w:rPr>
        <w:t>homogenitas</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didapatkan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i/>
          <w:iCs/>
          <w:sz w:val="24"/>
          <w:szCs w:val="24"/>
        </w:rPr>
        <w:t>p.value</w:t>
      </w:r>
      <w:proofErr w:type="spellEnd"/>
      <w:r w:rsidRPr="00B62CBF">
        <w:rPr>
          <w:rFonts w:ascii="Times New Roman" w:hAnsi="Times New Roman" w:cs="Times New Roman"/>
          <w:sz w:val="24"/>
          <w:szCs w:val="24"/>
        </w:rPr>
        <w:t>=0,862</w:t>
      </w:r>
      <w:r>
        <w:rPr>
          <w:rFonts w:ascii="Times New Roman" w:hAnsi="Times New Roman" w:cs="Times New Roman"/>
          <w:sz w:val="24"/>
          <w:szCs w:val="24"/>
        </w:rPr>
        <w:t xml:space="preserve">. </w:t>
      </w:r>
      <w:r w:rsidRPr="00B62CBF">
        <w:rPr>
          <w:rFonts w:ascii="Times New Roman" w:hAnsi="Times New Roman" w:cs="Times New Roman"/>
          <w:sz w:val="24"/>
          <w:szCs w:val="24"/>
        </w:rPr>
        <w:t xml:space="preserve">Saran </w:t>
      </w:r>
      <w:proofErr w:type="spellStart"/>
      <w:r w:rsidRPr="00B62CBF">
        <w:rPr>
          <w:rFonts w:ascii="Times New Roman" w:hAnsi="Times New Roman" w:cs="Times New Roman"/>
          <w:sz w:val="24"/>
          <w:szCs w:val="24"/>
        </w:rPr>
        <w:t>pengukuran</w:t>
      </w:r>
      <w:proofErr w:type="spellEnd"/>
      <w:r w:rsidRPr="00B62CBF">
        <w:rPr>
          <w:rFonts w:ascii="Times New Roman" w:hAnsi="Times New Roman" w:cs="Times New Roman"/>
          <w:sz w:val="24"/>
          <w:szCs w:val="24"/>
        </w:rPr>
        <w:t xml:space="preserve"> status </w:t>
      </w:r>
      <w:proofErr w:type="spellStart"/>
      <w:r w:rsidRPr="00B62CBF">
        <w:rPr>
          <w:rFonts w:ascii="Times New Roman" w:hAnsi="Times New Roman" w:cs="Times New Roman"/>
          <w:sz w:val="24"/>
          <w:szCs w:val="24"/>
        </w:rPr>
        <w:t>kebersihan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gigi</w:t>
      </w:r>
      <w:proofErr w:type="spellEnd"/>
      <w:r w:rsidRPr="00B62CBF">
        <w:rPr>
          <w:rFonts w:ascii="Times New Roman" w:hAnsi="Times New Roman" w:cs="Times New Roman"/>
          <w:sz w:val="24"/>
          <w:szCs w:val="24"/>
        </w:rPr>
        <w:t xml:space="preserve"> dan </w:t>
      </w:r>
      <w:proofErr w:type="spellStart"/>
      <w:r w:rsidRPr="00B62CBF">
        <w:rPr>
          <w:rFonts w:ascii="Times New Roman" w:hAnsi="Times New Roman" w:cs="Times New Roman"/>
          <w:sz w:val="24"/>
          <w:szCs w:val="24"/>
        </w:rPr>
        <w:t>mulut</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sebagai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bentuk</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modifikasi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dari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metode</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O’leary</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dapat</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dijadikan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sebagai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alternatif</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pemeriksaan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sederhana</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untuk</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kader</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kesehatan</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gigi</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dalam</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hal</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ini</w:t>
      </w:r>
      <w:proofErr w:type="spellEnd"/>
      <w:r w:rsidRPr="00B62CBF">
        <w:rPr>
          <w:rFonts w:ascii="Times New Roman" w:hAnsi="Times New Roman" w:cs="Times New Roman"/>
          <w:sz w:val="24"/>
          <w:szCs w:val="24"/>
        </w:rPr>
        <w:t xml:space="preserve"> guru </w:t>
      </w:r>
      <w:proofErr w:type="spellStart"/>
      <w:r w:rsidRPr="00B62CBF">
        <w:rPr>
          <w:rFonts w:ascii="Times New Roman" w:hAnsi="Times New Roman" w:cs="Times New Roman"/>
          <w:sz w:val="24"/>
          <w:szCs w:val="24"/>
        </w:rPr>
        <w:t>penjaskes</w:t>
      </w:r>
      <w:proofErr w:type="spellEnd"/>
      <w:r w:rsidRPr="00B62CBF">
        <w:rPr>
          <w:rFonts w:ascii="Times New Roman" w:hAnsi="Times New Roman" w:cs="Times New Roman"/>
          <w:sz w:val="24"/>
          <w:szCs w:val="24"/>
        </w:rPr>
        <w:t xml:space="preserve">/guru UKS/UKGS di </w:t>
      </w:r>
      <w:proofErr w:type="spellStart"/>
      <w:r w:rsidRPr="00B62CBF">
        <w:rPr>
          <w:rFonts w:ascii="Times New Roman" w:hAnsi="Times New Roman" w:cs="Times New Roman"/>
          <w:sz w:val="24"/>
          <w:szCs w:val="24"/>
        </w:rPr>
        <w:t>tingkat</w:t>
      </w:r>
      <w:proofErr w:type="spellEnd"/>
      <w:r w:rsidRPr="00B62CBF">
        <w:rPr>
          <w:rFonts w:ascii="Times New Roman" w:hAnsi="Times New Roman" w:cs="Times New Roman"/>
          <w:sz w:val="24"/>
          <w:szCs w:val="24"/>
        </w:rPr>
        <w:t xml:space="preserve"> </w:t>
      </w:r>
      <w:proofErr w:type="spellStart"/>
      <w:r w:rsidRPr="00B62CBF">
        <w:rPr>
          <w:rFonts w:ascii="Times New Roman" w:hAnsi="Times New Roman" w:cs="Times New Roman"/>
          <w:sz w:val="24"/>
          <w:szCs w:val="24"/>
        </w:rPr>
        <w:t>sekolah</w:t>
      </w:r>
      <w:proofErr w:type="spellEnd"/>
      <w:r>
        <w:rPr>
          <w:rFonts w:ascii="Times New Roman" w:hAnsi="Times New Roman" w:cs="Times New Roman"/>
          <w:sz w:val="24"/>
          <w:szCs w:val="24"/>
        </w:rPr>
        <w:t>.</w:t>
      </w:r>
    </w:p>
    <w:p w14:paraId="39EC264F" w14:textId="1301F5FA" w:rsidR="00536F9D" w:rsidRDefault="00B62CBF" w:rsidP="00B62CBF">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Kata </w:t>
      </w:r>
      <w:proofErr w:type="spellStart"/>
      <w:r>
        <w:rPr>
          <w:rFonts w:ascii="Times New Roman" w:hAnsi="Times New Roman" w:cs="Times New Roman"/>
          <w:sz w:val="24"/>
          <w:szCs w:val="24"/>
        </w:rPr>
        <w:t>kunci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modofikasi</w:t>
      </w:r>
      <w:proofErr w:type="spellEnd"/>
      <w:r>
        <w:rPr>
          <w:rFonts w:ascii="Times New Roman" w:hAnsi="Times New Roman" w:cs="Times New Roman"/>
          <w:sz w:val="24"/>
          <w:szCs w:val="24"/>
        </w:rPr>
        <w:t xml:space="preserve"> dental </w:t>
      </w:r>
      <w:proofErr w:type="spellStart"/>
      <w:r>
        <w:rPr>
          <w:rFonts w:ascii="Times New Roman" w:hAnsi="Times New Roman" w:cs="Times New Roman"/>
          <w:sz w:val="24"/>
          <w:szCs w:val="24"/>
        </w:rPr>
        <w:t>plak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indeks</w:t>
      </w:r>
      <w:proofErr w:type="spellEnd"/>
    </w:p>
    <w:p w14:paraId="4D462633" w14:textId="77777777" w:rsidR="00536F9D" w:rsidRDefault="00536F9D">
      <w:pPr>
        <w:rPr>
          <w:rFonts w:ascii="Times New Roman" w:hAnsi="Times New Roman" w:cs="Times New Roman"/>
          <w:sz w:val="24"/>
          <w:szCs w:val="24"/>
        </w:rPr>
      </w:pPr>
      <w:r>
        <w:rPr>
          <w:rFonts w:ascii="Times New Roman" w:hAnsi="Times New Roman" w:cs="Times New Roman"/>
          <w:sz w:val="24"/>
          <w:szCs w:val="24"/>
        </w:rPr>
        <w:br w:type="page"/>
      </w:r>
    </w:p>
    <w:p w14:paraId="4876DCD0" w14:textId="6F5455FB" w:rsidR="001F7564" w:rsidRPr="008F5491" w:rsidRDefault="00536F9D" w:rsidP="008F5491">
      <w:pPr>
        <w:pageBreakBefore/>
        <w:widowControl w:val="0"/>
        <w:suppressAutoHyphens/>
        <w:spacing w:after="0" w:line="100" w:lineRule="atLeast"/>
        <w:jc w:val="center"/>
        <w:outlineLvl w:val="0"/>
        <w:rPr>
          <w:rFonts w:ascii="Times New Roman" w:eastAsia="Times New Roman" w:hAnsi="Times New Roman" w:cs="Times New Roman"/>
          <w:b/>
          <w:bCs/>
          <w:color w:val="000000"/>
          <w:kern w:val="1"/>
          <w:sz w:val="24"/>
          <w:szCs w:val="24"/>
          <w:lang w:eastAsia="ar-SA"/>
        </w:rPr>
      </w:pPr>
      <w:r w:rsidRPr="008F5491">
        <w:rPr>
          <w:rFonts w:ascii="Times New Roman" w:eastAsia="Times New Roman" w:hAnsi="Times New Roman" w:cs="Times New Roman"/>
          <w:b/>
          <w:bCs/>
          <w:color w:val="000000"/>
          <w:kern w:val="1"/>
          <w:sz w:val="24"/>
          <w:szCs w:val="24"/>
          <w:lang w:eastAsia="ar-SA"/>
        </w:rPr>
        <w:lastRenderedPageBreak/>
        <w:t>PRAKATA</w:t>
      </w:r>
    </w:p>
    <w:p w14:paraId="11736AE8" w14:textId="77777777" w:rsidR="001F7564" w:rsidRDefault="001F7564">
      <w:pPr>
        <w:rPr>
          <w:rFonts w:ascii="Times New Roman" w:hAnsi="Times New Roman" w:cs="Times New Roman"/>
          <w:sz w:val="24"/>
          <w:szCs w:val="24"/>
        </w:rPr>
      </w:pPr>
      <w:r>
        <w:rPr>
          <w:rFonts w:ascii="Times New Roman" w:hAnsi="Times New Roman" w:cs="Times New Roman"/>
          <w:sz w:val="24"/>
          <w:szCs w:val="24"/>
        </w:rPr>
        <w:br w:type="page"/>
      </w:r>
    </w:p>
    <w:p w14:paraId="7609C195" w14:textId="2A75F891" w:rsidR="001F7564" w:rsidRPr="008F5491" w:rsidRDefault="001F7564" w:rsidP="008F5491">
      <w:pPr>
        <w:pageBreakBefore/>
        <w:widowControl w:val="0"/>
        <w:suppressAutoHyphens/>
        <w:spacing w:after="0" w:line="100" w:lineRule="atLeast"/>
        <w:jc w:val="center"/>
        <w:outlineLvl w:val="0"/>
        <w:rPr>
          <w:rFonts w:ascii="Times New Roman" w:eastAsia="Times New Roman" w:hAnsi="Times New Roman" w:cs="Times New Roman"/>
          <w:b/>
          <w:bCs/>
          <w:color w:val="000000"/>
          <w:kern w:val="1"/>
          <w:sz w:val="24"/>
          <w:szCs w:val="24"/>
          <w:lang w:eastAsia="ar-SA"/>
        </w:rPr>
      </w:pPr>
      <w:r w:rsidRPr="008F5491">
        <w:rPr>
          <w:rFonts w:ascii="Times New Roman" w:eastAsia="Times New Roman" w:hAnsi="Times New Roman" w:cs="Times New Roman"/>
          <w:b/>
          <w:bCs/>
          <w:color w:val="000000"/>
          <w:kern w:val="1"/>
          <w:sz w:val="24"/>
          <w:szCs w:val="24"/>
          <w:lang w:eastAsia="ar-SA"/>
        </w:rPr>
        <w:lastRenderedPageBreak/>
        <w:t>DAFTAR ISI</w:t>
      </w:r>
    </w:p>
    <w:p w14:paraId="0ACDADA4" w14:textId="77777777" w:rsidR="001F7564" w:rsidRDefault="001F7564">
      <w:pPr>
        <w:rPr>
          <w:rFonts w:ascii="Times New Roman" w:hAnsi="Times New Roman" w:cs="Times New Roman"/>
          <w:sz w:val="24"/>
          <w:szCs w:val="24"/>
        </w:rPr>
      </w:pPr>
      <w:r>
        <w:rPr>
          <w:rFonts w:ascii="Times New Roman" w:hAnsi="Times New Roman" w:cs="Times New Roman"/>
          <w:sz w:val="24"/>
          <w:szCs w:val="24"/>
        </w:rPr>
        <w:br w:type="page"/>
      </w:r>
    </w:p>
    <w:p w14:paraId="56EBADC3" w14:textId="6AB4F30C" w:rsidR="001F7564" w:rsidRPr="008F5491" w:rsidRDefault="001F7564" w:rsidP="008F5491">
      <w:pPr>
        <w:pageBreakBefore/>
        <w:widowControl w:val="0"/>
        <w:suppressAutoHyphens/>
        <w:spacing w:after="0" w:line="100" w:lineRule="atLeast"/>
        <w:jc w:val="center"/>
        <w:outlineLvl w:val="0"/>
        <w:rPr>
          <w:rFonts w:ascii="Times New Roman" w:eastAsia="Times New Roman" w:hAnsi="Times New Roman" w:cs="Times New Roman"/>
          <w:b/>
          <w:bCs/>
          <w:color w:val="000000"/>
          <w:kern w:val="1"/>
          <w:sz w:val="24"/>
          <w:szCs w:val="24"/>
          <w:lang w:eastAsia="ar-SA"/>
        </w:rPr>
      </w:pPr>
      <w:r w:rsidRPr="008F5491">
        <w:rPr>
          <w:rFonts w:ascii="Times New Roman" w:eastAsia="Times New Roman" w:hAnsi="Times New Roman" w:cs="Times New Roman"/>
          <w:b/>
          <w:bCs/>
          <w:color w:val="000000"/>
          <w:kern w:val="1"/>
          <w:sz w:val="24"/>
          <w:szCs w:val="24"/>
          <w:lang w:eastAsia="ar-SA"/>
        </w:rPr>
        <w:lastRenderedPageBreak/>
        <w:t>DAFTAR TABEL</w:t>
      </w:r>
    </w:p>
    <w:p w14:paraId="3ADD11FD" w14:textId="77777777" w:rsidR="001F7564" w:rsidRDefault="001F7564">
      <w:pPr>
        <w:rPr>
          <w:rFonts w:ascii="Times New Roman" w:hAnsi="Times New Roman" w:cs="Times New Roman"/>
          <w:sz w:val="24"/>
          <w:szCs w:val="24"/>
        </w:rPr>
      </w:pPr>
      <w:r>
        <w:rPr>
          <w:rFonts w:ascii="Times New Roman" w:hAnsi="Times New Roman" w:cs="Times New Roman"/>
          <w:sz w:val="24"/>
          <w:szCs w:val="24"/>
        </w:rPr>
        <w:br w:type="page"/>
      </w:r>
    </w:p>
    <w:p w14:paraId="1A8490D5" w14:textId="4BA0C171" w:rsidR="001F7564" w:rsidRPr="008F5491" w:rsidRDefault="001F7564" w:rsidP="008F5491">
      <w:pPr>
        <w:pageBreakBefore/>
        <w:widowControl w:val="0"/>
        <w:suppressAutoHyphens/>
        <w:spacing w:after="0" w:line="100" w:lineRule="atLeast"/>
        <w:jc w:val="center"/>
        <w:outlineLvl w:val="0"/>
        <w:rPr>
          <w:rFonts w:ascii="Times New Roman" w:eastAsia="Times New Roman" w:hAnsi="Times New Roman" w:cs="Times New Roman"/>
          <w:b/>
          <w:bCs/>
          <w:color w:val="000000"/>
          <w:kern w:val="1"/>
          <w:sz w:val="24"/>
          <w:szCs w:val="24"/>
          <w:lang w:eastAsia="ar-SA"/>
        </w:rPr>
      </w:pPr>
      <w:r w:rsidRPr="008F5491">
        <w:rPr>
          <w:rFonts w:ascii="Times New Roman" w:eastAsia="Times New Roman" w:hAnsi="Times New Roman" w:cs="Times New Roman"/>
          <w:b/>
          <w:bCs/>
          <w:color w:val="000000"/>
          <w:kern w:val="1"/>
          <w:sz w:val="24"/>
          <w:szCs w:val="24"/>
          <w:lang w:eastAsia="ar-SA"/>
        </w:rPr>
        <w:lastRenderedPageBreak/>
        <w:t>DAFTAR GAMBAR</w:t>
      </w:r>
    </w:p>
    <w:p w14:paraId="7129DCE5" w14:textId="77777777" w:rsidR="001F7564" w:rsidRDefault="001F7564">
      <w:pPr>
        <w:rPr>
          <w:rFonts w:ascii="Times New Roman" w:hAnsi="Times New Roman" w:cs="Times New Roman"/>
          <w:sz w:val="24"/>
          <w:szCs w:val="24"/>
        </w:rPr>
      </w:pPr>
      <w:r>
        <w:rPr>
          <w:rFonts w:ascii="Times New Roman" w:hAnsi="Times New Roman" w:cs="Times New Roman"/>
          <w:sz w:val="24"/>
          <w:szCs w:val="24"/>
        </w:rPr>
        <w:br w:type="page"/>
      </w:r>
    </w:p>
    <w:p w14:paraId="26093E1E" w14:textId="469E5DCD" w:rsidR="00B62CBF" w:rsidRPr="008F5491" w:rsidRDefault="001F7564" w:rsidP="008F5491">
      <w:pPr>
        <w:pageBreakBefore/>
        <w:widowControl w:val="0"/>
        <w:suppressAutoHyphens/>
        <w:spacing w:after="0" w:line="100" w:lineRule="atLeast"/>
        <w:jc w:val="center"/>
        <w:outlineLvl w:val="0"/>
        <w:rPr>
          <w:rFonts w:ascii="Times New Roman" w:eastAsia="Times New Roman" w:hAnsi="Times New Roman" w:cs="Times New Roman"/>
          <w:b/>
          <w:bCs/>
          <w:color w:val="000000"/>
          <w:kern w:val="1"/>
          <w:sz w:val="24"/>
          <w:szCs w:val="24"/>
          <w:lang w:eastAsia="ar-SA"/>
        </w:rPr>
      </w:pPr>
      <w:r w:rsidRPr="008F5491">
        <w:rPr>
          <w:rFonts w:ascii="Times New Roman" w:eastAsia="Times New Roman" w:hAnsi="Times New Roman" w:cs="Times New Roman"/>
          <w:b/>
          <w:bCs/>
          <w:color w:val="000000"/>
          <w:kern w:val="1"/>
          <w:sz w:val="24"/>
          <w:szCs w:val="24"/>
          <w:lang w:eastAsia="ar-SA"/>
        </w:rPr>
        <w:lastRenderedPageBreak/>
        <w:t>DAFTAR LAMPIRAN</w:t>
      </w:r>
    </w:p>
    <w:p w14:paraId="17D1EDAC" w14:textId="77777777" w:rsidR="00B62CBF" w:rsidRDefault="00B62CBF">
      <w:pPr>
        <w:rPr>
          <w:rStyle w:val="markedcontent"/>
          <w:rFonts w:ascii="Times New Roman" w:eastAsia="Times New Roman" w:hAnsi="Times New Roman" w:cs="Times New Roman"/>
          <w:b/>
          <w:color w:val="000000"/>
          <w:kern w:val="1"/>
          <w:sz w:val="24"/>
          <w:szCs w:val="24"/>
          <w:lang w:eastAsia="ar-SA"/>
        </w:rPr>
      </w:pPr>
      <w:r>
        <w:rPr>
          <w:rStyle w:val="markedcontent"/>
          <w:rFonts w:ascii="Times New Roman" w:hAnsi="Times New Roman" w:cs="Times New Roman"/>
        </w:rPr>
        <w:br w:type="page"/>
      </w:r>
    </w:p>
    <w:p w14:paraId="5905F5A3" w14:textId="667E56B9" w:rsidR="00DA2815" w:rsidRPr="002762CA" w:rsidRDefault="00897228" w:rsidP="00BB0BC5">
      <w:pPr>
        <w:pStyle w:val="SUBJUDUL1"/>
        <w:numPr>
          <w:ilvl w:val="0"/>
          <w:numId w:val="0"/>
        </w:numPr>
        <w:spacing w:before="120" w:line="240" w:lineRule="auto"/>
        <w:rPr>
          <w:rStyle w:val="markedcontent"/>
          <w:rFonts w:ascii="Times New Roman" w:hAnsi="Times New Roman" w:cs="Times New Roman"/>
        </w:rPr>
      </w:pPr>
      <w:r w:rsidRPr="002762CA">
        <w:rPr>
          <w:rStyle w:val="markedcontent"/>
          <w:rFonts w:ascii="Times New Roman" w:hAnsi="Times New Roman" w:cs="Times New Roman"/>
        </w:rPr>
        <w:lastRenderedPageBreak/>
        <w:t>BAB I</w:t>
      </w:r>
    </w:p>
    <w:p w14:paraId="0C193E75" w14:textId="1D4C090B" w:rsidR="00897228" w:rsidRPr="002762CA" w:rsidRDefault="00897228" w:rsidP="00BB0BC5">
      <w:pPr>
        <w:pStyle w:val="SUBJUDUL1"/>
        <w:numPr>
          <w:ilvl w:val="0"/>
          <w:numId w:val="0"/>
        </w:numPr>
        <w:spacing w:before="120" w:line="240" w:lineRule="auto"/>
        <w:rPr>
          <w:rStyle w:val="markedcontent"/>
          <w:rFonts w:ascii="Times New Roman" w:hAnsi="Times New Roman" w:cs="Times New Roman"/>
        </w:rPr>
      </w:pPr>
      <w:r w:rsidRPr="002762CA">
        <w:rPr>
          <w:rStyle w:val="markedcontent"/>
          <w:rFonts w:ascii="Times New Roman" w:hAnsi="Times New Roman" w:cs="Times New Roman"/>
        </w:rPr>
        <w:t>PENDAHULUAN</w:t>
      </w:r>
    </w:p>
    <w:p w14:paraId="6A4540BD" w14:textId="77777777" w:rsidR="00897228" w:rsidRPr="002762CA" w:rsidRDefault="00897228" w:rsidP="00897228">
      <w:pPr>
        <w:ind w:firstLine="426"/>
        <w:jc w:val="center"/>
        <w:rPr>
          <w:rStyle w:val="markedcontent"/>
          <w:rFonts w:ascii="Times New Roman" w:hAnsi="Times New Roman" w:cs="Times New Roman"/>
          <w:sz w:val="24"/>
          <w:szCs w:val="24"/>
        </w:rPr>
      </w:pPr>
    </w:p>
    <w:p w14:paraId="04A0B52F" w14:textId="3919C4FB" w:rsidR="0087023A" w:rsidRPr="002762CA" w:rsidRDefault="0087023A" w:rsidP="002762CA">
      <w:pPr>
        <w:pStyle w:val="SUBJUDUL1"/>
        <w:numPr>
          <w:ilvl w:val="4"/>
          <w:numId w:val="4"/>
        </w:numPr>
        <w:spacing w:before="120" w:after="240" w:line="240" w:lineRule="auto"/>
        <w:ind w:left="0" w:hanging="425"/>
        <w:jc w:val="both"/>
        <w:rPr>
          <w:rStyle w:val="markedcontent"/>
          <w:rFonts w:ascii="Times New Roman" w:hAnsi="Times New Roman" w:cs="Times New Roman"/>
        </w:rPr>
      </w:pPr>
      <w:r w:rsidRPr="002762CA">
        <w:rPr>
          <w:rStyle w:val="markedcontent"/>
          <w:rFonts w:ascii="Times New Roman" w:hAnsi="Times New Roman" w:cs="Times New Roman"/>
        </w:rPr>
        <w:t xml:space="preserve">Latar </w:t>
      </w:r>
      <w:proofErr w:type="spellStart"/>
      <w:r w:rsidRPr="002762CA">
        <w:rPr>
          <w:rStyle w:val="markedcontent"/>
          <w:rFonts w:ascii="Times New Roman" w:hAnsi="Times New Roman" w:cs="Times New Roman"/>
        </w:rPr>
        <w:t>Belakang</w:t>
      </w:r>
      <w:proofErr w:type="spellEnd"/>
    </w:p>
    <w:p w14:paraId="65594AD9" w14:textId="09288A82" w:rsidR="006831EB" w:rsidRPr="002762CA" w:rsidRDefault="00D961A8" w:rsidP="002762CA">
      <w:pPr>
        <w:spacing w:after="0" w:line="360" w:lineRule="auto"/>
        <w:ind w:firstLine="629"/>
        <w:jc w:val="both"/>
        <w:rPr>
          <w:rFonts w:ascii="Times New Roman" w:hAnsi="Times New Roman" w:cs="Times New Roman"/>
          <w:bCs/>
          <w:sz w:val="24"/>
          <w:szCs w:val="24"/>
        </w:rPr>
      </w:pPr>
      <w:r w:rsidRPr="002762CA">
        <w:rPr>
          <w:rFonts w:ascii="Times New Roman" w:hAnsi="Times New Roman" w:cs="Times New Roman"/>
          <w:bCs/>
          <w:sz w:val="24"/>
          <w:szCs w:val="24"/>
        </w:rPr>
        <w:t xml:space="preserve">Upaya </w:t>
      </w:r>
      <w:proofErr w:type="spellStart"/>
      <w:r w:rsidRPr="002762CA">
        <w:rPr>
          <w:rFonts w:ascii="Times New Roman" w:hAnsi="Times New Roman" w:cs="Times New Roman"/>
          <w:bCs/>
          <w:sz w:val="24"/>
          <w:szCs w:val="24"/>
        </w:rPr>
        <w:t>peningkatan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mulut</w:t>
      </w:r>
      <w:proofErr w:type="spellEnd"/>
      <w:r w:rsidRPr="002762CA">
        <w:rPr>
          <w:rFonts w:ascii="Times New Roman" w:hAnsi="Times New Roman" w:cs="Times New Roman"/>
          <w:bCs/>
          <w:sz w:val="24"/>
          <w:szCs w:val="24"/>
        </w:rPr>
        <w:t xml:space="preserve"> </w:t>
      </w:r>
      <w:proofErr w:type="spellStart"/>
      <w:r w:rsidR="00D3083D" w:rsidRPr="002762CA">
        <w:rPr>
          <w:rFonts w:ascii="Times New Roman" w:hAnsi="Times New Roman" w:cs="Times New Roman"/>
          <w:bCs/>
          <w:sz w:val="24"/>
          <w:szCs w:val="24"/>
        </w:rPr>
        <w:t>merupakan</w:t>
      </w:r>
      <w:proofErr w:type="spellEnd"/>
      <w:r w:rsidR="00D3083D" w:rsidRPr="002762CA">
        <w:rPr>
          <w:rFonts w:ascii="Times New Roman" w:hAnsi="Times New Roman" w:cs="Times New Roman"/>
          <w:bCs/>
          <w:sz w:val="24"/>
          <w:szCs w:val="24"/>
        </w:rPr>
        <w:t xml:space="preserve"> </w:t>
      </w:r>
      <w:proofErr w:type="spellStart"/>
      <w:r w:rsidR="00D3083D" w:rsidRPr="002762CA">
        <w:rPr>
          <w:rFonts w:ascii="Times New Roman" w:hAnsi="Times New Roman" w:cs="Times New Roman"/>
          <w:bCs/>
          <w:sz w:val="24"/>
          <w:szCs w:val="24"/>
        </w:rPr>
        <w:t>bagian</w:t>
      </w:r>
      <w:proofErr w:type="spellEnd"/>
      <w:r w:rsidR="00D3083D" w:rsidRPr="002762CA">
        <w:rPr>
          <w:rFonts w:ascii="Times New Roman" w:hAnsi="Times New Roman" w:cs="Times New Roman"/>
          <w:bCs/>
          <w:sz w:val="24"/>
          <w:szCs w:val="24"/>
        </w:rPr>
        <w:t xml:space="preserve"> </w:t>
      </w:r>
      <w:proofErr w:type="spellStart"/>
      <w:r w:rsidR="00D3083D" w:rsidRPr="002762CA">
        <w:rPr>
          <w:rFonts w:ascii="Times New Roman" w:hAnsi="Times New Roman" w:cs="Times New Roman"/>
          <w:bCs/>
          <w:sz w:val="24"/>
          <w:szCs w:val="24"/>
        </w:rPr>
        <w:t>penting</w:t>
      </w:r>
      <w:proofErr w:type="spellEnd"/>
      <w:r w:rsidR="00D3083D" w:rsidRPr="002762CA">
        <w:rPr>
          <w:rFonts w:ascii="Times New Roman" w:hAnsi="Times New Roman" w:cs="Times New Roman"/>
          <w:bCs/>
          <w:sz w:val="24"/>
          <w:szCs w:val="24"/>
        </w:rPr>
        <w:t xml:space="preserve"> dan </w:t>
      </w:r>
      <w:proofErr w:type="spellStart"/>
      <w:r w:rsidR="00D3083D" w:rsidRPr="002762CA">
        <w:rPr>
          <w:rFonts w:ascii="Times New Roman" w:hAnsi="Times New Roman" w:cs="Times New Roman"/>
          <w:bCs/>
          <w:sz w:val="24"/>
          <w:szCs w:val="24"/>
        </w:rPr>
        <w:t>sudah</w:t>
      </w:r>
      <w:proofErr w:type="spellEnd"/>
      <w:r w:rsidR="00D3083D" w:rsidRPr="002762CA">
        <w:rPr>
          <w:rFonts w:ascii="Times New Roman" w:hAnsi="Times New Roman" w:cs="Times New Roman"/>
          <w:bCs/>
          <w:sz w:val="24"/>
          <w:szCs w:val="24"/>
        </w:rPr>
        <w:t xml:space="preserve"> </w:t>
      </w:r>
      <w:proofErr w:type="spellStart"/>
      <w:r w:rsidR="00D3083D" w:rsidRPr="002762CA">
        <w:rPr>
          <w:rFonts w:ascii="Times New Roman" w:hAnsi="Times New Roman" w:cs="Times New Roman"/>
          <w:bCs/>
          <w:sz w:val="24"/>
          <w:szCs w:val="24"/>
        </w:rPr>
        <w:t>menjadi</w:t>
      </w:r>
      <w:proofErr w:type="spellEnd"/>
      <w:r w:rsidR="00D3083D" w:rsidRPr="002762CA">
        <w:rPr>
          <w:rFonts w:ascii="Times New Roman" w:hAnsi="Times New Roman" w:cs="Times New Roman"/>
          <w:bCs/>
          <w:sz w:val="24"/>
          <w:szCs w:val="24"/>
        </w:rPr>
        <w:t xml:space="preserve"> </w:t>
      </w:r>
      <w:proofErr w:type="spellStart"/>
      <w:r w:rsidR="00D3083D" w:rsidRPr="002762CA">
        <w:rPr>
          <w:rFonts w:ascii="Times New Roman" w:hAnsi="Times New Roman" w:cs="Times New Roman"/>
          <w:bCs/>
          <w:sz w:val="24"/>
          <w:szCs w:val="24"/>
        </w:rPr>
        <w:t>kesepakatan</w:t>
      </w:r>
      <w:proofErr w:type="spellEnd"/>
      <w:r w:rsidR="00D3083D" w:rsidRPr="002762CA">
        <w:rPr>
          <w:rFonts w:ascii="Times New Roman" w:hAnsi="Times New Roman" w:cs="Times New Roman"/>
          <w:bCs/>
          <w:sz w:val="24"/>
          <w:szCs w:val="24"/>
        </w:rPr>
        <w:t xml:space="preserve"> dan </w:t>
      </w:r>
      <w:proofErr w:type="spellStart"/>
      <w:r w:rsidR="00D3083D" w:rsidRPr="002762CA">
        <w:rPr>
          <w:rFonts w:ascii="Times New Roman" w:hAnsi="Times New Roman" w:cs="Times New Roman"/>
          <w:bCs/>
          <w:sz w:val="24"/>
          <w:szCs w:val="24"/>
        </w:rPr>
        <w:t>kebijakan</w:t>
      </w:r>
      <w:proofErr w:type="spellEnd"/>
      <w:r w:rsidR="00D3083D" w:rsidRPr="002762CA">
        <w:rPr>
          <w:rFonts w:ascii="Times New Roman" w:hAnsi="Times New Roman" w:cs="Times New Roman"/>
          <w:bCs/>
          <w:sz w:val="24"/>
          <w:szCs w:val="24"/>
        </w:rPr>
        <w:t xml:space="preserve"> </w:t>
      </w:r>
      <w:proofErr w:type="spellStart"/>
      <w:r w:rsidR="00D3083D" w:rsidRPr="002762CA">
        <w:rPr>
          <w:rFonts w:ascii="Times New Roman" w:hAnsi="Times New Roman" w:cs="Times New Roman"/>
          <w:bCs/>
          <w:sz w:val="24"/>
          <w:szCs w:val="24"/>
        </w:rPr>
        <w:t>secara</w:t>
      </w:r>
      <w:proofErr w:type="spellEnd"/>
      <w:r w:rsidR="00D3083D" w:rsidRPr="002762CA">
        <w:rPr>
          <w:rFonts w:ascii="Times New Roman" w:hAnsi="Times New Roman" w:cs="Times New Roman"/>
          <w:bCs/>
          <w:sz w:val="24"/>
          <w:szCs w:val="24"/>
        </w:rPr>
        <w:t xml:space="preserve"> global. </w:t>
      </w:r>
      <w:r w:rsidRPr="002762CA">
        <w:rPr>
          <w:rFonts w:ascii="Times New Roman" w:hAnsi="Times New Roman" w:cs="Times New Roman"/>
          <w:sz w:val="24"/>
          <w:szCs w:val="24"/>
        </w:rPr>
        <w:t>Hasil</w:t>
      </w:r>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konferensi</w:t>
      </w:r>
      <w:proofErr w:type="spellEnd"/>
      <w:r w:rsidR="00D3083D" w:rsidRPr="002762CA">
        <w:rPr>
          <w:rFonts w:ascii="Times New Roman" w:hAnsi="Times New Roman" w:cs="Times New Roman"/>
          <w:sz w:val="24"/>
          <w:szCs w:val="24"/>
        </w:rPr>
        <w:t xml:space="preserve"> ke-6  </w:t>
      </w:r>
      <w:r w:rsidR="00D3083D" w:rsidRPr="002762CA">
        <w:rPr>
          <w:rFonts w:ascii="Times New Roman" w:hAnsi="Times New Roman" w:cs="Times New Roman"/>
          <w:i/>
          <w:iCs/>
          <w:sz w:val="24"/>
          <w:szCs w:val="24"/>
        </w:rPr>
        <w:t>Sixtieth World Health Assembly</w:t>
      </w:r>
      <w:r w:rsidR="00D3083D" w:rsidRPr="002762CA">
        <w:rPr>
          <w:rFonts w:ascii="Times New Roman" w:hAnsi="Times New Roman" w:cs="Times New Roman"/>
          <w:sz w:val="24"/>
          <w:szCs w:val="24"/>
        </w:rPr>
        <w:t xml:space="preserve"> yang </w:t>
      </w:r>
      <w:proofErr w:type="spellStart"/>
      <w:r w:rsidR="00D3083D" w:rsidRPr="002762CA">
        <w:rPr>
          <w:rFonts w:ascii="Times New Roman" w:hAnsi="Times New Roman" w:cs="Times New Roman"/>
          <w:sz w:val="24"/>
          <w:szCs w:val="24"/>
        </w:rPr>
        <w:t>dilangsungkan</w:t>
      </w:r>
      <w:proofErr w:type="spellEnd"/>
      <w:r w:rsidR="00D3083D" w:rsidRPr="002762CA">
        <w:rPr>
          <w:rFonts w:ascii="Times New Roman" w:hAnsi="Times New Roman" w:cs="Times New Roman"/>
          <w:sz w:val="24"/>
          <w:szCs w:val="24"/>
        </w:rPr>
        <w:t xml:space="preserve"> di  Geneva pada </w:t>
      </w:r>
      <w:proofErr w:type="spellStart"/>
      <w:r w:rsidR="00D3083D" w:rsidRPr="002762CA">
        <w:rPr>
          <w:rFonts w:ascii="Times New Roman" w:hAnsi="Times New Roman" w:cs="Times New Roman"/>
          <w:sz w:val="24"/>
          <w:szCs w:val="24"/>
        </w:rPr>
        <w:t>tanggal</w:t>
      </w:r>
      <w:proofErr w:type="spellEnd"/>
      <w:r w:rsidR="00D3083D" w:rsidRPr="002762CA">
        <w:rPr>
          <w:rFonts w:ascii="Times New Roman" w:hAnsi="Times New Roman" w:cs="Times New Roman"/>
          <w:sz w:val="24"/>
          <w:szCs w:val="24"/>
        </w:rPr>
        <w:t xml:space="preserve"> 14–23 Mei 2007, </w:t>
      </w:r>
      <w:proofErr w:type="spellStart"/>
      <w:r w:rsidR="00D3083D" w:rsidRPr="002762CA">
        <w:rPr>
          <w:rFonts w:ascii="Times New Roman" w:hAnsi="Times New Roman" w:cs="Times New Roman"/>
          <w:sz w:val="24"/>
          <w:szCs w:val="24"/>
        </w:rPr>
        <w:t>telah</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disepakati</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bahwa</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kesehatan</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gigi</w:t>
      </w:r>
      <w:proofErr w:type="spellEnd"/>
      <w:r w:rsidR="00D3083D" w:rsidRPr="002762CA">
        <w:rPr>
          <w:rFonts w:ascii="Times New Roman" w:hAnsi="Times New Roman" w:cs="Times New Roman"/>
          <w:sz w:val="24"/>
          <w:szCs w:val="24"/>
        </w:rPr>
        <w:t xml:space="preserve"> dan </w:t>
      </w:r>
      <w:proofErr w:type="spellStart"/>
      <w:r w:rsidR="00D3083D" w:rsidRPr="002762CA">
        <w:rPr>
          <w:rFonts w:ascii="Times New Roman" w:hAnsi="Times New Roman" w:cs="Times New Roman"/>
          <w:sz w:val="24"/>
          <w:szCs w:val="24"/>
        </w:rPr>
        <w:t>mulut</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merupakan</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bagian</w:t>
      </w:r>
      <w:proofErr w:type="spellEnd"/>
      <w:r w:rsidR="00D3083D" w:rsidRPr="002762CA">
        <w:rPr>
          <w:rFonts w:ascii="Times New Roman" w:hAnsi="Times New Roman" w:cs="Times New Roman"/>
          <w:sz w:val="24"/>
          <w:szCs w:val="24"/>
        </w:rPr>
        <w:t xml:space="preserve"> integral </w:t>
      </w:r>
      <w:proofErr w:type="spellStart"/>
      <w:r w:rsidR="00D3083D" w:rsidRPr="002762CA">
        <w:rPr>
          <w:rFonts w:ascii="Times New Roman" w:hAnsi="Times New Roman" w:cs="Times New Roman"/>
          <w:sz w:val="24"/>
          <w:szCs w:val="24"/>
        </w:rPr>
        <w:t>dari</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kesehatan</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manusia</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seutuhnya</w:t>
      </w:r>
      <w:proofErr w:type="spellEnd"/>
      <w:r w:rsidR="002762CA">
        <w:rPr>
          <w:rFonts w:ascii="Times New Roman" w:hAnsi="Times New Roman" w:cs="Times New Roman"/>
          <w:sz w:val="24"/>
          <w:szCs w:val="24"/>
        </w:rPr>
        <w:t xml:space="preserve"> </w:t>
      </w:r>
      <w:r w:rsidR="00D3083D" w:rsidRPr="002762CA">
        <w:rPr>
          <w:rStyle w:val="FootnoteReference"/>
          <w:rFonts w:ascii="Times New Roman" w:hAnsi="Times New Roman" w:cs="Times New Roman"/>
          <w:sz w:val="24"/>
          <w:szCs w:val="24"/>
        </w:rPr>
        <w:fldChar w:fldCharType="begin" w:fldLock="1"/>
      </w:r>
      <w:r w:rsidR="002762CA">
        <w:rPr>
          <w:rFonts w:ascii="Times New Roman" w:hAnsi="Times New Roman" w:cs="Times New Roman"/>
          <w:sz w:val="24"/>
          <w:szCs w:val="24"/>
        </w:rPr>
        <w:instrText>ADDIN CSL_CITATION {"citationItems":[{"id":"ITEM-1","itemData":{"author":[{"dropping-particle":"","family":"Word Health Organization","given":"","non-dropping-particle":"","parse-names":false,"suffix":""}],"id":"ITEM-1","issue":"May","issued":{"date-parts":[["2007"]]},"page":"14-23","title":"World Health Organization Sixtieth World Health Assembly","type":"article-journal"},"uris":["http://www.mendeley.com/documents/?uuid=90ef8e7a-c3ef-4ca1-948d-996c2499a632"]}],"mendeley":{"formattedCitation":"&lt;sup&gt;1&lt;/sup&gt;","plainTextFormattedCitation":"1","previouslyFormattedCitation":"&lt;sup&gt;1&lt;/sup&gt;"},"properties":{"noteIndex":0},"schema":"https://github.com/citation-style-language/schema/raw/master/csl-citation.json"}</w:instrText>
      </w:r>
      <w:r w:rsidR="00D3083D" w:rsidRPr="002762CA">
        <w:rPr>
          <w:rStyle w:val="FootnoteReference"/>
          <w:rFonts w:ascii="Times New Roman" w:hAnsi="Times New Roman" w:cs="Times New Roman"/>
          <w:sz w:val="24"/>
          <w:szCs w:val="24"/>
        </w:rPr>
        <w:fldChar w:fldCharType="separate"/>
      </w:r>
      <w:r w:rsidR="002762CA" w:rsidRPr="002762CA">
        <w:rPr>
          <w:rFonts w:ascii="Times New Roman" w:hAnsi="Times New Roman" w:cs="Times New Roman"/>
          <w:noProof/>
          <w:sz w:val="24"/>
          <w:szCs w:val="24"/>
          <w:vertAlign w:val="superscript"/>
        </w:rPr>
        <w:t>1</w:t>
      </w:r>
      <w:r w:rsidR="00D3083D" w:rsidRPr="002762CA">
        <w:rPr>
          <w:rStyle w:val="FootnoteReference"/>
          <w:rFonts w:ascii="Times New Roman" w:hAnsi="Times New Roman" w:cs="Times New Roman"/>
          <w:sz w:val="24"/>
          <w:szCs w:val="24"/>
        </w:rPr>
        <w:fldChar w:fldCharType="end"/>
      </w:r>
      <w:r w:rsidR="00D3083D" w:rsidRPr="002762CA">
        <w:rPr>
          <w:rStyle w:val="jlqj4b"/>
          <w:rFonts w:ascii="Times New Roman" w:hAnsi="Times New Roman" w:cs="Times New Roman"/>
          <w:sz w:val="24"/>
          <w:szCs w:val="24"/>
        </w:rPr>
        <w:t>.</w:t>
      </w:r>
      <w:r w:rsidRPr="002762CA">
        <w:rPr>
          <w:rStyle w:val="jlqj4b"/>
          <w:rFonts w:ascii="Times New Roman" w:hAnsi="Times New Roman" w:cs="Times New Roman"/>
          <w:bCs/>
          <w:sz w:val="24"/>
          <w:szCs w:val="24"/>
        </w:rPr>
        <w:t xml:space="preserve"> </w:t>
      </w:r>
      <w:proofErr w:type="spellStart"/>
      <w:r w:rsidRPr="002762CA">
        <w:rPr>
          <w:rStyle w:val="jlqj4b"/>
          <w:rFonts w:ascii="Times New Roman" w:hAnsi="Times New Roman" w:cs="Times New Roman"/>
          <w:bCs/>
          <w:sz w:val="24"/>
          <w:szCs w:val="24"/>
        </w:rPr>
        <w:t>Implementasi</w:t>
      </w:r>
      <w:proofErr w:type="spellEnd"/>
      <w:r w:rsidRPr="002762CA">
        <w:rPr>
          <w:rStyle w:val="jlqj4b"/>
          <w:rFonts w:ascii="Times New Roman" w:hAnsi="Times New Roman" w:cs="Times New Roman"/>
          <w:bCs/>
          <w:sz w:val="24"/>
          <w:szCs w:val="24"/>
        </w:rPr>
        <w:t xml:space="preserve"> </w:t>
      </w:r>
      <w:proofErr w:type="spellStart"/>
      <w:r w:rsidRPr="002762CA">
        <w:rPr>
          <w:rStyle w:val="jlqj4b"/>
          <w:rFonts w:ascii="Times New Roman" w:hAnsi="Times New Roman" w:cs="Times New Roman"/>
          <w:bCs/>
          <w:sz w:val="24"/>
          <w:szCs w:val="24"/>
        </w:rPr>
        <w:t>pelaksanaan</w:t>
      </w:r>
      <w:proofErr w:type="spellEnd"/>
      <w:r w:rsidRPr="002762CA">
        <w:rPr>
          <w:rStyle w:val="jlqj4b"/>
          <w:rFonts w:ascii="Times New Roman" w:hAnsi="Times New Roman" w:cs="Times New Roman"/>
          <w:bCs/>
          <w:sz w:val="24"/>
          <w:szCs w:val="24"/>
        </w:rPr>
        <w:t xml:space="preserve"> </w:t>
      </w:r>
      <w:proofErr w:type="spellStart"/>
      <w:r w:rsidRPr="002762CA">
        <w:rPr>
          <w:rStyle w:val="jlqj4b"/>
          <w:rFonts w:ascii="Times New Roman" w:hAnsi="Times New Roman" w:cs="Times New Roman"/>
          <w:bCs/>
          <w:sz w:val="24"/>
          <w:szCs w:val="24"/>
        </w:rPr>
        <w:t>kesehatan</w:t>
      </w:r>
      <w:proofErr w:type="spellEnd"/>
      <w:r w:rsidRPr="002762CA">
        <w:rPr>
          <w:rStyle w:val="jlqj4b"/>
          <w:rFonts w:ascii="Times New Roman" w:hAnsi="Times New Roman" w:cs="Times New Roman"/>
          <w:bCs/>
          <w:sz w:val="24"/>
          <w:szCs w:val="24"/>
        </w:rPr>
        <w:t xml:space="preserve"> </w:t>
      </w:r>
      <w:proofErr w:type="spellStart"/>
      <w:r w:rsidRPr="002762CA">
        <w:rPr>
          <w:rStyle w:val="jlqj4b"/>
          <w:rFonts w:ascii="Times New Roman" w:hAnsi="Times New Roman" w:cs="Times New Roman"/>
          <w:bCs/>
          <w:sz w:val="24"/>
          <w:szCs w:val="24"/>
        </w:rPr>
        <w:t>gigi</w:t>
      </w:r>
      <w:proofErr w:type="spellEnd"/>
      <w:r w:rsidRPr="002762CA">
        <w:rPr>
          <w:rStyle w:val="jlqj4b"/>
          <w:rFonts w:ascii="Times New Roman" w:hAnsi="Times New Roman" w:cs="Times New Roman"/>
          <w:bCs/>
          <w:sz w:val="24"/>
          <w:szCs w:val="24"/>
        </w:rPr>
        <w:t xml:space="preserve"> dan </w:t>
      </w:r>
      <w:proofErr w:type="spellStart"/>
      <w:r w:rsidRPr="002762CA">
        <w:rPr>
          <w:rStyle w:val="jlqj4b"/>
          <w:rFonts w:ascii="Times New Roman" w:hAnsi="Times New Roman" w:cs="Times New Roman"/>
          <w:bCs/>
          <w:sz w:val="24"/>
          <w:szCs w:val="24"/>
        </w:rPr>
        <w:t>mulut</w:t>
      </w:r>
      <w:proofErr w:type="spellEnd"/>
      <w:r w:rsidRPr="002762CA">
        <w:rPr>
          <w:rStyle w:val="jlqj4b"/>
          <w:rFonts w:ascii="Times New Roman" w:hAnsi="Times New Roman" w:cs="Times New Roman"/>
          <w:bCs/>
          <w:sz w:val="24"/>
          <w:szCs w:val="24"/>
        </w:rPr>
        <w:t xml:space="preserve"> </w:t>
      </w:r>
      <w:proofErr w:type="spellStart"/>
      <w:r w:rsidR="00D3083D" w:rsidRPr="002762CA">
        <w:rPr>
          <w:rStyle w:val="jlqj4b"/>
          <w:rFonts w:ascii="Times New Roman" w:hAnsi="Times New Roman" w:cs="Times New Roman"/>
          <w:sz w:val="24"/>
          <w:szCs w:val="24"/>
        </w:rPr>
        <w:t>secara</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nasional</w:t>
      </w:r>
      <w:proofErr w:type="spellEnd"/>
      <w:r w:rsidR="00D3083D" w:rsidRPr="002762CA">
        <w:rPr>
          <w:rStyle w:val="jlqj4b"/>
          <w:rFonts w:ascii="Times New Roman" w:hAnsi="Times New Roman" w:cs="Times New Roman"/>
          <w:sz w:val="24"/>
          <w:szCs w:val="24"/>
        </w:rPr>
        <w:t xml:space="preserve"> di Indonesia </w:t>
      </w:r>
      <w:proofErr w:type="spellStart"/>
      <w:r w:rsidRPr="002762CA">
        <w:rPr>
          <w:rStyle w:val="jlqj4b"/>
          <w:rFonts w:ascii="Times New Roman" w:hAnsi="Times New Roman" w:cs="Times New Roman"/>
          <w:sz w:val="24"/>
          <w:szCs w:val="24"/>
        </w:rPr>
        <w:t>diwujukan</w:t>
      </w:r>
      <w:proofErr w:type="spellEnd"/>
      <w:r w:rsidR="00D3083D" w:rsidRPr="002762CA">
        <w:rPr>
          <w:rFonts w:ascii="Times New Roman" w:hAnsi="Times New Roman" w:cs="Times New Roman"/>
          <w:sz w:val="24"/>
          <w:szCs w:val="24"/>
        </w:rPr>
        <w:t xml:space="preserve"> </w:t>
      </w:r>
      <w:proofErr w:type="spellStart"/>
      <w:r w:rsidR="00D3083D" w:rsidRPr="002762CA">
        <w:rPr>
          <w:rFonts w:ascii="Times New Roman" w:hAnsi="Times New Roman" w:cs="Times New Roman"/>
          <w:sz w:val="24"/>
          <w:szCs w:val="24"/>
        </w:rPr>
        <w:t>melalui</w:t>
      </w:r>
      <w:proofErr w:type="spellEnd"/>
      <w:r w:rsidR="00D3083D" w:rsidRPr="002762CA">
        <w:rPr>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pendekatan</w:t>
      </w:r>
      <w:proofErr w:type="spellEnd"/>
      <w:r w:rsidR="00D3083D" w:rsidRPr="002762CA">
        <w:rPr>
          <w:rStyle w:val="jlqj4b"/>
          <w:rFonts w:ascii="Times New Roman" w:hAnsi="Times New Roman" w:cs="Times New Roman"/>
          <w:sz w:val="24"/>
          <w:szCs w:val="24"/>
        </w:rPr>
        <w:t xml:space="preserve"> </w:t>
      </w:r>
      <w:r w:rsidR="00D3083D" w:rsidRPr="002762CA">
        <w:rPr>
          <w:rStyle w:val="jlqj4b"/>
          <w:rFonts w:ascii="Times New Roman" w:hAnsi="Times New Roman" w:cs="Times New Roman"/>
          <w:i/>
          <w:iCs/>
          <w:sz w:val="24"/>
          <w:szCs w:val="24"/>
        </w:rPr>
        <w:t>level of care</w:t>
      </w:r>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kebijakan</w:t>
      </w:r>
      <w:proofErr w:type="spellEnd"/>
      <w:r w:rsidR="00D3083D" w:rsidRPr="002762CA">
        <w:rPr>
          <w:rStyle w:val="jlqj4b"/>
          <w:rFonts w:ascii="Times New Roman" w:hAnsi="Times New Roman" w:cs="Times New Roman"/>
          <w:sz w:val="24"/>
          <w:szCs w:val="24"/>
        </w:rPr>
        <w:t xml:space="preserve"> WHO) yang </w:t>
      </w:r>
      <w:proofErr w:type="spellStart"/>
      <w:r w:rsidR="00D3083D" w:rsidRPr="002762CA">
        <w:rPr>
          <w:rStyle w:val="jlqj4b"/>
          <w:rFonts w:ascii="Times New Roman" w:hAnsi="Times New Roman" w:cs="Times New Roman"/>
          <w:sz w:val="24"/>
          <w:szCs w:val="24"/>
        </w:rPr>
        <w:t>meliputi:tindakan</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promotif</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preventif</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deteksi</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dini</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kuratiff</w:t>
      </w:r>
      <w:proofErr w:type="spellEnd"/>
      <w:r w:rsidR="00D3083D" w:rsidRPr="002762CA">
        <w:rPr>
          <w:rStyle w:val="jlqj4b"/>
          <w:rFonts w:ascii="Times New Roman" w:hAnsi="Times New Roman" w:cs="Times New Roman"/>
          <w:sz w:val="24"/>
          <w:szCs w:val="24"/>
        </w:rPr>
        <w:t xml:space="preserve"> dan </w:t>
      </w:r>
      <w:r w:rsidRPr="002762CA">
        <w:rPr>
          <w:rStyle w:val="jlqj4b"/>
          <w:rFonts w:ascii="Times New Roman" w:hAnsi="Times New Roman" w:cs="Times New Roman"/>
          <w:sz w:val="24"/>
          <w:szCs w:val="24"/>
        </w:rPr>
        <w:t xml:space="preserve">rehabilitative, dan </w:t>
      </w:r>
      <w:proofErr w:type="spellStart"/>
      <w:r w:rsidR="00D3083D" w:rsidRPr="002762CA">
        <w:rPr>
          <w:rStyle w:val="jlqj4b"/>
          <w:rFonts w:ascii="Times New Roman" w:hAnsi="Times New Roman" w:cs="Times New Roman"/>
          <w:sz w:val="24"/>
          <w:szCs w:val="24"/>
        </w:rPr>
        <w:t>dilakukan</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dengan</w:t>
      </w:r>
      <w:proofErr w:type="spellEnd"/>
      <w:r w:rsidR="00D3083D" w:rsidRPr="002762CA">
        <w:rPr>
          <w:rStyle w:val="jlqj4b"/>
          <w:rFonts w:ascii="Times New Roman" w:hAnsi="Times New Roman" w:cs="Times New Roman"/>
          <w:sz w:val="24"/>
          <w:szCs w:val="24"/>
        </w:rPr>
        <w:t xml:space="preserve"> </w:t>
      </w:r>
      <w:proofErr w:type="spellStart"/>
      <w:r w:rsidR="00D3083D" w:rsidRPr="002762CA">
        <w:rPr>
          <w:rStyle w:val="jlqj4b"/>
          <w:rFonts w:ascii="Times New Roman" w:hAnsi="Times New Roman" w:cs="Times New Roman"/>
          <w:sz w:val="24"/>
          <w:szCs w:val="24"/>
        </w:rPr>
        <w:t>pendekatan</w:t>
      </w:r>
      <w:proofErr w:type="spellEnd"/>
      <w:r w:rsidR="00D3083D" w:rsidRPr="002762CA">
        <w:rPr>
          <w:rStyle w:val="jlqj4b"/>
          <w:rFonts w:ascii="Times New Roman" w:hAnsi="Times New Roman" w:cs="Times New Roman"/>
          <w:sz w:val="24"/>
          <w:szCs w:val="24"/>
        </w:rPr>
        <w:t xml:space="preserve"> </w:t>
      </w:r>
      <w:r w:rsidR="00D3083D" w:rsidRPr="002762CA">
        <w:rPr>
          <w:rStyle w:val="jlqj4b"/>
          <w:rFonts w:ascii="Times New Roman" w:hAnsi="Times New Roman" w:cs="Times New Roman"/>
          <w:i/>
          <w:iCs/>
          <w:sz w:val="24"/>
          <w:szCs w:val="24"/>
        </w:rPr>
        <w:t>Basic Package of Oral Care</w:t>
      </w:r>
      <w:r w:rsidR="00D3083D" w:rsidRPr="002762CA">
        <w:rPr>
          <w:rStyle w:val="jlqj4b"/>
          <w:rFonts w:ascii="Times New Roman" w:hAnsi="Times New Roman" w:cs="Times New Roman"/>
          <w:sz w:val="24"/>
          <w:szCs w:val="24"/>
        </w:rPr>
        <w:t xml:space="preserve"> (BPOC)</w:t>
      </w:r>
      <w:r w:rsidR="002762CA">
        <w:rPr>
          <w:rStyle w:val="jlqj4b"/>
          <w:rFonts w:ascii="Times New Roman" w:hAnsi="Times New Roman" w:cs="Times New Roman"/>
          <w:sz w:val="24"/>
          <w:szCs w:val="24"/>
        </w:rPr>
        <w:fldChar w:fldCharType="begin" w:fldLock="1"/>
      </w:r>
      <w:r w:rsidR="00495160">
        <w:rPr>
          <w:rStyle w:val="jlqj4b"/>
          <w:rFonts w:ascii="Times New Roman" w:hAnsi="Times New Roman" w:cs="Times New Roman"/>
          <w:sz w:val="24"/>
          <w:szCs w:val="24"/>
        </w:rPr>
        <w:instrText>ADDIN CSL_CITATION {"citationItems":[{"id":"ITEM-1","itemData":{"author":[{"dropping-particle":"","family":"Frencken","given":"Jo E","non-dropping-particle":"","parse-names":false,"suffix":""},{"dropping-particle":"","family":"Holmgren","given":"Christopher J","non-dropping-particle":"","parse-names":false,"suffix":""},{"dropping-particle":"","family":"Palenstein Helderman","given":"Wim H","non-dropping-particle":"Van","parse-names":false,"suffix":""}],"id":"ITEM-1","issued":{"date-parts":[["2002"]]},"title":"Basic Package of Oral Care (BPOC)","type":"article-journal"},"uris":["http://www.mendeley.com/documents/?uuid=df76552c-7122-43ec-b45c-881b290de192"]},{"id":"ITEM-2","itemData":{"ISBN":"9786022351948","author":[{"dropping-particle":"","family":"Kemenkes","given":"","non-dropping-particle":"","parse-names":false,"suffix":""}],"id":"ITEM-2","issued":{"date-parts":[["2012"]]},"title":"Rencana program pelayanan kesehatan gigi dan mulut","type":"book"},"uris":["http://www.mendeley.com/documents/?uuid=9df5deea-9c34-4ac2-a6ba-5b31a4c8a0e2"]}],"mendeley":{"formattedCitation":"&lt;sup&gt;2,3&lt;/sup&gt;","plainTextFormattedCitation":"2,3","previouslyFormattedCitation":"&lt;sup&gt;2,3&lt;/sup&gt;"},"properties":{"noteIndex":0},"schema":"https://github.com/citation-style-language/schema/raw/master/csl-citation.json"}</w:instrText>
      </w:r>
      <w:r w:rsidR="002762CA">
        <w:rPr>
          <w:rStyle w:val="jlqj4b"/>
          <w:rFonts w:ascii="Times New Roman" w:hAnsi="Times New Roman" w:cs="Times New Roman"/>
          <w:sz w:val="24"/>
          <w:szCs w:val="24"/>
        </w:rPr>
        <w:fldChar w:fldCharType="separate"/>
      </w:r>
      <w:r w:rsidR="002762CA" w:rsidRPr="002762CA">
        <w:rPr>
          <w:rStyle w:val="jlqj4b"/>
          <w:rFonts w:ascii="Times New Roman" w:hAnsi="Times New Roman" w:cs="Times New Roman"/>
          <w:noProof/>
          <w:sz w:val="24"/>
          <w:szCs w:val="24"/>
          <w:vertAlign w:val="superscript"/>
        </w:rPr>
        <w:t>2,3</w:t>
      </w:r>
      <w:r w:rsidR="002762CA">
        <w:rPr>
          <w:rStyle w:val="jlqj4b"/>
          <w:rFonts w:ascii="Times New Roman" w:hAnsi="Times New Roman" w:cs="Times New Roman"/>
          <w:sz w:val="24"/>
          <w:szCs w:val="24"/>
        </w:rPr>
        <w:fldChar w:fldCharType="end"/>
      </w:r>
      <w:r w:rsidR="006831EB" w:rsidRPr="002762CA">
        <w:rPr>
          <w:rFonts w:ascii="Times New Roman" w:hAnsi="Times New Roman" w:cs="Times New Roman"/>
          <w:bCs/>
          <w:sz w:val="24"/>
          <w:szCs w:val="24"/>
        </w:rPr>
        <w:t xml:space="preserve">Salah </w:t>
      </w:r>
      <w:proofErr w:type="spellStart"/>
      <w:r w:rsidR="006831EB" w:rsidRPr="002762CA">
        <w:rPr>
          <w:rFonts w:ascii="Times New Roman" w:hAnsi="Times New Roman" w:cs="Times New Roman"/>
          <w:bCs/>
          <w:sz w:val="24"/>
          <w:szCs w:val="24"/>
        </w:rPr>
        <w:t>satu</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resolusi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dari</w:t>
      </w:r>
      <w:proofErr w:type="spellEnd"/>
      <w:r w:rsidR="006831EB" w:rsidRPr="002762CA">
        <w:rPr>
          <w:rFonts w:ascii="Times New Roman" w:hAnsi="Times New Roman" w:cs="Times New Roman"/>
          <w:bCs/>
          <w:sz w:val="24"/>
          <w:szCs w:val="24"/>
        </w:rPr>
        <w:t xml:space="preserve"> The 60</w:t>
      </w:r>
      <w:r w:rsidR="006831EB" w:rsidRPr="002762CA">
        <w:rPr>
          <w:rFonts w:ascii="Times New Roman" w:hAnsi="Times New Roman" w:cs="Times New Roman"/>
          <w:bCs/>
          <w:sz w:val="24"/>
          <w:szCs w:val="24"/>
          <w:vertAlign w:val="superscript"/>
        </w:rPr>
        <w:t>th</w:t>
      </w:r>
      <w:r w:rsidR="006831EB" w:rsidRPr="002762CA">
        <w:rPr>
          <w:rFonts w:ascii="Times New Roman" w:hAnsi="Times New Roman" w:cs="Times New Roman"/>
          <w:bCs/>
          <w:sz w:val="24"/>
          <w:szCs w:val="24"/>
        </w:rPr>
        <w:t xml:space="preserve"> World Health Assembly (WHA) oleh WHO </w:t>
      </w:r>
      <w:proofErr w:type="spellStart"/>
      <w:r w:rsidR="006831EB" w:rsidRPr="002762CA">
        <w:rPr>
          <w:rFonts w:ascii="Times New Roman" w:hAnsi="Times New Roman" w:cs="Times New Roman"/>
          <w:bCs/>
          <w:sz w:val="24"/>
          <w:szCs w:val="24"/>
        </w:rPr>
        <w:t>tahun</w:t>
      </w:r>
      <w:proofErr w:type="spellEnd"/>
      <w:r w:rsidR="006831EB" w:rsidRPr="002762CA">
        <w:rPr>
          <w:rFonts w:ascii="Times New Roman" w:hAnsi="Times New Roman" w:cs="Times New Roman"/>
          <w:bCs/>
          <w:sz w:val="24"/>
          <w:szCs w:val="24"/>
        </w:rPr>
        <w:t xml:space="preserve"> 2007 </w:t>
      </w:r>
      <w:proofErr w:type="spellStart"/>
      <w:r w:rsidR="006831EB" w:rsidRPr="002762CA">
        <w:rPr>
          <w:rFonts w:ascii="Times New Roman" w:hAnsi="Times New Roman" w:cs="Times New Roman"/>
          <w:bCs/>
          <w:sz w:val="24"/>
          <w:szCs w:val="24"/>
        </w:rPr>
        <w:t>adalah</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mengembangkan</w:t>
      </w:r>
      <w:proofErr w:type="spellEnd"/>
      <w:r w:rsidR="006831EB" w:rsidRPr="002762CA">
        <w:rPr>
          <w:rFonts w:ascii="Times New Roman" w:hAnsi="Times New Roman" w:cs="Times New Roman"/>
          <w:bCs/>
          <w:sz w:val="24"/>
          <w:szCs w:val="24"/>
        </w:rPr>
        <w:t xml:space="preserve"> dan </w:t>
      </w:r>
      <w:proofErr w:type="spellStart"/>
      <w:r w:rsidR="006831EB" w:rsidRPr="002762CA">
        <w:rPr>
          <w:rFonts w:ascii="Times New Roman" w:hAnsi="Times New Roman" w:cs="Times New Roman"/>
          <w:bCs/>
          <w:sz w:val="24"/>
          <w:szCs w:val="24"/>
        </w:rPr>
        <w:t>mengimplementasikan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promosi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kesehatan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gigi</w:t>
      </w:r>
      <w:proofErr w:type="spellEnd"/>
      <w:r w:rsidR="006831EB" w:rsidRPr="002762CA">
        <w:rPr>
          <w:rFonts w:ascii="Times New Roman" w:hAnsi="Times New Roman" w:cs="Times New Roman"/>
          <w:bCs/>
          <w:sz w:val="24"/>
          <w:szCs w:val="24"/>
        </w:rPr>
        <w:t xml:space="preserve"> dan </w:t>
      </w:r>
      <w:proofErr w:type="spellStart"/>
      <w:r w:rsidR="006831EB" w:rsidRPr="002762CA">
        <w:rPr>
          <w:rFonts w:ascii="Times New Roman" w:hAnsi="Times New Roman" w:cs="Times New Roman"/>
          <w:bCs/>
          <w:sz w:val="24"/>
          <w:szCs w:val="24"/>
        </w:rPr>
        <w:t>mulut</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serta</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pencegahan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penyakit</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gigi</w:t>
      </w:r>
      <w:proofErr w:type="spellEnd"/>
      <w:r w:rsidR="006831EB" w:rsidRPr="002762CA">
        <w:rPr>
          <w:rFonts w:ascii="Times New Roman" w:hAnsi="Times New Roman" w:cs="Times New Roman"/>
          <w:bCs/>
          <w:sz w:val="24"/>
          <w:szCs w:val="24"/>
        </w:rPr>
        <w:t xml:space="preserve"> dan </w:t>
      </w:r>
      <w:proofErr w:type="spellStart"/>
      <w:r w:rsidR="006831EB" w:rsidRPr="002762CA">
        <w:rPr>
          <w:rFonts w:ascii="Times New Roman" w:hAnsi="Times New Roman" w:cs="Times New Roman"/>
          <w:bCs/>
          <w:sz w:val="24"/>
          <w:szCs w:val="24"/>
        </w:rPr>
        <w:t>mulut</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sebagai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bagian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dari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kegiatan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promosi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kesehatan</w:t>
      </w:r>
      <w:proofErr w:type="spellEnd"/>
      <w:r w:rsidR="006831EB" w:rsidRPr="002762CA">
        <w:rPr>
          <w:rFonts w:ascii="Times New Roman" w:hAnsi="Times New Roman" w:cs="Times New Roman"/>
          <w:bCs/>
          <w:sz w:val="24"/>
          <w:szCs w:val="24"/>
        </w:rPr>
        <w:t xml:space="preserve"> di </w:t>
      </w:r>
      <w:proofErr w:type="spellStart"/>
      <w:r w:rsidR="006831EB" w:rsidRPr="002762CA">
        <w:rPr>
          <w:rFonts w:ascii="Times New Roman" w:hAnsi="Times New Roman" w:cs="Times New Roman"/>
          <w:bCs/>
          <w:sz w:val="24"/>
          <w:szCs w:val="24"/>
        </w:rPr>
        <w:t>sekolah</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dengan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fokus</w:t>
      </w:r>
      <w:proofErr w:type="spellEnd"/>
      <w:r w:rsidR="006831EB" w:rsidRPr="002762CA">
        <w:rPr>
          <w:rFonts w:ascii="Times New Roman" w:hAnsi="Times New Roman" w:cs="Times New Roman"/>
          <w:bCs/>
          <w:sz w:val="24"/>
          <w:szCs w:val="24"/>
        </w:rPr>
        <w:t xml:space="preserve"> pada PHBS dan </w:t>
      </w:r>
      <w:proofErr w:type="spellStart"/>
      <w:r w:rsidR="006831EB" w:rsidRPr="002762CA">
        <w:rPr>
          <w:rFonts w:ascii="Times New Roman" w:hAnsi="Times New Roman" w:cs="Times New Roman"/>
          <w:bCs/>
          <w:sz w:val="24"/>
          <w:szCs w:val="24"/>
        </w:rPr>
        <w:t>praktik</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perawatan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diri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sendiri</w:t>
      </w:r>
      <w:proofErr w:type="spellEnd"/>
      <w:r w:rsidR="006831EB" w:rsidRPr="002762CA">
        <w:rPr>
          <w:rFonts w:ascii="Times New Roman" w:hAnsi="Times New Roman" w:cs="Times New Roman"/>
          <w:bCs/>
          <w:sz w:val="24"/>
          <w:szCs w:val="24"/>
        </w:rPr>
        <w:t xml:space="preserve"> di </w:t>
      </w:r>
      <w:proofErr w:type="spellStart"/>
      <w:r w:rsidR="006831EB" w:rsidRPr="002762CA">
        <w:rPr>
          <w:rFonts w:ascii="Times New Roman" w:hAnsi="Times New Roman" w:cs="Times New Roman"/>
          <w:bCs/>
          <w:sz w:val="24"/>
          <w:szCs w:val="24"/>
        </w:rPr>
        <w:t>sekolah</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yaitu</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dengan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pelaksanaan</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sikat</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gigi</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setiap</w:t>
      </w:r>
      <w:proofErr w:type="spellEnd"/>
      <w:r w:rsidR="006831EB" w:rsidRPr="002762CA">
        <w:rPr>
          <w:rFonts w:ascii="Times New Roman" w:hAnsi="Times New Roman" w:cs="Times New Roman"/>
          <w:bCs/>
          <w:sz w:val="24"/>
          <w:szCs w:val="24"/>
        </w:rPr>
        <w:t xml:space="preserve"> </w:t>
      </w:r>
      <w:proofErr w:type="spellStart"/>
      <w:r w:rsidR="006831EB" w:rsidRPr="002762CA">
        <w:rPr>
          <w:rFonts w:ascii="Times New Roman" w:hAnsi="Times New Roman" w:cs="Times New Roman"/>
          <w:bCs/>
          <w:sz w:val="24"/>
          <w:szCs w:val="24"/>
        </w:rPr>
        <w:t>hari</w:t>
      </w:r>
      <w:proofErr w:type="spellEnd"/>
      <w:r w:rsidR="006831EB" w:rsidRPr="002762CA">
        <w:rPr>
          <w:rFonts w:ascii="Times New Roman" w:hAnsi="Times New Roman" w:cs="Times New Roman"/>
          <w:bCs/>
          <w:sz w:val="24"/>
          <w:szCs w:val="24"/>
        </w:rPr>
        <w:t xml:space="preserve"> di </w:t>
      </w:r>
      <w:proofErr w:type="spellStart"/>
      <w:r w:rsidR="006831EB" w:rsidRPr="002762CA">
        <w:rPr>
          <w:rFonts w:ascii="Times New Roman" w:hAnsi="Times New Roman" w:cs="Times New Roman"/>
          <w:bCs/>
          <w:sz w:val="24"/>
          <w:szCs w:val="24"/>
        </w:rPr>
        <w:t>sekolah</w:t>
      </w:r>
      <w:proofErr w:type="spellEnd"/>
      <w:r w:rsidR="002762CA">
        <w:rPr>
          <w:rFonts w:ascii="Times New Roman" w:hAnsi="Times New Roman" w:cs="Times New Roman"/>
          <w:bCs/>
          <w:sz w:val="24"/>
          <w:szCs w:val="24"/>
        </w:rPr>
        <w:t xml:space="preserve"> </w:t>
      </w:r>
      <w:r w:rsidR="006831EB" w:rsidRPr="002762CA">
        <w:rPr>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{"citationItems":[{"id":"ITEM-1","itemData":{"ISBN":"9786022351917","author":[{"dropping-particle":"","family":"Kemenkes-RI","given":"","non-dropping-particle":"","parse-names":false,"suffix":""}],"id":"ITEM-1","issued":{"date-parts":[["2012"]]},"title":"Pedoman Usaha Kesehatan Gigi Sekolah (UKGS)","type":"book"},"uris":["http://www.mendeley.com/documents/?uuid=0888ae67-c302-4814-b866-63a2405fa361"]}],"mendeley":{"formattedCitation":"&lt;sup&gt;4&lt;/sup&gt;","plainTextFormattedCitation":"4","previouslyFormattedCitation":"&lt;sup&gt;4&lt;/sup&gt;"},"properties":{"noteIndex":0},"schema":"https://github.com/citation-style-language/schema/raw/master/csl-citation.json"}</w:instrText>
      </w:r>
      <w:r w:rsidR="006831EB" w:rsidRPr="002762CA">
        <w:rPr>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4</w:t>
      </w:r>
      <w:r w:rsidR="006831EB" w:rsidRPr="002762CA">
        <w:rPr>
          <w:rFonts w:ascii="Times New Roman" w:hAnsi="Times New Roman" w:cs="Times New Roman"/>
          <w:bCs/>
          <w:sz w:val="24"/>
          <w:szCs w:val="24"/>
        </w:rPr>
        <w:fldChar w:fldCharType="end"/>
      </w:r>
      <w:r w:rsidR="006831EB" w:rsidRPr="002762CA">
        <w:rPr>
          <w:rFonts w:ascii="Times New Roman" w:hAnsi="Times New Roman" w:cs="Times New Roman"/>
          <w:bCs/>
          <w:sz w:val="24"/>
          <w:szCs w:val="24"/>
        </w:rPr>
        <w:t>.</w:t>
      </w:r>
    </w:p>
    <w:p w14:paraId="7C6798EB" w14:textId="3FB3D49B" w:rsidR="00DA2815" w:rsidRPr="002762CA" w:rsidRDefault="00220C5D" w:rsidP="002762CA">
      <w:pPr>
        <w:spacing w:after="0" w:line="360" w:lineRule="auto"/>
        <w:ind w:firstLine="629"/>
        <w:jc w:val="both"/>
        <w:rPr>
          <w:rFonts w:ascii="Times New Roman" w:hAnsi="Times New Roman" w:cs="Times New Roman"/>
          <w:bCs/>
          <w:sz w:val="24"/>
          <w:szCs w:val="24"/>
        </w:rPr>
      </w:pPr>
      <w:proofErr w:type="spellStart"/>
      <w:r w:rsidRPr="002762CA">
        <w:rPr>
          <w:rFonts w:ascii="Times New Roman" w:hAnsi="Times New Roman" w:cs="Times New Roman"/>
          <w:bCs/>
          <w:sz w:val="24"/>
          <w:szCs w:val="24"/>
        </w:rPr>
        <w:t>Perilaku</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masyarakat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dalam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menjaga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sikat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setiap</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hari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memang</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menunjukkan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angka</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cukup</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tinggi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yaitu</w:t>
      </w:r>
      <w:proofErr w:type="spellEnd"/>
      <w:r w:rsidRPr="002762CA">
        <w:rPr>
          <w:rFonts w:ascii="Times New Roman" w:hAnsi="Times New Roman" w:cs="Times New Roman"/>
          <w:bCs/>
          <w:sz w:val="24"/>
          <w:szCs w:val="24"/>
        </w:rPr>
        <w:t xml:space="preserve"> 94,7 %, </w:t>
      </w:r>
      <w:proofErr w:type="spellStart"/>
      <w:r w:rsidRPr="002762CA">
        <w:rPr>
          <w:rFonts w:ascii="Times New Roman" w:hAnsi="Times New Roman" w:cs="Times New Roman"/>
          <w:bCs/>
          <w:sz w:val="24"/>
          <w:szCs w:val="24"/>
        </w:rPr>
        <w:t>namun</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melakukan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sikat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cara</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benar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sesuai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anjuran</w:t>
      </w:r>
      <w:proofErr w:type="spellEnd"/>
      <w:r w:rsidRPr="002762CA">
        <w:rPr>
          <w:rFonts w:ascii="Times New Roman" w:hAnsi="Times New Roman" w:cs="Times New Roman"/>
          <w:bCs/>
          <w:sz w:val="24"/>
          <w:szCs w:val="24"/>
        </w:rPr>
        <w:t xml:space="preserve"> program </w:t>
      </w:r>
      <w:proofErr w:type="spellStart"/>
      <w:r w:rsidRPr="002762CA">
        <w:rPr>
          <w:rFonts w:ascii="Times New Roman" w:hAnsi="Times New Roman" w:cs="Times New Roman"/>
          <w:bCs/>
          <w:sz w:val="24"/>
          <w:szCs w:val="24"/>
        </w:rPr>
        <w:t>yaitu</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sehabis</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pagi</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sebelum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tidur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malam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hanya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sebesar</w:t>
      </w:r>
      <w:proofErr w:type="spellEnd"/>
      <w:r w:rsidRPr="002762CA">
        <w:rPr>
          <w:rFonts w:ascii="Times New Roman" w:hAnsi="Times New Roman" w:cs="Times New Roman"/>
          <w:bCs/>
          <w:sz w:val="24"/>
          <w:szCs w:val="24"/>
        </w:rPr>
        <w:t xml:space="preserve"> 2,8 % </w:t>
      </w:r>
      <w:r w:rsidRPr="002762CA">
        <w:rPr>
          <w:rStyle w:val="FootnoteReference"/>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{"citationItems":[{"id":"ITEM-1","itemData":{"DOI":"1 Desember 2013","ISBN":"978-602-8937-24-5","ISSN":"13514180","PMID":"15991970","author":[{"dropping-particle":"","family":"Kemenkes RI","given":"","non-dropping-particle":"","parse-names":false,"suffix":""}],"container-title":"Jakarta: Badan Penelitian dan Pengembangan Kesehatan Departemen Kesehatan Republik Indonesia","id":"ITEM-1","issued":{"date-parts":[["2018"]]},"title":"Hasil Utama Laporan Riskesdas 2018","type":"article-journal"},"uris":["http://www.mendeley.com/documents/?uuid=6a85e45e-1449-403f-85b8-fc987b9667fa"]}],"mendeley":{"formattedCitation":"&lt;sup&gt;5&lt;/sup&gt;","plainTextFormattedCitation":"5","previouslyFormattedCitation":"&lt;sup&gt;5&lt;/sup&gt;"},"properties":{"noteIndex":0},"schema":"https://github.com/citation-style-language/schema/raw/master/csl-citation.json"}</w:instrText>
      </w:r>
      <w:r w:rsidRPr="002762CA">
        <w:rPr>
          <w:rStyle w:val="FootnoteReference"/>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5</w:t>
      </w:r>
      <w:r w:rsidRPr="002762CA">
        <w:rPr>
          <w:rStyle w:val="FootnoteReference"/>
          <w:rFonts w:ascii="Times New Roman" w:hAnsi="Times New Roman" w:cs="Times New Roman"/>
          <w:bCs/>
          <w:sz w:val="24"/>
          <w:szCs w:val="24"/>
        </w:rPr>
        <w:fldChar w:fldCharType="end"/>
      </w:r>
      <w:r w:rsidRPr="002762CA">
        <w:rPr>
          <w:rFonts w:ascii="Times New Roman" w:hAnsi="Times New Roman" w:cs="Times New Roman"/>
          <w:bCs/>
          <w:sz w:val="24"/>
          <w:szCs w:val="24"/>
        </w:rPr>
        <w:t xml:space="preserve">. </w:t>
      </w:r>
      <w:r w:rsidR="00DA2815" w:rsidRPr="002762CA">
        <w:rPr>
          <w:rFonts w:ascii="Times New Roman" w:hAnsi="Times New Roman" w:cs="Times New Roman"/>
          <w:bCs/>
          <w:sz w:val="24"/>
          <w:szCs w:val="24"/>
        </w:rPr>
        <w:t xml:space="preserve">Status </w:t>
      </w:r>
      <w:proofErr w:type="spellStart"/>
      <w:r w:rsidR="00DA2815" w:rsidRPr="002762CA">
        <w:rPr>
          <w:rFonts w:ascii="Times New Roman" w:hAnsi="Times New Roman" w:cs="Times New Roman"/>
          <w:bCs/>
          <w:sz w:val="24"/>
          <w:szCs w:val="24"/>
        </w:rPr>
        <w:t>kebersihan</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gigi</w:t>
      </w:r>
      <w:proofErr w:type="spellEnd"/>
      <w:r w:rsidR="00DA2815" w:rsidRPr="002762CA">
        <w:rPr>
          <w:rFonts w:ascii="Times New Roman" w:hAnsi="Times New Roman" w:cs="Times New Roman"/>
          <w:bCs/>
          <w:sz w:val="24"/>
          <w:szCs w:val="24"/>
        </w:rPr>
        <w:t xml:space="preserve"> dan </w:t>
      </w:r>
      <w:proofErr w:type="spellStart"/>
      <w:r w:rsidR="00DA2815" w:rsidRPr="002762CA">
        <w:rPr>
          <w:rFonts w:ascii="Times New Roman" w:hAnsi="Times New Roman" w:cs="Times New Roman"/>
          <w:bCs/>
          <w:sz w:val="24"/>
          <w:szCs w:val="24"/>
        </w:rPr>
        <w:t>mulut</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masih</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merupakan</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permasalahan</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kesehatan</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gigi</w:t>
      </w:r>
      <w:proofErr w:type="spellEnd"/>
      <w:r w:rsidR="00DA2815" w:rsidRPr="002762CA">
        <w:rPr>
          <w:rFonts w:ascii="Times New Roman" w:hAnsi="Times New Roman" w:cs="Times New Roman"/>
          <w:bCs/>
          <w:sz w:val="24"/>
          <w:szCs w:val="24"/>
        </w:rPr>
        <w:t xml:space="preserve"> yang </w:t>
      </w:r>
      <w:proofErr w:type="spellStart"/>
      <w:r w:rsidR="00DA2815" w:rsidRPr="002762CA">
        <w:rPr>
          <w:rFonts w:ascii="Times New Roman" w:hAnsi="Times New Roman" w:cs="Times New Roman"/>
          <w:bCs/>
          <w:sz w:val="24"/>
          <w:szCs w:val="24"/>
        </w:rPr>
        <w:t>perlu</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mendapatkan</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perhatian</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semua</w:t>
      </w:r>
      <w:proofErr w:type="spellEnd"/>
      <w:r w:rsidR="00DA2815" w:rsidRPr="002762CA">
        <w:rPr>
          <w:rFonts w:ascii="Times New Roman" w:hAnsi="Times New Roman" w:cs="Times New Roman"/>
          <w:bCs/>
          <w:sz w:val="24"/>
          <w:szCs w:val="24"/>
        </w:rPr>
        <w:t xml:space="preserve"> </w:t>
      </w:r>
      <w:proofErr w:type="spellStart"/>
      <w:r w:rsidR="00DA2815" w:rsidRPr="002762CA">
        <w:rPr>
          <w:rFonts w:ascii="Times New Roman" w:hAnsi="Times New Roman" w:cs="Times New Roman"/>
          <w:bCs/>
          <w:sz w:val="24"/>
          <w:szCs w:val="24"/>
        </w:rPr>
        <w:t>pihak</w:t>
      </w:r>
      <w:proofErr w:type="spellEnd"/>
    </w:p>
    <w:p w14:paraId="6D70E1E0" w14:textId="43319AA6" w:rsidR="0048113D" w:rsidRPr="002762CA" w:rsidRDefault="00ED131A" w:rsidP="002762CA">
      <w:pPr>
        <w:spacing w:after="0" w:line="360" w:lineRule="auto"/>
        <w:ind w:firstLine="629"/>
        <w:jc w:val="both"/>
        <w:rPr>
          <w:rFonts w:ascii="Times New Roman" w:hAnsi="Times New Roman" w:cs="Times New Roman"/>
          <w:bCs/>
          <w:sz w:val="24"/>
          <w:szCs w:val="24"/>
        </w:rPr>
      </w:pPr>
      <w:proofErr w:type="spellStart"/>
      <w:r w:rsidRPr="002762CA">
        <w:rPr>
          <w:rFonts w:ascii="Times New Roman" w:hAnsi="Times New Roman" w:cs="Times New Roman"/>
          <w:bCs/>
          <w:sz w:val="24"/>
          <w:szCs w:val="24"/>
        </w:rPr>
        <w:t>Ses</w:t>
      </w:r>
      <w:r w:rsidR="006831EB" w:rsidRPr="002762CA">
        <w:rPr>
          <w:rFonts w:ascii="Times New Roman" w:hAnsi="Times New Roman" w:cs="Times New Roman"/>
          <w:bCs/>
          <w:sz w:val="24"/>
          <w:szCs w:val="24"/>
        </w:rPr>
        <w:t>e</w:t>
      </w:r>
      <w:r w:rsidRPr="002762CA">
        <w:rPr>
          <w:rFonts w:ascii="Times New Roman" w:hAnsi="Times New Roman" w:cs="Times New Roman"/>
          <w:bCs/>
          <w:sz w:val="24"/>
          <w:szCs w:val="24"/>
        </w:rPr>
        <w:t>orang</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dikatakan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mempunyai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derajat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w:t>
      </w:r>
      <w:r w:rsidR="0048113D" w:rsidRPr="002762CA">
        <w:rPr>
          <w:rFonts w:ascii="Times New Roman" w:hAnsi="Times New Roman" w:cs="Times New Roman"/>
          <w:bCs/>
          <w:sz w:val="24"/>
          <w:szCs w:val="24"/>
        </w:rPr>
        <w:t>ebersihan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dan </w:t>
      </w:r>
      <w:proofErr w:type="spellStart"/>
      <w:r w:rsidR="0048113D" w:rsidRPr="002762CA">
        <w:rPr>
          <w:rFonts w:ascii="Times New Roman" w:hAnsi="Times New Roman" w:cs="Times New Roman"/>
          <w:bCs/>
          <w:sz w:val="24"/>
          <w:szCs w:val="24"/>
        </w:rPr>
        <w:t>mulut</w:t>
      </w:r>
      <w:proofErr w:type="spellEnd"/>
      <w:r w:rsidR="0048113D" w:rsidRPr="002762CA">
        <w:rPr>
          <w:rFonts w:ascii="Times New Roman" w:hAnsi="Times New Roman" w:cs="Times New Roman"/>
          <w:bCs/>
          <w:sz w:val="24"/>
          <w:szCs w:val="24"/>
        </w:rPr>
        <w:t xml:space="preserve"> </w:t>
      </w:r>
      <w:r w:rsidRPr="002762CA">
        <w:rPr>
          <w:rFonts w:ascii="Times New Roman" w:hAnsi="Times New Roman" w:cs="Times New Roman"/>
          <w:bCs/>
          <w:sz w:val="24"/>
          <w:szCs w:val="24"/>
        </w:rPr>
        <w:t xml:space="preserve">yang </w:t>
      </w:r>
      <w:proofErr w:type="spellStart"/>
      <w:r w:rsidRPr="002762CA">
        <w:rPr>
          <w:rFonts w:ascii="Times New Roman" w:hAnsi="Times New Roman" w:cs="Times New Roman"/>
          <w:bCs/>
          <w:sz w:val="24"/>
          <w:szCs w:val="24"/>
        </w:rPr>
        <w:t>baik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apabila</w:t>
      </w:r>
      <w:proofErr w:type="spellEnd"/>
      <w:r w:rsidRPr="002762CA">
        <w:rPr>
          <w:rFonts w:ascii="Times New Roman" w:hAnsi="Times New Roman" w:cs="Times New Roman"/>
          <w:bCs/>
          <w:sz w:val="24"/>
          <w:szCs w:val="24"/>
        </w:rPr>
        <w:t xml:space="preserve"> </w:t>
      </w:r>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seseorang</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bebas</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dari</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kotoran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seperti</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plak</w:t>
      </w:r>
      <w:proofErr w:type="spellEnd"/>
      <w:r w:rsidR="0048113D" w:rsidRPr="002762CA">
        <w:rPr>
          <w:rFonts w:ascii="Times New Roman" w:hAnsi="Times New Roman" w:cs="Times New Roman"/>
          <w:bCs/>
          <w:sz w:val="24"/>
          <w:szCs w:val="24"/>
        </w:rPr>
        <w:t>, dan</w:t>
      </w:r>
      <w:r w:rsidRPr="002762CA">
        <w:rPr>
          <w:rFonts w:ascii="Times New Roman" w:hAnsi="Times New Roman" w:cs="Times New Roman"/>
          <w:bCs/>
          <w:sz w:val="24"/>
          <w:szCs w:val="24"/>
        </w:rPr>
        <w:t xml:space="preserve"> </w:t>
      </w:r>
      <w:r w:rsidR="0048113D" w:rsidRPr="002762CA">
        <w:rPr>
          <w:rFonts w:ascii="Times New Roman" w:hAnsi="Times New Roman" w:cs="Times New Roman"/>
          <w:bCs/>
          <w:sz w:val="24"/>
          <w:szCs w:val="24"/>
        </w:rPr>
        <w:t xml:space="preserve">calculus. </w:t>
      </w:r>
      <w:proofErr w:type="spellStart"/>
      <w:r w:rsidR="0048113D" w:rsidRPr="002762CA">
        <w:rPr>
          <w:rFonts w:ascii="Times New Roman" w:hAnsi="Times New Roman" w:cs="Times New Roman"/>
          <w:bCs/>
          <w:sz w:val="24"/>
          <w:szCs w:val="24"/>
        </w:rPr>
        <w:t>Apabila</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kebersihan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dan </w:t>
      </w:r>
      <w:proofErr w:type="spellStart"/>
      <w:r w:rsidR="0048113D" w:rsidRPr="002762CA">
        <w:rPr>
          <w:rFonts w:ascii="Times New Roman" w:hAnsi="Times New Roman" w:cs="Times New Roman"/>
          <w:bCs/>
          <w:sz w:val="24"/>
          <w:szCs w:val="24"/>
        </w:rPr>
        <w:t>mulut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terabaikan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akan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terbentuk</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plak</w:t>
      </w:r>
      <w:proofErr w:type="spellEnd"/>
      <w:r w:rsidR="0048113D" w:rsidRPr="002762CA">
        <w:rPr>
          <w:rFonts w:ascii="Times New Roman" w:hAnsi="Times New Roman" w:cs="Times New Roman"/>
          <w:bCs/>
          <w:sz w:val="24"/>
          <w:szCs w:val="24"/>
        </w:rPr>
        <w:t xml:space="preserve"> pada </w:t>
      </w:r>
      <w:proofErr w:type="spellStart"/>
      <w:r w:rsidR="0048113D"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geligi</w:t>
      </w:r>
      <w:proofErr w:type="spellEnd"/>
      <w:r w:rsidR="0048113D" w:rsidRPr="002762CA">
        <w:rPr>
          <w:rFonts w:ascii="Times New Roman" w:hAnsi="Times New Roman" w:cs="Times New Roman"/>
          <w:bCs/>
          <w:sz w:val="24"/>
          <w:szCs w:val="24"/>
        </w:rPr>
        <w:t xml:space="preserve"> dan </w:t>
      </w:r>
      <w:proofErr w:type="spellStart"/>
      <w:r w:rsidR="0048113D" w:rsidRPr="002762CA">
        <w:rPr>
          <w:rFonts w:ascii="Times New Roman" w:hAnsi="Times New Roman" w:cs="Times New Roman"/>
          <w:bCs/>
          <w:sz w:val="24"/>
          <w:szCs w:val="24"/>
        </w:rPr>
        <w:t>meluas</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ke</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seluruh</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permukaan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r w:rsidRPr="002762CA">
        <w:rPr>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{"citationItems":[{"id":"ITEM-1","itemData":{"author":[{"dropping-particle":"","family":"Bie Kien Nio","given":"","non-dropping-particle":"","parse-names":false,"suffix":""}],"id":"ITEM-1","issued":{"date-parts":[["1987"]]},"publisher":"Yayasan Kesehatan Gigi","publisher-place":"Bandung","title":"Preventive Dentistry Bagian 2","type":"book"},"uris":["http://www.mendeley.com/documents/?uuid=6ca688f5-2248-4717-ba1e-8b8408afcb96"]}],"mendeley":{"formattedCitation":"&lt;sup&gt;6&lt;/sup&gt;","plainTextFormattedCitation":"6","previouslyFormattedCitation":"&lt;sup&gt;6&lt;/sup&gt;"},"properties":{"noteIndex":0},"schema":"https://github.com/citation-style-language/schema/raw/master/csl-citation.json"}</w:instrText>
      </w:r>
      <w:r w:rsidRPr="002762CA">
        <w:rPr>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6</w:t>
      </w:r>
      <w:r w:rsidRPr="002762CA">
        <w:rPr>
          <w:rFonts w:ascii="Times New Roman" w:hAnsi="Times New Roman" w:cs="Times New Roman"/>
          <w:bCs/>
          <w:sz w:val="24"/>
          <w:szCs w:val="24"/>
        </w:rPr>
        <w:fldChar w:fldCharType="end"/>
      </w:r>
      <w:r w:rsidR="0048113D" w:rsidRPr="002762CA">
        <w:rPr>
          <w:rFonts w:ascii="Times New Roman" w:hAnsi="Times New Roman" w:cs="Times New Roman"/>
          <w:bCs/>
          <w:sz w:val="24"/>
          <w:szCs w:val="24"/>
        </w:rPr>
        <w:t>.</w:t>
      </w:r>
      <w:r w:rsidR="002D0F56" w:rsidRPr="002762CA">
        <w:rPr>
          <w:rFonts w:ascii="Times New Roman" w:hAnsi="Times New Roman" w:cs="Times New Roman"/>
          <w:bCs/>
          <w:sz w:val="24"/>
          <w:szCs w:val="24"/>
        </w:rPr>
        <w:t xml:space="preserve"> </w:t>
      </w:r>
      <w:r w:rsidRPr="002762CA">
        <w:rPr>
          <w:rFonts w:ascii="Times New Roman" w:hAnsi="Times New Roman" w:cs="Times New Roman"/>
          <w:bCs/>
          <w:sz w:val="24"/>
          <w:szCs w:val="24"/>
        </w:rPr>
        <w:t>T</w:t>
      </w:r>
      <w:r w:rsidR="0048113D" w:rsidRPr="002762CA">
        <w:rPr>
          <w:rFonts w:ascii="Times New Roman" w:hAnsi="Times New Roman" w:cs="Times New Roman"/>
          <w:bCs/>
          <w:sz w:val="24"/>
          <w:szCs w:val="24"/>
        </w:rPr>
        <w:t xml:space="preserve">ingkat </w:t>
      </w:r>
      <w:proofErr w:type="spellStart"/>
      <w:r w:rsidR="0048113D" w:rsidRPr="002762CA">
        <w:rPr>
          <w:rFonts w:ascii="Times New Roman" w:hAnsi="Times New Roman" w:cs="Times New Roman"/>
          <w:bCs/>
          <w:sz w:val="24"/>
          <w:szCs w:val="24"/>
        </w:rPr>
        <w:t>kebersihan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dan </w:t>
      </w:r>
      <w:proofErr w:type="spellStart"/>
      <w:r w:rsidR="0048113D" w:rsidRPr="002762CA">
        <w:rPr>
          <w:rFonts w:ascii="Times New Roman" w:hAnsi="Times New Roman" w:cs="Times New Roman"/>
          <w:bCs/>
          <w:sz w:val="24"/>
          <w:szCs w:val="24"/>
        </w:rPr>
        <w:t>mulut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dapat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diukur</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menggunakan</w:t>
      </w:r>
      <w:proofErr w:type="spellEnd"/>
      <w:r w:rsidR="0048113D" w:rsidRPr="002762CA">
        <w:rPr>
          <w:rFonts w:ascii="Times New Roman" w:hAnsi="Times New Roman" w:cs="Times New Roman"/>
          <w:bCs/>
          <w:sz w:val="24"/>
          <w:szCs w:val="24"/>
        </w:rPr>
        <w:t xml:space="preserve"> index yang </w:t>
      </w:r>
      <w:proofErr w:type="spellStart"/>
      <w:r w:rsidR="0048113D" w:rsidRPr="002762CA">
        <w:rPr>
          <w:rFonts w:ascii="Times New Roman" w:hAnsi="Times New Roman" w:cs="Times New Roman"/>
          <w:bCs/>
          <w:sz w:val="24"/>
          <w:szCs w:val="24"/>
        </w:rPr>
        <w:t>dikenal</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dengan</w:t>
      </w:r>
      <w:proofErr w:type="spellEnd"/>
      <w:r w:rsidR="0048113D" w:rsidRPr="002762CA">
        <w:rPr>
          <w:rFonts w:ascii="Times New Roman" w:hAnsi="Times New Roman" w:cs="Times New Roman"/>
          <w:bCs/>
          <w:sz w:val="24"/>
          <w:szCs w:val="24"/>
        </w:rPr>
        <w:t xml:space="preserve"> Oral Hygiene Index Simplified (OHI-S).</w:t>
      </w:r>
      <w:r w:rsidRPr="002762CA">
        <w:rPr>
          <w:rFonts w:ascii="Times New Roman" w:hAnsi="Times New Roman" w:cs="Times New Roman"/>
          <w:bCs/>
          <w:sz w:val="24"/>
          <w:szCs w:val="24"/>
        </w:rPr>
        <w:t xml:space="preserve"> </w:t>
      </w:r>
      <w:r w:rsidR="0048113D" w:rsidRPr="002762CA">
        <w:rPr>
          <w:rFonts w:ascii="Times New Roman" w:hAnsi="Times New Roman" w:cs="Times New Roman"/>
          <w:bCs/>
          <w:sz w:val="24"/>
          <w:szCs w:val="24"/>
        </w:rPr>
        <w:t xml:space="preserve">Oral Hygiene Index Simplified (OHI-S) </w:t>
      </w:r>
      <w:proofErr w:type="spellStart"/>
      <w:r w:rsidR="0048113D" w:rsidRPr="002762CA">
        <w:rPr>
          <w:rFonts w:ascii="Times New Roman" w:hAnsi="Times New Roman" w:cs="Times New Roman"/>
          <w:bCs/>
          <w:sz w:val="24"/>
          <w:szCs w:val="24"/>
        </w:rPr>
        <w:t>adalah</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pemeriksaan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dan </w:t>
      </w:r>
      <w:proofErr w:type="spellStart"/>
      <w:r w:rsidR="0048113D" w:rsidRPr="002762CA">
        <w:rPr>
          <w:rFonts w:ascii="Times New Roman" w:hAnsi="Times New Roman" w:cs="Times New Roman"/>
          <w:bCs/>
          <w:sz w:val="24"/>
          <w:szCs w:val="24"/>
        </w:rPr>
        <w:t>mulut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menjumlahkan</w:t>
      </w:r>
      <w:proofErr w:type="spellEnd"/>
      <w:r w:rsidR="0048113D" w:rsidRPr="002762CA">
        <w:rPr>
          <w:rFonts w:ascii="Times New Roman" w:hAnsi="Times New Roman" w:cs="Times New Roman"/>
          <w:bCs/>
          <w:sz w:val="24"/>
          <w:szCs w:val="24"/>
        </w:rPr>
        <w:t xml:space="preserve"> Debris Index (DI) dan Calculus Index (CI). </w:t>
      </w:r>
      <w:proofErr w:type="spellStart"/>
      <w:r w:rsidR="0048113D" w:rsidRPr="002762CA">
        <w:rPr>
          <w:rFonts w:ascii="Times New Roman" w:hAnsi="Times New Roman" w:cs="Times New Roman"/>
          <w:bCs/>
          <w:sz w:val="24"/>
          <w:szCs w:val="24"/>
        </w:rPr>
        <w:lastRenderedPageBreak/>
        <w:t>Terdapat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enam</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index</w:t>
      </w:r>
      <w:r w:rsidRPr="002762CA">
        <w:rPr>
          <w:rFonts w:ascii="Times New Roman" w:hAnsi="Times New Roman" w:cs="Times New Roman"/>
          <w:bCs/>
          <w:sz w:val="24"/>
          <w:szCs w:val="24"/>
        </w:rPr>
        <w:t xml:space="preserve"> </w:t>
      </w:r>
      <w:r w:rsidR="0048113D" w:rsidRPr="002762CA">
        <w:rPr>
          <w:rFonts w:ascii="Times New Roman" w:hAnsi="Times New Roman" w:cs="Times New Roman"/>
          <w:bCs/>
          <w:sz w:val="24"/>
          <w:szCs w:val="24"/>
        </w:rPr>
        <w:t xml:space="preserve">yang </w:t>
      </w:r>
      <w:proofErr w:type="spellStart"/>
      <w:r w:rsidR="0048113D" w:rsidRPr="002762CA">
        <w:rPr>
          <w:rFonts w:ascii="Times New Roman" w:hAnsi="Times New Roman" w:cs="Times New Roman"/>
          <w:bCs/>
          <w:sz w:val="24"/>
          <w:szCs w:val="24"/>
        </w:rPr>
        <w:t>dianggap</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dapat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mewakili</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setiap</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segmen</w:t>
      </w:r>
      <w:proofErr w:type="spellEnd"/>
      <w:r w:rsidR="0048113D" w:rsidRPr="002762CA">
        <w:rPr>
          <w:rFonts w:ascii="Times New Roman" w:hAnsi="Times New Roman" w:cs="Times New Roman"/>
          <w:bCs/>
          <w:sz w:val="24"/>
          <w:szCs w:val="24"/>
        </w:rPr>
        <w:t xml:space="preserve"> dan juga </w:t>
      </w:r>
      <w:proofErr w:type="spellStart"/>
      <w:r w:rsidR="0048113D" w:rsidRPr="002762CA">
        <w:rPr>
          <w:rFonts w:ascii="Times New Roman" w:hAnsi="Times New Roman" w:cs="Times New Roman"/>
          <w:bCs/>
          <w:sz w:val="24"/>
          <w:szCs w:val="24"/>
        </w:rPr>
        <w:t>dapat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mewakili</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segmen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depan</w:t>
      </w:r>
      <w:proofErr w:type="spellEnd"/>
      <w:r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maupun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belakang</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dari</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seluruh</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permukaan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yang </w:t>
      </w:r>
      <w:proofErr w:type="spellStart"/>
      <w:r w:rsidR="0048113D" w:rsidRPr="002762CA">
        <w:rPr>
          <w:rFonts w:ascii="Times New Roman" w:hAnsi="Times New Roman" w:cs="Times New Roman"/>
          <w:bCs/>
          <w:sz w:val="24"/>
          <w:szCs w:val="24"/>
        </w:rPr>
        <w:t>ada</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dalam</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mulut</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yaitu</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gigi</w:t>
      </w:r>
      <w:proofErr w:type="spellEnd"/>
      <w:r w:rsidR="0048113D" w:rsidRPr="002762CA">
        <w:rPr>
          <w:rFonts w:ascii="Times New Roman" w:hAnsi="Times New Roman" w:cs="Times New Roman"/>
          <w:bCs/>
          <w:sz w:val="24"/>
          <w:szCs w:val="24"/>
        </w:rPr>
        <w:t xml:space="preserve"> molar</w:t>
      </w:r>
      <w:r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pertama</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atas</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kanan</w:t>
      </w:r>
      <w:proofErr w:type="spellEnd"/>
      <w:r w:rsidR="0048113D" w:rsidRPr="002762CA">
        <w:rPr>
          <w:rFonts w:ascii="Times New Roman" w:hAnsi="Times New Roman" w:cs="Times New Roman"/>
          <w:bCs/>
          <w:sz w:val="24"/>
          <w:szCs w:val="24"/>
        </w:rPr>
        <w:t xml:space="preserve"> dan kiri </w:t>
      </w:r>
      <w:proofErr w:type="spellStart"/>
      <w:r w:rsidR="0048113D" w:rsidRPr="002762CA">
        <w:rPr>
          <w:rFonts w:ascii="Times New Roman" w:hAnsi="Times New Roman" w:cs="Times New Roman"/>
          <w:bCs/>
          <w:sz w:val="24"/>
          <w:szCs w:val="24"/>
        </w:rPr>
        <w:t>bagian</w:t>
      </w:r>
      <w:proofErr w:type="spellEnd"/>
      <w:r w:rsidR="0048113D" w:rsidRPr="002762CA">
        <w:rPr>
          <w:rFonts w:ascii="Times New Roman" w:hAnsi="Times New Roman" w:cs="Times New Roman"/>
          <w:bCs/>
          <w:sz w:val="24"/>
          <w:szCs w:val="24"/>
        </w:rPr>
        <w:t xml:space="preserve"> </w:t>
      </w:r>
      <w:r w:rsidRPr="002762CA">
        <w:rPr>
          <w:rFonts w:ascii="Times New Roman" w:hAnsi="Times New Roman" w:cs="Times New Roman"/>
          <w:bCs/>
          <w:sz w:val="24"/>
          <w:szCs w:val="24"/>
        </w:rPr>
        <w:t>b</w:t>
      </w:r>
      <w:r w:rsidR="0048113D" w:rsidRPr="002762CA">
        <w:rPr>
          <w:rFonts w:ascii="Times New Roman" w:hAnsi="Times New Roman" w:cs="Times New Roman"/>
          <w:bCs/>
          <w:sz w:val="24"/>
          <w:szCs w:val="24"/>
        </w:rPr>
        <w:t xml:space="preserve">uccal, </w:t>
      </w:r>
      <w:proofErr w:type="spellStart"/>
      <w:r w:rsidR="0048113D" w:rsidRPr="002762CA">
        <w:rPr>
          <w:rFonts w:ascii="Times New Roman" w:hAnsi="Times New Roman" w:cs="Times New Roman"/>
          <w:bCs/>
          <w:sz w:val="24"/>
          <w:szCs w:val="24"/>
        </w:rPr>
        <w:t>incisivus</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pertama</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atas</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kanan</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bagian</w:t>
      </w:r>
      <w:proofErr w:type="spellEnd"/>
      <w:r w:rsidRPr="002762CA">
        <w:rPr>
          <w:rFonts w:ascii="Times New Roman" w:hAnsi="Times New Roman" w:cs="Times New Roman"/>
          <w:bCs/>
          <w:sz w:val="24"/>
          <w:szCs w:val="24"/>
        </w:rPr>
        <w:t xml:space="preserve"> </w:t>
      </w:r>
      <w:r w:rsidR="0048113D" w:rsidRPr="002762CA">
        <w:rPr>
          <w:rFonts w:ascii="Times New Roman" w:hAnsi="Times New Roman" w:cs="Times New Roman"/>
          <w:bCs/>
          <w:sz w:val="24"/>
          <w:szCs w:val="24"/>
        </w:rPr>
        <w:t xml:space="preserve">labial, molar </w:t>
      </w:r>
      <w:proofErr w:type="spellStart"/>
      <w:r w:rsidR="0048113D" w:rsidRPr="002762CA">
        <w:rPr>
          <w:rFonts w:ascii="Times New Roman" w:hAnsi="Times New Roman" w:cs="Times New Roman"/>
          <w:bCs/>
          <w:sz w:val="24"/>
          <w:szCs w:val="24"/>
        </w:rPr>
        <w:t>pertama</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bawah</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kanan</w:t>
      </w:r>
      <w:proofErr w:type="spellEnd"/>
      <w:r w:rsidR="0048113D" w:rsidRPr="002762CA">
        <w:rPr>
          <w:rFonts w:ascii="Times New Roman" w:hAnsi="Times New Roman" w:cs="Times New Roman"/>
          <w:bCs/>
          <w:sz w:val="24"/>
          <w:szCs w:val="24"/>
        </w:rPr>
        <w:t xml:space="preserve"> dan kiri </w:t>
      </w:r>
      <w:proofErr w:type="spellStart"/>
      <w:r w:rsidR="0048113D" w:rsidRPr="002762CA">
        <w:rPr>
          <w:rFonts w:ascii="Times New Roman" w:hAnsi="Times New Roman" w:cs="Times New Roman"/>
          <w:bCs/>
          <w:sz w:val="24"/>
          <w:szCs w:val="24"/>
        </w:rPr>
        <w:t>bagian</w:t>
      </w:r>
      <w:proofErr w:type="spellEnd"/>
      <w:r w:rsidR="0048113D" w:rsidRPr="002762CA">
        <w:rPr>
          <w:rFonts w:ascii="Times New Roman" w:hAnsi="Times New Roman" w:cs="Times New Roman"/>
          <w:bCs/>
          <w:sz w:val="24"/>
          <w:szCs w:val="24"/>
        </w:rPr>
        <w:t xml:space="preserve"> lingual, </w:t>
      </w:r>
      <w:proofErr w:type="spellStart"/>
      <w:r w:rsidR="0048113D" w:rsidRPr="002762CA">
        <w:rPr>
          <w:rFonts w:ascii="Times New Roman" w:hAnsi="Times New Roman" w:cs="Times New Roman"/>
          <w:bCs/>
          <w:sz w:val="24"/>
          <w:szCs w:val="24"/>
        </w:rPr>
        <w:t>serta</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incisivus</w:t>
      </w:r>
      <w:proofErr w:type="spellEnd"/>
      <w:r w:rsidR="0048113D" w:rsidRPr="002762CA">
        <w:rPr>
          <w:rFonts w:ascii="Times New Roman" w:hAnsi="Times New Roman" w:cs="Times New Roman"/>
          <w:bCs/>
          <w:sz w:val="24"/>
          <w:szCs w:val="24"/>
        </w:rPr>
        <w:t xml:space="preserve"> </w:t>
      </w:r>
      <w:proofErr w:type="spellStart"/>
      <w:r w:rsidR="0048113D" w:rsidRPr="002762CA">
        <w:rPr>
          <w:rFonts w:ascii="Times New Roman" w:hAnsi="Times New Roman" w:cs="Times New Roman"/>
          <w:bCs/>
          <w:sz w:val="24"/>
          <w:szCs w:val="24"/>
        </w:rPr>
        <w:t>pertama</w:t>
      </w:r>
      <w:proofErr w:type="spellEnd"/>
      <w:r w:rsidRPr="002762CA">
        <w:rPr>
          <w:rFonts w:ascii="Times New Roman" w:hAnsi="Times New Roman" w:cs="Times New Roman"/>
          <w:bCs/>
          <w:sz w:val="24"/>
          <w:szCs w:val="24"/>
        </w:rPr>
        <w:t xml:space="preserve"> </w:t>
      </w:r>
      <w:r w:rsidR="0048113D" w:rsidRPr="002762CA">
        <w:rPr>
          <w:rFonts w:ascii="Times New Roman" w:hAnsi="Times New Roman" w:cs="Times New Roman"/>
          <w:bCs/>
          <w:sz w:val="24"/>
          <w:szCs w:val="24"/>
        </w:rPr>
        <w:t xml:space="preserve">kiri pada </w:t>
      </w:r>
      <w:proofErr w:type="spellStart"/>
      <w:r w:rsidR="0048113D" w:rsidRPr="002762CA">
        <w:rPr>
          <w:rFonts w:ascii="Times New Roman" w:hAnsi="Times New Roman" w:cs="Times New Roman"/>
          <w:bCs/>
          <w:sz w:val="24"/>
          <w:szCs w:val="24"/>
        </w:rPr>
        <w:t>bagian</w:t>
      </w:r>
      <w:proofErr w:type="spellEnd"/>
      <w:r w:rsidR="0048113D" w:rsidRPr="002762CA">
        <w:rPr>
          <w:rFonts w:ascii="Times New Roman" w:hAnsi="Times New Roman" w:cs="Times New Roman"/>
          <w:bCs/>
          <w:sz w:val="24"/>
          <w:szCs w:val="24"/>
        </w:rPr>
        <w:t xml:space="preserve"> labial</w:t>
      </w:r>
      <w:r w:rsidR="00BD1EB3" w:rsidRPr="002762CA">
        <w:rPr>
          <w:rFonts w:ascii="Times New Roman" w:hAnsi="Times New Roman" w:cs="Times New Roman"/>
          <w:bCs/>
          <w:sz w:val="24"/>
          <w:szCs w:val="24"/>
        </w:rPr>
        <w:t xml:space="preserve"> </w:t>
      </w:r>
      <w:r w:rsidR="00BD1EB3" w:rsidRPr="002762CA">
        <w:rPr>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{"citationItems":[{"id":"ITEM-1","itemData":{"author":[{"dropping-particle":"","family":"Greene","given":"John G","non-dropping-particle":"","parse-names":false,"suffix":""},{"dropping-particle":"","family":"Vermillion","given":"Jack R","non-dropping-particle":"","parse-names":false,"suffix":""}],"id":"ITEM-1","issued":{"date-parts":[["1960"]]},"page":"1","title":"T H E S IM P L IF IE D O R A L H Y G IE N E IN D E X","type":"article-journal","volume":"1"},"uris":["http://www.mendeley.com/documents/?uuid=fcd1451b-6ddd-45e8-b5dd-fc0508fab21f"]}],"mendeley":{"formattedCitation":"&lt;sup&gt;7&lt;/sup&gt;","plainTextFormattedCitation":"7","previouslyFormattedCitation":"&lt;sup&gt;7&lt;/sup&gt;"},"properties":{"noteIndex":0},"schema":"https://github.com/citation-style-language/schema/raw/master/csl-citation.json"}</w:instrText>
      </w:r>
      <w:r w:rsidR="00BD1EB3" w:rsidRPr="002762CA">
        <w:rPr>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7</w:t>
      </w:r>
      <w:r w:rsidR="00BD1EB3" w:rsidRPr="002762CA">
        <w:rPr>
          <w:rFonts w:ascii="Times New Roman" w:hAnsi="Times New Roman" w:cs="Times New Roman"/>
          <w:bCs/>
          <w:sz w:val="24"/>
          <w:szCs w:val="24"/>
        </w:rPr>
        <w:fldChar w:fldCharType="end"/>
      </w:r>
      <w:r w:rsidR="0048113D" w:rsidRPr="002762CA">
        <w:rPr>
          <w:rFonts w:ascii="Times New Roman" w:hAnsi="Times New Roman" w:cs="Times New Roman"/>
          <w:bCs/>
          <w:sz w:val="24"/>
          <w:szCs w:val="24"/>
        </w:rPr>
        <w:t>.</w:t>
      </w:r>
    </w:p>
    <w:p w14:paraId="5F8117C3" w14:textId="015A7D13" w:rsidR="00FD6737" w:rsidRPr="002762CA" w:rsidRDefault="002D0F56" w:rsidP="002762CA">
      <w:pPr>
        <w:tabs>
          <w:tab w:val="left" w:pos="720"/>
        </w:tabs>
        <w:spacing w:after="0" w:line="360" w:lineRule="auto"/>
        <w:ind w:firstLine="630"/>
        <w:jc w:val="both"/>
        <w:rPr>
          <w:rFonts w:ascii="Times New Roman" w:hAnsi="Times New Roman" w:cs="Times New Roman"/>
          <w:bCs/>
          <w:sz w:val="24"/>
          <w:szCs w:val="24"/>
        </w:rPr>
      </w:pPr>
      <w:r w:rsidRPr="002762CA">
        <w:rPr>
          <w:rFonts w:ascii="Times New Roman" w:hAnsi="Times New Roman" w:cs="Times New Roman"/>
          <w:bCs/>
          <w:sz w:val="24"/>
          <w:szCs w:val="24"/>
        </w:rPr>
        <w:t xml:space="preserve">Dalam </w:t>
      </w:r>
      <w:proofErr w:type="spellStart"/>
      <w:r w:rsidRPr="002762CA">
        <w:rPr>
          <w:rFonts w:ascii="Times New Roman" w:hAnsi="Times New Roman" w:cs="Times New Roman"/>
          <w:bCs/>
          <w:sz w:val="24"/>
          <w:szCs w:val="24"/>
        </w:rPr>
        <w:t>meningkatkan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derajat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mulut</w:t>
      </w:r>
      <w:proofErr w:type="spellEnd"/>
      <w:r w:rsidRPr="002762CA">
        <w:rPr>
          <w:rFonts w:ascii="Times New Roman" w:hAnsi="Times New Roman" w:cs="Times New Roman"/>
          <w:bCs/>
          <w:sz w:val="24"/>
          <w:szCs w:val="24"/>
        </w:rPr>
        <w:t xml:space="preserve"> juga </w:t>
      </w:r>
      <w:proofErr w:type="spellStart"/>
      <w:r w:rsidRPr="002762CA">
        <w:rPr>
          <w:rFonts w:ascii="Times New Roman" w:hAnsi="Times New Roman" w:cs="Times New Roman"/>
          <w:bCs/>
          <w:sz w:val="24"/>
          <w:szCs w:val="24"/>
        </w:rPr>
        <w:t>diperlukan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peranserta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semua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pihak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sebagaimana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ditungkan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dalam</w:t>
      </w:r>
      <w:proofErr w:type="spellEnd"/>
      <w:r w:rsidRPr="002762CA">
        <w:rPr>
          <w:rFonts w:ascii="Times New Roman" w:hAnsi="Times New Roman" w:cs="Times New Roman"/>
          <w:bCs/>
          <w:sz w:val="24"/>
          <w:szCs w:val="24"/>
        </w:rPr>
        <w:t xml:space="preserve"> UU No 36 </w:t>
      </w:r>
      <w:proofErr w:type="spellStart"/>
      <w:r w:rsidRPr="002762CA">
        <w:rPr>
          <w:rFonts w:ascii="Times New Roman" w:hAnsi="Times New Roman" w:cs="Times New Roman"/>
          <w:bCs/>
          <w:sz w:val="24"/>
          <w:szCs w:val="24"/>
        </w:rPr>
        <w:t>Tahun</w:t>
      </w:r>
      <w:proofErr w:type="spellEnd"/>
      <w:r w:rsidRPr="002762CA">
        <w:rPr>
          <w:rFonts w:ascii="Times New Roman" w:hAnsi="Times New Roman" w:cs="Times New Roman"/>
          <w:bCs/>
          <w:sz w:val="24"/>
          <w:szCs w:val="24"/>
        </w:rPr>
        <w:t xml:space="preserve"> 2009 </w:t>
      </w:r>
      <w:proofErr w:type="spellStart"/>
      <w:r w:rsidRPr="002762CA">
        <w:rPr>
          <w:rFonts w:ascii="Times New Roman" w:hAnsi="Times New Roman" w:cs="Times New Roman"/>
          <w:bCs/>
          <w:sz w:val="24"/>
          <w:szCs w:val="24"/>
        </w:rPr>
        <w:t>Tentang</w:t>
      </w:r>
      <w:proofErr w:type="spellEnd"/>
      <w:r w:rsidRPr="002762CA">
        <w:rPr>
          <w:rFonts w:ascii="Times New Roman" w:hAnsi="Times New Roman" w:cs="Times New Roman"/>
          <w:bCs/>
          <w:sz w:val="24"/>
          <w:szCs w:val="24"/>
        </w:rPr>
        <w:t xml:space="preserve"> Kesehatan, Pasal 9, pada </w:t>
      </w:r>
      <w:proofErr w:type="spellStart"/>
      <w:r w:rsidRPr="002762CA">
        <w:rPr>
          <w:rFonts w:ascii="Times New Roman" w:hAnsi="Times New Roman" w:cs="Times New Roman"/>
          <w:bCs/>
          <w:sz w:val="24"/>
          <w:szCs w:val="24"/>
        </w:rPr>
        <w:t>ayat</w:t>
      </w:r>
      <w:proofErr w:type="spellEnd"/>
      <w:r w:rsidRPr="002762CA">
        <w:rPr>
          <w:rFonts w:ascii="Times New Roman" w:hAnsi="Times New Roman" w:cs="Times New Roman"/>
          <w:bCs/>
          <w:sz w:val="24"/>
          <w:szCs w:val="24"/>
        </w:rPr>
        <w:t xml:space="preserve"> (1) </w:t>
      </w:r>
      <w:proofErr w:type="spellStart"/>
      <w:r w:rsidRPr="002762CA">
        <w:rPr>
          <w:rFonts w:ascii="Times New Roman" w:hAnsi="Times New Roman" w:cs="Times New Roman"/>
          <w:bCs/>
          <w:sz w:val="24"/>
          <w:szCs w:val="24"/>
        </w:rPr>
        <w:t>berbunyi</w:t>
      </w:r>
      <w:proofErr w:type="spellEnd"/>
      <w:r w:rsidRPr="002762CA">
        <w:rPr>
          <w:rFonts w:ascii="Times New Roman" w:hAnsi="Times New Roman" w:cs="Times New Roman"/>
          <w:bCs/>
          <w:sz w:val="24"/>
          <w:szCs w:val="24"/>
        </w:rPr>
        <w:t>: ”</w:t>
      </w:r>
      <w:proofErr w:type="spellStart"/>
      <w:r w:rsidRPr="002762CA">
        <w:rPr>
          <w:rFonts w:ascii="Times New Roman" w:hAnsi="Times New Roman" w:cs="Times New Roman"/>
          <w:bCs/>
          <w:sz w:val="24"/>
          <w:szCs w:val="24"/>
        </w:rPr>
        <w:t>Setiap</w:t>
      </w:r>
      <w:proofErr w:type="spellEnd"/>
      <w:r w:rsidRPr="002762CA">
        <w:rPr>
          <w:rFonts w:ascii="Times New Roman" w:hAnsi="Times New Roman" w:cs="Times New Roman"/>
          <w:bCs/>
          <w:sz w:val="24"/>
          <w:szCs w:val="24"/>
        </w:rPr>
        <w:t xml:space="preserve"> orang </w:t>
      </w:r>
      <w:proofErr w:type="spellStart"/>
      <w:r w:rsidRPr="002762CA">
        <w:rPr>
          <w:rFonts w:ascii="Times New Roman" w:hAnsi="Times New Roman" w:cs="Times New Roman"/>
          <w:bCs/>
          <w:sz w:val="24"/>
          <w:szCs w:val="24"/>
        </w:rPr>
        <w:t>berkewajiban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ikut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mewujudkan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mempertahankan</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meningkatkan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derajat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masyarakat</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setinggi-tingginya</w:t>
      </w:r>
      <w:proofErr w:type="spellEnd"/>
      <w:r w:rsidRPr="002762CA">
        <w:rPr>
          <w:rFonts w:ascii="Times New Roman" w:hAnsi="Times New Roman" w:cs="Times New Roman"/>
          <w:bCs/>
          <w:sz w:val="24"/>
          <w:szCs w:val="24"/>
        </w:rPr>
        <w:t xml:space="preserve">” </w:t>
      </w:r>
      <w:r w:rsidRPr="002762CA">
        <w:rPr>
          <w:rStyle w:val="FootnoteReference"/>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{"citationItems":[{"id":"ITEM-1","itemData":{"ISBN":"9780128498736","ISSN":"00280836","author":[{"dropping-particle":"","family":"Sekretariat Negara RI","given":"","non-dropping-particle":"","parse-names":false,"suffix":""}],"id":"ITEM-1","issued":{"date-parts":[["2009"]]},"publisher":"Biro Peraturan Perundang-undangan Bidang Politik dan Kesejahteraan Rakyat","title":"UNDANG-UNDANG REPUBLIK INDONESIA NOMOR 36 TAHUN 2009","type":"article-journal"},"uris":["http://www.mendeley.com/documents/?uuid=9d192de7-f596-4270-83ad-144a0aab419a"]}],"mendeley":{"formattedCitation":"&lt;sup&gt;8&lt;/sup&gt;","plainTextFormattedCitation":"8","previouslyFormattedCitation":"&lt;sup&gt;8&lt;/sup&gt;"},"properties":{"noteIndex":0},"schema":"https://github.com/citation-style-language/schema/raw/master/csl-citation.json"}</w:instrText>
      </w:r>
      <w:r w:rsidRPr="002762CA">
        <w:rPr>
          <w:rStyle w:val="FootnoteReference"/>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8</w:t>
      </w:r>
      <w:r w:rsidRPr="002762CA">
        <w:rPr>
          <w:rStyle w:val="FootnoteReference"/>
          <w:rFonts w:ascii="Times New Roman" w:hAnsi="Times New Roman" w:cs="Times New Roman"/>
          <w:bCs/>
          <w:sz w:val="24"/>
          <w:szCs w:val="24"/>
        </w:rPr>
        <w:fldChar w:fldCharType="end"/>
      </w:r>
      <w:r w:rsidRPr="002762CA">
        <w:rPr>
          <w:rFonts w:ascii="Times New Roman" w:hAnsi="Times New Roman" w:cs="Times New Roman"/>
          <w:bCs/>
          <w:sz w:val="24"/>
          <w:szCs w:val="24"/>
        </w:rPr>
        <w:t xml:space="preserve">. Salah </w:t>
      </w:r>
      <w:proofErr w:type="spellStart"/>
      <w:r w:rsidRPr="002762CA">
        <w:rPr>
          <w:rFonts w:ascii="Times New Roman" w:hAnsi="Times New Roman" w:cs="Times New Roman"/>
          <w:bCs/>
          <w:sz w:val="24"/>
          <w:szCs w:val="24"/>
        </w:rPr>
        <w:t>satu</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bentuk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peranserta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masyarakat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berupa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usaha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masyarakat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melalui</w:t>
      </w:r>
      <w:proofErr w:type="spellEnd"/>
      <w:r w:rsidRPr="002762CA">
        <w:rPr>
          <w:rFonts w:ascii="Times New Roman" w:hAnsi="Times New Roman" w:cs="Times New Roman"/>
          <w:bCs/>
          <w:sz w:val="24"/>
          <w:szCs w:val="24"/>
        </w:rPr>
        <w:t xml:space="preserve"> Upaya Kesehatan </w:t>
      </w:r>
      <w:proofErr w:type="spellStart"/>
      <w:r w:rsidRPr="002762CA">
        <w:rPr>
          <w:rFonts w:ascii="Times New Roman" w:hAnsi="Times New Roman" w:cs="Times New Roman"/>
          <w:bCs/>
          <w:sz w:val="24"/>
          <w:szCs w:val="24"/>
        </w:rPr>
        <w:t>Bersumberdaya</w:t>
      </w:r>
      <w:proofErr w:type="spellEnd"/>
      <w:r w:rsidRPr="002762CA">
        <w:rPr>
          <w:rFonts w:ascii="Times New Roman" w:hAnsi="Times New Roman" w:cs="Times New Roman"/>
          <w:bCs/>
          <w:sz w:val="24"/>
          <w:szCs w:val="24"/>
        </w:rPr>
        <w:t xml:space="preserve"> Masyarakat. </w:t>
      </w:r>
      <w:proofErr w:type="spellStart"/>
      <w:r w:rsidRPr="002762CA">
        <w:rPr>
          <w:rFonts w:ascii="Times New Roman" w:hAnsi="Times New Roman" w:cs="Times New Roman"/>
          <w:bCs/>
          <w:sz w:val="24"/>
          <w:szCs w:val="24"/>
        </w:rPr>
        <w:t>Untuk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melaksanakan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kegiatan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diperlukan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keterlibatan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kader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setempat</w:t>
      </w:r>
      <w:proofErr w:type="spellEnd"/>
      <w:r w:rsidRPr="002762CA">
        <w:rPr>
          <w:rFonts w:ascii="Times New Roman" w:hAnsi="Times New Roman" w:cs="Times New Roman"/>
          <w:bCs/>
          <w:sz w:val="24"/>
          <w:szCs w:val="24"/>
        </w:rPr>
        <w:t xml:space="preserve"> </w:t>
      </w:r>
      <w:r w:rsidRPr="002762CA">
        <w:rPr>
          <w:rStyle w:val="FootnoteReference"/>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{"citationItems":[{"id":"ITEM-1","itemData":{"author":[{"dropping-particle":"","family":"Kemenkes RI","given":"","non-dropping-particle":"","parse-names":false,"suffix":""}],"id":"ITEM-1","issue":"5","issued":{"date-parts":[["2019"]]},"page":"55","publisher-place":"Jakarta","title":"Peraturan Menteri Kesehatan Republik Indonesia Nomor 8 Tahun 2019 Tentang Pemberdayaan Masyarakat Bidang Kesehatan","type":"article-journal","volume":"8"},"uris":["http://www.mendeley.com/documents/?uuid=19db5611-b589-4114-9272-4065ea37490b"]}],"mendeley":{"formattedCitation":"&lt;sup&gt;9&lt;/sup&gt;","plainTextFormattedCitation":"9","previouslyFormattedCitation":"&lt;sup&gt;9&lt;/sup&gt;"},"properties":{"noteIndex":0},"schema":"https://github.com/citation-style-language/schema/raw/master/csl-citation.json"}</w:instrText>
      </w:r>
      <w:r w:rsidRPr="002762CA">
        <w:rPr>
          <w:rStyle w:val="FootnoteReference"/>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9</w:t>
      </w:r>
      <w:r w:rsidRPr="002762CA">
        <w:rPr>
          <w:rStyle w:val="FootnoteReference"/>
          <w:rFonts w:ascii="Times New Roman" w:hAnsi="Times New Roman" w:cs="Times New Roman"/>
          <w:bCs/>
          <w:sz w:val="24"/>
          <w:szCs w:val="24"/>
        </w:rPr>
        <w:fldChar w:fldCharType="end"/>
      </w:r>
      <w:r w:rsidRPr="002762CA">
        <w:rPr>
          <w:rFonts w:ascii="Times New Roman" w:hAnsi="Times New Roman" w:cs="Times New Roman"/>
          <w:bCs/>
          <w:sz w:val="24"/>
          <w:szCs w:val="24"/>
        </w:rPr>
        <w:t xml:space="preserve">. </w:t>
      </w:r>
      <w:proofErr w:type="spellStart"/>
      <w:r w:rsidR="00FD6737" w:rsidRPr="002762CA">
        <w:rPr>
          <w:rFonts w:ascii="Times New Roman" w:hAnsi="Times New Roman" w:cs="Times New Roman"/>
          <w:bCs/>
          <w:sz w:val="24"/>
          <w:szCs w:val="24"/>
        </w:rPr>
        <w:t>P</w:t>
      </w:r>
      <w:r w:rsidRPr="002762CA">
        <w:rPr>
          <w:rFonts w:ascii="Times New Roman" w:hAnsi="Times New Roman" w:cs="Times New Roman"/>
          <w:bCs/>
          <w:sz w:val="24"/>
          <w:szCs w:val="24"/>
        </w:rPr>
        <w:t>eranserta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masyarakat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dalam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bidang</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mulut</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oleh </w:t>
      </w:r>
      <w:proofErr w:type="spellStart"/>
      <w:r w:rsidRPr="002762CA">
        <w:rPr>
          <w:rFonts w:ascii="Times New Roman" w:hAnsi="Times New Roman" w:cs="Times New Roman"/>
          <w:bCs/>
          <w:sz w:val="24"/>
          <w:szCs w:val="24"/>
        </w:rPr>
        <w:t>kader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belum</w:t>
      </w:r>
      <w:proofErr w:type="spellEnd"/>
      <w:r w:rsidRPr="002762CA">
        <w:rPr>
          <w:rFonts w:ascii="Times New Roman" w:hAnsi="Times New Roman" w:cs="Times New Roman"/>
          <w:bCs/>
          <w:sz w:val="24"/>
          <w:szCs w:val="24"/>
        </w:rPr>
        <w:t xml:space="preserve"> optimal. Hasil </w:t>
      </w:r>
      <w:proofErr w:type="spellStart"/>
      <w:r w:rsidR="00064B8D" w:rsidRPr="002762CA">
        <w:rPr>
          <w:rFonts w:ascii="Times New Roman" w:hAnsi="Times New Roman" w:cs="Times New Roman"/>
          <w:bCs/>
          <w:sz w:val="24"/>
          <w:szCs w:val="24"/>
        </w:rPr>
        <w:t>penelitian</w:t>
      </w:r>
      <w:proofErr w:type="spellEnd"/>
      <w:r w:rsidR="00064B8D" w:rsidRPr="002762CA">
        <w:rPr>
          <w:rFonts w:ascii="Times New Roman" w:hAnsi="Times New Roman" w:cs="Times New Roman"/>
          <w:bCs/>
          <w:sz w:val="24"/>
          <w:szCs w:val="24"/>
        </w:rPr>
        <w:t xml:space="preserve"> </w:t>
      </w:r>
      <w:proofErr w:type="spellStart"/>
      <w:r w:rsidR="00064B8D" w:rsidRPr="002762CA">
        <w:rPr>
          <w:rFonts w:ascii="Times New Roman" w:hAnsi="Times New Roman" w:cs="Times New Roman"/>
          <w:bCs/>
          <w:sz w:val="24"/>
          <w:szCs w:val="24"/>
        </w:rPr>
        <w:t>sebelumnya</w:t>
      </w:r>
      <w:proofErr w:type="spellEnd"/>
      <w:r w:rsidR="00064B8D" w:rsidRPr="002762CA">
        <w:rPr>
          <w:rFonts w:ascii="Times New Roman" w:hAnsi="Times New Roman" w:cs="Times New Roman"/>
          <w:bCs/>
          <w:sz w:val="24"/>
          <w:szCs w:val="24"/>
        </w:rPr>
        <w:t xml:space="preserve"> </w:t>
      </w:r>
      <w:r w:rsidRPr="002762CA">
        <w:rPr>
          <w:rFonts w:ascii="Times New Roman" w:hAnsi="Times New Roman" w:cs="Times New Roman"/>
          <w:bCs/>
          <w:sz w:val="24"/>
          <w:szCs w:val="24"/>
        </w:rPr>
        <w:t xml:space="preserve">yang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Pratiwi pada </w:t>
      </w:r>
      <w:proofErr w:type="spellStart"/>
      <w:r w:rsidRPr="002762CA">
        <w:rPr>
          <w:rFonts w:ascii="Times New Roman" w:hAnsi="Times New Roman" w:cs="Times New Roman"/>
          <w:bCs/>
          <w:sz w:val="24"/>
          <w:szCs w:val="24"/>
        </w:rPr>
        <w:t>tahun</w:t>
      </w:r>
      <w:proofErr w:type="spellEnd"/>
      <w:r w:rsidRPr="002762CA">
        <w:rPr>
          <w:rFonts w:ascii="Times New Roman" w:hAnsi="Times New Roman" w:cs="Times New Roman"/>
          <w:bCs/>
          <w:sz w:val="24"/>
          <w:szCs w:val="24"/>
        </w:rPr>
        <w:t xml:space="preserve"> 2004 di </w:t>
      </w:r>
      <w:proofErr w:type="spellStart"/>
      <w:r w:rsidRPr="002762CA">
        <w:rPr>
          <w:rFonts w:ascii="Times New Roman" w:hAnsi="Times New Roman" w:cs="Times New Roman"/>
          <w:bCs/>
          <w:sz w:val="24"/>
          <w:szCs w:val="24"/>
        </w:rPr>
        <w:t>daerah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Pasuruan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didapatkan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sebesar</w:t>
      </w:r>
      <w:proofErr w:type="spellEnd"/>
      <w:r w:rsidRPr="002762CA">
        <w:rPr>
          <w:rFonts w:ascii="Times New Roman" w:hAnsi="Times New Roman" w:cs="Times New Roman"/>
          <w:bCs/>
          <w:sz w:val="24"/>
          <w:szCs w:val="24"/>
        </w:rPr>
        <w:t xml:space="preserve"> 18,5 % </w:t>
      </w:r>
      <w:proofErr w:type="spellStart"/>
      <w:r w:rsidRPr="002762CA">
        <w:rPr>
          <w:rFonts w:ascii="Times New Roman" w:hAnsi="Times New Roman" w:cs="Times New Roman"/>
          <w:bCs/>
          <w:sz w:val="24"/>
          <w:szCs w:val="24"/>
        </w:rPr>
        <w:t>kader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kesehatan</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tidak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aktif</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dalam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pembinaan</w:t>
      </w:r>
      <w:proofErr w:type="spellEnd"/>
      <w:r w:rsidR="00FD6737" w:rsidRPr="002762CA">
        <w:rPr>
          <w:rFonts w:ascii="Times New Roman" w:hAnsi="Times New Roman" w:cs="Times New Roman"/>
          <w:bCs/>
          <w:sz w:val="24"/>
          <w:szCs w:val="24"/>
        </w:rPr>
        <w:t xml:space="preserve"> </w:t>
      </w:r>
      <w:r w:rsidRPr="002762CA">
        <w:rPr>
          <w:rStyle w:val="FootnoteReference"/>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{"citationItems":[{"id":"ITEM-1","itemData":{"author":[{"dropping-particle":"","family":"Pratiwi","given":"Niniek Lely","non-dropping-particle":"","parse-names":false,"suffix":""}],"container-title":"Disertasi Unair Surabaya","id":"ITEM-1","issued":{"date-parts":[["2004"]]},"title":"Pengaruh Self Efficacy Melalui Kemampuan Kognitif, Motivasi Dan Afektif Kader Kesehatan Terhadap Perilaku Sehat Gigi","type":"article-journal"},"uris":["http://www.mendeley.com/documents/?uuid=9b0ecb25-9ced-43f5-b3fa-43ccb9953231"]}],"mendeley":{"formattedCitation":"&lt;sup&gt;10&lt;/sup&gt;","plainTextFormattedCitation":"10","previouslyFormattedCitation":"&lt;sup&gt;10&lt;/sup&gt;"},"properties":{"noteIndex":0},"schema":"https://github.com/citation-style-language/schema/raw/master/csl-citation.json"}</w:instrText>
      </w:r>
      <w:r w:rsidRPr="002762CA">
        <w:rPr>
          <w:rStyle w:val="FootnoteReference"/>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10</w:t>
      </w:r>
      <w:r w:rsidRPr="002762CA">
        <w:rPr>
          <w:rStyle w:val="FootnoteReference"/>
          <w:rFonts w:ascii="Times New Roman" w:hAnsi="Times New Roman" w:cs="Times New Roman"/>
          <w:bCs/>
          <w:sz w:val="24"/>
          <w:szCs w:val="24"/>
        </w:rPr>
        <w:fldChar w:fldCharType="end"/>
      </w:r>
      <w:r w:rsidRPr="002762CA">
        <w:rPr>
          <w:rFonts w:ascii="Times New Roman" w:hAnsi="Times New Roman" w:cs="Times New Roman"/>
          <w:bCs/>
          <w:sz w:val="24"/>
          <w:szCs w:val="24"/>
        </w:rPr>
        <w:t>.</w:t>
      </w:r>
      <w:r w:rsidR="00FD6737" w:rsidRPr="002762CA">
        <w:rPr>
          <w:rFonts w:ascii="Times New Roman" w:hAnsi="Times New Roman" w:cs="Times New Roman"/>
          <w:bCs/>
          <w:sz w:val="24"/>
          <w:szCs w:val="24"/>
        </w:rPr>
        <w:t xml:space="preserve"> </w:t>
      </w:r>
    </w:p>
    <w:p w14:paraId="7BC31A6C" w14:textId="6D563B45" w:rsidR="000213A6" w:rsidRPr="002762CA" w:rsidRDefault="00DC5A03" w:rsidP="002762CA">
      <w:pPr>
        <w:tabs>
          <w:tab w:val="left" w:pos="720"/>
        </w:tabs>
        <w:spacing w:after="0" w:line="360" w:lineRule="auto"/>
        <w:ind w:firstLine="630"/>
        <w:jc w:val="both"/>
        <w:rPr>
          <w:rStyle w:val="tlid-translation"/>
          <w:rFonts w:ascii="Times New Roman" w:hAnsi="Times New Roman" w:cs="Times New Roman"/>
          <w:sz w:val="24"/>
          <w:szCs w:val="24"/>
        </w:rPr>
      </w:pPr>
      <w:r w:rsidRPr="002762CA">
        <w:rPr>
          <w:rFonts w:ascii="Times New Roman" w:hAnsi="Times New Roman" w:cs="Times New Roman"/>
          <w:bCs/>
          <w:sz w:val="24"/>
          <w:szCs w:val="24"/>
        </w:rPr>
        <w:t xml:space="preserve">Program UKGS </w:t>
      </w:r>
      <w:proofErr w:type="spellStart"/>
      <w:r w:rsidRPr="002762CA">
        <w:rPr>
          <w:rFonts w:ascii="Times New Roman" w:hAnsi="Times New Roman" w:cs="Times New Roman"/>
          <w:bCs/>
          <w:sz w:val="24"/>
          <w:szCs w:val="24"/>
        </w:rPr>
        <w:t>sudah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berjalan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sejak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tahun</w:t>
      </w:r>
      <w:proofErr w:type="spellEnd"/>
      <w:r w:rsidRPr="002762CA">
        <w:rPr>
          <w:rFonts w:ascii="Times New Roman" w:hAnsi="Times New Roman" w:cs="Times New Roman"/>
          <w:bCs/>
          <w:sz w:val="24"/>
          <w:szCs w:val="24"/>
        </w:rPr>
        <w:t xml:space="preserve"> 1951, status Kesehatan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pada </w:t>
      </w:r>
      <w:proofErr w:type="spellStart"/>
      <w:r w:rsidRPr="002762CA">
        <w:rPr>
          <w:rFonts w:ascii="Times New Roman" w:hAnsi="Times New Roman" w:cs="Times New Roman"/>
          <w:bCs/>
          <w:sz w:val="24"/>
          <w:szCs w:val="24"/>
        </w:rPr>
        <w:t>anak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usia</w:t>
      </w:r>
      <w:proofErr w:type="spellEnd"/>
      <w:r w:rsidRPr="002762CA">
        <w:rPr>
          <w:rFonts w:ascii="Times New Roman" w:hAnsi="Times New Roman" w:cs="Times New Roman"/>
          <w:bCs/>
          <w:sz w:val="24"/>
          <w:szCs w:val="24"/>
        </w:rPr>
        <w:t xml:space="preserve"> 12 </w:t>
      </w:r>
      <w:proofErr w:type="spellStart"/>
      <w:r w:rsidRPr="002762CA">
        <w:rPr>
          <w:rFonts w:ascii="Times New Roman" w:hAnsi="Times New Roman" w:cs="Times New Roman"/>
          <w:bCs/>
          <w:sz w:val="24"/>
          <w:szCs w:val="24"/>
        </w:rPr>
        <w:t>tahun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masih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belum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memuaskan</w:t>
      </w:r>
      <w:proofErr w:type="spellEnd"/>
      <w:r w:rsidRPr="002762CA">
        <w:rPr>
          <w:rFonts w:ascii="Times New Roman" w:hAnsi="Times New Roman" w:cs="Times New Roman"/>
          <w:bCs/>
          <w:sz w:val="24"/>
          <w:szCs w:val="24"/>
        </w:rPr>
        <w:t>. Hasil Riset Kesehatan Dasar 2007 (</w:t>
      </w:r>
      <w:proofErr w:type="spellStart"/>
      <w:r w:rsidRPr="002762CA">
        <w:rPr>
          <w:rFonts w:ascii="Times New Roman" w:hAnsi="Times New Roman" w:cs="Times New Roman"/>
          <w:bCs/>
          <w:sz w:val="24"/>
          <w:szCs w:val="24"/>
        </w:rPr>
        <w:t>Kemenkes</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menunjukkan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prevalensi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karies</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dalam</w:t>
      </w:r>
      <w:proofErr w:type="spellEnd"/>
      <w:r w:rsidRPr="002762CA">
        <w:rPr>
          <w:rFonts w:ascii="Times New Roman" w:hAnsi="Times New Roman" w:cs="Times New Roman"/>
          <w:bCs/>
          <w:sz w:val="24"/>
          <w:szCs w:val="24"/>
        </w:rPr>
        <w:t xml:space="preserve"> 12 </w:t>
      </w:r>
      <w:proofErr w:type="spellStart"/>
      <w:r w:rsidRPr="002762CA">
        <w:rPr>
          <w:rFonts w:ascii="Times New Roman" w:hAnsi="Times New Roman" w:cs="Times New Roman"/>
          <w:bCs/>
          <w:sz w:val="24"/>
          <w:szCs w:val="24"/>
        </w:rPr>
        <w:t>bulan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terakhir</w:t>
      </w:r>
      <w:proofErr w:type="spellEnd"/>
      <w:r w:rsidRPr="002762CA">
        <w:rPr>
          <w:rFonts w:ascii="Times New Roman" w:hAnsi="Times New Roman" w:cs="Times New Roman"/>
          <w:bCs/>
          <w:sz w:val="24"/>
          <w:szCs w:val="24"/>
        </w:rPr>
        <w:t xml:space="preserve"> di Indonesia </w:t>
      </w:r>
      <w:proofErr w:type="spellStart"/>
      <w:r w:rsidRPr="002762CA">
        <w:rPr>
          <w:rFonts w:ascii="Times New Roman" w:hAnsi="Times New Roman" w:cs="Times New Roman"/>
          <w:bCs/>
          <w:sz w:val="24"/>
          <w:szCs w:val="24"/>
        </w:rPr>
        <w:t>adalah</w:t>
      </w:r>
      <w:proofErr w:type="spellEnd"/>
      <w:r w:rsidRPr="002762CA">
        <w:rPr>
          <w:rFonts w:ascii="Times New Roman" w:hAnsi="Times New Roman" w:cs="Times New Roman"/>
          <w:bCs/>
          <w:sz w:val="24"/>
          <w:szCs w:val="24"/>
        </w:rPr>
        <w:t xml:space="preserve"> 46,5% dan yang </w:t>
      </w:r>
      <w:proofErr w:type="spellStart"/>
      <w:r w:rsidRPr="002762CA">
        <w:rPr>
          <w:rFonts w:ascii="Times New Roman" w:hAnsi="Times New Roman" w:cs="Times New Roman"/>
          <w:bCs/>
          <w:sz w:val="24"/>
          <w:szCs w:val="24"/>
        </w:rPr>
        <w:t>mempunyai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pengalaman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karies</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sebesar</w:t>
      </w:r>
      <w:proofErr w:type="spellEnd"/>
      <w:r w:rsidRPr="002762CA">
        <w:rPr>
          <w:rFonts w:ascii="Times New Roman" w:hAnsi="Times New Roman" w:cs="Times New Roman"/>
          <w:bCs/>
          <w:sz w:val="24"/>
          <w:szCs w:val="24"/>
        </w:rPr>
        <w:t xml:space="preserve"> 72,1%. </w:t>
      </w:r>
      <w:proofErr w:type="spellStart"/>
      <w:r w:rsidRPr="002762CA">
        <w:rPr>
          <w:rFonts w:ascii="Times New Roman" w:hAnsi="Times New Roman" w:cs="Times New Roman"/>
          <w:bCs/>
          <w:sz w:val="24"/>
          <w:szCs w:val="24"/>
        </w:rPr>
        <w:t>Prevalensi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karies</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ak</w:t>
      </w:r>
      <w:proofErr w:type="spellEnd"/>
      <w:r w:rsidRPr="002762CA">
        <w:rPr>
          <w:rFonts w:ascii="Times New Roman" w:hAnsi="Times New Roman" w:cs="Times New Roman"/>
          <w:bCs/>
          <w:sz w:val="24"/>
          <w:szCs w:val="24"/>
        </w:rPr>
        <w:t xml:space="preserve">? f </w:t>
      </w:r>
      <w:proofErr w:type="spellStart"/>
      <w:r w:rsidRPr="002762CA">
        <w:rPr>
          <w:rFonts w:ascii="Times New Roman" w:hAnsi="Times New Roman" w:cs="Times New Roman"/>
          <w:bCs/>
          <w:sz w:val="24"/>
          <w:szCs w:val="24"/>
        </w:rPr>
        <w:t>kelompok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umur</w:t>
      </w:r>
      <w:proofErr w:type="spellEnd"/>
      <w:r w:rsidRPr="002762CA">
        <w:rPr>
          <w:rFonts w:ascii="Times New Roman" w:hAnsi="Times New Roman" w:cs="Times New Roman"/>
          <w:bCs/>
          <w:sz w:val="24"/>
          <w:szCs w:val="24"/>
        </w:rPr>
        <w:t xml:space="preserve"> 12 </w:t>
      </w:r>
      <w:proofErr w:type="spellStart"/>
      <w:r w:rsidRPr="002762CA">
        <w:rPr>
          <w:rFonts w:ascii="Times New Roman" w:hAnsi="Times New Roman" w:cs="Times New Roman"/>
          <w:bCs/>
          <w:sz w:val="24"/>
          <w:szCs w:val="24"/>
        </w:rPr>
        <w:t>tahun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sebesar</w:t>
      </w:r>
      <w:proofErr w:type="spellEnd"/>
      <w:r w:rsidRPr="002762CA">
        <w:rPr>
          <w:rFonts w:ascii="Times New Roman" w:hAnsi="Times New Roman" w:cs="Times New Roman"/>
          <w:bCs/>
          <w:sz w:val="24"/>
          <w:szCs w:val="24"/>
        </w:rPr>
        <w:t xml:space="preserve"> 29,8% </w:t>
      </w:r>
      <w:proofErr w:type="spellStart"/>
      <w:r w:rsidRPr="002762CA">
        <w:rPr>
          <w:rFonts w:ascii="Times New Roman" w:hAnsi="Times New Roman" w:cs="Times New Roman"/>
          <w:bCs/>
          <w:sz w:val="24"/>
          <w:szCs w:val="24"/>
        </w:rPr>
        <w:t>sedangkan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pengalaman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karies</w:t>
      </w:r>
      <w:proofErr w:type="spellEnd"/>
      <w:r w:rsidRPr="002762CA">
        <w:rPr>
          <w:rFonts w:ascii="Times New Roman" w:hAnsi="Times New Roman" w:cs="Times New Roman"/>
          <w:bCs/>
          <w:sz w:val="24"/>
          <w:szCs w:val="24"/>
        </w:rPr>
        <w:t xml:space="preserve"> 36,1%. </w:t>
      </w:r>
      <w:proofErr w:type="spellStart"/>
      <w:r w:rsidRPr="002762CA">
        <w:rPr>
          <w:rFonts w:ascii="Times New Roman" w:hAnsi="Times New Roman" w:cs="Times New Roman"/>
          <w:bCs/>
          <w:sz w:val="24"/>
          <w:szCs w:val="24"/>
        </w:rPr>
        <w:t>Besarnya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kerusakan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belum</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ditangani</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memerlukan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penumpatan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pencabutan</w:t>
      </w:r>
      <w:proofErr w:type="spellEnd"/>
      <w:r w:rsidRPr="002762CA">
        <w:rPr>
          <w:rFonts w:ascii="Times New Roman" w:hAnsi="Times New Roman" w:cs="Times New Roman"/>
          <w:bCs/>
          <w:sz w:val="24"/>
          <w:szCs w:val="24"/>
        </w:rPr>
        <w:t xml:space="preserve"> (RTI) pada </w:t>
      </w:r>
      <w:proofErr w:type="spellStart"/>
      <w:r w:rsidRPr="002762CA">
        <w:rPr>
          <w:rFonts w:ascii="Times New Roman" w:hAnsi="Times New Roman" w:cs="Times New Roman"/>
          <w:bCs/>
          <w:sz w:val="24"/>
          <w:szCs w:val="24"/>
        </w:rPr>
        <w:t>usia</w:t>
      </w:r>
      <w:proofErr w:type="spellEnd"/>
      <w:r w:rsidRPr="002762CA">
        <w:rPr>
          <w:rFonts w:ascii="Times New Roman" w:hAnsi="Times New Roman" w:cs="Times New Roman"/>
          <w:bCs/>
          <w:sz w:val="24"/>
          <w:szCs w:val="24"/>
        </w:rPr>
        <w:t xml:space="preserve"> 12 </w:t>
      </w:r>
      <w:proofErr w:type="spellStart"/>
      <w:r w:rsidRPr="002762CA">
        <w:rPr>
          <w:rFonts w:ascii="Times New Roman" w:hAnsi="Times New Roman" w:cs="Times New Roman"/>
          <w:bCs/>
          <w:sz w:val="24"/>
          <w:szCs w:val="24"/>
        </w:rPr>
        <w:t>tahun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sebesar</w:t>
      </w:r>
      <w:proofErr w:type="spellEnd"/>
      <w:r w:rsidRPr="002762CA">
        <w:rPr>
          <w:rFonts w:ascii="Times New Roman" w:hAnsi="Times New Roman" w:cs="Times New Roman"/>
          <w:bCs/>
          <w:sz w:val="24"/>
          <w:szCs w:val="24"/>
        </w:rPr>
        <w:t xml:space="preserve"> 62,3% </w:t>
      </w:r>
      <w:proofErr w:type="spellStart"/>
      <w:r w:rsidRPr="002762CA">
        <w:rPr>
          <w:rFonts w:ascii="Times New Roman" w:hAnsi="Times New Roman" w:cs="Times New Roman"/>
          <w:bCs/>
          <w:sz w:val="24"/>
          <w:szCs w:val="24"/>
        </w:rPr>
        <w:t>sedangkan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persentasi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dari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jumlah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tetap</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sudah</w:t>
      </w:r>
      <w:proofErr w:type="spellEnd"/>
      <w:r w:rsidRPr="002762CA">
        <w:rPr>
          <w:rFonts w:ascii="Times New Roman" w:hAnsi="Times New Roman" w:cs="Times New Roman"/>
          <w:bCs/>
          <w:sz w:val="24"/>
          <w:szCs w:val="24"/>
        </w:rPr>
        <w:t xml:space="preserve"> di </w:t>
      </w:r>
      <w:proofErr w:type="spellStart"/>
      <w:r w:rsidRPr="002762CA">
        <w:rPr>
          <w:rFonts w:ascii="Times New Roman" w:hAnsi="Times New Roman" w:cs="Times New Roman"/>
          <w:bCs/>
          <w:sz w:val="24"/>
          <w:szCs w:val="24"/>
        </w:rPr>
        <w:t>tumpat</w:t>
      </w:r>
      <w:proofErr w:type="spellEnd"/>
      <w:r w:rsidRPr="002762CA">
        <w:rPr>
          <w:rFonts w:ascii="Times New Roman" w:hAnsi="Times New Roman" w:cs="Times New Roman"/>
          <w:bCs/>
          <w:sz w:val="24"/>
          <w:szCs w:val="24"/>
        </w:rPr>
        <w:t xml:space="preserve"> (PTI) pada </w:t>
      </w:r>
      <w:proofErr w:type="spellStart"/>
      <w:r w:rsidRPr="002762CA">
        <w:rPr>
          <w:rFonts w:ascii="Times New Roman" w:hAnsi="Times New Roman" w:cs="Times New Roman"/>
          <w:bCs/>
          <w:sz w:val="24"/>
          <w:szCs w:val="24"/>
        </w:rPr>
        <w:t>usia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baru</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mencapai</w:t>
      </w:r>
      <w:proofErr w:type="spellEnd"/>
      <w:r w:rsidRPr="002762CA">
        <w:rPr>
          <w:rFonts w:ascii="Times New Roman" w:hAnsi="Times New Roman" w:cs="Times New Roman"/>
          <w:bCs/>
          <w:sz w:val="24"/>
          <w:szCs w:val="24"/>
        </w:rPr>
        <w:t xml:space="preserve"> 0,7% dan 26,2% </w:t>
      </w:r>
      <w:proofErr w:type="spellStart"/>
      <w:r w:rsidRPr="002762CA">
        <w:rPr>
          <w:rFonts w:ascii="Times New Roman" w:hAnsi="Times New Roman" w:cs="Times New Roman"/>
          <w:bCs/>
          <w:sz w:val="24"/>
          <w:szCs w:val="24"/>
        </w:rPr>
        <w:t>telah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terlanjur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dicabut</w:t>
      </w:r>
      <w:proofErr w:type="spellEnd"/>
      <w:r w:rsidRPr="002762CA">
        <w:rPr>
          <w:rFonts w:ascii="Times New Roman" w:hAnsi="Times New Roman" w:cs="Times New Roman"/>
          <w:bCs/>
          <w:sz w:val="24"/>
          <w:szCs w:val="24"/>
        </w:rPr>
        <w:t xml:space="preserve"> </w:t>
      </w:r>
      <w:r w:rsidRPr="002762CA">
        <w:rPr>
          <w:rFonts w:ascii="Times New Roman" w:hAnsi="Times New Roman" w:cs="Times New Roman"/>
          <w:bCs/>
          <w:sz w:val="24"/>
          <w:szCs w:val="24"/>
        </w:rPr>
        <w:fldChar w:fldCharType="begin" w:fldLock="1"/>
      </w:r>
      <w:r w:rsidR="002762CA">
        <w:rPr>
          <w:rFonts w:ascii="Times New Roman" w:hAnsi="Times New Roman" w:cs="Times New Roman"/>
          <w:bCs/>
          <w:sz w:val="24"/>
          <w:szCs w:val="24"/>
        </w:rPr>
        <w:instrText>ADDIN CSL_CITATION {"citationItems":[{"id":"ITEM-1","itemData":{"ISBN":"9786022351917","author":[{"dropping-particle":"","family":"Kemenkes-RI","given":"","non-dropping-particle":"","parse-names":false,"suffix":""}],"id":"ITEM-1","issued":{"date-parts":[["2012"]]},"title":"Pedoman Usaha Kesehatan Gigi Sekolah (UKGS)","type":"book"},"uris":["http://www.mendeley.com/documents/?uuid=0888ae67-c302-4814-b866-63a2405fa361"]}],"mendeley":{"formattedCitation":"&lt;sup&gt;4&lt;/sup&gt;","plainTextFormattedCitation":"4","previouslyFormattedCitation":"&lt;sup&gt;4&lt;/sup&gt;"},"properties":{"noteIndex":0},"schema":"https://github.com/citation-style-language/schema/raw/master/csl-citation.json"}</w:instrText>
      </w:r>
      <w:r w:rsidRPr="002762CA">
        <w:rPr>
          <w:rFonts w:ascii="Times New Roman" w:hAnsi="Times New Roman" w:cs="Times New Roman"/>
          <w:bCs/>
          <w:sz w:val="24"/>
          <w:szCs w:val="24"/>
        </w:rPr>
        <w:fldChar w:fldCharType="separate"/>
      </w:r>
      <w:r w:rsidR="002762CA" w:rsidRPr="002762CA">
        <w:rPr>
          <w:rFonts w:ascii="Times New Roman" w:hAnsi="Times New Roman" w:cs="Times New Roman"/>
          <w:bCs/>
          <w:noProof/>
          <w:sz w:val="24"/>
          <w:szCs w:val="24"/>
          <w:vertAlign w:val="superscript"/>
        </w:rPr>
        <w:t>4</w:t>
      </w:r>
      <w:r w:rsidRPr="002762CA">
        <w:rPr>
          <w:rFonts w:ascii="Times New Roman" w:hAnsi="Times New Roman" w:cs="Times New Roman"/>
          <w:bCs/>
          <w:sz w:val="24"/>
          <w:szCs w:val="24"/>
        </w:rPr>
        <w:fldChar w:fldCharType="end"/>
      </w:r>
      <w:r w:rsidR="000213A6" w:rsidRPr="002762CA">
        <w:rPr>
          <w:rStyle w:val="tlid-translation"/>
          <w:rFonts w:ascii="Times New Roman" w:hAnsi="Times New Roman" w:cs="Times New Roman"/>
          <w:sz w:val="24"/>
          <w:szCs w:val="24"/>
        </w:rPr>
        <w:t>.</w:t>
      </w:r>
    </w:p>
    <w:p w14:paraId="0FEDB2BC" w14:textId="770304FF" w:rsidR="00064B8D" w:rsidRPr="002762CA" w:rsidRDefault="00DC5A03" w:rsidP="002762CA">
      <w:pPr>
        <w:tabs>
          <w:tab w:val="left" w:pos="720"/>
        </w:tabs>
        <w:spacing w:after="0" w:line="360" w:lineRule="auto"/>
        <w:ind w:firstLine="630"/>
        <w:jc w:val="both"/>
        <w:rPr>
          <w:rStyle w:val="tlid-translation"/>
          <w:rFonts w:ascii="Times New Roman" w:hAnsi="Times New Roman" w:cs="Times New Roman"/>
          <w:sz w:val="24"/>
          <w:szCs w:val="24"/>
        </w:rPr>
      </w:pPr>
      <w:proofErr w:type="spellStart"/>
      <w:r w:rsidRPr="002762CA">
        <w:rPr>
          <w:rStyle w:val="tlid-translation"/>
          <w:rFonts w:ascii="Times New Roman" w:hAnsi="Times New Roman" w:cs="Times New Roman"/>
          <w:sz w:val="24"/>
          <w:szCs w:val="24"/>
        </w:rPr>
        <w:t>Sebagai</w:t>
      </w:r>
      <w:proofErr w:type="spellEnd"/>
      <w:r w:rsidRPr="002762CA">
        <w:rPr>
          <w:rStyle w:val="tlid-translation"/>
          <w:rFonts w:ascii="Times New Roman" w:hAnsi="Times New Roman" w:cs="Times New Roman"/>
          <w:sz w:val="24"/>
          <w:szCs w:val="24"/>
        </w:rPr>
        <w:t xml:space="preserve"> salah </w:t>
      </w:r>
      <w:proofErr w:type="spellStart"/>
      <w:r w:rsidRPr="002762CA">
        <w:rPr>
          <w:rStyle w:val="tlid-translation"/>
          <w:rFonts w:ascii="Times New Roman" w:hAnsi="Times New Roman" w:cs="Times New Roman"/>
          <w:sz w:val="24"/>
          <w:szCs w:val="24"/>
        </w:rPr>
        <w:t>satu</w:t>
      </w:r>
      <w:proofErr w:type="spellEnd"/>
      <w:r w:rsidRPr="002762CA">
        <w:rPr>
          <w:rStyle w:val="tlid-translation"/>
          <w:rFonts w:ascii="Times New Roman" w:hAnsi="Times New Roman" w:cs="Times New Roman"/>
          <w:sz w:val="24"/>
          <w:szCs w:val="24"/>
        </w:rPr>
        <w:t xml:space="preserve"> Upaya </w:t>
      </w:r>
      <w:proofErr w:type="spellStart"/>
      <w:r w:rsidRPr="002762CA">
        <w:rPr>
          <w:rStyle w:val="tlid-translation"/>
          <w:rFonts w:ascii="Times New Roman" w:hAnsi="Times New Roman" w:cs="Times New Roman"/>
          <w:sz w:val="24"/>
          <w:szCs w:val="24"/>
        </w:rPr>
        <w:t>untuk</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meningkatkan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derajat</w:t>
      </w:r>
      <w:proofErr w:type="spellEnd"/>
      <w:r w:rsidRPr="002762CA">
        <w:rPr>
          <w:rStyle w:val="tlid-translation"/>
          <w:rFonts w:ascii="Times New Roman" w:hAnsi="Times New Roman" w:cs="Times New Roman"/>
          <w:sz w:val="24"/>
          <w:szCs w:val="24"/>
        </w:rPr>
        <w:t xml:space="preserve"> Kesehatan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pada </w:t>
      </w:r>
      <w:proofErr w:type="spellStart"/>
      <w:r w:rsidRPr="002762CA">
        <w:rPr>
          <w:rStyle w:val="tlid-translation"/>
          <w:rFonts w:ascii="Times New Roman" w:hAnsi="Times New Roman" w:cs="Times New Roman"/>
          <w:sz w:val="24"/>
          <w:szCs w:val="24"/>
        </w:rPr>
        <w:t>anak</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sekolah</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melalui</w:t>
      </w:r>
      <w:proofErr w:type="spellEnd"/>
      <w:r w:rsidRPr="002762CA">
        <w:rPr>
          <w:rStyle w:val="tlid-translation"/>
          <w:rFonts w:ascii="Times New Roman" w:hAnsi="Times New Roman" w:cs="Times New Roman"/>
          <w:sz w:val="24"/>
          <w:szCs w:val="24"/>
        </w:rPr>
        <w:t xml:space="preserve"> program UKGS </w:t>
      </w:r>
      <w:proofErr w:type="spellStart"/>
      <w:r w:rsidRPr="002762CA">
        <w:rPr>
          <w:rStyle w:val="tlid-translation"/>
          <w:rFonts w:ascii="Times New Roman" w:hAnsi="Times New Roman" w:cs="Times New Roman"/>
          <w:sz w:val="24"/>
          <w:szCs w:val="24"/>
        </w:rPr>
        <w:t>perlu</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adanya</w:t>
      </w:r>
      <w:proofErr w:type="spellEnd"/>
      <w:r w:rsidRPr="002762CA">
        <w:rPr>
          <w:rStyle w:val="tlid-translation"/>
          <w:rFonts w:ascii="Times New Roman" w:hAnsi="Times New Roman" w:cs="Times New Roman"/>
          <w:sz w:val="24"/>
          <w:szCs w:val="24"/>
        </w:rPr>
        <w:t xml:space="preserve"> Upaya </w:t>
      </w:r>
      <w:proofErr w:type="spellStart"/>
      <w:r w:rsidRPr="002762CA">
        <w:rPr>
          <w:rStyle w:val="tlid-translation"/>
          <w:rFonts w:ascii="Times New Roman" w:hAnsi="Times New Roman" w:cs="Times New Roman"/>
          <w:sz w:val="24"/>
          <w:szCs w:val="24"/>
        </w:rPr>
        <w:t>peningkatan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peranserta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kader</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sekolah</w:t>
      </w:r>
      <w:proofErr w:type="spellEnd"/>
      <w:r w:rsidRPr="002762CA">
        <w:rPr>
          <w:rStyle w:val="tlid-translation"/>
          <w:rFonts w:ascii="Times New Roman" w:hAnsi="Times New Roman" w:cs="Times New Roman"/>
          <w:sz w:val="24"/>
          <w:szCs w:val="24"/>
        </w:rPr>
        <w:t xml:space="preserve">. Kader Kesehatan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di </w:t>
      </w:r>
      <w:proofErr w:type="spellStart"/>
      <w:r w:rsidRPr="002762CA">
        <w:rPr>
          <w:rStyle w:val="tlid-translation"/>
          <w:rFonts w:ascii="Times New Roman" w:hAnsi="Times New Roman" w:cs="Times New Roman"/>
          <w:sz w:val="24"/>
          <w:szCs w:val="24"/>
        </w:rPr>
        <w:t>sekolah</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dalam</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ini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adalah</w:t>
      </w:r>
      <w:proofErr w:type="spellEnd"/>
      <w:r w:rsidRPr="002762CA">
        <w:rPr>
          <w:rStyle w:val="tlid-translation"/>
          <w:rFonts w:ascii="Times New Roman" w:hAnsi="Times New Roman" w:cs="Times New Roman"/>
          <w:sz w:val="24"/>
          <w:szCs w:val="24"/>
        </w:rPr>
        <w:t xml:space="preserve"> guru UKS/UKGS. </w:t>
      </w:r>
      <w:r w:rsidR="00FC5FAF" w:rsidRPr="002762CA">
        <w:rPr>
          <w:rStyle w:val="tlid-translation"/>
          <w:rFonts w:ascii="Times New Roman" w:hAnsi="Times New Roman" w:cs="Times New Roman"/>
          <w:sz w:val="24"/>
          <w:szCs w:val="24"/>
        </w:rPr>
        <w:t xml:space="preserve">Kader </w:t>
      </w:r>
      <w:proofErr w:type="spellStart"/>
      <w:r w:rsidR="00FC5FAF" w:rsidRPr="002762CA">
        <w:rPr>
          <w:rStyle w:val="tlid-translation"/>
          <w:rFonts w:ascii="Times New Roman" w:hAnsi="Times New Roman" w:cs="Times New Roman"/>
          <w:sz w:val="24"/>
          <w:szCs w:val="24"/>
        </w:rPr>
        <w:t>perlu</w:t>
      </w:r>
      <w:proofErr w:type="spellEnd"/>
      <w:r w:rsidR="00FC5FAF" w:rsidRPr="002762CA">
        <w:rPr>
          <w:rStyle w:val="tlid-translation"/>
          <w:rFonts w:ascii="Times New Roman" w:hAnsi="Times New Roman" w:cs="Times New Roman"/>
          <w:sz w:val="24"/>
          <w:szCs w:val="24"/>
        </w:rPr>
        <w:t xml:space="preserve"> </w:t>
      </w:r>
      <w:proofErr w:type="spellStart"/>
      <w:r w:rsidR="00FC5FAF" w:rsidRPr="002762CA">
        <w:rPr>
          <w:rStyle w:val="tlid-translation"/>
          <w:rFonts w:ascii="Times New Roman" w:hAnsi="Times New Roman" w:cs="Times New Roman"/>
          <w:sz w:val="24"/>
          <w:szCs w:val="24"/>
        </w:rPr>
        <w:t>dibekali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kemampuan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w:t>
      </w:r>
      <w:r w:rsidR="00FC5FAF" w:rsidRPr="002762CA">
        <w:rPr>
          <w:rStyle w:val="tlid-translation"/>
          <w:rFonts w:ascii="Times New Roman" w:hAnsi="Times New Roman" w:cs="Times New Roman"/>
          <w:sz w:val="24"/>
          <w:szCs w:val="24"/>
        </w:rPr>
        <w:t>e</w:t>
      </w:r>
      <w:r w:rsidR="00064B8D" w:rsidRPr="002762CA">
        <w:rPr>
          <w:rStyle w:val="tlid-translation"/>
          <w:rFonts w:ascii="Times New Roman" w:hAnsi="Times New Roman" w:cs="Times New Roman"/>
          <w:sz w:val="24"/>
          <w:szCs w:val="24"/>
        </w:rPr>
        <w:t>teksi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dini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melalui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pemeriksaan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sederhana</w:t>
      </w:r>
      <w:proofErr w:type="spellEnd"/>
      <w:r w:rsidR="00064B8D" w:rsidRPr="002762CA">
        <w:rPr>
          <w:rStyle w:val="tlid-translation"/>
          <w:rFonts w:ascii="Times New Roman" w:hAnsi="Times New Roman" w:cs="Times New Roman"/>
          <w:sz w:val="24"/>
          <w:szCs w:val="24"/>
        </w:rPr>
        <w:t xml:space="preserve"> </w:t>
      </w:r>
      <w:r w:rsidR="00FC5FAF" w:rsidRPr="002762CA">
        <w:rPr>
          <w:rStyle w:val="tlid-translation"/>
          <w:rFonts w:ascii="Times New Roman" w:hAnsi="Times New Roman" w:cs="Times New Roman"/>
          <w:sz w:val="24"/>
          <w:szCs w:val="24"/>
        </w:rPr>
        <w:t xml:space="preserve">salah </w:t>
      </w:r>
      <w:proofErr w:type="spellStart"/>
      <w:r w:rsidR="00FC5FAF" w:rsidRPr="002762CA">
        <w:rPr>
          <w:rStyle w:val="tlid-translation"/>
          <w:rFonts w:ascii="Times New Roman" w:hAnsi="Times New Roman" w:cs="Times New Roman"/>
          <w:sz w:val="24"/>
          <w:szCs w:val="24"/>
        </w:rPr>
        <w:t>satunya</w:t>
      </w:r>
      <w:proofErr w:type="spellEnd"/>
      <w:r w:rsidR="00FC5FAF"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untuk</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melihat</w:t>
      </w:r>
      <w:proofErr w:type="spellEnd"/>
      <w:r w:rsidR="00064B8D" w:rsidRPr="002762CA">
        <w:rPr>
          <w:rStyle w:val="tlid-translation"/>
          <w:rFonts w:ascii="Times New Roman" w:hAnsi="Times New Roman" w:cs="Times New Roman"/>
          <w:sz w:val="24"/>
          <w:szCs w:val="24"/>
        </w:rPr>
        <w:t xml:space="preserve"> status </w:t>
      </w:r>
      <w:proofErr w:type="spellStart"/>
      <w:r w:rsidR="00064B8D" w:rsidRPr="002762CA">
        <w:rPr>
          <w:rStyle w:val="tlid-translation"/>
          <w:rFonts w:ascii="Times New Roman" w:hAnsi="Times New Roman" w:cs="Times New Roman"/>
          <w:sz w:val="24"/>
          <w:szCs w:val="24"/>
        </w:rPr>
        <w:t>kebersihan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gigi</w:t>
      </w:r>
      <w:proofErr w:type="spellEnd"/>
      <w:r w:rsidR="00064B8D" w:rsidRPr="002762CA">
        <w:rPr>
          <w:rStyle w:val="tlid-translation"/>
          <w:rFonts w:ascii="Times New Roman" w:hAnsi="Times New Roman" w:cs="Times New Roman"/>
          <w:sz w:val="24"/>
          <w:szCs w:val="24"/>
        </w:rPr>
        <w:t xml:space="preserve"> dan </w:t>
      </w:r>
      <w:proofErr w:type="spellStart"/>
      <w:r w:rsidR="00064B8D" w:rsidRPr="002762CA">
        <w:rPr>
          <w:rStyle w:val="tlid-translation"/>
          <w:rFonts w:ascii="Times New Roman" w:hAnsi="Times New Roman" w:cs="Times New Roman"/>
          <w:sz w:val="24"/>
          <w:szCs w:val="24"/>
        </w:rPr>
        <w:t>mulut</w:t>
      </w:r>
      <w:proofErr w:type="spellEnd"/>
      <w:r w:rsidR="00FC5FAF" w:rsidRPr="002762CA">
        <w:rPr>
          <w:rStyle w:val="tlid-translation"/>
          <w:rFonts w:ascii="Times New Roman" w:hAnsi="Times New Roman" w:cs="Times New Roman"/>
          <w:sz w:val="24"/>
          <w:szCs w:val="24"/>
        </w:rPr>
        <w:t xml:space="preserve"> </w:t>
      </w:r>
      <w:r w:rsidR="00FC5FAF" w:rsidRPr="002762CA">
        <w:rPr>
          <w:rStyle w:val="tlid-translation"/>
          <w:rFonts w:ascii="Times New Roman" w:hAnsi="Times New Roman" w:cs="Times New Roman"/>
          <w:sz w:val="24"/>
          <w:szCs w:val="24"/>
        </w:rPr>
        <w:fldChar w:fldCharType="begin" w:fldLock="1"/>
      </w:r>
      <w:r w:rsidR="002762CA">
        <w:rPr>
          <w:rStyle w:val="tlid-translation"/>
          <w:rFonts w:ascii="Times New Roman" w:hAnsi="Times New Roman" w:cs="Times New Roman"/>
          <w:sz w:val="24"/>
          <w:szCs w:val="24"/>
        </w:rPr>
        <w:instrText>ADDIN CSL_CITATION {"citationItems":[{"id":"ITEM-1","itemData":{"abstract":"omponen masyarakat yang bisa berperan sebagi change agent adalah kader kesehatan gigi. Bentuk penggorganisasian dalam menjalankan peranya dalam wadah UKGM. Pelaksanaan UKGM yang ada selama ini belum optimal.Tujuan penelitian untuk Menganalisis perilaku pelihara diri (personal hygiene) di bidang kesehatan gigi dan mulut , kinerja kader dalam pelaksanaan tugas pokok program UKGM, bentuk model promosi kesehatan dan pemberdayaan pada program Usaha Kesehatan Gigi dan Mulut Masyarakat (UKGM). Desain penelitian dengan cross sectional, metode penelitian campuran konkuren/bersamaan (concurrent mixed methods). Populasi sebanyak 1.401 Kaderkesehatan gigi di Kabupaten Semarang yang berasal dari 141 desa binaan UKGM, metode sampling dengan cluster random sampling, sebanyak242. Untuk Kualitatif dibutuhlkan informan dari kader, petugas puskesmas, perangkat desa, masyarakat diwilayah perkotaan dan pedesaan masing-masing 1, dan petugas DKK 1 orang Hasil penelitian : ada perbedaan antara peran kader, persepsi hambatan diwilayah perkotaan dan pedesaan. Ada pengaruh secara langsung terhadap perubahan perilaku perencanaan social (CR=3,20), pencetus aksi (cuse to action) dari sesama teman kader (CR=3,61), adanya persepsi hambatan (barrier to action) (CR=1,96), dan efikasi diri (self efication) (CR=2,56). Pengaruhi secara langsung terhadap kinerja seseorang, dipengaruhi oleh perilaku pelihara diri (personal hygiene) dibidang kesehatan gigi yang tinggi (CR=6,48), serta adanya kemampuan dan keterampilan yang tinggi (CR=2,66). Pengaruh secara tidak langsung dari variabel proses perencanaan social terhadap tejadinya perubahan kinerja melalui perilaku pelihara diri dengan CR=3,20. Ada pengaruh secara tidak langsung dari variabel pencetus aksi terhadap tejadinya perubahan kinerja melalui perilaku pelihara diri dengan CR=4,30. Saran kepada Puskesmas untuk lebih mengintensikan pembinaan kepada kader dan perlu dilakukan refresing kader/pelatihan pengembangan agar mereka mempunyai bekal yang cukup untuk bisa melakukan pembinaan kepada masyarakat.","author":[{"dropping-particle":"","family":"Sutomo","given":"B.","non-dropping-particle":"","parse-names":false,"suffix":""}],"id":"ITEM-1","issued":{"date-parts":[["2022"]]},"publisher":"UNS (Sebelas Maret University)).","title":"MODEL PROMOSI KESEHATAN GIGI DAN MULUT MELALUI PEMBERDAYAAN KADER KESEHATAN GIGI PADA PROGRAM USAHA KESEHATAN GIGI MASYARAKAT (UKGM)","type":"thesis"},"uris":["http://www.mendeley.com/documents/?uuid=76cdd181-d4f8-4c75-8103-b9227ce6f24c"]}],"mendeley":{"formattedCitation":"&lt;sup&gt;11&lt;/sup&gt;","plainTextFormattedCitation":"11","previouslyFormattedCitation":"&lt;sup&gt;11&lt;/sup&gt;"},"properties":{"noteIndex":0},"schema":"https://github.com/citation-style-language/schema/raw/master/csl-citation.json"}</w:instrText>
      </w:r>
      <w:r w:rsidR="00FC5FAF" w:rsidRPr="002762CA">
        <w:rPr>
          <w:rStyle w:val="tlid-translation"/>
          <w:rFonts w:ascii="Times New Roman" w:hAnsi="Times New Roman" w:cs="Times New Roman"/>
          <w:sz w:val="24"/>
          <w:szCs w:val="24"/>
        </w:rPr>
        <w:fldChar w:fldCharType="separate"/>
      </w:r>
      <w:r w:rsidR="002762CA" w:rsidRPr="002762CA">
        <w:rPr>
          <w:rStyle w:val="tlid-translation"/>
          <w:rFonts w:ascii="Times New Roman" w:hAnsi="Times New Roman" w:cs="Times New Roman"/>
          <w:noProof/>
          <w:sz w:val="24"/>
          <w:szCs w:val="24"/>
          <w:vertAlign w:val="superscript"/>
        </w:rPr>
        <w:t>11</w:t>
      </w:r>
      <w:r w:rsidR="00FC5FAF" w:rsidRPr="002762CA">
        <w:rPr>
          <w:rStyle w:val="tlid-translation"/>
          <w:rFonts w:ascii="Times New Roman" w:hAnsi="Times New Roman" w:cs="Times New Roman"/>
          <w:sz w:val="24"/>
          <w:szCs w:val="24"/>
        </w:rPr>
        <w:fldChar w:fldCharType="end"/>
      </w:r>
      <w:r w:rsidR="00FC5FAF" w:rsidRPr="002762CA">
        <w:rPr>
          <w:rStyle w:val="tlid-translation"/>
          <w:rFonts w:ascii="Times New Roman" w:hAnsi="Times New Roman" w:cs="Times New Roman"/>
          <w:sz w:val="24"/>
          <w:szCs w:val="24"/>
        </w:rPr>
        <w:t xml:space="preserve">. </w:t>
      </w:r>
      <w:r w:rsidR="00064B8D" w:rsidRPr="002762CA">
        <w:rPr>
          <w:rStyle w:val="tlid-translation"/>
          <w:rFonts w:ascii="Times New Roman" w:hAnsi="Times New Roman" w:cs="Times New Roman"/>
          <w:sz w:val="24"/>
          <w:szCs w:val="24"/>
        </w:rPr>
        <w:t xml:space="preserve">Selama </w:t>
      </w:r>
      <w:proofErr w:type="spellStart"/>
      <w:r w:rsidR="00064B8D" w:rsidRPr="002762CA">
        <w:rPr>
          <w:rStyle w:val="tlid-translation"/>
          <w:rFonts w:ascii="Times New Roman" w:hAnsi="Times New Roman" w:cs="Times New Roman"/>
          <w:sz w:val="24"/>
          <w:szCs w:val="24"/>
        </w:rPr>
        <w:t>ini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indikator</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untuk</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melihat</w:t>
      </w:r>
      <w:proofErr w:type="spellEnd"/>
      <w:r w:rsidR="00064B8D" w:rsidRPr="002762CA">
        <w:rPr>
          <w:rStyle w:val="tlid-translation"/>
          <w:rFonts w:ascii="Times New Roman" w:hAnsi="Times New Roman" w:cs="Times New Roman"/>
          <w:sz w:val="24"/>
          <w:szCs w:val="24"/>
        </w:rPr>
        <w:t xml:space="preserve"> status </w:t>
      </w:r>
      <w:proofErr w:type="spellStart"/>
      <w:r w:rsidR="00064B8D" w:rsidRPr="002762CA">
        <w:rPr>
          <w:rStyle w:val="tlid-translation"/>
          <w:rFonts w:ascii="Times New Roman" w:hAnsi="Times New Roman" w:cs="Times New Roman"/>
          <w:sz w:val="24"/>
          <w:szCs w:val="24"/>
        </w:rPr>
        <w:t>kebersihan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gigi</w:t>
      </w:r>
      <w:proofErr w:type="spellEnd"/>
      <w:r w:rsidR="00064B8D" w:rsidRPr="002762CA">
        <w:rPr>
          <w:rStyle w:val="tlid-translation"/>
          <w:rFonts w:ascii="Times New Roman" w:hAnsi="Times New Roman" w:cs="Times New Roman"/>
          <w:sz w:val="24"/>
          <w:szCs w:val="24"/>
        </w:rPr>
        <w:t xml:space="preserve"> dan </w:t>
      </w:r>
      <w:proofErr w:type="spellStart"/>
      <w:r w:rsidR="00064B8D" w:rsidRPr="002762CA">
        <w:rPr>
          <w:rStyle w:val="tlid-translation"/>
          <w:rFonts w:ascii="Times New Roman" w:hAnsi="Times New Roman" w:cs="Times New Roman"/>
          <w:sz w:val="24"/>
          <w:szCs w:val="24"/>
        </w:rPr>
        <w:t>mulut</w:t>
      </w:r>
      <w:proofErr w:type="spellEnd"/>
      <w:r w:rsidR="00064B8D" w:rsidRPr="002762CA">
        <w:rPr>
          <w:rStyle w:val="tlid-translation"/>
          <w:rFonts w:ascii="Times New Roman" w:hAnsi="Times New Roman" w:cs="Times New Roman"/>
          <w:sz w:val="24"/>
          <w:szCs w:val="24"/>
        </w:rPr>
        <w:t xml:space="preserve"> yang </w:t>
      </w:r>
      <w:proofErr w:type="spellStart"/>
      <w:r w:rsidR="00064B8D" w:rsidRPr="002762CA">
        <w:rPr>
          <w:rStyle w:val="tlid-translation"/>
          <w:rFonts w:ascii="Times New Roman" w:hAnsi="Times New Roman" w:cs="Times New Roman"/>
          <w:sz w:val="24"/>
          <w:szCs w:val="24"/>
        </w:rPr>
        <w:t>digunakan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adalah</w:t>
      </w:r>
      <w:proofErr w:type="spellEnd"/>
      <w:r w:rsidR="00064B8D" w:rsidRPr="002762CA">
        <w:rPr>
          <w:rStyle w:val="tlid-translation"/>
          <w:rFonts w:ascii="Times New Roman" w:hAnsi="Times New Roman" w:cs="Times New Roman"/>
          <w:sz w:val="24"/>
          <w:szCs w:val="24"/>
        </w:rPr>
        <w:t xml:space="preserve"> </w:t>
      </w:r>
      <w:r w:rsidR="00064B8D" w:rsidRPr="002762CA">
        <w:rPr>
          <w:rStyle w:val="tlid-translation"/>
          <w:rFonts w:ascii="Times New Roman" w:hAnsi="Times New Roman" w:cs="Times New Roman"/>
          <w:sz w:val="24"/>
          <w:szCs w:val="24"/>
        </w:rPr>
        <w:lastRenderedPageBreak/>
        <w:t xml:space="preserve">OHIS </w:t>
      </w:r>
      <w:proofErr w:type="spellStart"/>
      <w:r w:rsidR="00064B8D" w:rsidRPr="002762CA">
        <w:rPr>
          <w:rStyle w:val="tlid-translation"/>
          <w:rFonts w:ascii="Times New Roman" w:hAnsi="Times New Roman" w:cs="Times New Roman"/>
          <w:sz w:val="24"/>
          <w:szCs w:val="24"/>
        </w:rPr>
        <w:t>dari</w:t>
      </w:r>
      <w:proofErr w:type="spellEnd"/>
      <w:r w:rsidR="00064B8D" w:rsidRPr="002762CA">
        <w:rPr>
          <w:rStyle w:val="tlid-translation"/>
          <w:rFonts w:ascii="Times New Roman" w:hAnsi="Times New Roman" w:cs="Times New Roman"/>
          <w:sz w:val="24"/>
          <w:szCs w:val="24"/>
        </w:rPr>
        <w:t xml:space="preserve"> Green and Vermilion, </w:t>
      </w:r>
      <w:proofErr w:type="spellStart"/>
      <w:r w:rsidR="00064B8D" w:rsidRPr="002762CA">
        <w:rPr>
          <w:rStyle w:val="tlid-translation"/>
          <w:rFonts w:ascii="Times New Roman" w:hAnsi="Times New Roman" w:cs="Times New Roman"/>
          <w:sz w:val="24"/>
          <w:szCs w:val="24"/>
        </w:rPr>
        <w:t>dimana</w:t>
      </w:r>
      <w:proofErr w:type="spellEnd"/>
      <w:r w:rsidR="00064B8D" w:rsidRPr="002762CA">
        <w:rPr>
          <w:rStyle w:val="tlid-translation"/>
          <w:rFonts w:ascii="Times New Roman" w:hAnsi="Times New Roman" w:cs="Times New Roman"/>
          <w:sz w:val="24"/>
          <w:szCs w:val="24"/>
        </w:rPr>
        <w:t xml:space="preserve"> indicator </w:t>
      </w:r>
      <w:proofErr w:type="spellStart"/>
      <w:r w:rsidR="00064B8D" w:rsidRPr="002762CA">
        <w:rPr>
          <w:rStyle w:val="tlid-translation"/>
          <w:rFonts w:ascii="Times New Roman" w:hAnsi="Times New Roman" w:cs="Times New Roman"/>
          <w:sz w:val="24"/>
          <w:szCs w:val="24"/>
        </w:rPr>
        <w:t>ini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merupakan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penggabungan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pemeriksaan</w:t>
      </w:r>
      <w:proofErr w:type="spellEnd"/>
      <w:r w:rsidR="00064B8D" w:rsidRPr="002762CA">
        <w:rPr>
          <w:rStyle w:val="tlid-translation"/>
          <w:rFonts w:ascii="Times New Roman" w:hAnsi="Times New Roman" w:cs="Times New Roman"/>
          <w:sz w:val="24"/>
          <w:szCs w:val="24"/>
        </w:rPr>
        <w:t xml:space="preserve"> debris </w:t>
      </w:r>
      <w:proofErr w:type="spellStart"/>
      <w:r w:rsidR="00064B8D" w:rsidRPr="002762CA">
        <w:rPr>
          <w:rStyle w:val="tlid-translation"/>
          <w:rFonts w:ascii="Times New Roman" w:hAnsi="Times New Roman" w:cs="Times New Roman"/>
          <w:sz w:val="24"/>
          <w:szCs w:val="24"/>
        </w:rPr>
        <w:t>indek</w:t>
      </w:r>
      <w:proofErr w:type="spellEnd"/>
      <w:r w:rsidR="00064B8D" w:rsidRPr="002762CA">
        <w:rPr>
          <w:rStyle w:val="tlid-translation"/>
          <w:rFonts w:ascii="Times New Roman" w:hAnsi="Times New Roman" w:cs="Times New Roman"/>
          <w:sz w:val="24"/>
          <w:szCs w:val="24"/>
        </w:rPr>
        <w:t xml:space="preserve"> dan </w:t>
      </w:r>
      <w:proofErr w:type="spellStart"/>
      <w:r w:rsidR="00064B8D" w:rsidRPr="002762CA">
        <w:rPr>
          <w:rStyle w:val="tlid-translation"/>
          <w:rFonts w:ascii="Times New Roman" w:hAnsi="Times New Roman" w:cs="Times New Roman"/>
          <w:sz w:val="24"/>
          <w:szCs w:val="24"/>
        </w:rPr>
        <w:t>kalkulus</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indek</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dengan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menggunakan</w:t>
      </w:r>
      <w:proofErr w:type="spellEnd"/>
      <w:r w:rsidR="00064B8D" w:rsidRPr="002762CA">
        <w:rPr>
          <w:rStyle w:val="tlid-translation"/>
          <w:rFonts w:ascii="Times New Roman" w:hAnsi="Times New Roman" w:cs="Times New Roman"/>
          <w:sz w:val="24"/>
          <w:szCs w:val="24"/>
        </w:rPr>
        <w:t xml:space="preserve"> sampling </w:t>
      </w:r>
      <w:proofErr w:type="spellStart"/>
      <w:r w:rsidR="00064B8D" w:rsidRPr="002762CA">
        <w:rPr>
          <w:rStyle w:val="tlid-translation"/>
          <w:rFonts w:ascii="Times New Roman" w:hAnsi="Times New Roman" w:cs="Times New Roman"/>
          <w:sz w:val="24"/>
          <w:szCs w:val="24"/>
        </w:rPr>
        <w:t>dari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beberapa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gigi</w:t>
      </w:r>
      <w:proofErr w:type="spellEnd"/>
      <w:r w:rsidR="00064B8D" w:rsidRPr="002762CA">
        <w:rPr>
          <w:rStyle w:val="tlid-translation"/>
          <w:rFonts w:ascii="Times New Roman" w:hAnsi="Times New Roman" w:cs="Times New Roman"/>
          <w:sz w:val="24"/>
          <w:szCs w:val="24"/>
        </w:rPr>
        <w:t xml:space="preserve"> yang </w:t>
      </w:r>
      <w:proofErr w:type="spellStart"/>
      <w:r w:rsidR="00064B8D" w:rsidRPr="002762CA">
        <w:rPr>
          <w:rStyle w:val="tlid-translation"/>
          <w:rFonts w:ascii="Times New Roman" w:hAnsi="Times New Roman" w:cs="Times New Roman"/>
          <w:sz w:val="24"/>
          <w:szCs w:val="24"/>
        </w:rPr>
        <w:t>diperiksa</w:t>
      </w:r>
      <w:proofErr w:type="spellEnd"/>
      <w:r w:rsidR="00064B8D" w:rsidRPr="002762CA">
        <w:rPr>
          <w:rStyle w:val="tlid-translation"/>
          <w:rFonts w:ascii="Times New Roman" w:hAnsi="Times New Roman" w:cs="Times New Roman"/>
          <w:sz w:val="24"/>
          <w:szCs w:val="24"/>
        </w:rPr>
        <w:t xml:space="preserve">. Selain indicator OHIS </w:t>
      </w:r>
      <w:proofErr w:type="spellStart"/>
      <w:r w:rsidR="00064B8D" w:rsidRPr="002762CA">
        <w:rPr>
          <w:rStyle w:val="tlid-translation"/>
          <w:rFonts w:ascii="Times New Roman" w:hAnsi="Times New Roman" w:cs="Times New Roman"/>
          <w:sz w:val="24"/>
          <w:szCs w:val="24"/>
        </w:rPr>
        <w:t>untuk</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melihat</w:t>
      </w:r>
      <w:proofErr w:type="spellEnd"/>
      <w:r w:rsidR="00064B8D" w:rsidRPr="002762CA">
        <w:rPr>
          <w:rStyle w:val="tlid-translation"/>
          <w:rFonts w:ascii="Times New Roman" w:hAnsi="Times New Roman" w:cs="Times New Roman"/>
          <w:sz w:val="24"/>
          <w:szCs w:val="24"/>
        </w:rPr>
        <w:t xml:space="preserve"> status </w:t>
      </w:r>
      <w:proofErr w:type="spellStart"/>
      <w:r w:rsidR="00064B8D" w:rsidRPr="002762CA">
        <w:rPr>
          <w:rStyle w:val="tlid-translation"/>
          <w:rFonts w:ascii="Times New Roman" w:hAnsi="Times New Roman" w:cs="Times New Roman"/>
          <w:sz w:val="24"/>
          <w:szCs w:val="24"/>
        </w:rPr>
        <w:t>kebersihan</w:t>
      </w:r>
      <w:proofErr w:type="spellEnd"/>
      <w:r w:rsidR="00064B8D" w:rsidRPr="002762CA">
        <w:rPr>
          <w:rStyle w:val="tlid-translation"/>
          <w:rFonts w:ascii="Times New Roman" w:hAnsi="Times New Roman" w:cs="Times New Roman"/>
          <w:sz w:val="24"/>
          <w:szCs w:val="24"/>
        </w:rPr>
        <w:t xml:space="preserve"> juga </w:t>
      </w:r>
      <w:proofErr w:type="spellStart"/>
      <w:r w:rsidR="00064B8D" w:rsidRPr="002762CA">
        <w:rPr>
          <w:rStyle w:val="tlid-translation"/>
          <w:rFonts w:ascii="Times New Roman" w:hAnsi="Times New Roman" w:cs="Times New Roman"/>
          <w:sz w:val="24"/>
          <w:szCs w:val="24"/>
        </w:rPr>
        <w:t>digunakan</w:t>
      </w:r>
      <w:proofErr w:type="spellEnd"/>
      <w:r w:rsidR="00064B8D" w:rsidRPr="002762CA">
        <w:rPr>
          <w:rStyle w:val="tlid-translation"/>
          <w:rFonts w:ascii="Times New Roman" w:hAnsi="Times New Roman" w:cs="Times New Roman"/>
          <w:sz w:val="24"/>
          <w:szCs w:val="24"/>
        </w:rPr>
        <w:t xml:space="preserve"> indicator PHP dan PHPM yang </w:t>
      </w:r>
      <w:proofErr w:type="spellStart"/>
      <w:r w:rsidR="00064B8D" w:rsidRPr="002762CA">
        <w:rPr>
          <w:rStyle w:val="tlid-translation"/>
          <w:rFonts w:ascii="Times New Roman" w:hAnsi="Times New Roman" w:cs="Times New Roman"/>
          <w:sz w:val="24"/>
          <w:szCs w:val="24"/>
        </w:rPr>
        <w:t>dilakukan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dengan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cara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melihat</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ada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tidaknya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plak</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gigi</w:t>
      </w:r>
      <w:proofErr w:type="spellEnd"/>
      <w:r w:rsidR="00064B8D" w:rsidRPr="002762CA">
        <w:rPr>
          <w:rStyle w:val="tlid-translation"/>
          <w:rFonts w:ascii="Times New Roman" w:hAnsi="Times New Roman" w:cs="Times New Roman"/>
          <w:sz w:val="24"/>
          <w:szCs w:val="24"/>
        </w:rPr>
        <w:t xml:space="preserve"> yang </w:t>
      </w:r>
      <w:proofErr w:type="spellStart"/>
      <w:r w:rsidR="00064B8D" w:rsidRPr="002762CA">
        <w:rPr>
          <w:rStyle w:val="tlid-translation"/>
          <w:rFonts w:ascii="Times New Roman" w:hAnsi="Times New Roman" w:cs="Times New Roman"/>
          <w:sz w:val="24"/>
          <w:szCs w:val="24"/>
        </w:rPr>
        <w:t>menempel</w:t>
      </w:r>
      <w:proofErr w:type="spellEnd"/>
      <w:r w:rsidR="00064B8D" w:rsidRPr="002762CA">
        <w:rPr>
          <w:rStyle w:val="tlid-translation"/>
          <w:rFonts w:ascii="Times New Roman" w:hAnsi="Times New Roman" w:cs="Times New Roman"/>
          <w:sz w:val="24"/>
          <w:szCs w:val="24"/>
        </w:rPr>
        <w:t xml:space="preserve"> pada </w:t>
      </w:r>
      <w:proofErr w:type="spellStart"/>
      <w:r w:rsidR="00064B8D" w:rsidRPr="002762CA">
        <w:rPr>
          <w:rStyle w:val="tlid-translation"/>
          <w:rFonts w:ascii="Times New Roman" w:hAnsi="Times New Roman" w:cs="Times New Roman"/>
          <w:sz w:val="24"/>
          <w:szCs w:val="24"/>
        </w:rPr>
        <w:t>permukaan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gigi</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dengan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bantuan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zat</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pewarna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kontras</w:t>
      </w:r>
      <w:proofErr w:type="spellEnd"/>
      <w:r w:rsidR="00064B8D" w:rsidRPr="002762CA">
        <w:rPr>
          <w:rStyle w:val="tlid-translation"/>
          <w:rFonts w:ascii="Times New Roman" w:hAnsi="Times New Roman" w:cs="Times New Roman"/>
          <w:sz w:val="24"/>
          <w:szCs w:val="24"/>
        </w:rPr>
        <w:t xml:space="preserve">. </w:t>
      </w:r>
    </w:p>
    <w:p w14:paraId="5F090215" w14:textId="722EA8C1" w:rsidR="009B14AF" w:rsidRPr="002762CA" w:rsidRDefault="00897228" w:rsidP="002762CA">
      <w:pPr>
        <w:tabs>
          <w:tab w:val="left" w:pos="720"/>
        </w:tabs>
        <w:spacing w:after="0" w:line="360" w:lineRule="auto"/>
        <w:ind w:firstLine="630"/>
        <w:jc w:val="both"/>
        <w:rPr>
          <w:rStyle w:val="tlid-translation"/>
          <w:rFonts w:ascii="Times New Roman" w:hAnsi="Times New Roman" w:cs="Times New Roman"/>
          <w:sz w:val="24"/>
          <w:szCs w:val="24"/>
        </w:rPr>
      </w:pPr>
      <w:r w:rsidRPr="002762CA">
        <w:rPr>
          <w:rStyle w:val="tlid-translation"/>
          <w:rFonts w:ascii="Times New Roman" w:hAnsi="Times New Roman" w:cs="Times New Roman"/>
          <w:sz w:val="24"/>
          <w:szCs w:val="24"/>
        </w:rPr>
        <w:t xml:space="preserve">Selama </w:t>
      </w:r>
      <w:proofErr w:type="spellStart"/>
      <w:r w:rsidRPr="002762CA">
        <w:rPr>
          <w:rStyle w:val="tlid-translation"/>
          <w:rFonts w:ascii="Times New Roman" w:hAnsi="Times New Roman" w:cs="Times New Roman"/>
          <w:sz w:val="24"/>
          <w:szCs w:val="24"/>
        </w:rPr>
        <w:t>ini</w:t>
      </w:r>
      <w:proofErr w:type="spellEnd"/>
      <w:r w:rsidRPr="002762CA">
        <w:rPr>
          <w:rStyle w:val="tlid-translation"/>
          <w:rFonts w:ascii="Times New Roman" w:hAnsi="Times New Roman" w:cs="Times New Roman"/>
          <w:sz w:val="24"/>
          <w:szCs w:val="24"/>
        </w:rPr>
        <w:t xml:space="preserve"> </w:t>
      </w:r>
      <w:r w:rsidR="00064B8D" w:rsidRPr="002762CA">
        <w:rPr>
          <w:rStyle w:val="tlid-translation"/>
          <w:rFonts w:ascii="Times New Roman" w:hAnsi="Times New Roman" w:cs="Times New Roman"/>
          <w:sz w:val="24"/>
          <w:szCs w:val="24"/>
        </w:rPr>
        <w:t xml:space="preserve">indicator </w:t>
      </w:r>
      <w:r w:rsidRPr="002762CA">
        <w:rPr>
          <w:rStyle w:val="tlid-translation"/>
          <w:rFonts w:ascii="Times New Roman" w:hAnsi="Times New Roman" w:cs="Times New Roman"/>
          <w:sz w:val="24"/>
          <w:szCs w:val="24"/>
        </w:rPr>
        <w:t xml:space="preserve">yang </w:t>
      </w:r>
      <w:proofErr w:type="spellStart"/>
      <w:r w:rsidRPr="002762CA">
        <w:rPr>
          <w:rStyle w:val="tlid-translation"/>
          <w:rFonts w:ascii="Times New Roman" w:hAnsi="Times New Roman" w:cs="Times New Roman"/>
          <w:sz w:val="24"/>
          <w:szCs w:val="24"/>
        </w:rPr>
        <w:t>ada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hanya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didesign</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untuk</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dilakukan</w:t>
      </w:r>
      <w:proofErr w:type="spellEnd"/>
      <w:r w:rsidR="00064B8D" w:rsidRPr="002762CA">
        <w:rPr>
          <w:rStyle w:val="tlid-translation"/>
          <w:rFonts w:ascii="Times New Roman" w:hAnsi="Times New Roman" w:cs="Times New Roman"/>
          <w:sz w:val="24"/>
          <w:szCs w:val="24"/>
        </w:rPr>
        <w:t xml:space="preserve"> oleh </w:t>
      </w:r>
      <w:proofErr w:type="spellStart"/>
      <w:r w:rsidR="00064B8D" w:rsidRPr="002762CA">
        <w:rPr>
          <w:rStyle w:val="tlid-translation"/>
          <w:rFonts w:ascii="Times New Roman" w:hAnsi="Times New Roman" w:cs="Times New Roman"/>
          <w:sz w:val="24"/>
          <w:szCs w:val="24"/>
        </w:rPr>
        <w:t>tenaga</w:t>
      </w:r>
      <w:proofErr w:type="spellEnd"/>
      <w:r w:rsidR="00064B8D" w:rsidRPr="002762CA">
        <w:rPr>
          <w:rStyle w:val="tlid-translation"/>
          <w:rFonts w:ascii="Times New Roman" w:hAnsi="Times New Roman" w:cs="Times New Roman"/>
          <w:sz w:val="24"/>
          <w:szCs w:val="24"/>
        </w:rPr>
        <w:t xml:space="preserve"> </w:t>
      </w:r>
      <w:proofErr w:type="spellStart"/>
      <w:r w:rsidR="00064B8D" w:rsidRPr="002762CA">
        <w:rPr>
          <w:rStyle w:val="tlid-translation"/>
          <w:rFonts w:ascii="Times New Roman" w:hAnsi="Times New Roman" w:cs="Times New Roman"/>
          <w:sz w:val="24"/>
          <w:szCs w:val="24"/>
        </w:rPr>
        <w:t>kesehatan</w:t>
      </w:r>
      <w:proofErr w:type="spellEnd"/>
      <w:r w:rsidR="00064B8D"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padahal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untuk</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melibatkan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peranserta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masyarakat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dalam</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ini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kader</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kesehatan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perlu</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dikembangkan</w:t>
      </w:r>
      <w:proofErr w:type="spellEnd"/>
      <w:r w:rsidR="00326DCA" w:rsidRPr="002762CA">
        <w:rPr>
          <w:rStyle w:val="tlid-translation"/>
          <w:rFonts w:ascii="Times New Roman" w:hAnsi="Times New Roman" w:cs="Times New Roman"/>
          <w:sz w:val="24"/>
          <w:szCs w:val="24"/>
        </w:rPr>
        <w:t xml:space="preserve"> instrument </w:t>
      </w:r>
      <w:r w:rsidRPr="002762CA">
        <w:rPr>
          <w:rStyle w:val="tlid-translation"/>
          <w:rFonts w:ascii="Times New Roman" w:hAnsi="Times New Roman" w:cs="Times New Roman"/>
          <w:sz w:val="24"/>
          <w:szCs w:val="24"/>
        </w:rPr>
        <w:t xml:space="preserve">yang </w:t>
      </w:r>
      <w:proofErr w:type="spellStart"/>
      <w:r w:rsidRPr="002762CA">
        <w:rPr>
          <w:rStyle w:val="tlid-translation"/>
          <w:rFonts w:ascii="Times New Roman" w:hAnsi="Times New Roman" w:cs="Times New Roman"/>
          <w:sz w:val="24"/>
          <w:szCs w:val="24"/>
        </w:rPr>
        <w:t>praktik</w:t>
      </w:r>
      <w:proofErr w:type="spellEnd"/>
      <w:r w:rsidRPr="002762CA">
        <w:rPr>
          <w:rStyle w:val="tlid-translation"/>
          <w:rFonts w:ascii="Times New Roman" w:hAnsi="Times New Roman" w:cs="Times New Roman"/>
          <w:sz w:val="24"/>
          <w:szCs w:val="24"/>
        </w:rPr>
        <w:t xml:space="preserve"> dan </w:t>
      </w:r>
      <w:proofErr w:type="spellStart"/>
      <w:r w:rsidRPr="002762CA">
        <w:rPr>
          <w:rStyle w:val="tlid-translation"/>
          <w:rFonts w:ascii="Times New Roman" w:hAnsi="Times New Roman" w:cs="Times New Roman"/>
          <w:sz w:val="24"/>
          <w:szCs w:val="24"/>
        </w:rPr>
        <w:t>hasilnya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akurat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serta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terstandarisasi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dengan</w:t>
      </w:r>
      <w:proofErr w:type="spellEnd"/>
      <w:r w:rsidRPr="002762CA">
        <w:rPr>
          <w:rStyle w:val="tlid-translation"/>
          <w:rFonts w:ascii="Times New Roman" w:hAnsi="Times New Roman" w:cs="Times New Roman"/>
          <w:sz w:val="24"/>
          <w:szCs w:val="24"/>
        </w:rPr>
        <w:t xml:space="preserve"> indicator yang </w:t>
      </w:r>
      <w:proofErr w:type="spellStart"/>
      <w:r w:rsidRPr="002762CA">
        <w:rPr>
          <w:rStyle w:val="tlid-translation"/>
          <w:rFonts w:ascii="Times New Roman" w:hAnsi="Times New Roman" w:cs="Times New Roman"/>
          <w:sz w:val="24"/>
          <w:szCs w:val="24"/>
        </w:rPr>
        <w:t>selama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ini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sudah</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baku</w:t>
      </w:r>
      <w:proofErr w:type="spellEnd"/>
      <w:r w:rsidRPr="002762CA">
        <w:rPr>
          <w:rStyle w:val="tlid-translation"/>
          <w:rFonts w:ascii="Times New Roman" w:hAnsi="Times New Roman" w:cs="Times New Roman"/>
          <w:sz w:val="24"/>
          <w:szCs w:val="24"/>
        </w:rPr>
        <w:t xml:space="preserve">. Oleh </w:t>
      </w:r>
      <w:proofErr w:type="spellStart"/>
      <w:r w:rsidRPr="002762CA">
        <w:rPr>
          <w:rStyle w:val="tlid-translation"/>
          <w:rFonts w:ascii="Times New Roman" w:hAnsi="Times New Roman" w:cs="Times New Roman"/>
          <w:sz w:val="24"/>
          <w:szCs w:val="24"/>
        </w:rPr>
        <w:t>karena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itu</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dalam</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penelitian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ini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akan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dibuat</w:t>
      </w:r>
      <w:proofErr w:type="spellEnd"/>
      <w:r w:rsidRPr="002762CA">
        <w:rPr>
          <w:rStyle w:val="tlid-translation"/>
          <w:rFonts w:ascii="Times New Roman" w:hAnsi="Times New Roman" w:cs="Times New Roman"/>
          <w:sz w:val="24"/>
          <w:szCs w:val="24"/>
        </w:rPr>
        <w:t xml:space="preserve"> model </w:t>
      </w:r>
      <w:proofErr w:type="spellStart"/>
      <w:r w:rsidRPr="002762CA">
        <w:rPr>
          <w:rStyle w:val="tlid-translation"/>
          <w:rFonts w:ascii="Times New Roman" w:hAnsi="Times New Roman" w:cs="Times New Roman"/>
          <w:sz w:val="24"/>
          <w:szCs w:val="24"/>
        </w:rPr>
        <w:t>pengukuran</w:t>
      </w:r>
      <w:proofErr w:type="spellEnd"/>
      <w:r w:rsidRPr="002762CA">
        <w:rPr>
          <w:rStyle w:val="tlid-translation"/>
          <w:rFonts w:ascii="Times New Roman" w:hAnsi="Times New Roman" w:cs="Times New Roman"/>
          <w:sz w:val="24"/>
          <w:szCs w:val="24"/>
        </w:rPr>
        <w:t xml:space="preserve"> status </w:t>
      </w:r>
      <w:proofErr w:type="spellStart"/>
      <w:r w:rsidRPr="002762CA">
        <w:rPr>
          <w:rStyle w:val="tlid-translation"/>
          <w:rFonts w:ascii="Times New Roman" w:hAnsi="Times New Roman" w:cs="Times New Roman"/>
          <w:sz w:val="24"/>
          <w:szCs w:val="24"/>
        </w:rPr>
        <w:t>keberishan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yang </w:t>
      </w:r>
      <w:proofErr w:type="spellStart"/>
      <w:r w:rsidRPr="002762CA">
        <w:rPr>
          <w:rStyle w:val="tlid-translation"/>
          <w:rFonts w:ascii="Times New Roman" w:hAnsi="Times New Roman" w:cs="Times New Roman"/>
          <w:sz w:val="24"/>
          <w:szCs w:val="24"/>
        </w:rPr>
        <w:t>nantinya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bisa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digunakan</w:t>
      </w:r>
      <w:proofErr w:type="spellEnd"/>
      <w:r w:rsidRPr="002762CA">
        <w:rPr>
          <w:rStyle w:val="tlid-translation"/>
          <w:rFonts w:ascii="Times New Roman" w:hAnsi="Times New Roman" w:cs="Times New Roman"/>
          <w:sz w:val="24"/>
          <w:szCs w:val="24"/>
        </w:rPr>
        <w:t xml:space="preserve"> dan </w:t>
      </w:r>
      <w:proofErr w:type="spellStart"/>
      <w:r w:rsidRPr="002762CA">
        <w:rPr>
          <w:rStyle w:val="tlid-translation"/>
          <w:rFonts w:ascii="Times New Roman" w:hAnsi="Times New Roman" w:cs="Times New Roman"/>
          <w:sz w:val="24"/>
          <w:szCs w:val="24"/>
        </w:rPr>
        <w:t>dilakukan</w:t>
      </w:r>
      <w:proofErr w:type="spellEnd"/>
      <w:r w:rsidRPr="002762CA">
        <w:rPr>
          <w:rStyle w:val="tlid-translation"/>
          <w:rFonts w:ascii="Times New Roman" w:hAnsi="Times New Roman" w:cs="Times New Roman"/>
          <w:sz w:val="24"/>
          <w:szCs w:val="24"/>
        </w:rPr>
        <w:t xml:space="preserve"> oleh </w:t>
      </w:r>
      <w:proofErr w:type="spellStart"/>
      <w:r w:rsidRPr="002762CA">
        <w:rPr>
          <w:rStyle w:val="tlid-translation"/>
          <w:rFonts w:ascii="Times New Roman" w:hAnsi="Times New Roman" w:cs="Times New Roman"/>
          <w:sz w:val="24"/>
          <w:szCs w:val="24"/>
        </w:rPr>
        <w:t>kader</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kesehatan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w:t>
      </w:r>
    </w:p>
    <w:p w14:paraId="2DAECA03" w14:textId="4234CE4A" w:rsidR="0087023A" w:rsidRPr="002762CA" w:rsidRDefault="0087023A" w:rsidP="00BB0BC5">
      <w:pPr>
        <w:pStyle w:val="SUBJUDUL1"/>
        <w:numPr>
          <w:ilvl w:val="4"/>
          <w:numId w:val="4"/>
        </w:numPr>
        <w:spacing w:before="120"/>
        <w:ind w:left="0" w:hanging="426"/>
        <w:jc w:val="both"/>
        <w:rPr>
          <w:rStyle w:val="markedcontent"/>
          <w:rFonts w:ascii="Times New Roman" w:hAnsi="Times New Roman" w:cs="Times New Roman"/>
        </w:rPr>
      </w:pPr>
      <w:r w:rsidRPr="002762CA">
        <w:rPr>
          <w:rStyle w:val="markedcontent"/>
          <w:rFonts w:ascii="Times New Roman" w:hAnsi="Times New Roman" w:cs="Times New Roman"/>
        </w:rPr>
        <w:t xml:space="preserve">Tujuan </w:t>
      </w:r>
      <w:proofErr w:type="spellStart"/>
      <w:r w:rsidRPr="002762CA">
        <w:rPr>
          <w:rStyle w:val="markedcontent"/>
          <w:rFonts w:ascii="Times New Roman" w:hAnsi="Times New Roman" w:cs="Times New Roman"/>
        </w:rPr>
        <w:t>Penelitian</w:t>
      </w:r>
      <w:proofErr w:type="spellEnd"/>
    </w:p>
    <w:p w14:paraId="2A14D83C" w14:textId="5E926279" w:rsidR="0087023A" w:rsidRPr="002762CA" w:rsidRDefault="0087023A" w:rsidP="00BB0BC5">
      <w:pPr>
        <w:pStyle w:val="ListParagraph"/>
        <w:numPr>
          <w:ilvl w:val="1"/>
          <w:numId w:val="32"/>
        </w:numPr>
        <w:spacing w:after="0" w:line="360" w:lineRule="auto"/>
        <w:ind w:left="284" w:hanging="284"/>
        <w:rPr>
          <w:rStyle w:val="tlid-translation"/>
          <w:rFonts w:ascii="Times New Roman" w:hAnsi="Times New Roman" w:cs="Times New Roman"/>
          <w:sz w:val="24"/>
          <w:szCs w:val="24"/>
        </w:rPr>
      </w:pPr>
      <w:r w:rsidRPr="002762CA">
        <w:rPr>
          <w:rStyle w:val="tlid-translation"/>
          <w:rFonts w:ascii="Times New Roman" w:hAnsi="Times New Roman" w:cs="Times New Roman"/>
          <w:sz w:val="24"/>
          <w:szCs w:val="24"/>
        </w:rPr>
        <w:t>Tujuan Umum</w:t>
      </w:r>
    </w:p>
    <w:p w14:paraId="777F68E4" w14:textId="6172AEC4" w:rsidR="0087023A" w:rsidRPr="002762CA" w:rsidRDefault="0087023A" w:rsidP="00BB0BC5">
      <w:pPr>
        <w:spacing w:line="360" w:lineRule="auto"/>
        <w:ind w:left="284"/>
        <w:rPr>
          <w:rStyle w:val="tlid-translation"/>
          <w:rFonts w:ascii="Times New Roman" w:hAnsi="Times New Roman" w:cs="Times New Roman"/>
          <w:sz w:val="24"/>
          <w:szCs w:val="24"/>
        </w:rPr>
      </w:pPr>
      <w:proofErr w:type="spellStart"/>
      <w:r w:rsidRPr="002762CA">
        <w:rPr>
          <w:rStyle w:val="tlid-translation"/>
          <w:rFonts w:ascii="Times New Roman" w:hAnsi="Times New Roman" w:cs="Times New Roman"/>
          <w:sz w:val="24"/>
          <w:szCs w:val="24"/>
        </w:rPr>
        <w:t>Menganalisi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validasi</w:t>
      </w:r>
      <w:proofErr w:type="spellEnd"/>
      <w:r w:rsidRPr="002762CA">
        <w:rPr>
          <w:rStyle w:val="tlid-translation"/>
          <w:rFonts w:ascii="Times New Roman" w:hAnsi="Times New Roman" w:cs="Times New Roman"/>
          <w:sz w:val="24"/>
          <w:szCs w:val="24"/>
        </w:rPr>
        <w:t xml:space="preserve"> indicator </w:t>
      </w:r>
      <w:proofErr w:type="spellStart"/>
      <w:r w:rsidRPr="002762CA">
        <w:rPr>
          <w:rStyle w:val="tlid-translation"/>
          <w:rFonts w:ascii="Times New Roman" w:hAnsi="Times New Roman" w:cs="Times New Roman"/>
          <w:sz w:val="24"/>
          <w:szCs w:val="24"/>
        </w:rPr>
        <w:t>pengukuran</w:t>
      </w:r>
      <w:proofErr w:type="spellEnd"/>
      <w:r w:rsidRPr="002762CA">
        <w:rPr>
          <w:rStyle w:val="tlid-translation"/>
          <w:rFonts w:ascii="Times New Roman" w:hAnsi="Times New Roman" w:cs="Times New Roman"/>
          <w:sz w:val="24"/>
          <w:szCs w:val="24"/>
        </w:rPr>
        <w:t xml:space="preserve"> status </w:t>
      </w:r>
      <w:proofErr w:type="spellStart"/>
      <w:r w:rsidRPr="002762CA">
        <w:rPr>
          <w:rStyle w:val="tlid-translation"/>
          <w:rFonts w:ascii="Times New Roman" w:hAnsi="Times New Roman" w:cs="Times New Roman"/>
          <w:sz w:val="24"/>
          <w:szCs w:val="24"/>
        </w:rPr>
        <w:t>kebersihan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dan </w:t>
      </w:r>
      <w:proofErr w:type="spellStart"/>
      <w:r w:rsidRPr="002762CA">
        <w:rPr>
          <w:rStyle w:val="tlid-translation"/>
          <w:rFonts w:ascii="Times New Roman" w:hAnsi="Times New Roman" w:cs="Times New Roman"/>
          <w:sz w:val="24"/>
          <w:szCs w:val="24"/>
        </w:rPr>
        <w:t>mulut</w:t>
      </w:r>
      <w:proofErr w:type="spellEnd"/>
      <w:r w:rsidRPr="002762CA">
        <w:rPr>
          <w:rStyle w:val="tlid-translation"/>
          <w:rFonts w:ascii="Times New Roman" w:hAnsi="Times New Roman" w:cs="Times New Roman"/>
          <w:sz w:val="24"/>
          <w:szCs w:val="24"/>
        </w:rPr>
        <w:t xml:space="preserve"> pada </w:t>
      </w:r>
      <w:proofErr w:type="spellStart"/>
      <w:r w:rsidRPr="002762CA">
        <w:rPr>
          <w:rStyle w:val="tlid-translation"/>
          <w:rFonts w:ascii="Times New Roman" w:hAnsi="Times New Roman" w:cs="Times New Roman"/>
          <w:sz w:val="24"/>
          <w:szCs w:val="24"/>
        </w:rPr>
        <w:t>siswa</w:t>
      </w:r>
      <w:proofErr w:type="spellEnd"/>
      <w:r w:rsidRPr="002762CA">
        <w:rPr>
          <w:rStyle w:val="tlid-translation"/>
          <w:rFonts w:ascii="Times New Roman" w:hAnsi="Times New Roman" w:cs="Times New Roman"/>
          <w:sz w:val="24"/>
          <w:szCs w:val="24"/>
        </w:rPr>
        <w:t xml:space="preserve"> SD di SDN </w:t>
      </w:r>
      <w:proofErr w:type="spellStart"/>
      <w:r w:rsidRPr="002762CA">
        <w:rPr>
          <w:rStyle w:val="tlid-translation"/>
          <w:rFonts w:ascii="Times New Roman" w:hAnsi="Times New Roman" w:cs="Times New Roman"/>
          <w:sz w:val="24"/>
          <w:szCs w:val="24"/>
        </w:rPr>
        <w:t>P</w:t>
      </w:r>
      <w:r w:rsidR="002762CA" w:rsidRPr="002762CA">
        <w:rPr>
          <w:rStyle w:val="tlid-translation"/>
          <w:rFonts w:ascii="Times New Roman" w:hAnsi="Times New Roman" w:cs="Times New Roman"/>
          <w:sz w:val="24"/>
          <w:szCs w:val="24"/>
        </w:rPr>
        <w:t>u</w:t>
      </w:r>
      <w:r w:rsidRPr="002762CA">
        <w:rPr>
          <w:rStyle w:val="tlid-translation"/>
          <w:rFonts w:ascii="Times New Roman" w:hAnsi="Times New Roman" w:cs="Times New Roman"/>
          <w:sz w:val="24"/>
          <w:szCs w:val="24"/>
        </w:rPr>
        <w:t>dakpayung</w:t>
      </w:r>
      <w:proofErr w:type="spellEnd"/>
      <w:r w:rsidRPr="002762CA">
        <w:rPr>
          <w:rStyle w:val="tlid-translation"/>
          <w:rFonts w:ascii="Times New Roman" w:hAnsi="Times New Roman" w:cs="Times New Roman"/>
          <w:sz w:val="24"/>
          <w:szCs w:val="24"/>
        </w:rPr>
        <w:t xml:space="preserve"> 02</w:t>
      </w:r>
    </w:p>
    <w:p w14:paraId="029266C8" w14:textId="0E3E4DC3" w:rsidR="0087023A" w:rsidRPr="002762CA" w:rsidRDefault="0087023A" w:rsidP="00BB0BC5">
      <w:pPr>
        <w:pStyle w:val="ListParagraph"/>
        <w:numPr>
          <w:ilvl w:val="1"/>
          <w:numId w:val="32"/>
        </w:numPr>
        <w:spacing w:after="0" w:line="360" w:lineRule="auto"/>
        <w:ind w:left="284" w:hanging="284"/>
        <w:rPr>
          <w:rStyle w:val="tlid-translation"/>
          <w:rFonts w:ascii="Times New Roman" w:hAnsi="Times New Roman" w:cs="Times New Roman"/>
          <w:sz w:val="24"/>
          <w:szCs w:val="24"/>
        </w:rPr>
      </w:pPr>
      <w:r w:rsidRPr="002762CA">
        <w:rPr>
          <w:rStyle w:val="tlid-translation"/>
          <w:rFonts w:ascii="Times New Roman" w:hAnsi="Times New Roman" w:cs="Times New Roman"/>
          <w:sz w:val="24"/>
          <w:szCs w:val="24"/>
        </w:rPr>
        <w:t xml:space="preserve">Tujuan </w:t>
      </w:r>
      <w:proofErr w:type="spellStart"/>
      <w:r w:rsidRPr="002762CA">
        <w:rPr>
          <w:rStyle w:val="tlid-translation"/>
          <w:rFonts w:ascii="Times New Roman" w:hAnsi="Times New Roman" w:cs="Times New Roman"/>
          <w:sz w:val="24"/>
          <w:szCs w:val="24"/>
        </w:rPr>
        <w:t>Khusus</w:t>
      </w:r>
      <w:proofErr w:type="spellEnd"/>
    </w:p>
    <w:p w14:paraId="062AACC3" w14:textId="4E3B7733" w:rsidR="00BB0BC5" w:rsidRPr="002762CA" w:rsidRDefault="00BB0BC5" w:rsidP="00BB0BC5">
      <w:pPr>
        <w:pStyle w:val="ListParagraph"/>
        <w:numPr>
          <w:ilvl w:val="0"/>
          <w:numId w:val="37"/>
        </w:numPr>
        <w:spacing w:line="360" w:lineRule="auto"/>
        <w:ind w:left="567" w:hanging="283"/>
        <w:rPr>
          <w:rStyle w:val="tlid-translation"/>
          <w:rFonts w:ascii="Times New Roman" w:hAnsi="Times New Roman" w:cs="Times New Roman"/>
          <w:sz w:val="24"/>
          <w:szCs w:val="24"/>
        </w:rPr>
      </w:pPr>
      <w:proofErr w:type="spellStart"/>
      <w:r w:rsidRPr="002762CA">
        <w:rPr>
          <w:rStyle w:val="tlid-translation"/>
          <w:rFonts w:ascii="Times New Roman" w:hAnsi="Times New Roman" w:cs="Times New Roman"/>
          <w:sz w:val="24"/>
          <w:szCs w:val="24"/>
        </w:rPr>
        <w:t>Mengetahui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secara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diskriptip</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hasil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pengukuran</w:t>
      </w:r>
      <w:proofErr w:type="spellEnd"/>
      <w:r w:rsidRPr="002762CA">
        <w:rPr>
          <w:rStyle w:val="tlid-translation"/>
          <w:rFonts w:ascii="Times New Roman" w:hAnsi="Times New Roman" w:cs="Times New Roman"/>
          <w:sz w:val="24"/>
          <w:szCs w:val="24"/>
        </w:rPr>
        <w:t xml:space="preserve"> status </w:t>
      </w:r>
      <w:proofErr w:type="spellStart"/>
      <w:r w:rsidR="00735E89" w:rsidRPr="002762CA">
        <w:rPr>
          <w:rStyle w:val="tlid-translation"/>
          <w:rFonts w:ascii="Times New Roman" w:hAnsi="Times New Roman" w:cs="Times New Roman"/>
          <w:sz w:val="24"/>
          <w:szCs w:val="24"/>
        </w:rPr>
        <w:t>kebersihan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dan </w:t>
      </w:r>
      <w:proofErr w:type="spellStart"/>
      <w:r w:rsidRPr="002762CA">
        <w:rPr>
          <w:rStyle w:val="tlid-translation"/>
          <w:rFonts w:ascii="Times New Roman" w:hAnsi="Times New Roman" w:cs="Times New Roman"/>
          <w:sz w:val="24"/>
          <w:szCs w:val="24"/>
        </w:rPr>
        <w:t>mulut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dengan</w:t>
      </w:r>
      <w:proofErr w:type="spellEnd"/>
      <w:r w:rsidRPr="002762CA">
        <w:rPr>
          <w:rStyle w:val="tlid-translation"/>
          <w:rFonts w:ascii="Times New Roman" w:hAnsi="Times New Roman" w:cs="Times New Roman"/>
          <w:sz w:val="24"/>
          <w:szCs w:val="24"/>
        </w:rPr>
        <w:t xml:space="preserve"> indicator yang </w:t>
      </w:r>
      <w:proofErr w:type="spellStart"/>
      <w:r w:rsidRPr="002762CA">
        <w:rPr>
          <w:rStyle w:val="tlid-translation"/>
          <w:rFonts w:ascii="Times New Roman" w:hAnsi="Times New Roman" w:cs="Times New Roman"/>
          <w:sz w:val="24"/>
          <w:szCs w:val="24"/>
        </w:rPr>
        <w:t>sudah</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baku</w:t>
      </w:r>
      <w:proofErr w:type="spellEnd"/>
      <w:r w:rsidRPr="002762CA">
        <w:rPr>
          <w:rStyle w:val="tlid-translation"/>
          <w:rFonts w:ascii="Times New Roman" w:hAnsi="Times New Roman" w:cs="Times New Roman"/>
          <w:sz w:val="24"/>
          <w:szCs w:val="24"/>
        </w:rPr>
        <w:t>/</w:t>
      </w:r>
      <w:proofErr w:type="spellStart"/>
      <w:r w:rsidRPr="002762CA">
        <w:rPr>
          <w:rStyle w:val="tlid-translation"/>
          <w:rFonts w:ascii="Times New Roman" w:hAnsi="Times New Roman" w:cs="Times New Roman"/>
          <w:sz w:val="24"/>
          <w:szCs w:val="24"/>
        </w:rPr>
        <w:t>terstandart</w:t>
      </w:r>
      <w:proofErr w:type="spellEnd"/>
    </w:p>
    <w:p w14:paraId="598EA783" w14:textId="406107E1" w:rsidR="00BB0BC5" w:rsidRPr="002762CA" w:rsidRDefault="00BB0BC5" w:rsidP="00BB0BC5">
      <w:pPr>
        <w:pStyle w:val="ListParagraph"/>
        <w:numPr>
          <w:ilvl w:val="0"/>
          <w:numId w:val="37"/>
        </w:numPr>
        <w:spacing w:line="360" w:lineRule="auto"/>
        <w:ind w:left="567" w:hanging="283"/>
        <w:rPr>
          <w:rStyle w:val="tlid-translation"/>
          <w:rFonts w:ascii="Times New Roman" w:hAnsi="Times New Roman" w:cs="Times New Roman"/>
          <w:sz w:val="24"/>
          <w:szCs w:val="24"/>
        </w:rPr>
      </w:pPr>
      <w:proofErr w:type="spellStart"/>
      <w:r w:rsidRPr="002762CA">
        <w:rPr>
          <w:rStyle w:val="tlid-translation"/>
          <w:rFonts w:ascii="Times New Roman" w:hAnsi="Times New Roman" w:cs="Times New Roman"/>
          <w:sz w:val="24"/>
          <w:szCs w:val="24"/>
        </w:rPr>
        <w:t>Mengetahui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secara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diskriptip</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hasil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pengukuran</w:t>
      </w:r>
      <w:proofErr w:type="spellEnd"/>
      <w:r w:rsidRPr="002762CA">
        <w:rPr>
          <w:rStyle w:val="tlid-translation"/>
          <w:rFonts w:ascii="Times New Roman" w:hAnsi="Times New Roman" w:cs="Times New Roman"/>
          <w:sz w:val="24"/>
          <w:szCs w:val="24"/>
        </w:rPr>
        <w:t xml:space="preserve"> status </w:t>
      </w:r>
      <w:proofErr w:type="spellStart"/>
      <w:r w:rsidRPr="002762CA">
        <w:rPr>
          <w:rStyle w:val="tlid-translation"/>
          <w:rFonts w:ascii="Times New Roman" w:hAnsi="Times New Roman" w:cs="Times New Roman"/>
          <w:sz w:val="24"/>
          <w:szCs w:val="24"/>
        </w:rPr>
        <w:t>keber</w:t>
      </w:r>
      <w:r w:rsidR="00735E89" w:rsidRPr="002762CA">
        <w:rPr>
          <w:rStyle w:val="tlid-translation"/>
          <w:rFonts w:ascii="Times New Roman" w:hAnsi="Times New Roman" w:cs="Times New Roman"/>
          <w:sz w:val="24"/>
          <w:szCs w:val="24"/>
        </w:rPr>
        <w:t>s</w:t>
      </w:r>
      <w:r w:rsidRPr="002762CA">
        <w:rPr>
          <w:rStyle w:val="tlid-translation"/>
          <w:rFonts w:ascii="Times New Roman" w:hAnsi="Times New Roman" w:cs="Times New Roman"/>
          <w:sz w:val="24"/>
          <w:szCs w:val="24"/>
        </w:rPr>
        <w:t>ihan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dan </w:t>
      </w:r>
      <w:proofErr w:type="spellStart"/>
      <w:r w:rsidRPr="002762CA">
        <w:rPr>
          <w:rStyle w:val="tlid-translation"/>
          <w:rFonts w:ascii="Times New Roman" w:hAnsi="Times New Roman" w:cs="Times New Roman"/>
          <w:sz w:val="24"/>
          <w:szCs w:val="24"/>
        </w:rPr>
        <w:t>mulut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dengan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indi</w:t>
      </w:r>
      <w:r w:rsidR="002762CA" w:rsidRPr="002762CA">
        <w:rPr>
          <w:rStyle w:val="tlid-translation"/>
          <w:rFonts w:ascii="Times New Roman" w:hAnsi="Times New Roman" w:cs="Times New Roman"/>
          <w:sz w:val="24"/>
          <w:szCs w:val="24"/>
        </w:rPr>
        <w:t>k</w:t>
      </w:r>
      <w:r w:rsidRPr="002762CA">
        <w:rPr>
          <w:rStyle w:val="tlid-translation"/>
          <w:rFonts w:ascii="Times New Roman" w:hAnsi="Times New Roman" w:cs="Times New Roman"/>
          <w:sz w:val="24"/>
          <w:szCs w:val="24"/>
        </w:rPr>
        <w:t>ator</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pengembangan</w:t>
      </w:r>
      <w:proofErr w:type="spellEnd"/>
    </w:p>
    <w:p w14:paraId="50BD2947" w14:textId="6323A7CC" w:rsidR="00BB0BC5" w:rsidRPr="002762CA" w:rsidRDefault="00BB0BC5" w:rsidP="00BB0BC5">
      <w:pPr>
        <w:pStyle w:val="ListParagraph"/>
        <w:numPr>
          <w:ilvl w:val="0"/>
          <w:numId w:val="37"/>
        </w:numPr>
        <w:spacing w:line="360" w:lineRule="auto"/>
        <w:ind w:left="567" w:hanging="283"/>
        <w:rPr>
          <w:rStyle w:val="tlid-translation"/>
          <w:rFonts w:ascii="Times New Roman" w:hAnsi="Times New Roman" w:cs="Times New Roman"/>
          <w:sz w:val="24"/>
          <w:szCs w:val="24"/>
        </w:rPr>
      </w:pPr>
      <w:proofErr w:type="spellStart"/>
      <w:r w:rsidRPr="002762CA">
        <w:rPr>
          <w:rStyle w:val="tlid-translation"/>
          <w:rFonts w:ascii="Times New Roman" w:hAnsi="Times New Roman" w:cs="Times New Roman"/>
          <w:sz w:val="24"/>
          <w:szCs w:val="24"/>
        </w:rPr>
        <w:t>Menganalisis</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perbedaan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hasil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pengukuran</w:t>
      </w:r>
      <w:proofErr w:type="spellEnd"/>
      <w:r w:rsidRPr="002762CA">
        <w:rPr>
          <w:rStyle w:val="tlid-translation"/>
          <w:rFonts w:ascii="Times New Roman" w:hAnsi="Times New Roman" w:cs="Times New Roman"/>
          <w:sz w:val="24"/>
          <w:szCs w:val="24"/>
        </w:rPr>
        <w:t xml:space="preserve"> status </w:t>
      </w:r>
      <w:proofErr w:type="spellStart"/>
      <w:r w:rsidRPr="002762CA">
        <w:rPr>
          <w:rStyle w:val="tlid-translation"/>
          <w:rFonts w:ascii="Times New Roman" w:hAnsi="Times New Roman" w:cs="Times New Roman"/>
          <w:sz w:val="24"/>
          <w:szCs w:val="24"/>
        </w:rPr>
        <w:t>kebersihan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dan </w:t>
      </w:r>
      <w:proofErr w:type="spellStart"/>
      <w:r w:rsidRPr="002762CA">
        <w:rPr>
          <w:rStyle w:val="tlid-translation"/>
          <w:rFonts w:ascii="Times New Roman" w:hAnsi="Times New Roman" w:cs="Times New Roman"/>
          <w:sz w:val="24"/>
          <w:szCs w:val="24"/>
        </w:rPr>
        <w:t>mulut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dengan</w:t>
      </w:r>
      <w:proofErr w:type="spellEnd"/>
      <w:r w:rsidRPr="002762CA">
        <w:rPr>
          <w:rStyle w:val="tlid-translation"/>
          <w:rFonts w:ascii="Times New Roman" w:hAnsi="Times New Roman" w:cs="Times New Roman"/>
          <w:sz w:val="24"/>
          <w:szCs w:val="24"/>
        </w:rPr>
        <w:t xml:space="preserve"> indicator yang </w:t>
      </w:r>
      <w:proofErr w:type="spellStart"/>
      <w:r w:rsidRPr="002762CA">
        <w:rPr>
          <w:rStyle w:val="tlid-translation"/>
          <w:rFonts w:ascii="Times New Roman" w:hAnsi="Times New Roman" w:cs="Times New Roman"/>
          <w:sz w:val="24"/>
          <w:szCs w:val="24"/>
        </w:rPr>
        <w:t>sudah</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baku</w:t>
      </w:r>
      <w:proofErr w:type="spellEnd"/>
      <w:r w:rsidRPr="002762CA">
        <w:rPr>
          <w:rStyle w:val="tlid-translation"/>
          <w:rFonts w:ascii="Times New Roman" w:hAnsi="Times New Roman" w:cs="Times New Roman"/>
          <w:sz w:val="24"/>
          <w:szCs w:val="24"/>
        </w:rPr>
        <w:t>/</w:t>
      </w:r>
      <w:proofErr w:type="spellStart"/>
      <w:r w:rsidRPr="002762CA">
        <w:rPr>
          <w:rStyle w:val="tlid-translation"/>
          <w:rFonts w:ascii="Times New Roman" w:hAnsi="Times New Roman" w:cs="Times New Roman"/>
          <w:sz w:val="24"/>
          <w:szCs w:val="24"/>
        </w:rPr>
        <w:t>terstandart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dibandingkan</w:t>
      </w:r>
      <w:proofErr w:type="spellEnd"/>
      <w:r w:rsidRPr="002762CA">
        <w:rPr>
          <w:rStyle w:val="tlid-translation"/>
          <w:rFonts w:ascii="Times New Roman" w:hAnsi="Times New Roman" w:cs="Times New Roman"/>
          <w:sz w:val="24"/>
          <w:szCs w:val="24"/>
        </w:rPr>
        <w:t xml:space="preserve"> indicator </w:t>
      </w:r>
      <w:proofErr w:type="spellStart"/>
      <w:r w:rsidRPr="002762CA">
        <w:rPr>
          <w:rStyle w:val="tlid-translation"/>
          <w:rFonts w:ascii="Times New Roman" w:hAnsi="Times New Roman" w:cs="Times New Roman"/>
          <w:sz w:val="24"/>
          <w:szCs w:val="24"/>
        </w:rPr>
        <w:t>pengembangan</w:t>
      </w:r>
      <w:proofErr w:type="spellEnd"/>
    </w:p>
    <w:p w14:paraId="30423437" w14:textId="77777777" w:rsidR="00BB0BC5" w:rsidRPr="002762CA" w:rsidRDefault="00BB0BC5" w:rsidP="00BB0BC5">
      <w:pPr>
        <w:pStyle w:val="ListParagraph"/>
        <w:spacing w:line="360" w:lineRule="auto"/>
        <w:ind w:left="1866"/>
        <w:rPr>
          <w:rStyle w:val="tlid-translation"/>
          <w:rFonts w:ascii="Times New Roman" w:hAnsi="Times New Roman" w:cs="Times New Roman"/>
          <w:sz w:val="24"/>
          <w:szCs w:val="24"/>
        </w:rPr>
      </w:pPr>
    </w:p>
    <w:p w14:paraId="5D6CA362" w14:textId="77777777" w:rsidR="003C6FE5" w:rsidRPr="002762CA" w:rsidRDefault="003C6FE5" w:rsidP="003C6FE5">
      <w:pPr>
        <w:pStyle w:val="SUBJUDUL1"/>
        <w:numPr>
          <w:ilvl w:val="4"/>
          <w:numId w:val="4"/>
        </w:numPr>
        <w:spacing w:before="120"/>
        <w:ind w:left="0" w:hanging="426"/>
        <w:jc w:val="both"/>
        <w:rPr>
          <w:rStyle w:val="markedcontent"/>
          <w:rFonts w:ascii="Times New Roman" w:hAnsi="Times New Roman" w:cs="Times New Roman"/>
        </w:rPr>
      </w:pPr>
      <w:r w:rsidRPr="002762CA">
        <w:rPr>
          <w:rStyle w:val="markedcontent"/>
          <w:rFonts w:ascii="Times New Roman" w:hAnsi="Times New Roman" w:cs="Times New Roman"/>
        </w:rPr>
        <w:t xml:space="preserve">Manfaat </w:t>
      </w:r>
      <w:proofErr w:type="spellStart"/>
      <w:r w:rsidRPr="002762CA">
        <w:rPr>
          <w:rStyle w:val="markedcontent"/>
          <w:rFonts w:ascii="Times New Roman" w:hAnsi="Times New Roman" w:cs="Times New Roman"/>
        </w:rPr>
        <w:t>penelitian</w:t>
      </w:r>
      <w:proofErr w:type="spellEnd"/>
    </w:p>
    <w:p w14:paraId="39B681B0" w14:textId="77777777" w:rsidR="003C6FE5" w:rsidRPr="002762CA" w:rsidRDefault="003C6FE5" w:rsidP="003C6FE5">
      <w:pPr>
        <w:pStyle w:val="SUBJUDUL1"/>
        <w:numPr>
          <w:ilvl w:val="5"/>
          <w:numId w:val="4"/>
        </w:numPr>
        <w:spacing w:before="120"/>
        <w:ind w:left="284" w:hanging="284"/>
        <w:jc w:val="both"/>
        <w:rPr>
          <w:rStyle w:val="markedcontent"/>
          <w:rFonts w:ascii="Times New Roman" w:hAnsi="Times New Roman" w:cs="Times New Roman"/>
          <w:b w:val="0"/>
          <w:bCs/>
        </w:rPr>
      </w:pPr>
      <w:r w:rsidRPr="002762CA">
        <w:rPr>
          <w:rStyle w:val="markedcontent"/>
          <w:rFonts w:ascii="Times New Roman" w:hAnsi="Times New Roman" w:cs="Times New Roman"/>
          <w:b w:val="0"/>
          <w:bCs/>
        </w:rPr>
        <w:t xml:space="preserve">Manfaat </w:t>
      </w:r>
      <w:proofErr w:type="spellStart"/>
      <w:r w:rsidRPr="002762CA">
        <w:rPr>
          <w:rStyle w:val="markedcontent"/>
          <w:rFonts w:ascii="Times New Roman" w:hAnsi="Times New Roman" w:cs="Times New Roman"/>
          <w:b w:val="0"/>
          <w:bCs/>
        </w:rPr>
        <w:t>praktis</w:t>
      </w:r>
      <w:proofErr w:type="spellEnd"/>
    </w:p>
    <w:p w14:paraId="3B7AD0EF" w14:textId="4E9ADFED" w:rsidR="003C6FE5" w:rsidRPr="002762CA" w:rsidRDefault="003C6FE5" w:rsidP="003C6FE5">
      <w:pPr>
        <w:pStyle w:val="SUBJUDUL1"/>
        <w:numPr>
          <w:ilvl w:val="0"/>
          <w:numId w:val="0"/>
        </w:numPr>
        <w:spacing w:before="120"/>
        <w:ind w:left="284"/>
        <w:jc w:val="both"/>
        <w:rPr>
          <w:rStyle w:val="markedcontent"/>
          <w:rFonts w:ascii="Times New Roman" w:hAnsi="Times New Roman" w:cs="Times New Roman"/>
          <w:b w:val="0"/>
          <w:bCs/>
        </w:rPr>
      </w:pPr>
      <w:proofErr w:type="spellStart"/>
      <w:r w:rsidRPr="002762CA">
        <w:rPr>
          <w:rStyle w:val="markedcontent"/>
          <w:rFonts w:ascii="Times New Roman" w:hAnsi="Times New Roman" w:cs="Times New Roman"/>
          <w:b w:val="0"/>
          <w:bCs/>
        </w:rPr>
        <w:t>Didapatkannya</w:t>
      </w:r>
      <w:proofErr w:type="spellEnd"/>
      <w:r w:rsidRPr="002762CA">
        <w:rPr>
          <w:rStyle w:val="markedcontent"/>
          <w:rFonts w:ascii="Times New Roman" w:hAnsi="Times New Roman" w:cs="Times New Roman"/>
          <w:b w:val="0"/>
          <w:bCs/>
        </w:rPr>
        <w:t xml:space="preserve"> indicator </w:t>
      </w:r>
      <w:proofErr w:type="spellStart"/>
      <w:r w:rsidRPr="002762CA">
        <w:rPr>
          <w:rStyle w:val="markedcontent"/>
          <w:rFonts w:ascii="Times New Roman" w:hAnsi="Times New Roman" w:cs="Times New Roman"/>
          <w:b w:val="0"/>
          <w:bCs/>
        </w:rPr>
        <w:t>pengembangan</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untuk</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mengukur</w:t>
      </w:r>
      <w:proofErr w:type="spellEnd"/>
      <w:r w:rsidRPr="002762CA">
        <w:rPr>
          <w:rStyle w:val="markedcontent"/>
          <w:rFonts w:ascii="Times New Roman" w:hAnsi="Times New Roman" w:cs="Times New Roman"/>
          <w:b w:val="0"/>
          <w:bCs/>
        </w:rPr>
        <w:t xml:space="preserve"> status </w:t>
      </w:r>
      <w:proofErr w:type="spellStart"/>
      <w:r w:rsidRPr="002762CA">
        <w:rPr>
          <w:rStyle w:val="markedcontent"/>
          <w:rFonts w:ascii="Times New Roman" w:hAnsi="Times New Roman" w:cs="Times New Roman"/>
          <w:b w:val="0"/>
          <w:bCs/>
        </w:rPr>
        <w:t>kebersihan</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gigi</w:t>
      </w:r>
      <w:proofErr w:type="spellEnd"/>
      <w:r w:rsidRPr="002762CA">
        <w:rPr>
          <w:rStyle w:val="markedcontent"/>
          <w:rFonts w:ascii="Times New Roman" w:hAnsi="Times New Roman" w:cs="Times New Roman"/>
          <w:b w:val="0"/>
          <w:bCs/>
        </w:rPr>
        <w:t xml:space="preserve"> dan </w:t>
      </w:r>
      <w:proofErr w:type="spellStart"/>
      <w:r w:rsidRPr="002762CA">
        <w:rPr>
          <w:rStyle w:val="markedcontent"/>
          <w:rFonts w:ascii="Times New Roman" w:hAnsi="Times New Roman" w:cs="Times New Roman"/>
          <w:b w:val="0"/>
          <w:bCs/>
        </w:rPr>
        <w:t>mulut</w:t>
      </w:r>
      <w:proofErr w:type="spellEnd"/>
      <w:r w:rsidRPr="002762CA">
        <w:rPr>
          <w:rStyle w:val="markedcontent"/>
          <w:rFonts w:ascii="Times New Roman" w:hAnsi="Times New Roman" w:cs="Times New Roman"/>
          <w:b w:val="0"/>
          <w:bCs/>
        </w:rPr>
        <w:t xml:space="preserve"> yang </w:t>
      </w:r>
      <w:proofErr w:type="spellStart"/>
      <w:r w:rsidRPr="002762CA">
        <w:rPr>
          <w:rStyle w:val="markedcontent"/>
          <w:rFonts w:ascii="Times New Roman" w:hAnsi="Times New Roman" w:cs="Times New Roman"/>
          <w:b w:val="0"/>
          <w:bCs/>
        </w:rPr>
        <w:t>bisa</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digunakan</w:t>
      </w:r>
      <w:proofErr w:type="spellEnd"/>
      <w:r w:rsidRPr="002762CA">
        <w:rPr>
          <w:rStyle w:val="markedcontent"/>
          <w:rFonts w:ascii="Times New Roman" w:hAnsi="Times New Roman" w:cs="Times New Roman"/>
          <w:b w:val="0"/>
          <w:bCs/>
        </w:rPr>
        <w:t xml:space="preserve"> oleh </w:t>
      </w:r>
      <w:proofErr w:type="spellStart"/>
      <w:r w:rsidRPr="002762CA">
        <w:rPr>
          <w:rStyle w:val="markedcontent"/>
          <w:rFonts w:ascii="Times New Roman" w:hAnsi="Times New Roman" w:cs="Times New Roman"/>
          <w:b w:val="0"/>
          <w:bCs/>
        </w:rPr>
        <w:t>kader</w:t>
      </w:r>
      <w:proofErr w:type="spellEnd"/>
      <w:r w:rsidRPr="002762CA">
        <w:rPr>
          <w:rStyle w:val="markedcontent"/>
          <w:rFonts w:ascii="Times New Roman" w:hAnsi="Times New Roman" w:cs="Times New Roman"/>
          <w:b w:val="0"/>
          <w:bCs/>
        </w:rPr>
        <w:t xml:space="preserve"> Kesehatan </w:t>
      </w:r>
      <w:proofErr w:type="spellStart"/>
      <w:r w:rsidRPr="002762CA">
        <w:rPr>
          <w:rStyle w:val="markedcontent"/>
          <w:rFonts w:ascii="Times New Roman" w:hAnsi="Times New Roman" w:cs="Times New Roman"/>
          <w:b w:val="0"/>
          <w:bCs/>
        </w:rPr>
        <w:t>gigi</w:t>
      </w:r>
      <w:proofErr w:type="spellEnd"/>
      <w:r w:rsidRPr="002762CA">
        <w:rPr>
          <w:rStyle w:val="markedcontent"/>
          <w:rFonts w:ascii="Times New Roman" w:hAnsi="Times New Roman" w:cs="Times New Roman"/>
          <w:b w:val="0"/>
          <w:bCs/>
        </w:rPr>
        <w:t xml:space="preserve"> di </w:t>
      </w:r>
      <w:proofErr w:type="spellStart"/>
      <w:r w:rsidRPr="002762CA">
        <w:rPr>
          <w:rStyle w:val="markedcontent"/>
          <w:rFonts w:ascii="Times New Roman" w:hAnsi="Times New Roman" w:cs="Times New Roman"/>
          <w:b w:val="0"/>
          <w:bCs/>
        </w:rPr>
        <w:t>Sekolah</w:t>
      </w:r>
      <w:proofErr w:type="spellEnd"/>
      <w:r w:rsidRPr="002762CA">
        <w:rPr>
          <w:rStyle w:val="markedcontent"/>
          <w:rFonts w:ascii="Times New Roman" w:hAnsi="Times New Roman" w:cs="Times New Roman"/>
          <w:b w:val="0"/>
          <w:bCs/>
        </w:rPr>
        <w:t>.</w:t>
      </w:r>
    </w:p>
    <w:p w14:paraId="4947D44D" w14:textId="77777777" w:rsidR="003C6FE5" w:rsidRPr="002762CA" w:rsidRDefault="003C6FE5" w:rsidP="003C6FE5">
      <w:pPr>
        <w:pStyle w:val="SUBJUDUL1"/>
        <w:numPr>
          <w:ilvl w:val="5"/>
          <w:numId w:val="4"/>
        </w:numPr>
        <w:spacing w:before="120"/>
        <w:ind w:left="284" w:hanging="284"/>
        <w:jc w:val="both"/>
        <w:rPr>
          <w:rStyle w:val="markedcontent"/>
          <w:rFonts w:ascii="Times New Roman" w:hAnsi="Times New Roman" w:cs="Times New Roman"/>
        </w:rPr>
      </w:pPr>
      <w:r w:rsidRPr="002762CA">
        <w:rPr>
          <w:rStyle w:val="markedcontent"/>
          <w:rFonts w:ascii="Times New Roman" w:hAnsi="Times New Roman" w:cs="Times New Roman"/>
          <w:b w:val="0"/>
          <w:bCs/>
        </w:rPr>
        <w:lastRenderedPageBreak/>
        <w:t xml:space="preserve">Manfaat </w:t>
      </w:r>
      <w:proofErr w:type="spellStart"/>
      <w:r w:rsidRPr="002762CA">
        <w:rPr>
          <w:rStyle w:val="markedcontent"/>
          <w:rFonts w:ascii="Times New Roman" w:hAnsi="Times New Roman" w:cs="Times New Roman"/>
          <w:b w:val="0"/>
          <w:bCs/>
        </w:rPr>
        <w:t>akademik</w:t>
      </w:r>
      <w:proofErr w:type="spellEnd"/>
    </w:p>
    <w:p w14:paraId="63A872D3" w14:textId="268D5D1E" w:rsidR="003C6FE5" w:rsidRPr="002762CA" w:rsidRDefault="003C6FE5" w:rsidP="003C6FE5">
      <w:pPr>
        <w:pStyle w:val="SUBJUDUL1"/>
        <w:numPr>
          <w:ilvl w:val="0"/>
          <w:numId w:val="0"/>
        </w:numPr>
        <w:spacing w:before="120"/>
        <w:ind w:left="284"/>
        <w:jc w:val="both"/>
        <w:rPr>
          <w:rStyle w:val="markedcontent"/>
          <w:rFonts w:ascii="Times New Roman" w:hAnsi="Times New Roman" w:cs="Times New Roman"/>
          <w:b w:val="0"/>
          <w:bCs/>
        </w:rPr>
      </w:pPr>
      <w:proofErr w:type="spellStart"/>
      <w:r w:rsidRPr="002762CA">
        <w:rPr>
          <w:rStyle w:val="markedcontent"/>
          <w:rFonts w:ascii="Times New Roman" w:hAnsi="Times New Roman" w:cs="Times New Roman"/>
          <w:b w:val="0"/>
          <w:bCs/>
        </w:rPr>
        <w:t>Didapatkannya</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referensi</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tambahan</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sebagai</w:t>
      </w:r>
      <w:proofErr w:type="spellEnd"/>
      <w:r w:rsidRPr="002762CA">
        <w:rPr>
          <w:rStyle w:val="markedcontent"/>
          <w:rFonts w:ascii="Times New Roman" w:hAnsi="Times New Roman" w:cs="Times New Roman"/>
          <w:b w:val="0"/>
          <w:bCs/>
        </w:rPr>
        <w:t xml:space="preserve"> indicator </w:t>
      </w:r>
      <w:proofErr w:type="spellStart"/>
      <w:r w:rsidRPr="002762CA">
        <w:rPr>
          <w:rStyle w:val="markedcontent"/>
          <w:rFonts w:ascii="Times New Roman" w:hAnsi="Times New Roman" w:cs="Times New Roman"/>
          <w:b w:val="0"/>
          <w:bCs/>
        </w:rPr>
        <w:t>pengembangan</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untuk</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mengukur</w:t>
      </w:r>
      <w:proofErr w:type="spellEnd"/>
      <w:r w:rsidRPr="002762CA">
        <w:rPr>
          <w:rStyle w:val="markedcontent"/>
          <w:rFonts w:ascii="Times New Roman" w:hAnsi="Times New Roman" w:cs="Times New Roman"/>
          <w:b w:val="0"/>
          <w:bCs/>
        </w:rPr>
        <w:t xml:space="preserve"> status </w:t>
      </w:r>
      <w:proofErr w:type="spellStart"/>
      <w:r w:rsidRPr="002762CA">
        <w:rPr>
          <w:rStyle w:val="markedcontent"/>
          <w:rFonts w:ascii="Times New Roman" w:hAnsi="Times New Roman" w:cs="Times New Roman"/>
          <w:b w:val="0"/>
          <w:bCs/>
        </w:rPr>
        <w:t>kebersihan</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gigi</w:t>
      </w:r>
      <w:proofErr w:type="spellEnd"/>
      <w:r w:rsidRPr="002762CA">
        <w:rPr>
          <w:rStyle w:val="markedcontent"/>
          <w:rFonts w:ascii="Times New Roman" w:hAnsi="Times New Roman" w:cs="Times New Roman"/>
          <w:b w:val="0"/>
          <w:bCs/>
        </w:rPr>
        <w:t xml:space="preserve"> dan </w:t>
      </w:r>
      <w:proofErr w:type="spellStart"/>
      <w:r w:rsidRPr="002762CA">
        <w:rPr>
          <w:rStyle w:val="markedcontent"/>
          <w:rFonts w:ascii="Times New Roman" w:hAnsi="Times New Roman" w:cs="Times New Roman"/>
          <w:b w:val="0"/>
          <w:bCs/>
        </w:rPr>
        <w:t>mulut</w:t>
      </w:r>
      <w:proofErr w:type="spellEnd"/>
      <w:r w:rsidRPr="002762CA">
        <w:rPr>
          <w:rStyle w:val="markedcontent"/>
          <w:rFonts w:ascii="Times New Roman" w:hAnsi="Times New Roman" w:cs="Times New Roman"/>
          <w:b w:val="0"/>
          <w:bCs/>
        </w:rPr>
        <w:t xml:space="preserve"> yang </w:t>
      </w:r>
      <w:proofErr w:type="spellStart"/>
      <w:r w:rsidRPr="002762CA">
        <w:rPr>
          <w:rStyle w:val="markedcontent"/>
          <w:rFonts w:ascii="Times New Roman" w:hAnsi="Times New Roman" w:cs="Times New Roman"/>
          <w:b w:val="0"/>
          <w:bCs/>
        </w:rPr>
        <w:t>bisa</w:t>
      </w:r>
      <w:proofErr w:type="spellEnd"/>
      <w:r w:rsidRPr="002762CA">
        <w:rPr>
          <w:rStyle w:val="markedcontent"/>
          <w:rFonts w:ascii="Times New Roman" w:hAnsi="Times New Roman" w:cs="Times New Roman"/>
          <w:b w:val="0"/>
          <w:bCs/>
        </w:rPr>
        <w:t xml:space="preserve"> </w:t>
      </w:r>
      <w:proofErr w:type="spellStart"/>
      <w:r w:rsidRPr="002762CA">
        <w:rPr>
          <w:rStyle w:val="markedcontent"/>
          <w:rFonts w:ascii="Times New Roman" w:hAnsi="Times New Roman" w:cs="Times New Roman"/>
          <w:b w:val="0"/>
          <w:bCs/>
        </w:rPr>
        <w:t>digunakan</w:t>
      </w:r>
      <w:proofErr w:type="spellEnd"/>
      <w:r w:rsidRPr="002762CA">
        <w:rPr>
          <w:rStyle w:val="markedcontent"/>
          <w:rFonts w:ascii="Times New Roman" w:hAnsi="Times New Roman" w:cs="Times New Roman"/>
          <w:b w:val="0"/>
          <w:bCs/>
        </w:rPr>
        <w:t xml:space="preserve"> oleh </w:t>
      </w:r>
      <w:proofErr w:type="spellStart"/>
      <w:r w:rsidRPr="002762CA">
        <w:rPr>
          <w:rStyle w:val="markedcontent"/>
          <w:rFonts w:ascii="Times New Roman" w:hAnsi="Times New Roman" w:cs="Times New Roman"/>
          <w:b w:val="0"/>
          <w:bCs/>
        </w:rPr>
        <w:t>kader</w:t>
      </w:r>
      <w:proofErr w:type="spellEnd"/>
      <w:r w:rsidRPr="002762CA">
        <w:rPr>
          <w:rStyle w:val="markedcontent"/>
          <w:rFonts w:ascii="Times New Roman" w:hAnsi="Times New Roman" w:cs="Times New Roman"/>
          <w:b w:val="0"/>
          <w:bCs/>
        </w:rPr>
        <w:t xml:space="preserve"> Kesehatan </w:t>
      </w:r>
      <w:proofErr w:type="spellStart"/>
      <w:r w:rsidRPr="002762CA">
        <w:rPr>
          <w:rStyle w:val="markedcontent"/>
          <w:rFonts w:ascii="Times New Roman" w:hAnsi="Times New Roman" w:cs="Times New Roman"/>
          <w:b w:val="0"/>
          <w:bCs/>
        </w:rPr>
        <w:t>gigi</w:t>
      </w:r>
      <w:proofErr w:type="spellEnd"/>
      <w:r w:rsidRPr="002762CA">
        <w:rPr>
          <w:rStyle w:val="markedcontent"/>
          <w:rFonts w:ascii="Times New Roman" w:hAnsi="Times New Roman" w:cs="Times New Roman"/>
          <w:b w:val="0"/>
          <w:bCs/>
        </w:rPr>
        <w:t xml:space="preserve"> di </w:t>
      </w:r>
      <w:proofErr w:type="spellStart"/>
      <w:r w:rsidRPr="002762CA">
        <w:rPr>
          <w:rStyle w:val="markedcontent"/>
          <w:rFonts w:ascii="Times New Roman" w:hAnsi="Times New Roman" w:cs="Times New Roman"/>
          <w:b w:val="0"/>
          <w:bCs/>
        </w:rPr>
        <w:t>Sekolah</w:t>
      </w:r>
      <w:proofErr w:type="spellEnd"/>
      <w:r w:rsidRPr="002762CA">
        <w:rPr>
          <w:rStyle w:val="markedcontent"/>
          <w:rFonts w:ascii="Times New Roman" w:hAnsi="Times New Roman" w:cs="Times New Roman"/>
          <w:b w:val="0"/>
          <w:bCs/>
        </w:rPr>
        <w:t>.</w:t>
      </w:r>
    </w:p>
    <w:p w14:paraId="668DC6F9" w14:textId="36507FE9" w:rsidR="009B14AF" w:rsidRPr="002762CA" w:rsidRDefault="009B14AF" w:rsidP="003C6FE5">
      <w:pPr>
        <w:pStyle w:val="SUBJUDUL1"/>
        <w:numPr>
          <w:ilvl w:val="5"/>
          <w:numId w:val="4"/>
        </w:numPr>
        <w:spacing w:before="120"/>
        <w:ind w:left="284" w:hanging="284"/>
        <w:jc w:val="both"/>
        <w:rPr>
          <w:rStyle w:val="tlid-translation"/>
          <w:rFonts w:ascii="Times New Roman" w:hAnsi="Times New Roman" w:cs="Times New Roman"/>
        </w:rPr>
      </w:pPr>
      <w:r w:rsidRPr="002762CA">
        <w:rPr>
          <w:rStyle w:val="tlid-translation"/>
          <w:rFonts w:ascii="Times New Roman" w:hAnsi="Times New Roman" w:cs="Times New Roman"/>
        </w:rPr>
        <w:br w:type="page"/>
      </w:r>
    </w:p>
    <w:p w14:paraId="55C6F5A3" w14:textId="77777777" w:rsidR="00897228" w:rsidRPr="002762CA" w:rsidRDefault="00897228" w:rsidP="0052635C">
      <w:pPr>
        <w:pStyle w:val="SUBJUDUL1"/>
        <w:numPr>
          <w:ilvl w:val="0"/>
          <w:numId w:val="0"/>
        </w:numPr>
        <w:spacing w:before="120" w:line="240" w:lineRule="auto"/>
        <w:rPr>
          <w:rStyle w:val="tlid-translation"/>
          <w:rFonts w:ascii="Times New Roman" w:hAnsi="Times New Roman" w:cs="Times New Roman"/>
        </w:rPr>
      </w:pPr>
      <w:r w:rsidRPr="002762CA">
        <w:rPr>
          <w:rFonts w:ascii="Times New Roman" w:hAnsi="Times New Roman" w:cs="Times New Roman"/>
          <w:bCs/>
          <w:color w:val="auto"/>
          <w:lang w:val="sv-SE"/>
        </w:rPr>
        <w:lastRenderedPageBreak/>
        <w:t>BAB</w:t>
      </w:r>
      <w:r w:rsidRPr="002762CA">
        <w:rPr>
          <w:rStyle w:val="tlid-translation"/>
          <w:rFonts w:ascii="Times New Roman" w:hAnsi="Times New Roman" w:cs="Times New Roman"/>
        </w:rPr>
        <w:t xml:space="preserve"> II</w:t>
      </w:r>
    </w:p>
    <w:p w14:paraId="326B7D53" w14:textId="3D829626" w:rsidR="007B382B" w:rsidRPr="002762CA" w:rsidRDefault="009B14AF" w:rsidP="0052635C">
      <w:pPr>
        <w:pStyle w:val="SUBJUDUL1"/>
        <w:numPr>
          <w:ilvl w:val="0"/>
          <w:numId w:val="0"/>
        </w:numPr>
        <w:spacing w:before="120" w:line="240" w:lineRule="auto"/>
        <w:rPr>
          <w:rFonts w:ascii="Times New Roman" w:hAnsi="Times New Roman" w:cs="Times New Roman"/>
          <w:bCs/>
          <w:color w:val="auto"/>
          <w:lang w:val="sv-SE"/>
        </w:rPr>
      </w:pPr>
      <w:r w:rsidRPr="002762CA">
        <w:rPr>
          <w:rFonts w:ascii="Times New Roman" w:hAnsi="Times New Roman" w:cs="Times New Roman"/>
          <w:bCs/>
          <w:color w:val="auto"/>
          <w:lang w:val="sv-SE"/>
        </w:rPr>
        <w:t>TINJAUAN PUSTAKA</w:t>
      </w:r>
    </w:p>
    <w:p w14:paraId="68297D4A" w14:textId="77777777" w:rsidR="00B04031" w:rsidRPr="002762CA" w:rsidRDefault="00B04031" w:rsidP="00B04031">
      <w:pPr>
        <w:tabs>
          <w:tab w:val="left" w:pos="720"/>
        </w:tabs>
        <w:spacing w:line="360" w:lineRule="auto"/>
        <w:ind w:firstLine="630"/>
        <w:jc w:val="center"/>
        <w:rPr>
          <w:rStyle w:val="tlid-translation"/>
          <w:rFonts w:ascii="Times New Roman" w:hAnsi="Times New Roman" w:cs="Times New Roman"/>
          <w:sz w:val="24"/>
          <w:szCs w:val="24"/>
        </w:rPr>
      </w:pPr>
    </w:p>
    <w:p w14:paraId="62D479DD" w14:textId="50B2A935" w:rsidR="00AD6EB7" w:rsidRPr="002762CA" w:rsidRDefault="00AD6EB7" w:rsidP="0052635C">
      <w:pPr>
        <w:pStyle w:val="SUBJUDUL1"/>
        <w:numPr>
          <w:ilvl w:val="0"/>
          <w:numId w:val="42"/>
        </w:numPr>
        <w:spacing w:before="120" w:line="240" w:lineRule="auto"/>
        <w:jc w:val="left"/>
        <w:rPr>
          <w:rFonts w:ascii="Times New Roman" w:hAnsi="Times New Roman" w:cs="Times New Roman"/>
          <w:bCs/>
          <w:color w:val="auto"/>
          <w:lang w:val="sv-SE"/>
        </w:rPr>
      </w:pPr>
      <w:bookmarkStart w:id="3" w:name="_Toc70693287"/>
      <w:bookmarkStart w:id="4" w:name="_Toc73897656"/>
      <w:bookmarkStart w:id="5" w:name="_Toc73898135"/>
      <w:bookmarkStart w:id="6" w:name="_Toc75328849"/>
      <w:bookmarkStart w:id="7" w:name="_Toc75328933"/>
      <w:bookmarkStart w:id="8" w:name="_Toc76670051"/>
      <w:bookmarkStart w:id="9" w:name="_Toc77089856"/>
      <w:bookmarkStart w:id="10" w:name="_Toc84836139"/>
      <w:bookmarkStart w:id="11" w:name="_Toc88454272"/>
      <w:bookmarkStart w:id="12" w:name="_Toc88456253"/>
      <w:bookmarkStart w:id="13" w:name="_Toc89906871"/>
      <w:bookmarkStart w:id="14" w:name="_Toc89907459"/>
      <w:bookmarkStart w:id="15" w:name="_Toc97606978"/>
      <w:bookmarkStart w:id="16" w:name="_Toc97607423"/>
      <w:bookmarkStart w:id="17" w:name="_Toc98239826"/>
      <w:bookmarkStart w:id="18" w:name="_Toc98252274"/>
      <w:bookmarkStart w:id="19" w:name="_Toc98252782"/>
      <w:bookmarkStart w:id="20" w:name="_Toc99249110"/>
      <w:bookmarkStart w:id="21" w:name="_Toc99249423"/>
      <w:bookmarkStart w:id="22" w:name="_Toc100239025"/>
      <w:bookmarkStart w:id="23" w:name="_Toc100300269"/>
      <w:bookmarkStart w:id="24" w:name="_Toc100749383"/>
      <w:bookmarkStart w:id="25" w:name="_Toc100834002"/>
      <w:bookmarkStart w:id="26" w:name="_Toc105664253"/>
      <w:bookmarkStart w:id="27" w:name="_Toc114466422"/>
      <w:bookmarkStart w:id="28" w:name="_Toc114467071"/>
      <w:bookmarkStart w:id="29" w:name="_Toc115058067"/>
      <w:bookmarkStart w:id="30" w:name="_Toc115061552"/>
      <w:bookmarkStart w:id="31" w:name="_Toc115062147"/>
      <w:bookmarkStart w:id="32" w:name="_Toc115062859"/>
      <w:r w:rsidRPr="002762CA">
        <w:rPr>
          <w:rFonts w:ascii="Times New Roman" w:hAnsi="Times New Roman" w:cs="Times New Roman"/>
          <w:bCs/>
          <w:color w:val="auto"/>
          <w:lang w:val="sv-SE"/>
        </w:rPr>
        <w:t>Kebijakan Promosi Kesehatan Pada Bidang Kesehatan Gigi dan Mulut</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0C540208" w14:textId="77777777" w:rsidR="00AD6EB7" w:rsidRPr="002762CA" w:rsidRDefault="00AD6EB7" w:rsidP="00AD6EB7">
      <w:pPr>
        <w:pStyle w:val="ListParagraph"/>
        <w:widowControl w:val="0"/>
        <w:numPr>
          <w:ilvl w:val="3"/>
          <w:numId w:val="5"/>
        </w:numPr>
        <w:tabs>
          <w:tab w:val="left" w:pos="6660"/>
        </w:tabs>
        <w:suppressAutoHyphens/>
        <w:spacing w:before="120" w:after="120" w:line="240" w:lineRule="auto"/>
        <w:ind w:left="1354"/>
        <w:contextualSpacing w:val="0"/>
        <w:jc w:val="both"/>
        <w:rPr>
          <w:rFonts w:ascii="Times New Roman" w:hAnsi="Times New Roman" w:cs="Times New Roman"/>
          <w:bCs/>
          <w:sz w:val="24"/>
          <w:szCs w:val="24"/>
          <w:lang w:val="sv-SE"/>
        </w:rPr>
      </w:pPr>
      <w:r w:rsidRPr="002762CA">
        <w:rPr>
          <w:rFonts w:ascii="Times New Roman" w:hAnsi="Times New Roman" w:cs="Times New Roman"/>
          <w:bCs/>
          <w:sz w:val="24"/>
          <w:szCs w:val="24"/>
          <w:lang w:val="sv-SE"/>
        </w:rPr>
        <w:t>Kebijakan Promosi kesehatan di bidang Kesehatan gigi berdasarkan Kebijakan Global.</w:t>
      </w:r>
    </w:p>
    <w:p w14:paraId="0DDEB238" w14:textId="2F48E9C4" w:rsidR="00AD6EB7" w:rsidRPr="002762CA" w:rsidRDefault="00AD6EB7" w:rsidP="00AD6EB7">
      <w:pPr>
        <w:pStyle w:val="ListParagraph"/>
        <w:tabs>
          <w:tab w:val="left" w:pos="6660"/>
        </w:tabs>
        <w:spacing w:line="360" w:lineRule="auto"/>
        <w:ind w:left="1354" w:firstLine="547"/>
        <w:jc w:val="both"/>
        <w:rPr>
          <w:rStyle w:val="jlqj4b"/>
          <w:rFonts w:ascii="Times New Roman" w:hAnsi="Times New Roman" w:cs="Times New Roman"/>
          <w:sz w:val="24"/>
          <w:szCs w:val="24"/>
        </w:rPr>
      </w:pPr>
      <w:r w:rsidRPr="002762CA">
        <w:rPr>
          <w:rFonts w:ascii="Times New Roman" w:hAnsi="Times New Roman" w:cs="Times New Roman"/>
          <w:sz w:val="24"/>
          <w:szCs w:val="24"/>
        </w:rPr>
        <w:t xml:space="preserve">Ada </w:t>
      </w:r>
      <w:proofErr w:type="spellStart"/>
      <w:r w:rsidRPr="002762CA">
        <w:rPr>
          <w:rFonts w:ascii="Times New Roman" w:hAnsi="Times New Roman" w:cs="Times New Roman"/>
          <w:sz w:val="24"/>
          <w:szCs w:val="24"/>
        </w:rPr>
        <w:t>sebuah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perkembangan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kebijakan</w:t>
      </w:r>
      <w:proofErr w:type="spellEnd"/>
      <w:r w:rsidRPr="002762CA">
        <w:rPr>
          <w:rFonts w:ascii="Times New Roman" w:hAnsi="Times New Roman" w:cs="Times New Roman"/>
          <w:sz w:val="24"/>
          <w:szCs w:val="24"/>
        </w:rPr>
        <w:t xml:space="preserve"> yang sangat </w:t>
      </w:r>
      <w:proofErr w:type="spellStart"/>
      <w:r w:rsidRPr="002762CA">
        <w:rPr>
          <w:rFonts w:ascii="Times New Roman" w:hAnsi="Times New Roman" w:cs="Times New Roman"/>
          <w:sz w:val="24"/>
          <w:szCs w:val="24"/>
        </w:rPr>
        <w:t>berarti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dibidang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Kebijakan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secara</w:t>
      </w:r>
      <w:proofErr w:type="spellEnd"/>
      <w:r w:rsidRPr="002762CA">
        <w:rPr>
          <w:rFonts w:ascii="Times New Roman" w:hAnsi="Times New Roman" w:cs="Times New Roman"/>
          <w:sz w:val="24"/>
          <w:szCs w:val="24"/>
        </w:rPr>
        <w:t xml:space="preserve"> global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dicetuskan</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dirumuskan</w:t>
      </w:r>
      <w:proofErr w:type="spellEnd"/>
      <w:r w:rsidRPr="002762CA">
        <w:rPr>
          <w:rFonts w:ascii="Times New Roman" w:hAnsi="Times New Roman" w:cs="Times New Roman"/>
          <w:sz w:val="24"/>
          <w:szCs w:val="24"/>
        </w:rPr>
        <w:t xml:space="preserve"> pada </w:t>
      </w:r>
      <w:proofErr w:type="spellStart"/>
      <w:r w:rsidRPr="002762CA">
        <w:rPr>
          <w:rFonts w:ascii="Times New Roman" w:hAnsi="Times New Roman" w:cs="Times New Roman"/>
          <w:sz w:val="24"/>
          <w:szCs w:val="24"/>
        </w:rPr>
        <w:t>konferensi</w:t>
      </w:r>
      <w:proofErr w:type="spellEnd"/>
      <w:r w:rsidRPr="002762CA">
        <w:rPr>
          <w:rFonts w:ascii="Times New Roman" w:hAnsi="Times New Roman" w:cs="Times New Roman"/>
          <w:sz w:val="24"/>
          <w:szCs w:val="24"/>
        </w:rPr>
        <w:t xml:space="preserve"> ke-6 yang </w:t>
      </w:r>
      <w:proofErr w:type="spellStart"/>
      <w:r w:rsidRPr="002762CA">
        <w:rPr>
          <w:rFonts w:ascii="Times New Roman" w:hAnsi="Times New Roman" w:cs="Times New Roman"/>
          <w:sz w:val="24"/>
          <w:szCs w:val="24"/>
        </w:rPr>
        <w:t>dilangsungkan</w:t>
      </w:r>
      <w:proofErr w:type="spellEnd"/>
      <w:r w:rsidRPr="002762CA">
        <w:rPr>
          <w:rFonts w:ascii="Times New Roman" w:hAnsi="Times New Roman" w:cs="Times New Roman"/>
          <w:sz w:val="24"/>
          <w:szCs w:val="24"/>
        </w:rPr>
        <w:t xml:space="preserve"> di Geneva pada </w:t>
      </w:r>
      <w:proofErr w:type="spellStart"/>
      <w:r w:rsidRPr="002762CA">
        <w:rPr>
          <w:rFonts w:ascii="Times New Roman" w:hAnsi="Times New Roman" w:cs="Times New Roman"/>
          <w:sz w:val="24"/>
          <w:szCs w:val="24"/>
        </w:rPr>
        <w:t>tanggal</w:t>
      </w:r>
      <w:proofErr w:type="spellEnd"/>
      <w:r w:rsidRPr="002762CA">
        <w:rPr>
          <w:rFonts w:ascii="Times New Roman" w:hAnsi="Times New Roman" w:cs="Times New Roman"/>
          <w:sz w:val="24"/>
          <w:szCs w:val="24"/>
        </w:rPr>
        <w:t xml:space="preserve"> 14–23 Mei 2007. </w:t>
      </w:r>
      <w:proofErr w:type="spellStart"/>
      <w:r w:rsidRPr="002762CA">
        <w:rPr>
          <w:rFonts w:ascii="Times New Roman" w:hAnsi="Times New Roman" w:cs="Times New Roman"/>
          <w:sz w:val="24"/>
          <w:szCs w:val="24"/>
        </w:rPr>
        <w:t>Konferensi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tersebut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dikenal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iCs/>
          <w:sz w:val="24"/>
          <w:szCs w:val="24"/>
        </w:rPr>
        <w:t>Sixtieth World Health Assembly</w:t>
      </w:r>
      <w:r w:rsidRPr="002762CA">
        <w:rPr>
          <w:rFonts w:ascii="Times New Roman" w:hAnsi="Times New Roman" w:cs="Times New Roman"/>
          <w:sz w:val="24"/>
          <w:szCs w:val="24"/>
        </w:rPr>
        <w:t xml:space="preserve">. Hasil </w:t>
      </w:r>
      <w:proofErr w:type="spellStart"/>
      <w:r w:rsidRPr="002762CA">
        <w:rPr>
          <w:rFonts w:ascii="Times New Roman" w:hAnsi="Times New Roman" w:cs="Times New Roman"/>
          <w:sz w:val="24"/>
          <w:szCs w:val="24"/>
        </w:rPr>
        <w:t>kesepakatan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sz w:val="24"/>
          <w:szCs w:val="24"/>
        </w:rPr>
        <w:t>The Sixtieth World Health Assembly (WHA-60)</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tahun</w:t>
      </w:r>
      <w:proofErr w:type="spellEnd"/>
      <w:r w:rsidRPr="002762CA">
        <w:rPr>
          <w:rFonts w:ascii="Times New Roman" w:hAnsi="Times New Roman" w:cs="Times New Roman"/>
          <w:sz w:val="24"/>
          <w:szCs w:val="24"/>
        </w:rPr>
        <w:t xml:space="preserve"> 2007, salah </w:t>
      </w:r>
      <w:proofErr w:type="spellStart"/>
      <w:r w:rsidRPr="002762CA">
        <w:rPr>
          <w:rFonts w:ascii="Times New Roman" w:hAnsi="Times New Roman" w:cs="Times New Roman"/>
          <w:sz w:val="24"/>
          <w:szCs w:val="24"/>
        </w:rPr>
        <w:t>satunya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disepakati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merupakan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bagian</w:t>
      </w:r>
      <w:proofErr w:type="spellEnd"/>
      <w:r w:rsidRPr="002762CA">
        <w:rPr>
          <w:rFonts w:ascii="Times New Roman" w:hAnsi="Times New Roman" w:cs="Times New Roman"/>
          <w:sz w:val="24"/>
          <w:szCs w:val="24"/>
        </w:rPr>
        <w:t xml:space="preserve"> integral </w:t>
      </w:r>
      <w:proofErr w:type="spellStart"/>
      <w:r w:rsidRPr="002762CA">
        <w:rPr>
          <w:rFonts w:ascii="Times New Roman" w:hAnsi="Times New Roman" w:cs="Times New Roman"/>
          <w:sz w:val="24"/>
          <w:szCs w:val="24"/>
        </w:rPr>
        <w:t>dari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manusia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seutuhnya</w:t>
      </w:r>
      <w:proofErr w:type="spellEnd"/>
      <w:r w:rsidRPr="002762CA">
        <w:rPr>
          <w:rFonts w:ascii="Times New Roman" w:hAnsi="Times New Roman" w:cs="Times New Roman"/>
          <w:sz w:val="24"/>
          <w:szCs w:val="24"/>
        </w:rPr>
        <w:t xml:space="preserve">. Dalam </w:t>
      </w:r>
      <w:proofErr w:type="spellStart"/>
      <w:r w:rsidRPr="002762CA">
        <w:rPr>
          <w:rFonts w:ascii="Times New Roman" w:hAnsi="Times New Roman" w:cs="Times New Roman"/>
          <w:sz w:val="24"/>
          <w:szCs w:val="24"/>
        </w:rPr>
        <w:t>bidang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disepakati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tentang</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sz w:val="24"/>
          <w:szCs w:val="24"/>
        </w:rPr>
        <w:t>0ral Health: action plan for promotion and integrated disease prevention</w:t>
      </w:r>
      <w:r w:rsidRPr="002762CA">
        <w:rPr>
          <w:rFonts w:ascii="Times New Roman" w:hAnsi="Times New Roman" w:cs="Times New Roman"/>
          <w:sz w:val="24"/>
          <w:szCs w:val="24"/>
        </w:rPr>
        <w:t xml:space="preserve">. </w:t>
      </w:r>
      <w:r w:rsidRPr="002762CA">
        <w:rPr>
          <w:rStyle w:val="jlqj4b"/>
          <w:rFonts w:ascii="Times New Roman" w:hAnsi="Times New Roman" w:cs="Times New Roman"/>
          <w:sz w:val="24"/>
          <w:szCs w:val="24"/>
        </w:rPr>
        <w:t xml:space="preserve">Tujuan </w:t>
      </w:r>
      <w:proofErr w:type="spellStart"/>
      <w:r w:rsidRPr="002762CA">
        <w:rPr>
          <w:rStyle w:val="jlqj4b"/>
          <w:rFonts w:ascii="Times New Roman" w:hAnsi="Times New Roman" w:cs="Times New Roman"/>
          <w:sz w:val="24"/>
          <w:szCs w:val="24"/>
        </w:rPr>
        <w:t>dari</w:t>
      </w:r>
      <w:proofErr w:type="spellEnd"/>
      <w:r w:rsidRPr="002762CA">
        <w:rPr>
          <w:rStyle w:val="jlqj4b"/>
          <w:rFonts w:ascii="Times New Roman" w:hAnsi="Times New Roman" w:cs="Times New Roman"/>
          <w:i/>
          <w:sz w:val="24"/>
          <w:szCs w:val="24"/>
        </w:rPr>
        <w:t xml:space="preserve"> Oral Health South East Asean Region Strategies</w:t>
      </w:r>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meningkatkan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gigi</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serta</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sistem</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pelayanan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gigi</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yang </w:t>
      </w:r>
      <w:proofErr w:type="spellStart"/>
      <w:r w:rsidRPr="002762CA">
        <w:rPr>
          <w:rStyle w:val="jlqj4b"/>
          <w:rFonts w:ascii="Times New Roman" w:hAnsi="Times New Roman" w:cs="Times New Roman"/>
          <w:sz w:val="24"/>
          <w:szCs w:val="24"/>
        </w:rPr>
        <w:t>lebih</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baik</w:t>
      </w:r>
      <w:proofErr w:type="spellEnd"/>
      <w:r w:rsidRPr="002762CA">
        <w:rPr>
          <w:rStyle w:val="jlqj4b"/>
          <w:rFonts w:ascii="Times New Roman" w:hAnsi="Times New Roman" w:cs="Times New Roman"/>
          <w:sz w:val="24"/>
          <w:szCs w:val="24"/>
        </w:rPr>
        <w:t xml:space="preserve"> pada </w:t>
      </w:r>
      <w:proofErr w:type="spellStart"/>
      <w:r w:rsidRPr="002762CA">
        <w:rPr>
          <w:rStyle w:val="jlqj4b"/>
          <w:rFonts w:ascii="Times New Roman" w:hAnsi="Times New Roman" w:cs="Times New Roman"/>
          <w:sz w:val="24"/>
          <w:szCs w:val="24"/>
        </w:rPr>
        <w:t>populasi</w:t>
      </w:r>
      <w:proofErr w:type="spellEnd"/>
      <w:r w:rsidRPr="002762CA">
        <w:rPr>
          <w:rStyle w:val="jlqj4b"/>
          <w:rFonts w:ascii="Times New Roman" w:hAnsi="Times New Roman" w:cs="Times New Roman"/>
          <w:sz w:val="24"/>
          <w:szCs w:val="24"/>
        </w:rPr>
        <w:t xml:space="preserve"> di Negara-negara SEARO, </w:t>
      </w:r>
      <w:proofErr w:type="spellStart"/>
      <w:r w:rsidRPr="002762CA">
        <w:rPr>
          <w:rStyle w:val="jlqj4b"/>
          <w:rFonts w:ascii="Times New Roman" w:hAnsi="Times New Roman" w:cs="Times New Roman"/>
          <w:sz w:val="24"/>
          <w:szCs w:val="24"/>
        </w:rPr>
        <w:t>dimana</w:t>
      </w:r>
      <w:proofErr w:type="spellEnd"/>
      <w:r w:rsidRPr="002762CA">
        <w:rPr>
          <w:rStyle w:val="jlqj4b"/>
          <w:rFonts w:ascii="Times New Roman" w:hAnsi="Times New Roman" w:cs="Times New Roman"/>
          <w:sz w:val="24"/>
          <w:szCs w:val="24"/>
        </w:rPr>
        <w:t xml:space="preserve"> salah </w:t>
      </w:r>
      <w:proofErr w:type="spellStart"/>
      <w:r w:rsidRPr="002762CA">
        <w:rPr>
          <w:rStyle w:val="jlqj4b"/>
          <w:rFonts w:ascii="Times New Roman" w:hAnsi="Times New Roman" w:cs="Times New Roman"/>
          <w:sz w:val="24"/>
          <w:szCs w:val="24"/>
        </w:rPr>
        <w:t>satu</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strateginya</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diharapkan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masing-masing negara </w:t>
      </w:r>
      <w:proofErr w:type="spellStart"/>
      <w:r w:rsidRPr="002762CA">
        <w:rPr>
          <w:rStyle w:val="jlqj4b"/>
          <w:rFonts w:ascii="Times New Roman" w:hAnsi="Times New Roman" w:cs="Times New Roman"/>
          <w:sz w:val="24"/>
          <w:szCs w:val="24"/>
        </w:rPr>
        <w:t>anggota</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mengembangkan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Kebijakan</w:t>
      </w:r>
      <w:proofErr w:type="spellEnd"/>
      <w:r w:rsidRPr="002762CA">
        <w:rPr>
          <w:rStyle w:val="jlqj4b"/>
          <w:rFonts w:ascii="Times New Roman" w:hAnsi="Times New Roman" w:cs="Times New Roman"/>
          <w:sz w:val="24"/>
          <w:szCs w:val="24"/>
        </w:rPr>
        <w:t xml:space="preserve"> Nasional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gigi</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w:t>
      </w:r>
      <w:r w:rsidRPr="002762CA">
        <w:rPr>
          <w:rStyle w:val="FootnoteReference"/>
          <w:rFonts w:ascii="Times New Roman" w:hAnsi="Times New Roman" w:cs="Times New Roman"/>
          <w:sz w:val="24"/>
          <w:szCs w:val="24"/>
        </w:rPr>
        <w:fldChar w:fldCharType="begin" w:fldLock="1"/>
      </w:r>
      <w:r w:rsidR="002762CA">
        <w:rPr>
          <w:rFonts w:ascii="Times New Roman" w:hAnsi="Times New Roman" w:cs="Times New Roman"/>
          <w:sz w:val="24"/>
          <w:szCs w:val="24"/>
        </w:rPr>
        <w:instrText>ADDIN CSL_CITATION {"citationItems":[{"id":"ITEM-1","itemData":{"author":[{"dropping-particle":"","family":"Word Health Organization","given":"","non-dropping-particle":"","parse-names":false,"suffix":""}],"id":"ITEM-1","issue":"May","issued":{"date-parts":[["2007"]]},"page":"14-23","title":"World Health Organization Sixtieth World Health Assembly","type":"article-journal"},"uris":["http://www.mendeley.com/documents/?uuid=90ef8e7a-c3ef-4ca1-948d-996c2499a632"]}],"mendeley":{"formattedCitation":"&lt;sup&gt;1&lt;/sup&gt;","plainTextFormattedCitation":"1","previouslyFormattedCitation":"&lt;sup&gt;1&lt;/sup&gt;"},"properties":{"noteIndex":0},"schema":"https://github.com/citation-style-language/schema/raw/master/csl-citation.json"}</w:instrText>
      </w:r>
      <w:r w:rsidRPr="002762CA">
        <w:rPr>
          <w:rStyle w:val="FootnoteReference"/>
          <w:rFonts w:ascii="Times New Roman" w:hAnsi="Times New Roman" w:cs="Times New Roman"/>
          <w:sz w:val="24"/>
          <w:szCs w:val="24"/>
        </w:rPr>
        <w:fldChar w:fldCharType="separate"/>
      </w:r>
      <w:r w:rsidR="002762CA" w:rsidRPr="002762CA">
        <w:rPr>
          <w:rFonts w:ascii="Times New Roman" w:hAnsi="Times New Roman" w:cs="Times New Roman"/>
          <w:noProof/>
          <w:sz w:val="24"/>
          <w:szCs w:val="24"/>
          <w:vertAlign w:val="superscript"/>
        </w:rPr>
        <w:t>1</w:t>
      </w:r>
      <w:r w:rsidRPr="002762CA">
        <w:rPr>
          <w:rStyle w:val="FootnoteReference"/>
          <w:rFonts w:ascii="Times New Roman" w:hAnsi="Times New Roman" w:cs="Times New Roman"/>
          <w:sz w:val="24"/>
          <w:szCs w:val="24"/>
        </w:rPr>
        <w:fldChar w:fldCharType="end"/>
      </w:r>
      <w:r w:rsidRPr="002762CA">
        <w:rPr>
          <w:rStyle w:val="jlqj4b"/>
          <w:rFonts w:ascii="Times New Roman" w:hAnsi="Times New Roman" w:cs="Times New Roman"/>
          <w:sz w:val="24"/>
          <w:szCs w:val="24"/>
        </w:rPr>
        <w:t>.</w:t>
      </w:r>
    </w:p>
    <w:p w14:paraId="3367C27F" w14:textId="77777777" w:rsidR="00AD6EB7" w:rsidRPr="002762CA" w:rsidRDefault="00AD6EB7" w:rsidP="00AD6EB7">
      <w:pPr>
        <w:pStyle w:val="ListParagraph"/>
        <w:tabs>
          <w:tab w:val="left" w:pos="6660"/>
        </w:tabs>
        <w:spacing w:line="360" w:lineRule="auto"/>
        <w:ind w:left="1350" w:firstLine="540"/>
        <w:jc w:val="both"/>
        <w:rPr>
          <w:rFonts w:ascii="Times New Roman" w:hAnsi="Times New Roman" w:cs="Times New Roman"/>
          <w:sz w:val="24"/>
          <w:szCs w:val="24"/>
        </w:rPr>
      </w:pPr>
      <w:proofErr w:type="spellStart"/>
      <w:r w:rsidRPr="002762CA">
        <w:rPr>
          <w:rFonts w:ascii="Times New Roman" w:hAnsi="Times New Roman" w:cs="Times New Roman"/>
          <w:sz w:val="24"/>
          <w:szCs w:val="24"/>
        </w:rPr>
        <w:t>Resolosi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secara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keseluruhan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dibidang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menghasilkan</w:t>
      </w:r>
      <w:proofErr w:type="spellEnd"/>
      <w:r w:rsidRPr="002762CA">
        <w:rPr>
          <w:rFonts w:ascii="Times New Roman" w:hAnsi="Times New Roman" w:cs="Times New Roman"/>
          <w:sz w:val="24"/>
          <w:szCs w:val="24"/>
        </w:rPr>
        <w:t xml:space="preserve"> 19 </w:t>
      </w:r>
      <w:proofErr w:type="spellStart"/>
      <w:r w:rsidRPr="002762CA">
        <w:rPr>
          <w:rFonts w:ascii="Times New Roman" w:hAnsi="Times New Roman" w:cs="Times New Roman"/>
          <w:sz w:val="24"/>
          <w:szCs w:val="24"/>
        </w:rPr>
        <w:t>kesepakatan</w:t>
      </w:r>
      <w:proofErr w:type="spellEnd"/>
      <w:r w:rsidRPr="002762CA">
        <w:rPr>
          <w:rFonts w:ascii="Times New Roman" w:hAnsi="Times New Roman" w:cs="Times New Roman"/>
          <w:sz w:val="24"/>
          <w:szCs w:val="24"/>
        </w:rPr>
        <w:t xml:space="preserve">, salah </w:t>
      </w:r>
      <w:proofErr w:type="spellStart"/>
      <w:r w:rsidRPr="002762CA">
        <w:rPr>
          <w:rFonts w:ascii="Times New Roman" w:hAnsi="Times New Roman" w:cs="Times New Roman"/>
          <w:sz w:val="24"/>
          <w:szCs w:val="24"/>
        </w:rPr>
        <w:t>satu</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diantaranya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dibidang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kemudian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dikenal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WHA 60.17. Hasil </w:t>
      </w:r>
      <w:proofErr w:type="spellStart"/>
      <w:r w:rsidRPr="002762CA">
        <w:rPr>
          <w:rFonts w:ascii="Times New Roman" w:hAnsi="Times New Roman" w:cs="Times New Roman"/>
          <w:sz w:val="24"/>
          <w:szCs w:val="24"/>
        </w:rPr>
        <w:t>kesepakatan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dibidang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terdapat</w:t>
      </w:r>
      <w:proofErr w:type="spellEnd"/>
      <w:r w:rsidRPr="002762CA">
        <w:rPr>
          <w:rFonts w:ascii="Times New Roman" w:hAnsi="Times New Roman" w:cs="Times New Roman"/>
          <w:sz w:val="24"/>
          <w:szCs w:val="24"/>
        </w:rPr>
        <w:t xml:space="preserve"> 12 </w:t>
      </w:r>
      <w:proofErr w:type="spellStart"/>
      <w:r w:rsidRPr="002762CA">
        <w:rPr>
          <w:rFonts w:ascii="Times New Roman" w:hAnsi="Times New Roman" w:cs="Times New Roman"/>
          <w:sz w:val="24"/>
          <w:szCs w:val="24"/>
        </w:rPr>
        <w:t>poin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kesepakatan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dimana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upaya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peningkatan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melalui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promosi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serta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adanya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integrasi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pelayana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kerangka</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sz w:val="24"/>
          <w:szCs w:val="24"/>
        </w:rPr>
        <w:t>primary health care</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merupakan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bagian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kesepakatan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tersebut</w:t>
      </w:r>
      <w:proofErr w:type="spellEnd"/>
      <w:r w:rsidRPr="002762CA">
        <w:rPr>
          <w:rFonts w:ascii="Times New Roman" w:hAnsi="Times New Roman" w:cs="Times New Roman"/>
          <w:sz w:val="24"/>
          <w:szCs w:val="24"/>
        </w:rPr>
        <w:t xml:space="preserve">. Adapun </w:t>
      </w:r>
      <w:proofErr w:type="spellStart"/>
      <w:r w:rsidRPr="002762CA">
        <w:rPr>
          <w:rFonts w:ascii="Times New Roman" w:hAnsi="Times New Roman" w:cs="Times New Roman"/>
          <w:sz w:val="24"/>
          <w:szCs w:val="24"/>
        </w:rPr>
        <w:t>secara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keseluruhan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hasil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kesepakatan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dimaksud</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meminta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kepada</w:t>
      </w:r>
      <w:proofErr w:type="spellEnd"/>
      <w:r w:rsidRPr="002762CA">
        <w:rPr>
          <w:rFonts w:ascii="Times New Roman" w:hAnsi="Times New Roman" w:cs="Times New Roman"/>
          <w:sz w:val="24"/>
          <w:szCs w:val="24"/>
        </w:rPr>
        <w:t xml:space="preserve"> negara-negara </w:t>
      </w:r>
      <w:proofErr w:type="spellStart"/>
      <w:r w:rsidRPr="002762CA">
        <w:rPr>
          <w:rFonts w:ascii="Times New Roman" w:hAnsi="Times New Roman" w:cs="Times New Roman"/>
          <w:sz w:val="24"/>
          <w:szCs w:val="24"/>
        </w:rPr>
        <w:t>anggota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
    <w:p w14:paraId="2E9D45CC"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menjamin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terintegrasi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lastRenderedPageBreak/>
        <w:t>upaya-upaya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pencegahan</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pengobatan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penyakit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tidak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menular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penyakit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menular</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ibu</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anak</w:t>
      </w:r>
      <w:proofErr w:type="spellEnd"/>
      <w:r w:rsidRPr="002762CA">
        <w:rPr>
          <w:rFonts w:ascii="Times New Roman" w:hAnsi="Times New Roman" w:cs="Times New Roman"/>
          <w:sz w:val="24"/>
          <w:szCs w:val="24"/>
        </w:rPr>
        <w:t>;</w:t>
      </w:r>
    </w:p>
    <w:p w14:paraId="628B7DC5"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menjamin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kebijakan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nasional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didasarkan</w:t>
      </w:r>
      <w:proofErr w:type="spellEnd"/>
      <w:r w:rsidRPr="002762CA">
        <w:rPr>
          <w:rFonts w:ascii="Times New Roman" w:hAnsi="Times New Roman" w:cs="Times New Roman"/>
          <w:sz w:val="24"/>
          <w:szCs w:val="24"/>
        </w:rPr>
        <w:t xml:space="preserve"> pada </w:t>
      </w:r>
      <w:r w:rsidRPr="002762CA">
        <w:rPr>
          <w:rFonts w:ascii="Times New Roman" w:hAnsi="Times New Roman" w:cs="Times New Roman"/>
          <w:i/>
          <w:sz w:val="24"/>
          <w:szCs w:val="24"/>
        </w:rPr>
        <w:t>evidence based approach</w:t>
      </w:r>
      <w:r w:rsidRPr="002762CA">
        <w:rPr>
          <w:rFonts w:ascii="Times New Roman" w:hAnsi="Times New Roman" w:cs="Times New Roman"/>
          <w:sz w:val="24"/>
          <w:szCs w:val="24"/>
        </w:rPr>
        <w:t xml:space="preserve">; </w:t>
      </w:r>
    </w:p>
    <w:p w14:paraId="1C64E687"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mengupayakan</w:t>
      </w:r>
      <w:proofErr w:type="spellEnd"/>
      <w:r w:rsidRPr="002762CA">
        <w:rPr>
          <w:rFonts w:ascii="Times New Roman" w:hAnsi="Times New Roman" w:cs="Times New Roman"/>
          <w:sz w:val="24"/>
          <w:szCs w:val="24"/>
        </w:rPr>
        <w:t xml:space="preserve"> agar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terintegrasi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kerangka</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sz w:val="24"/>
          <w:szCs w:val="24"/>
        </w:rPr>
        <w:t>primary health care</w:t>
      </w:r>
      <w:r w:rsidRPr="002762CA">
        <w:rPr>
          <w:rFonts w:ascii="Times New Roman" w:hAnsi="Times New Roman" w:cs="Times New Roman"/>
          <w:sz w:val="24"/>
          <w:szCs w:val="24"/>
        </w:rPr>
        <w:t xml:space="preserve">; </w:t>
      </w:r>
    </w:p>
    <w:p w14:paraId="65EC9B76"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mengupayakan</w:t>
      </w:r>
      <w:proofErr w:type="spellEnd"/>
      <w:r w:rsidRPr="002762CA">
        <w:rPr>
          <w:rFonts w:ascii="Times New Roman" w:hAnsi="Times New Roman" w:cs="Times New Roman"/>
          <w:sz w:val="24"/>
          <w:szCs w:val="24"/>
        </w:rPr>
        <w:t xml:space="preserve"> program </w:t>
      </w:r>
      <w:proofErr w:type="spellStart"/>
      <w:r w:rsidRPr="002762CA">
        <w:rPr>
          <w:rFonts w:ascii="Times New Roman" w:hAnsi="Times New Roman" w:cs="Times New Roman"/>
          <w:sz w:val="24"/>
          <w:szCs w:val="24"/>
        </w:rPr>
        <w:t>fluoridasi</w:t>
      </w:r>
      <w:proofErr w:type="spellEnd"/>
      <w:r w:rsidRPr="002762CA">
        <w:rPr>
          <w:rFonts w:ascii="Times New Roman" w:hAnsi="Times New Roman" w:cs="Times New Roman"/>
          <w:sz w:val="24"/>
          <w:szCs w:val="24"/>
        </w:rPr>
        <w:t xml:space="preserve">; </w:t>
      </w:r>
    </w:p>
    <w:p w14:paraId="4114F694"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menjamin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kanker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terintegrasi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program </w:t>
      </w:r>
      <w:proofErr w:type="spellStart"/>
      <w:r w:rsidRPr="002762CA">
        <w:rPr>
          <w:rFonts w:ascii="Times New Roman" w:hAnsi="Times New Roman" w:cs="Times New Roman"/>
          <w:sz w:val="24"/>
          <w:szCs w:val="24"/>
        </w:rPr>
        <w:t>penanggulangan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kanker</w:t>
      </w:r>
      <w:proofErr w:type="spellEnd"/>
      <w:r w:rsidRPr="002762CA">
        <w:rPr>
          <w:rFonts w:ascii="Times New Roman" w:hAnsi="Times New Roman" w:cs="Times New Roman"/>
          <w:sz w:val="24"/>
          <w:szCs w:val="24"/>
        </w:rPr>
        <w:t xml:space="preserve">; </w:t>
      </w:r>
    </w:p>
    <w:p w14:paraId="5C445724"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menjamin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upaya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pencegaha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terintegrasi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program HIV/AIDS; </w:t>
      </w:r>
    </w:p>
    <w:p w14:paraId="44CFF5F1"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memperkuat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upaya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promosi</w:t>
      </w:r>
      <w:proofErr w:type="spellEnd"/>
      <w:r w:rsidRPr="002762CA">
        <w:rPr>
          <w:rFonts w:ascii="Times New Roman" w:hAnsi="Times New Roman" w:cs="Times New Roman"/>
          <w:sz w:val="24"/>
          <w:szCs w:val="24"/>
        </w:rPr>
        <w:t xml:space="preserve">; </w:t>
      </w:r>
    </w:p>
    <w:p w14:paraId="791AEDAC"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meningkatkan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kemampua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petugas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miliputi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dokter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perawat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
    <w:p w14:paraId="191CD87F"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mengintegrasikan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sistim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informasi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surveilans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
    <w:p w14:paraId="02AA411B"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memperkuat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upaya-upaya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pengembangan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riset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kesehatan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w:t>
      </w:r>
    </w:p>
    <w:p w14:paraId="5890486D"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meningkatkan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penyediaan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anggaran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pencegahan</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penanggulangan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penyakit-penyakit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dan </w:t>
      </w:r>
    </w:p>
    <w:p w14:paraId="32377077" w14:textId="77777777" w:rsidR="00AD6EB7" w:rsidRPr="002762CA" w:rsidRDefault="00AD6EB7" w:rsidP="00AD6EB7">
      <w:pPr>
        <w:pStyle w:val="ListParagraph"/>
        <w:widowControl w:val="0"/>
        <w:numPr>
          <w:ilvl w:val="1"/>
          <w:numId w:val="7"/>
        </w:numPr>
        <w:tabs>
          <w:tab w:val="left" w:pos="6660"/>
        </w:tabs>
        <w:suppressAutoHyphens/>
        <w:spacing w:after="0" w:line="360" w:lineRule="auto"/>
        <w:ind w:left="171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memperkuat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kemitraan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antar</w:t>
      </w:r>
      <w:proofErr w:type="spellEnd"/>
      <w:r w:rsidRPr="002762CA">
        <w:rPr>
          <w:rFonts w:ascii="Times New Roman" w:hAnsi="Times New Roman" w:cs="Times New Roman"/>
          <w:sz w:val="24"/>
          <w:szCs w:val="24"/>
        </w:rPr>
        <w:t xml:space="preserve"> stakeholders. </w:t>
      </w:r>
    </w:p>
    <w:p w14:paraId="13E2612C" w14:textId="77777777" w:rsidR="00AD6EB7" w:rsidRPr="002762CA" w:rsidRDefault="00AD6EB7" w:rsidP="00AD6EB7">
      <w:pPr>
        <w:pStyle w:val="ListParagraph"/>
        <w:tabs>
          <w:tab w:val="left" w:pos="6660"/>
        </w:tabs>
        <w:spacing w:line="360" w:lineRule="auto"/>
        <w:ind w:left="1350" w:firstLine="540"/>
        <w:jc w:val="both"/>
        <w:rPr>
          <w:rStyle w:val="jlqj4b"/>
          <w:rFonts w:ascii="Times New Roman" w:hAnsi="Times New Roman" w:cs="Times New Roman"/>
          <w:sz w:val="24"/>
          <w:szCs w:val="24"/>
        </w:rPr>
      </w:pPr>
      <w:proofErr w:type="spellStart"/>
      <w:r w:rsidRPr="002762CA">
        <w:rPr>
          <w:rStyle w:val="jlqj4b"/>
          <w:rFonts w:ascii="Times New Roman" w:hAnsi="Times New Roman" w:cs="Times New Roman"/>
          <w:sz w:val="24"/>
          <w:szCs w:val="24"/>
        </w:rPr>
        <w:t>Penegasan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lebih</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lanjut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secara</w:t>
      </w:r>
      <w:proofErr w:type="spellEnd"/>
      <w:r w:rsidRPr="002762CA">
        <w:rPr>
          <w:rStyle w:val="jlqj4b"/>
          <w:rFonts w:ascii="Times New Roman" w:hAnsi="Times New Roman" w:cs="Times New Roman"/>
          <w:sz w:val="24"/>
          <w:szCs w:val="24"/>
        </w:rPr>
        <w:t xml:space="preserve"> global </w:t>
      </w:r>
      <w:proofErr w:type="spellStart"/>
      <w:r w:rsidRPr="002762CA">
        <w:rPr>
          <w:rStyle w:val="jlqj4b"/>
          <w:rFonts w:ascii="Times New Roman" w:hAnsi="Times New Roman" w:cs="Times New Roman"/>
          <w:sz w:val="24"/>
          <w:szCs w:val="24"/>
        </w:rPr>
        <w:t>bidang</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gigi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ternyata</w:t>
      </w:r>
      <w:proofErr w:type="spellEnd"/>
      <w:r w:rsidRPr="002762CA">
        <w:rPr>
          <w:rStyle w:val="jlqj4b"/>
          <w:rFonts w:ascii="Times New Roman" w:hAnsi="Times New Roman" w:cs="Times New Roman"/>
          <w:sz w:val="24"/>
          <w:szCs w:val="24"/>
        </w:rPr>
        <w:t xml:space="preserve"> sangat </w:t>
      </w:r>
      <w:proofErr w:type="spellStart"/>
      <w:r w:rsidRPr="002762CA">
        <w:rPr>
          <w:rStyle w:val="jlqj4b"/>
          <w:rFonts w:ascii="Times New Roman" w:hAnsi="Times New Roman" w:cs="Times New Roman"/>
          <w:sz w:val="24"/>
          <w:szCs w:val="24"/>
        </w:rPr>
        <w:t>diharapkan</w:t>
      </w:r>
      <w:proofErr w:type="spellEnd"/>
      <w:r w:rsidRPr="002762CA">
        <w:rPr>
          <w:rStyle w:val="jlqj4b"/>
          <w:rFonts w:ascii="Times New Roman" w:hAnsi="Times New Roman" w:cs="Times New Roman"/>
          <w:sz w:val="24"/>
          <w:szCs w:val="24"/>
        </w:rPr>
        <w:t xml:space="preserve"> oleh </w:t>
      </w:r>
      <w:proofErr w:type="spellStart"/>
      <w:r w:rsidRPr="002762CA">
        <w:rPr>
          <w:rStyle w:val="jlqj4b"/>
          <w:rFonts w:ascii="Times New Roman" w:hAnsi="Times New Roman" w:cs="Times New Roman"/>
          <w:sz w:val="24"/>
          <w:szCs w:val="24"/>
        </w:rPr>
        <w:t>beberapa</w:t>
      </w:r>
      <w:proofErr w:type="spellEnd"/>
      <w:r w:rsidRPr="002762CA">
        <w:rPr>
          <w:rStyle w:val="jlqj4b"/>
          <w:rFonts w:ascii="Times New Roman" w:hAnsi="Times New Roman" w:cs="Times New Roman"/>
          <w:sz w:val="24"/>
          <w:szCs w:val="24"/>
        </w:rPr>
        <w:t xml:space="preserve"> negara, </w:t>
      </w:r>
      <w:proofErr w:type="spellStart"/>
      <w:r w:rsidRPr="002762CA">
        <w:rPr>
          <w:rStyle w:val="jlqj4b"/>
          <w:rFonts w:ascii="Times New Roman" w:hAnsi="Times New Roman" w:cs="Times New Roman"/>
          <w:sz w:val="24"/>
          <w:szCs w:val="24"/>
        </w:rPr>
        <w:t>hal</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ini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dapat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dilihat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dari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hasil</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Konferensi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w:t>
      </w:r>
      <w:proofErr w:type="spellEnd"/>
      <w:r w:rsidRPr="002762CA">
        <w:rPr>
          <w:rStyle w:val="jlqj4b"/>
          <w:rFonts w:ascii="Times New Roman" w:hAnsi="Times New Roman" w:cs="Times New Roman"/>
          <w:sz w:val="24"/>
          <w:szCs w:val="24"/>
        </w:rPr>
        <w:t xml:space="preserve"> 7 di </w:t>
      </w:r>
      <w:proofErr w:type="spellStart"/>
      <w:r w:rsidRPr="002762CA">
        <w:rPr>
          <w:rStyle w:val="jlqj4b"/>
          <w:rFonts w:ascii="Times New Roman" w:hAnsi="Times New Roman" w:cs="Times New Roman"/>
          <w:sz w:val="24"/>
          <w:szCs w:val="24"/>
        </w:rPr>
        <w:t>Narobi</w:t>
      </w:r>
      <w:proofErr w:type="spellEnd"/>
      <w:r w:rsidRPr="002762CA">
        <w:rPr>
          <w:rStyle w:val="jlqj4b"/>
          <w:rFonts w:ascii="Times New Roman" w:hAnsi="Times New Roman" w:cs="Times New Roman"/>
          <w:sz w:val="24"/>
          <w:szCs w:val="24"/>
        </w:rPr>
        <w:t xml:space="preserve">,  Kenya yang </w:t>
      </w:r>
      <w:proofErr w:type="spellStart"/>
      <w:r w:rsidRPr="002762CA">
        <w:rPr>
          <w:rStyle w:val="jlqj4b"/>
          <w:rFonts w:ascii="Times New Roman" w:hAnsi="Times New Roman" w:cs="Times New Roman"/>
          <w:sz w:val="24"/>
          <w:szCs w:val="24"/>
        </w:rPr>
        <w:t>dilangsungkan</w:t>
      </w:r>
      <w:proofErr w:type="spellEnd"/>
      <w:r w:rsidRPr="002762CA">
        <w:rPr>
          <w:rStyle w:val="jlqj4b"/>
          <w:rFonts w:ascii="Times New Roman" w:hAnsi="Times New Roman" w:cs="Times New Roman"/>
          <w:sz w:val="24"/>
          <w:szCs w:val="24"/>
        </w:rPr>
        <w:t xml:space="preserve"> 2 </w:t>
      </w:r>
      <w:proofErr w:type="spellStart"/>
      <w:r w:rsidRPr="002762CA">
        <w:rPr>
          <w:rStyle w:val="jlqj4b"/>
          <w:rFonts w:ascii="Times New Roman" w:hAnsi="Times New Roman" w:cs="Times New Roman"/>
          <w:sz w:val="24"/>
          <w:szCs w:val="24"/>
        </w:rPr>
        <w:t>tahun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sesudah</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konferensi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w:t>
      </w:r>
      <w:proofErr w:type="spellEnd"/>
      <w:r w:rsidRPr="002762CA">
        <w:rPr>
          <w:rStyle w:val="jlqj4b"/>
          <w:rFonts w:ascii="Times New Roman" w:hAnsi="Times New Roman" w:cs="Times New Roman"/>
          <w:sz w:val="24"/>
          <w:szCs w:val="24"/>
        </w:rPr>
        <w:t xml:space="preserve"> 6, </w:t>
      </w:r>
      <w:proofErr w:type="spellStart"/>
      <w:r w:rsidRPr="002762CA">
        <w:rPr>
          <w:rStyle w:val="jlqj4b"/>
          <w:rFonts w:ascii="Times New Roman" w:hAnsi="Times New Roman" w:cs="Times New Roman"/>
          <w:sz w:val="24"/>
          <w:szCs w:val="24"/>
        </w:rPr>
        <w:t>tepatnya</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dilaksanakan</w:t>
      </w:r>
      <w:proofErr w:type="spellEnd"/>
      <w:r w:rsidRPr="002762CA">
        <w:rPr>
          <w:rStyle w:val="jlqj4b"/>
          <w:rFonts w:ascii="Times New Roman" w:hAnsi="Times New Roman" w:cs="Times New Roman"/>
          <w:sz w:val="24"/>
          <w:szCs w:val="24"/>
        </w:rPr>
        <w:t xml:space="preserve"> pada </w:t>
      </w:r>
      <w:proofErr w:type="spellStart"/>
      <w:r w:rsidRPr="002762CA">
        <w:rPr>
          <w:rStyle w:val="jlqj4b"/>
          <w:rFonts w:ascii="Times New Roman" w:hAnsi="Times New Roman" w:cs="Times New Roman"/>
          <w:sz w:val="24"/>
          <w:szCs w:val="24"/>
        </w:rPr>
        <w:t>tanggal</w:t>
      </w:r>
      <w:proofErr w:type="spellEnd"/>
      <w:r w:rsidRPr="002762CA">
        <w:rPr>
          <w:rStyle w:val="jlqj4b"/>
          <w:rFonts w:ascii="Times New Roman" w:hAnsi="Times New Roman" w:cs="Times New Roman"/>
          <w:sz w:val="24"/>
          <w:szCs w:val="24"/>
        </w:rPr>
        <w:t xml:space="preserve">  </w:t>
      </w:r>
      <w:r w:rsidRPr="002762CA">
        <w:rPr>
          <w:rFonts w:ascii="Times New Roman" w:hAnsi="Times New Roman" w:cs="Times New Roman"/>
          <w:sz w:val="24"/>
          <w:szCs w:val="24"/>
        </w:rPr>
        <w:t>26-30 Oktober 2009</w:t>
      </w:r>
      <w:r w:rsidRPr="002762CA">
        <w:rPr>
          <w:rStyle w:val="jlqj4b"/>
          <w:rFonts w:ascii="Times New Roman" w:hAnsi="Times New Roman" w:cs="Times New Roman"/>
          <w:sz w:val="24"/>
          <w:szCs w:val="24"/>
        </w:rPr>
        <w:t xml:space="preserve">.  Ada </w:t>
      </w:r>
      <w:proofErr w:type="spellStart"/>
      <w:r w:rsidRPr="002762CA">
        <w:rPr>
          <w:rStyle w:val="jlqj4b"/>
          <w:rFonts w:ascii="Times New Roman" w:hAnsi="Times New Roman" w:cs="Times New Roman"/>
          <w:sz w:val="24"/>
          <w:szCs w:val="24"/>
        </w:rPr>
        <w:t>tiga</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pesan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utama</w:t>
      </w:r>
      <w:proofErr w:type="spellEnd"/>
      <w:r w:rsidRPr="002762CA">
        <w:rPr>
          <w:rStyle w:val="jlqj4b"/>
          <w:rFonts w:ascii="Times New Roman" w:hAnsi="Times New Roman" w:cs="Times New Roman"/>
          <w:sz w:val="24"/>
          <w:szCs w:val="24"/>
        </w:rPr>
        <w:t xml:space="preserve"> yang </w:t>
      </w:r>
      <w:proofErr w:type="spellStart"/>
      <w:r w:rsidRPr="002762CA">
        <w:rPr>
          <w:rStyle w:val="jlqj4b"/>
          <w:rFonts w:ascii="Times New Roman" w:hAnsi="Times New Roman" w:cs="Times New Roman"/>
          <w:sz w:val="24"/>
          <w:szCs w:val="24"/>
        </w:rPr>
        <w:t>dirumuskan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sehubungan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dengan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persiapan</w:t>
      </w:r>
      <w:proofErr w:type="spellEnd"/>
      <w:r w:rsidRPr="002762CA">
        <w:rPr>
          <w:rStyle w:val="jlqj4b"/>
          <w:rFonts w:ascii="Times New Roman" w:hAnsi="Times New Roman" w:cs="Times New Roman"/>
          <w:sz w:val="24"/>
          <w:szCs w:val="24"/>
        </w:rPr>
        <w:t xml:space="preserve"> </w:t>
      </w:r>
      <w:r w:rsidRPr="002762CA">
        <w:rPr>
          <w:rStyle w:val="jlqj4b"/>
          <w:rFonts w:ascii="Times New Roman" w:hAnsi="Times New Roman" w:cs="Times New Roman"/>
          <w:i/>
          <w:sz w:val="24"/>
          <w:szCs w:val="24"/>
        </w:rPr>
        <w:t>Nairobi Call to Action</w:t>
      </w:r>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sebagai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bentuk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kesepakatan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dalam</w:t>
      </w:r>
      <w:proofErr w:type="spellEnd"/>
      <w:r w:rsidRPr="002762CA">
        <w:rPr>
          <w:rStyle w:val="jlqj4b"/>
          <w:rFonts w:ascii="Times New Roman" w:hAnsi="Times New Roman" w:cs="Times New Roman"/>
          <w:sz w:val="24"/>
          <w:szCs w:val="24"/>
        </w:rPr>
        <w:t xml:space="preserve"> </w:t>
      </w:r>
      <w:r w:rsidRPr="002762CA">
        <w:rPr>
          <w:rFonts w:ascii="Times New Roman" w:hAnsi="Times New Roman" w:cs="Times New Roman"/>
          <w:i/>
          <w:sz w:val="24"/>
          <w:szCs w:val="24"/>
        </w:rPr>
        <w:t>The 7th WHO Global Conference on Health Promotion - towards integration of oral health</w:t>
      </w:r>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yaitu</w:t>
      </w:r>
      <w:proofErr w:type="spellEnd"/>
      <w:r w:rsidRPr="002762CA">
        <w:rPr>
          <w:rStyle w:val="jlqj4b"/>
          <w:rFonts w:ascii="Times New Roman" w:hAnsi="Times New Roman" w:cs="Times New Roman"/>
          <w:sz w:val="24"/>
          <w:szCs w:val="24"/>
        </w:rPr>
        <w:t xml:space="preserve"> :</w:t>
      </w:r>
    </w:p>
    <w:p w14:paraId="6EB68396" w14:textId="77777777" w:rsidR="00AD6EB7" w:rsidRPr="002762CA" w:rsidRDefault="00AD6EB7" w:rsidP="00AD6EB7">
      <w:pPr>
        <w:pStyle w:val="ListParagraph"/>
        <w:widowControl w:val="0"/>
        <w:numPr>
          <w:ilvl w:val="0"/>
          <w:numId w:val="6"/>
        </w:numPr>
        <w:tabs>
          <w:tab w:val="left" w:pos="6660"/>
        </w:tabs>
        <w:suppressAutoHyphens/>
        <w:spacing w:after="0" w:line="360" w:lineRule="auto"/>
        <w:contextualSpacing w:val="0"/>
        <w:jc w:val="both"/>
        <w:rPr>
          <w:rStyle w:val="viiyi"/>
          <w:rFonts w:ascii="Times New Roman" w:hAnsi="Times New Roman" w:cs="Times New Roman"/>
          <w:bCs/>
          <w:sz w:val="24"/>
          <w:szCs w:val="24"/>
          <w:lang w:val="sv-SE"/>
        </w:rPr>
      </w:pPr>
      <w:r w:rsidRPr="002762CA">
        <w:rPr>
          <w:rStyle w:val="jlqj4b"/>
          <w:rFonts w:ascii="Times New Roman" w:hAnsi="Times New Roman" w:cs="Times New Roman"/>
          <w:sz w:val="24"/>
          <w:szCs w:val="24"/>
        </w:rPr>
        <w:t xml:space="preserve">Kesehatan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adalah</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hak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asasi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manusia</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penting</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umum</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kualitas</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hidup</w:t>
      </w:r>
      <w:proofErr w:type="spellEnd"/>
      <w:r w:rsidRPr="002762CA">
        <w:rPr>
          <w:rStyle w:val="jlqj4b"/>
          <w:rFonts w:ascii="Times New Roman" w:hAnsi="Times New Roman" w:cs="Times New Roman"/>
          <w:sz w:val="24"/>
          <w:szCs w:val="24"/>
        </w:rPr>
        <w:t>.</w:t>
      </w:r>
      <w:r w:rsidRPr="002762CA">
        <w:rPr>
          <w:rStyle w:val="viiyi"/>
          <w:rFonts w:ascii="Times New Roman" w:hAnsi="Times New Roman" w:cs="Times New Roman"/>
          <w:sz w:val="24"/>
          <w:szCs w:val="24"/>
        </w:rPr>
        <w:t xml:space="preserve"> </w:t>
      </w:r>
    </w:p>
    <w:p w14:paraId="6AE310F1" w14:textId="77777777" w:rsidR="00AD6EB7" w:rsidRPr="002762CA" w:rsidRDefault="00AD6EB7" w:rsidP="00AD6EB7">
      <w:pPr>
        <w:pStyle w:val="ListParagraph"/>
        <w:widowControl w:val="0"/>
        <w:numPr>
          <w:ilvl w:val="0"/>
          <w:numId w:val="6"/>
        </w:numPr>
        <w:tabs>
          <w:tab w:val="left" w:pos="6660"/>
        </w:tabs>
        <w:suppressAutoHyphens/>
        <w:spacing w:after="0" w:line="360" w:lineRule="auto"/>
        <w:contextualSpacing w:val="0"/>
        <w:jc w:val="both"/>
        <w:rPr>
          <w:rStyle w:val="jlqj4b"/>
          <w:rFonts w:ascii="Times New Roman" w:hAnsi="Times New Roman" w:cs="Times New Roman"/>
          <w:sz w:val="24"/>
          <w:szCs w:val="24"/>
        </w:rPr>
      </w:pPr>
      <w:proofErr w:type="spellStart"/>
      <w:r w:rsidRPr="002762CA">
        <w:rPr>
          <w:rStyle w:val="jlqj4b"/>
          <w:rFonts w:ascii="Times New Roman" w:hAnsi="Times New Roman" w:cs="Times New Roman"/>
          <w:sz w:val="24"/>
          <w:szCs w:val="24"/>
        </w:rPr>
        <w:lastRenderedPageBreak/>
        <w:t>Promosi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pencegahan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penyakit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harus</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dilakukan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melalui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Pelayanan</w:t>
      </w:r>
      <w:proofErr w:type="spellEnd"/>
      <w:r w:rsidRPr="002762CA">
        <w:rPr>
          <w:rStyle w:val="jlqj4b"/>
          <w:rFonts w:ascii="Times New Roman" w:hAnsi="Times New Roman" w:cs="Times New Roman"/>
          <w:sz w:val="24"/>
          <w:szCs w:val="24"/>
        </w:rPr>
        <w:t xml:space="preserve"> Kesehatan Primer dan </w:t>
      </w:r>
      <w:proofErr w:type="spellStart"/>
      <w:r w:rsidRPr="002762CA">
        <w:rPr>
          <w:rStyle w:val="jlqj4b"/>
          <w:rFonts w:ascii="Times New Roman" w:hAnsi="Times New Roman" w:cs="Times New Roman"/>
          <w:sz w:val="24"/>
          <w:szCs w:val="24"/>
        </w:rPr>
        <w:t>promosi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umum</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Pendekatan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terintegrasi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adalah</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cara</w:t>
      </w:r>
      <w:proofErr w:type="spellEnd"/>
      <w:r w:rsidRPr="002762CA">
        <w:rPr>
          <w:rStyle w:val="jlqj4b"/>
          <w:rFonts w:ascii="Times New Roman" w:hAnsi="Times New Roman" w:cs="Times New Roman"/>
          <w:sz w:val="24"/>
          <w:szCs w:val="24"/>
        </w:rPr>
        <w:t xml:space="preserve"> yang paling </w:t>
      </w:r>
      <w:proofErr w:type="spellStart"/>
      <w:r w:rsidRPr="002762CA">
        <w:rPr>
          <w:rStyle w:val="jlqj4b"/>
          <w:rFonts w:ascii="Times New Roman" w:hAnsi="Times New Roman" w:cs="Times New Roman"/>
          <w:sz w:val="24"/>
          <w:szCs w:val="24"/>
        </w:rPr>
        <w:t>hemat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biaya</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realistis</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menutup</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kesenjangan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dalam</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implementasi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intervensi</w:t>
      </w:r>
      <w:proofErr w:type="spellEnd"/>
      <w:r w:rsidRPr="002762CA">
        <w:rPr>
          <w:rStyle w:val="jlqj4b"/>
          <w:rFonts w:ascii="Times New Roman" w:hAnsi="Times New Roman" w:cs="Times New Roman"/>
          <w:sz w:val="24"/>
          <w:szCs w:val="24"/>
        </w:rPr>
        <w:t xml:space="preserve"> yang </w:t>
      </w:r>
      <w:proofErr w:type="spellStart"/>
      <w:r w:rsidRPr="002762CA">
        <w:rPr>
          <w:rStyle w:val="jlqj4b"/>
          <w:rFonts w:ascii="Times New Roman" w:hAnsi="Times New Roman" w:cs="Times New Roman"/>
          <w:sz w:val="24"/>
          <w:szCs w:val="24"/>
        </w:rPr>
        <w:t>tepat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di </w:t>
      </w:r>
      <w:proofErr w:type="spellStart"/>
      <w:r w:rsidRPr="002762CA">
        <w:rPr>
          <w:rStyle w:val="jlqj4b"/>
          <w:rFonts w:ascii="Times New Roman" w:hAnsi="Times New Roman" w:cs="Times New Roman"/>
          <w:sz w:val="24"/>
          <w:szCs w:val="24"/>
        </w:rPr>
        <w:t>seluruh</w:t>
      </w:r>
      <w:proofErr w:type="spellEnd"/>
      <w:r w:rsidRPr="002762CA">
        <w:rPr>
          <w:rStyle w:val="jlqj4b"/>
          <w:rFonts w:ascii="Times New Roman" w:hAnsi="Times New Roman" w:cs="Times New Roman"/>
          <w:sz w:val="24"/>
          <w:szCs w:val="24"/>
        </w:rPr>
        <w:t xml:space="preserve"> dunia. </w:t>
      </w:r>
    </w:p>
    <w:p w14:paraId="240DECB5" w14:textId="77777777" w:rsidR="00AD6EB7" w:rsidRPr="002762CA" w:rsidRDefault="00AD6EB7" w:rsidP="00AD6EB7">
      <w:pPr>
        <w:pStyle w:val="ListParagraph"/>
        <w:widowControl w:val="0"/>
        <w:numPr>
          <w:ilvl w:val="0"/>
          <w:numId w:val="6"/>
        </w:numPr>
        <w:tabs>
          <w:tab w:val="left" w:pos="6660"/>
        </w:tabs>
        <w:suppressAutoHyphens/>
        <w:spacing w:after="0" w:line="360" w:lineRule="auto"/>
        <w:contextualSpacing w:val="0"/>
        <w:jc w:val="both"/>
        <w:rPr>
          <w:rStyle w:val="jlqj4b"/>
          <w:rFonts w:ascii="Times New Roman" w:hAnsi="Times New Roman" w:cs="Times New Roman"/>
          <w:sz w:val="24"/>
          <w:szCs w:val="24"/>
        </w:rPr>
      </w:pPr>
      <w:proofErr w:type="spellStart"/>
      <w:r w:rsidRPr="002762CA">
        <w:rPr>
          <w:rStyle w:val="jlqj4b"/>
          <w:rFonts w:ascii="Times New Roman" w:hAnsi="Times New Roman" w:cs="Times New Roman"/>
          <w:sz w:val="24"/>
          <w:szCs w:val="24"/>
        </w:rPr>
        <w:t>Peningkatan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kapasitas</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nasional</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masyarakat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mempromosikan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kesehatan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pencegahan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penyakit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mulut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terintegrasi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membutuhkan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kebijakan</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sumber</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daya</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manusia</w:t>
      </w:r>
      <w:proofErr w:type="spellEnd"/>
      <w:r w:rsidRPr="002762CA">
        <w:rPr>
          <w:rStyle w:val="jlqj4b"/>
          <w:rFonts w:ascii="Times New Roman" w:hAnsi="Times New Roman" w:cs="Times New Roman"/>
          <w:sz w:val="24"/>
          <w:szCs w:val="24"/>
        </w:rPr>
        <w:t xml:space="preserve"> dan </w:t>
      </w:r>
      <w:proofErr w:type="spellStart"/>
      <w:r w:rsidRPr="002762CA">
        <w:rPr>
          <w:rStyle w:val="jlqj4b"/>
          <w:rFonts w:ascii="Times New Roman" w:hAnsi="Times New Roman" w:cs="Times New Roman"/>
          <w:sz w:val="24"/>
          <w:szCs w:val="24"/>
        </w:rPr>
        <w:t>keuangan</w:t>
      </w:r>
      <w:proofErr w:type="spellEnd"/>
      <w:r w:rsidRPr="002762CA">
        <w:rPr>
          <w:rStyle w:val="jlqj4b"/>
          <w:rFonts w:ascii="Times New Roman" w:hAnsi="Times New Roman" w:cs="Times New Roman"/>
          <w:sz w:val="24"/>
          <w:szCs w:val="24"/>
        </w:rPr>
        <w:t xml:space="preserve"> yang </w:t>
      </w:r>
      <w:proofErr w:type="spellStart"/>
      <w:r w:rsidRPr="002762CA">
        <w:rPr>
          <w:rStyle w:val="jlqj4b"/>
          <w:rFonts w:ascii="Times New Roman" w:hAnsi="Times New Roman" w:cs="Times New Roman"/>
          <w:sz w:val="24"/>
          <w:szCs w:val="24"/>
        </w:rPr>
        <w:t>tepat</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untuk</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mengurangi</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kesenjangan</w:t>
      </w:r>
      <w:proofErr w:type="spellEnd"/>
      <w:r w:rsidRPr="002762CA">
        <w:rPr>
          <w:rStyle w:val="jlqj4b"/>
          <w:rFonts w:ascii="Times New Roman" w:hAnsi="Times New Roman" w:cs="Times New Roman"/>
          <w:sz w:val="24"/>
          <w:szCs w:val="24"/>
        </w:rPr>
        <w:t xml:space="preserve"> </w:t>
      </w:r>
      <w:proofErr w:type="spellStart"/>
      <w:r w:rsidRPr="002762CA">
        <w:rPr>
          <w:rStyle w:val="jlqj4b"/>
          <w:rFonts w:ascii="Times New Roman" w:hAnsi="Times New Roman" w:cs="Times New Roman"/>
          <w:sz w:val="24"/>
          <w:szCs w:val="24"/>
        </w:rPr>
        <w:t>antara</w:t>
      </w:r>
      <w:proofErr w:type="spellEnd"/>
      <w:r w:rsidRPr="002762CA">
        <w:rPr>
          <w:rStyle w:val="jlqj4b"/>
          <w:rFonts w:ascii="Times New Roman" w:hAnsi="Times New Roman" w:cs="Times New Roman"/>
          <w:sz w:val="24"/>
          <w:szCs w:val="24"/>
        </w:rPr>
        <w:t xml:space="preserve"> orang miskin dan orang kaya.</w:t>
      </w:r>
    </w:p>
    <w:p w14:paraId="4B087FAA" w14:textId="7940F6FB" w:rsidR="0052635C" w:rsidRPr="002762CA" w:rsidRDefault="006B36FE" w:rsidP="0052635C">
      <w:pPr>
        <w:pStyle w:val="SUBJUDUL1"/>
        <w:numPr>
          <w:ilvl w:val="4"/>
          <w:numId w:val="4"/>
        </w:numPr>
        <w:ind w:left="992" w:hanging="272"/>
        <w:jc w:val="both"/>
        <w:rPr>
          <w:rFonts w:ascii="Times New Roman" w:hAnsi="Times New Roman" w:cs="Times New Roman"/>
          <w:bCs/>
          <w:lang w:val="sv-SE"/>
        </w:rPr>
      </w:pPr>
      <w:bookmarkStart w:id="33" w:name="_Toc70693289"/>
      <w:bookmarkStart w:id="34" w:name="_Toc73897658"/>
      <w:bookmarkStart w:id="35" w:name="_Toc73898137"/>
      <w:bookmarkStart w:id="36" w:name="_Toc75328851"/>
      <w:bookmarkStart w:id="37" w:name="_Toc75328935"/>
      <w:bookmarkStart w:id="38" w:name="_Toc76670053"/>
      <w:bookmarkStart w:id="39" w:name="_Toc77089858"/>
      <w:bookmarkStart w:id="40" w:name="_Toc84836141"/>
      <w:bookmarkStart w:id="41" w:name="_Toc88454274"/>
      <w:bookmarkStart w:id="42" w:name="_Toc88456255"/>
      <w:bookmarkStart w:id="43" w:name="_Toc89906873"/>
      <w:bookmarkStart w:id="44" w:name="_Toc89907461"/>
      <w:bookmarkStart w:id="45" w:name="_Toc97606980"/>
      <w:bookmarkStart w:id="46" w:name="_Toc97607425"/>
      <w:bookmarkStart w:id="47" w:name="_Toc98239828"/>
      <w:bookmarkStart w:id="48" w:name="_Toc98252276"/>
      <w:bookmarkStart w:id="49" w:name="_Toc98252784"/>
      <w:bookmarkStart w:id="50" w:name="_Toc99249112"/>
      <w:bookmarkStart w:id="51" w:name="_Toc99249425"/>
      <w:bookmarkStart w:id="52" w:name="_Toc100239027"/>
      <w:bookmarkStart w:id="53" w:name="_Toc100300271"/>
      <w:bookmarkStart w:id="54" w:name="_Toc100749385"/>
      <w:bookmarkStart w:id="55" w:name="_Toc100834004"/>
      <w:bookmarkStart w:id="56" w:name="_Toc105664255"/>
      <w:bookmarkStart w:id="57" w:name="_Toc114466424"/>
      <w:bookmarkStart w:id="58" w:name="_Toc114467073"/>
      <w:bookmarkStart w:id="59" w:name="_Toc115058069"/>
      <w:bookmarkStart w:id="60" w:name="_Toc115061554"/>
      <w:bookmarkStart w:id="61" w:name="_Toc115062149"/>
      <w:bookmarkStart w:id="62" w:name="_Toc115062861"/>
      <w:r w:rsidRPr="002762CA">
        <w:rPr>
          <w:rFonts w:ascii="Times New Roman" w:hAnsi="Times New Roman" w:cs="Times New Roman"/>
          <w:bCs/>
          <w:lang w:val="sv-SE"/>
        </w:rPr>
        <w:t xml:space="preserve">Usaha Kesehatan Gigi Sekolah (UKGS) </w:t>
      </w:r>
    </w:p>
    <w:p w14:paraId="44F62437" w14:textId="77777777" w:rsidR="006B36FE" w:rsidRPr="002762CA" w:rsidRDefault="006B36FE" w:rsidP="006B36FE">
      <w:pPr>
        <w:pStyle w:val="SUBJUDUL1"/>
        <w:numPr>
          <w:ilvl w:val="5"/>
          <w:numId w:val="4"/>
        </w:numPr>
        <w:ind w:left="1276" w:hanging="283"/>
        <w:jc w:val="both"/>
        <w:rPr>
          <w:rFonts w:ascii="Times New Roman" w:hAnsi="Times New Roman" w:cs="Times New Roman"/>
          <w:bCs/>
          <w:lang w:val="sv-SE"/>
        </w:rPr>
      </w:pPr>
      <w:r w:rsidRPr="002762CA">
        <w:rPr>
          <w:rFonts w:ascii="Times New Roman" w:hAnsi="Times New Roman" w:cs="Times New Roman"/>
          <w:bCs/>
          <w:lang w:val="sv-SE"/>
        </w:rPr>
        <w:t xml:space="preserve">Pengertian Usaha Kesehatan Gigi Sekolah (UKGS) </w:t>
      </w:r>
    </w:p>
    <w:p w14:paraId="3329BCB5" w14:textId="3CF2BBFF" w:rsidR="006B36FE" w:rsidRPr="002762CA" w:rsidRDefault="006B36FE" w:rsidP="006B36FE">
      <w:pPr>
        <w:pStyle w:val="ListParagraph"/>
        <w:spacing w:after="0" w:line="360" w:lineRule="auto"/>
        <w:ind w:left="1276" w:firstLine="567"/>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UKGS </w:t>
      </w:r>
      <w:proofErr w:type="spellStart"/>
      <w:r w:rsidRPr="002762CA">
        <w:rPr>
          <w:rFonts w:ascii="Times New Roman" w:eastAsia="Times New Roman" w:hAnsi="Times New Roman" w:cs="Times New Roman"/>
          <w:sz w:val="24"/>
          <w:szCs w:val="24"/>
        </w:rPr>
        <w:t>adalah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upaya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masyarakat</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ditujukan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memelihara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meningkatkan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didik</w:t>
      </w:r>
      <w:proofErr w:type="spellEnd"/>
      <w:r w:rsidRPr="002762CA">
        <w:rPr>
          <w:rFonts w:ascii="Times New Roman" w:eastAsia="Times New Roman" w:hAnsi="Times New Roman" w:cs="Times New Roman"/>
          <w:sz w:val="24"/>
          <w:szCs w:val="24"/>
        </w:rPr>
        <w:t xml:space="preserve"> di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binaan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ditunjang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upaya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perorangan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berupa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upaya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kura</w:t>
      </w:r>
      <w:proofErr w:type="spellEnd"/>
      <w:r w:rsidRPr="002762CA">
        <w:rPr>
          <w:rFonts w:ascii="Times New Roman" w:eastAsia="Times New Roman" w:hAnsi="Times New Roman" w:cs="Times New Roman"/>
          <w:sz w:val="24"/>
          <w:szCs w:val="24"/>
        </w:rPr>
        <w:t xml:space="preserve">? f </w:t>
      </w:r>
      <w:proofErr w:type="spellStart"/>
      <w:r w:rsidRPr="002762CA">
        <w:rPr>
          <w:rFonts w:ascii="Times New Roman" w:eastAsia="Times New Roman" w:hAnsi="Times New Roman" w:cs="Times New Roman"/>
          <w:sz w:val="24"/>
          <w:szCs w:val="24"/>
        </w:rPr>
        <w:t>bagi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individu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didik</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memerlukan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perawatan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w:t>
      </w:r>
    </w:p>
    <w:p w14:paraId="79D7B231" w14:textId="0A3A8976" w:rsidR="006B36FE" w:rsidRPr="002762CA" w:rsidRDefault="006B36FE" w:rsidP="006B36FE">
      <w:pPr>
        <w:pStyle w:val="SUBJUDUL1"/>
        <w:numPr>
          <w:ilvl w:val="5"/>
          <w:numId w:val="4"/>
        </w:numPr>
        <w:ind w:left="1276" w:hanging="283"/>
        <w:jc w:val="both"/>
        <w:rPr>
          <w:rFonts w:ascii="Times New Roman" w:hAnsi="Times New Roman" w:cs="Times New Roman"/>
          <w:bCs/>
          <w:lang w:val="sv-SE"/>
        </w:rPr>
      </w:pPr>
      <w:r w:rsidRPr="002762CA">
        <w:rPr>
          <w:rFonts w:ascii="Times New Roman" w:hAnsi="Times New Roman" w:cs="Times New Roman"/>
          <w:bCs/>
          <w:lang w:val="sv-SE"/>
        </w:rPr>
        <w:t>Tujuan UKGS</w:t>
      </w:r>
    </w:p>
    <w:p w14:paraId="52C2A1C1" w14:textId="77777777" w:rsidR="006B36FE" w:rsidRPr="002762CA" w:rsidRDefault="006B36FE" w:rsidP="006B36FE">
      <w:pPr>
        <w:pStyle w:val="ListParagraph"/>
        <w:numPr>
          <w:ilvl w:val="0"/>
          <w:numId w:val="45"/>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Tujuan Umum: </w:t>
      </w:r>
    </w:p>
    <w:p w14:paraId="62DC05AC" w14:textId="6211460D" w:rsidR="006B36FE" w:rsidRPr="002762CA" w:rsidRDefault="006B36FE" w:rsidP="006B36FE">
      <w:pPr>
        <w:pStyle w:val="ListParagraph"/>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Tercapainya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derajat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didik</w:t>
      </w:r>
      <w:proofErr w:type="spellEnd"/>
      <w:r w:rsidRPr="002762CA">
        <w:rPr>
          <w:rFonts w:ascii="Times New Roman" w:eastAsia="Times New Roman" w:hAnsi="Times New Roman" w:cs="Times New Roman"/>
          <w:sz w:val="24"/>
          <w:szCs w:val="24"/>
        </w:rPr>
        <w:t xml:space="preserve"> yang optimal.</w:t>
      </w:r>
    </w:p>
    <w:p w14:paraId="2F40F8E4" w14:textId="77777777" w:rsidR="006B36FE" w:rsidRPr="002762CA" w:rsidRDefault="006B36FE" w:rsidP="006B36FE">
      <w:pPr>
        <w:pStyle w:val="ListParagraph"/>
        <w:numPr>
          <w:ilvl w:val="0"/>
          <w:numId w:val="45"/>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Tujuan Khusus: </w:t>
      </w:r>
    </w:p>
    <w:p w14:paraId="0C672759" w14:textId="55266723" w:rsidR="006B36FE" w:rsidRPr="002762CA" w:rsidRDefault="006B36FE" w:rsidP="006B36FE">
      <w:pPr>
        <w:pStyle w:val="ListParagraph"/>
        <w:numPr>
          <w:ilvl w:val="2"/>
          <w:numId w:val="45"/>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Meningkatnya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pengetahuan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sikap</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tindakan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didik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memelihara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w:t>
      </w:r>
    </w:p>
    <w:p w14:paraId="32BA1667" w14:textId="77777777" w:rsidR="006B36FE" w:rsidRPr="002762CA" w:rsidRDefault="006B36FE" w:rsidP="006B36FE">
      <w:pPr>
        <w:pStyle w:val="ListParagraph"/>
        <w:numPr>
          <w:ilvl w:val="2"/>
          <w:numId w:val="45"/>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Meningkatnya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serta</w:t>
      </w:r>
      <w:proofErr w:type="spellEnd"/>
      <w:r w:rsidRPr="002762CA">
        <w:rPr>
          <w:rFonts w:ascii="Times New Roman" w:eastAsia="Times New Roman" w:hAnsi="Times New Roman" w:cs="Times New Roman"/>
          <w:sz w:val="24"/>
          <w:szCs w:val="24"/>
        </w:rPr>
        <w:t xml:space="preserve"> guru, </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orang </w:t>
      </w:r>
      <w:proofErr w:type="spellStart"/>
      <w:r w:rsidRPr="002762CA">
        <w:rPr>
          <w:rFonts w:ascii="Times New Roman" w:eastAsia="Times New Roman" w:hAnsi="Times New Roman" w:cs="Times New Roman"/>
          <w:sz w:val="24"/>
          <w:szCs w:val="24"/>
        </w:rPr>
        <w:t>tua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upaya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promotif-preventif</w:t>
      </w:r>
      <w:proofErr w:type="spellEnd"/>
      <w:r w:rsidRPr="002762CA">
        <w:rPr>
          <w:rFonts w:ascii="Times New Roman" w:eastAsia="Times New Roman" w:hAnsi="Times New Roman" w:cs="Times New Roman"/>
          <w:sz w:val="24"/>
          <w:szCs w:val="24"/>
        </w:rPr>
        <w:t>.</w:t>
      </w:r>
    </w:p>
    <w:p w14:paraId="7A78678D" w14:textId="1F5FA142" w:rsidR="006B36FE" w:rsidRPr="002762CA" w:rsidRDefault="006B36FE" w:rsidP="006B36FE">
      <w:pPr>
        <w:pStyle w:val="ListParagraph"/>
        <w:numPr>
          <w:ilvl w:val="2"/>
          <w:numId w:val="45"/>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Terpenuhinya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kebutuhan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pelayanan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medik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didik</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memerlukan</w:t>
      </w:r>
      <w:proofErr w:type="spellEnd"/>
      <w:r w:rsidRPr="002762CA">
        <w:rPr>
          <w:rFonts w:ascii="Times New Roman" w:eastAsia="Times New Roman" w:hAnsi="Times New Roman" w:cs="Times New Roman"/>
          <w:sz w:val="24"/>
          <w:szCs w:val="24"/>
        </w:rPr>
        <w:t>.</w:t>
      </w:r>
    </w:p>
    <w:p w14:paraId="4D859321" w14:textId="77777777" w:rsidR="000F38D2" w:rsidRPr="002762CA" w:rsidRDefault="000F38D2" w:rsidP="000F38D2">
      <w:pPr>
        <w:pStyle w:val="SUBJUDUL1"/>
        <w:numPr>
          <w:ilvl w:val="5"/>
          <w:numId w:val="4"/>
        </w:numPr>
        <w:ind w:left="1276" w:hanging="283"/>
        <w:jc w:val="both"/>
        <w:rPr>
          <w:rFonts w:ascii="Times New Roman" w:hAnsi="Times New Roman" w:cs="Times New Roman"/>
        </w:rPr>
      </w:pPr>
      <w:r w:rsidRPr="002762CA">
        <w:rPr>
          <w:rFonts w:ascii="Times New Roman" w:hAnsi="Times New Roman" w:cs="Times New Roman"/>
          <w:b w:val="0"/>
          <w:bCs/>
          <w:lang w:val="sv-SE"/>
        </w:rPr>
        <w:t>Sasaran</w:t>
      </w:r>
      <w:r w:rsidRPr="002762CA">
        <w:rPr>
          <w:rFonts w:ascii="Times New Roman" w:hAnsi="Times New Roman" w:cs="Times New Roman"/>
        </w:rPr>
        <w:t xml:space="preserve"> UKGS</w:t>
      </w:r>
    </w:p>
    <w:p w14:paraId="3F245A9F" w14:textId="1AB0521C" w:rsidR="000F38D2" w:rsidRPr="002762CA" w:rsidRDefault="000F38D2" w:rsidP="000F38D2">
      <w:pPr>
        <w:spacing w:after="0" w:line="360" w:lineRule="auto"/>
        <w:ind w:firstLine="1276"/>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Sasaran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pembinaan</w:t>
      </w:r>
      <w:proofErr w:type="spellEnd"/>
      <w:r w:rsidRPr="002762CA">
        <w:rPr>
          <w:rFonts w:ascii="Times New Roman" w:eastAsia="Times New Roman" w:hAnsi="Times New Roman" w:cs="Times New Roman"/>
          <w:sz w:val="24"/>
          <w:szCs w:val="24"/>
        </w:rPr>
        <w:t xml:space="preserve"> UKGS </w:t>
      </w:r>
      <w:proofErr w:type="spellStart"/>
      <w:r w:rsidRPr="002762CA">
        <w:rPr>
          <w:rFonts w:ascii="Times New Roman" w:eastAsia="Times New Roman" w:hAnsi="Times New Roman" w:cs="Times New Roman"/>
          <w:sz w:val="24"/>
          <w:szCs w:val="24"/>
        </w:rPr>
        <w:t>meliputi</w:t>
      </w:r>
      <w:proofErr w:type="spellEnd"/>
      <w:r w:rsidRPr="002762CA">
        <w:rPr>
          <w:rFonts w:ascii="Times New Roman" w:eastAsia="Times New Roman" w:hAnsi="Times New Roman" w:cs="Times New Roman"/>
          <w:sz w:val="24"/>
          <w:szCs w:val="24"/>
        </w:rPr>
        <w:t xml:space="preserve"> :</w:t>
      </w:r>
    </w:p>
    <w:p w14:paraId="70B5697D" w14:textId="582EA6B3" w:rsidR="000F38D2" w:rsidRPr="002762CA" w:rsidRDefault="000F38D2" w:rsidP="000F38D2">
      <w:pPr>
        <w:pStyle w:val="ListParagraph"/>
        <w:numPr>
          <w:ilvl w:val="1"/>
          <w:numId w:val="47"/>
        </w:numPr>
        <w:spacing w:after="0" w:line="360" w:lineRule="auto"/>
        <w:ind w:left="1560" w:hanging="284"/>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lastRenderedPageBreak/>
        <w:t>Sasaran</w:t>
      </w:r>
      <w:proofErr w:type="spellEnd"/>
      <w:r w:rsidRPr="002762CA">
        <w:rPr>
          <w:rFonts w:ascii="Times New Roman" w:eastAsia="Times New Roman" w:hAnsi="Times New Roman" w:cs="Times New Roman"/>
          <w:sz w:val="24"/>
          <w:szCs w:val="24"/>
        </w:rPr>
        <w:t xml:space="preserve"> primer: </w:t>
      </w:r>
      <w:proofErr w:type="spellStart"/>
      <w:r w:rsidRPr="002762CA">
        <w:rPr>
          <w:rFonts w:ascii="Times New Roman" w:eastAsia="Times New Roman" w:hAnsi="Times New Roman" w:cs="Times New Roman"/>
          <w:sz w:val="24"/>
          <w:szCs w:val="24"/>
        </w:rPr>
        <w:t>peserta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didik</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TK–SD-SMP-SMA dan </w:t>
      </w:r>
      <w:proofErr w:type="spellStart"/>
      <w:r w:rsidRPr="002762CA">
        <w:rPr>
          <w:rFonts w:ascii="Times New Roman" w:eastAsia="Times New Roman" w:hAnsi="Times New Roman" w:cs="Times New Roman"/>
          <w:sz w:val="24"/>
          <w:szCs w:val="24"/>
        </w:rPr>
        <w:t>sederajat</w:t>
      </w:r>
      <w:proofErr w:type="spellEnd"/>
    </w:p>
    <w:p w14:paraId="7A9CD78B" w14:textId="4ECFE841" w:rsidR="000F38D2" w:rsidRPr="002762CA" w:rsidRDefault="000F38D2" w:rsidP="000F38D2">
      <w:pPr>
        <w:pStyle w:val="ListParagraph"/>
        <w:numPr>
          <w:ilvl w:val="0"/>
          <w:numId w:val="47"/>
        </w:numPr>
        <w:spacing w:after="0" w:line="360" w:lineRule="auto"/>
        <w:ind w:left="1560" w:hanging="284"/>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Sasaran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sekunder</w:t>
      </w:r>
      <w:proofErr w:type="spellEnd"/>
      <w:r w:rsidRPr="002762CA">
        <w:rPr>
          <w:rFonts w:ascii="Times New Roman" w:eastAsia="Times New Roman" w:hAnsi="Times New Roman" w:cs="Times New Roman"/>
          <w:sz w:val="24"/>
          <w:szCs w:val="24"/>
        </w:rPr>
        <w:t xml:space="preserve">: guru, </w:t>
      </w:r>
      <w:proofErr w:type="spellStart"/>
      <w:r w:rsidRPr="002762CA">
        <w:rPr>
          <w:rFonts w:ascii="Times New Roman" w:eastAsia="Times New Roman" w:hAnsi="Times New Roman" w:cs="Times New Roman"/>
          <w:sz w:val="24"/>
          <w:szCs w:val="24"/>
        </w:rPr>
        <w:t>petugas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pengelola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pendidikan</w:t>
      </w:r>
      <w:proofErr w:type="spellEnd"/>
      <w:r w:rsidRPr="002762CA">
        <w:rPr>
          <w:rFonts w:ascii="Times New Roman" w:eastAsia="Times New Roman" w:hAnsi="Times New Roman" w:cs="Times New Roman"/>
          <w:sz w:val="24"/>
          <w:szCs w:val="24"/>
        </w:rPr>
        <w:t xml:space="preserve">, orang </w:t>
      </w:r>
      <w:proofErr w:type="spellStart"/>
      <w:r w:rsidRPr="002762CA">
        <w:rPr>
          <w:rFonts w:ascii="Times New Roman" w:eastAsia="Times New Roman" w:hAnsi="Times New Roman" w:cs="Times New Roman"/>
          <w:sz w:val="24"/>
          <w:szCs w:val="24"/>
        </w:rPr>
        <w:t>tua</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serta</w:t>
      </w:r>
      <w:proofErr w:type="spellEnd"/>
      <w:r w:rsidRPr="002762CA">
        <w:rPr>
          <w:rFonts w:ascii="Times New Roman" w:eastAsia="Times New Roman" w:hAnsi="Times New Roman" w:cs="Times New Roman"/>
          <w:sz w:val="24"/>
          <w:szCs w:val="24"/>
        </w:rPr>
        <w:t xml:space="preserve"> TP UKS </w:t>
      </w:r>
      <w:proofErr w:type="spellStart"/>
      <w:r w:rsidRPr="002762CA">
        <w:rPr>
          <w:rFonts w:ascii="Times New Roman" w:eastAsia="Times New Roman" w:hAnsi="Times New Roman" w:cs="Times New Roman"/>
          <w:sz w:val="24"/>
          <w:szCs w:val="24"/>
        </w:rPr>
        <w:t>disetiap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jenjang</w:t>
      </w:r>
      <w:proofErr w:type="spellEnd"/>
      <w:r w:rsidRPr="002762CA">
        <w:rPr>
          <w:rFonts w:ascii="Times New Roman" w:eastAsia="Times New Roman" w:hAnsi="Times New Roman" w:cs="Times New Roman"/>
          <w:sz w:val="24"/>
          <w:szCs w:val="24"/>
        </w:rPr>
        <w:t>.</w:t>
      </w:r>
    </w:p>
    <w:p w14:paraId="6E05E881" w14:textId="6A487330" w:rsidR="000F38D2" w:rsidRPr="002762CA" w:rsidRDefault="000F38D2" w:rsidP="000F38D2">
      <w:pPr>
        <w:pStyle w:val="ListParagraph"/>
        <w:numPr>
          <w:ilvl w:val="0"/>
          <w:numId w:val="47"/>
        </w:numPr>
        <w:spacing w:after="0" w:line="360" w:lineRule="auto"/>
        <w:ind w:left="1560" w:hanging="284"/>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Sasaran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tersier</w:t>
      </w:r>
      <w:proofErr w:type="spellEnd"/>
      <w:r w:rsidRPr="002762CA">
        <w:rPr>
          <w:rFonts w:ascii="Times New Roman" w:eastAsia="Times New Roman" w:hAnsi="Times New Roman" w:cs="Times New Roman"/>
          <w:sz w:val="24"/>
          <w:szCs w:val="24"/>
        </w:rPr>
        <w:t>:</w:t>
      </w:r>
    </w:p>
    <w:p w14:paraId="73B58430" w14:textId="2E210E41" w:rsidR="000F38D2" w:rsidRPr="002762CA" w:rsidRDefault="000F38D2" w:rsidP="000F38D2">
      <w:pPr>
        <w:pStyle w:val="ListParagraph"/>
        <w:numPr>
          <w:ilvl w:val="1"/>
          <w:numId w:val="49"/>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Lembaga </w:t>
      </w:r>
      <w:proofErr w:type="spellStart"/>
      <w:r w:rsidRPr="002762CA">
        <w:rPr>
          <w:rFonts w:ascii="Times New Roman" w:eastAsia="Times New Roman" w:hAnsi="Times New Roman" w:cs="Times New Roman"/>
          <w:sz w:val="24"/>
          <w:szCs w:val="24"/>
        </w:rPr>
        <w:t>pendidikan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mulai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tingkat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sampai</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lanjutan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tingkat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termasuk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perguruan</w:t>
      </w:r>
      <w:proofErr w:type="spellEnd"/>
      <w:r w:rsidRPr="002762CA">
        <w:rPr>
          <w:rFonts w:ascii="Times New Roman" w:eastAsia="Times New Roman" w:hAnsi="Times New Roman" w:cs="Times New Roman"/>
          <w:sz w:val="24"/>
          <w:szCs w:val="24"/>
        </w:rPr>
        <w:t xml:space="preserve"> agama </w:t>
      </w:r>
      <w:proofErr w:type="spellStart"/>
      <w:r w:rsidRPr="002762CA">
        <w:rPr>
          <w:rFonts w:ascii="Times New Roman" w:eastAsia="Times New Roman" w:hAnsi="Times New Roman" w:cs="Times New Roman"/>
          <w:sz w:val="24"/>
          <w:szCs w:val="24"/>
        </w:rPr>
        <w:t>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pondok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pesantren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beserta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lingkungannya</w:t>
      </w:r>
      <w:proofErr w:type="spellEnd"/>
      <w:r w:rsidRPr="002762CA">
        <w:rPr>
          <w:rFonts w:ascii="Times New Roman" w:eastAsia="Times New Roman" w:hAnsi="Times New Roman" w:cs="Times New Roman"/>
          <w:sz w:val="24"/>
          <w:szCs w:val="24"/>
        </w:rPr>
        <w:t>.</w:t>
      </w:r>
    </w:p>
    <w:p w14:paraId="6523A403" w14:textId="183B8011" w:rsidR="006B36FE" w:rsidRPr="002762CA" w:rsidRDefault="000F38D2" w:rsidP="000F38D2">
      <w:pPr>
        <w:pStyle w:val="ListParagraph"/>
        <w:numPr>
          <w:ilvl w:val="1"/>
          <w:numId w:val="49"/>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Sarana dan </w:t>
      </w:r>
      <w:proofErr w:type="spellStart"/>
      <w:r w:rsidRPr="002762CA">
        <w:rPr>
          <w:rFonts w:ascii="Times New Roman" w:eastAsia="Times New Roman" w:hAnsi="Times New Roman" w:cs="Times New Roman"/>
          <w:sz w:val="24"/>
          <w:szCs w:val="24"/>
        </w:rPr>
        <w:t>prasarana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pendidikan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pelayanan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w:t>
      </w:r>
    </w:p>
    <w:p w14:paraId="59752172" w14:textId="5D9F2B91" w:rsidR="000F38D2" w:rsidRPr="002762CA" w:rsidRDefault="000F38D2" w:rsidP="000F38D2">
      <w:pPr>
        <w:pStyle w:val="ListParagraph"/>
        <w:numPr>
          <w:ilvl w:val="1"/>
          <w:numId w:val="49"/>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Lingkungan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meliputi</w:t>
      </w:r>
      <w:proofErr w:type="spellEnd"/>
      <w:r w:rsidRPr="002762CA">
        <w:rPr>
          <w:rFonts w:ascii="Times New Roman" w:eastAsia="Times New Roman" w:hAnsi="Times New Roman" w:cs="Times New Roman"/>
          <w:sz w:val="24"/>
          <w:szCs w:val="24"/>
        </w:rPr>
        <w:t xml:space="preserve"> : </w:t>
      </w:r>
      <w:proofErr w:type="spellStart"/>
      <w:r w:rsidRPr="002762CA">
        <w:rPr>
          <w:rFonts w:ascii="Times New Roman" w:eastAsia="Times New Roman" w:hAnsi="Times New Roman" w:cs="Times New Roman"/>
          <w:sz w:val="24"/>
          <w:szCs w:val="24"/>
        </w:rPr>
        <w:t>Lingkungan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Lingkungan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keluarga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Lingkungan</w:t>
      </w:r>
      <w:proofErr w:type="spellEnd"/>
      <w:r w:rsidRPr="002762CA">
        <w:rPr>
          <w:rFonts w:ascii="Times New Roman" w:eastAsia="Times New Roman" w:hAnsi="Times New Roman" w:cs="Times New Roman"/>
          <w:sz w:val="24"/>
          <w:szCs w:val="24"/>
        </w:rPr>
        <w:t xml:space="preserve"> Masyarakat.</w:t>
      </w:r>
    </w:p>
    <w:p w14:paraId="348AE7AB" w14:textId="6714230C" w:rsidR="000F38D2" w:rsidRPr="002762CA" w:rsidRDefault="000F38D2" w:rsidP="000F38D2">
      <w:pPr>
        <w:pStyle w:val="SUBJUDUL1"/>
        <w:numPr>
          <w:ilvl w:val="5"/>
          <w:numId w:val="4"/>
        </w:numPr>
        <w:ind w:left="1276" w:hanging="283"/>
        <w:jc w:val="both"/>
        <w:rPr>
          <w:rFonts w:ascii="Times New Roman" w:hAnsi="Times New Roman" w:cs="Times New Roman"/>
        </w:rPr>
      </w:pPr>
      <w:proofErr w:type="spellStart"/>
      <w:r w:rsidRPr="002762CA">
        <w:rPr>
          <w:rFonts w:ascii="Times New Roman" w:hAnsi="Times New Roman" w:cs="Times New Roman"/>
        </w:rPr>
        <w:t>Tahapan</w:t>
      </w:r>
      <w:proofErr w:type="spellEnd"/>
      <w:r w:rsidRPr="002762CA">
        <w:rPr>
          <w:rFonts w:ascii="Times New Roman" w:hAnsi="Times New Roman" w:cs="Times New Roman"/>
        </w:rPr>
        <w:t xml:space="preserve"> dan Strategi </w:t>
      </w:r>
      <w:proofErr w:type="spellStart"/>
      <w:r w:rsidRPr="002762CA">
        <w:rPr>
          <w:rFonts w:ascii="Times New Roman" w:hAnsi="Times New Roman" w:cs="Times New Roman"/>
        </w:rPr>
        <w:t>Kegiatan</w:t>
      </w:r>
      <w:proofErr w:type="spellEnd"/>
      <w:r w:rsidRPr="002762CA">
        <w:rPr>
          <w:rFonts w:ascii="Times New Roman" w:hAnsi="Times New Roman" w:cs="Times New Roman"/>
        </w:rPr>
        <w:t xml:space="preserve"> UKGS</w:t>
      </w:r>
    </w:p>
    <w:p w14:paraId="09D863A3" w14:textId="18F7293D" w:rsidR="000F38D2" w:rsidRPr="002762CA" w:rsidRDefault="000F38D2" w:rsidP="000C1CA0">
      <w:pPr>
        <w:pStyle w:val="ListParagraph"/>
        <w:spacing w:after="0" w:line="360" w:lineRule="auto"/>
        <w:ind w:left="1276"/>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Dalam </w:t>
      </w: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UKGS </w:t>
      </w:r>
      <w:proofErr w:type="spellStart"/>
      <w:r w:rsidRPr="002762CA">
        <w:rPr>
          <w:rFonts w:ascii="Times New Roman" w:eastAsia="Times New Roman" w:hAnsi="Times New Roman" w:cs="Times New Roman"/>
          <w:sz w:val="24"/>
          <w:szCs w:val="24"/>
        </w:rPr>
        <w:t>terbagi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atas</w:t>
      </w:r>
      <w:proofErr w:type="spellEnd"/>
      <w:r w:rsidRPr="002762CA">
        <w:rPr>
          <w:rFonts w:ascii="Times New Roman" w:eastAsia="Times New Roman" w:hAnsi="Times New Roman" w:cs="Times New Roman"/>
          <w:sz w:val="24"/>
          <w:szCs w:val="24"/>
        </w:rPr>
        <w:t xml:space="preserve"> 3 strategi </w:t>
      </w:r>
      <w:proofErr w:type="spellStart"/>
      <w:r w:rsidRPr="002762CA">
        <w:rPr>
          <w:rFonts w:ascii="Times New Roman" w:eastAsia="Times New Roman" w:hAnsi="Times New Roman" w:cs="Times New Roman"/>
          <w:sz w:val="24"/>
          <w:szCs w:val="24"/>
        </w:rPr>
        <w:t>sesuai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kondisi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tiap-tiap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w:t>
      </w:r>
    </w:p>
    <w:p w14:paraId="438D574E" w14:textId="77777777" w:rsidR="000F38D2" w:rsidRPr="002762CA" w:rsidRDefault="000F38D2" w:rsidP="000C1CA0">
      <w:pPr>
        <w:pStyle w:val="ListParagraph"/>
        <w:numPr>
          <w:ilvl w:val="0"/>
          <w:numId w:val="51"/>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UKGS TAHAP I (SATU)/ PAKET MINIMAL UKGS</w:t>
      </w:r>
    </w:p>
    <w:p w14:paraId="19F603DB" w14:textId="77777777" w:rsidR="000C1CA0" w:rsidRPr="002762CA" w:rsidRDefault="000F38D2" w:rsidP="000C1CA0">
      <w:pPr>
        <w:pStyle w:val="ListParagraph"/>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Pelayanan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murid SD dan MI yang </w:t>
      </w:r>
      <w:proofErr w:type="spellStart"/>
      <w:r w:rsidRPr="002762CA">
        <w:rPr>
          <w:rFonts w:ascii="Times New Roman" w:eastAsia="Times New Roman" w:hAnsi="Times New Roman" w:cs="Times New Roman"/>
          <w:sz w:val="24"/>
          <w:szCs w:val="24"/>
        </w:rPr>
        <w:t>belum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terjangkau</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tenaga</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fasilitas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Tim Pelaksana UKS di SD dan MI </w:t>
      </w:r>
      <w:proofErr w:type="spellStart"/>
      <w:r w:rsidRPr="002762CA">
        <w:rPr>
          <w:rFonts w:ascii="Times New Roman" w:eastAsia="Times New Roman" w:hAnsi="Times New Roman" w:cs="Times New Roman"/>
          <w:sz w:val="24"/>
          <w:szCs w:val="24"/>
        </w:rPr>
        <w:t>melaksanakan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kegiatan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 </w:t>
      </w:r>
    </w:p>
    <w:p w14:paraId="193519A1" w14:textId="77777777" w:rsidR="000C1CA0" w:rsidRPr="002762CA" w:rsidRDefault="000F38D2" w:rsidP="000C1CA0">
      <w:pPr>
        <w:pStyle w:val="ListParagraph"/>
        <w:numPr>
          <w:ilvl w:val="3"/>
          <w:numId w:val="52"/>
        </w:numPr>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w:t>
      </w:r>
      <w:r w:rsidR="000C1CA0" w:rsidRPr="002762CA">
        <w:rPr>
          <w:rFonts w:ascii="Times New Roman" w:eastAsia="Times New Roman" w:hAnsi="Times New Roman" w:cs="Times New Roman"/>
          <w:sz w:val="24"/>
          <w:szCs w:val="24"/>
        </w:rPr>
        <w:t>ti</w:t>
      </w:r>
      <w:r w:rsidRPr="002762CA">
        <w:rPr>
          <w:rFonts w:ascii="Times New Roman" w:eastAsia="Times New Roman" w:hAnsi="Times New Roman" w:cs="Times New Roman"/>
          <w:sz w:val="24"/>
          <w:szCs w:val="24"/>
        </w:rPr>
        <w:t>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kepada</w:t>
      </w:r>
      <w:proofErr w:type="spellEnd"/>
      <w:r w:rsidRPr="002762CA">
        <w:rPr>
          <w:rFonts w:ascii="Times New Roman" w:eastAsia="Times New Roman" w:hAnsi="Times New Roman" w:cs="Times New Roman"/>
          <w:sz w:val="24"/>
          <w:szCs w:val="24"/>
        </w:rPr>
        <w:t xml:space="preserve"> guru Pembina UKS dan </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tentang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pengetahuan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secara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terintegrasi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Pela</w:t>
      </w:r>
      <w:r w:rsidR="000C1CA0" w:rsidRPr="002762CA">
        <w:rPr>
          <w:rFonts w:ascii="Times New Roman" w:eastAsia="Times New Roman" w:hAnsi="Times New Roman" w:cs="Times New Roman"/>
          <w:sz w:val="24"/>
          <w:szCs w:val="24"/>
        </w:rPr>
        <w:t>tihan</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dilaksanakan</w:t>
      </w:r>
      <w:proofErr w:type="spellEnd"/>
      <w:r w:rsidR="000C1CA0" w:rsidRPr="002762CA">
        <w:rPr>
          <w:rFonts w:ascii="Times New Roman" w:eastAsia="Times New Roman" w:hAnsi="Times New Roman" w:cs="Times New Roman"/>
          <w:sz w:val="24"/>
          <w:szCs w:val="24"/>
        </w:rPr>
        <w:t xml:space="preserve"> oleh </w:t>
      </w:r>
      <w:proofErr w:type="spellStart"/>
      <w:r w:rsidR="000C1CA0" w:rsidRPr="002762CA">
        <w:rPr>
          <w:rFonts w:ascii="Times New Roman" w:eastAsia="Times New Roman" w:hAnsi="Times New Roman" w:cs="Times New Roman"/>
          <w:sz w:val="24"/>
          <w:szCs w:val="24"/>
        </w:rPr>
        <w:t>dinas</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pendidikan</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dengan</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nara</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sumber</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tenaga</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kesehatan</w:t>
      </w:r>
      <w:proofErr w:type="spellEnd"/>
      <w:r w:rsidR="000C1CA0" w:rsidRPr="002762CA">
        <w:rPr>
          <w:rFonts w:ascii="Times New Roman" w:eastAsia="Times New Roman" w:hAnsi="Times New Roman" w:cs="Times New Roman"/>
          <w:sz w:val="24"/>
          <w:szCs w:val="24"/>
        </w:rPr>
        <w:t xml:space="preserve"> </w:t>
      </w:r>
      <w:proofErr w:type="spellStart"/>
      <w:r w:rsidR="000C1CA0" w:rsidRPr="002762CA">
        <w:rPr>
          <w:rFonts w:ascii="Times New Roman" w:eastAsia="Times New Roman" w:hAnsi="Times New Roman" w:cs="Times New Roman"/>
          <w:sz w:val="24"/>
          <w:szCs w:val="24"/>
        </w:rPr>
        <w:t>gigi</w:t>
      </w:r>
      <w:proofErr w:type="spellEnd"/>
      <w:r w:rsidR="000C1CA0" w:rsidRPr="002762CA">
        <w:rPr>
          <w:rFonts w:ascii="Times New Roman" w:eastAsia="Times New Roman" w:hAnsi="Times New Roman" w:cs="Times New Roman"/>
          <w:sz w:val="24"/>
          <w:szCs w:val="24"/>
        </w:rPr>
        <w:t>.</w:t>
      </w:r>
    </w:p>
    <w:p w14:paraId="715F32BF" w14:textId="77777777" w:rsidR="000C1CA0" w:rsidRPr="002762CA" w:rsidRDefault="000C1CA0" w:rsidP="000C1CA0">
      <w:pPr>
        <w:pStyle w:val="ListParagraph"/>
        <w:numPr>
          <w:ilvl w:val="3"/>
          <w:numId w:val="52"/>
        </w:numPr>
        <w:spacing w:after="0" w:line="360" w:lineRule="auto"/>
        <w:ind w:left="1985" w:hanging="425"/>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Pendidikan dan </w:t>
      </w:r>
      <w:proofErr w:type="spellStart"/>
      <w:r w:rsidRPr="002762CA">
        <w:rPr>
          <w:rFonts w:ascii="Times New Roman" w:eastAsia="Times New Roman" w:hAnsi="Times New Roman" w:cs="Times New Roman"/>
          <w:sz w:val="24"/>
          <w:szCs w:val="24"/>
        </w:rPr>
        <w:t>penyuluhan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oleh guru </w:t>
      </w:r>
      <w:proofErr w:type="spellStart"/>
      <w:r w:rsidRPr="002762CA">
        <w:rPr>
          <w:rFonts w:ascii="Times New Roman" w:eastAsia="Times New Roman" w:hAnsi="Times New Roman" w:cs="Times New Roman"/>
          <w:sz w:val="24"/>
          <w:szCs w:val="24"/>
        </w:rPr>
        <w:t>penjaskes</w:t>
      </w:r>
      <w:proofErr w:type="spellEnd"/>
      <w:r w:rsidRPr="002762CA">
        <w:rPr>
          <w:rFonts w:ascii="Times New Roman" w:eastAsia="Times New Roman" w:hAnsi="Times New Roman" w:cs="Times New Roman"/>
          <w:sz w:val="24"/>
          <w:szCs w:val="24"/>
        </w:rPr>
        <w:t xml:space="preserve">/guru </w:t>
      </w:r>
      <w:proofErr w:type="spellStart"/>
      <w:r w:rsidRPr="002762CA">
        <w:rPr>
          <w:rFonts w:ascii="Times New Roman" w:eastAsia="Times New Roman" w:hAnsi="Times New Roman" w:cs="Times New Roman"/>
          <w:sz w:val="24"/>
          <w:szCs w:val="24"/>
        </w:rPr>
        <w:t>pembina</w:t>
      </w:r>
      <w:proofErr w:type="spellEnd"/>
      <w:r w:rsidRPr="002762CA">
        <w:rPr>
          <w:rFonts w:ascii="Times New Roman" w:eastAsia="Times New Roman" w:hAnsi="Times New Roman" w:cs="Times New Roman"/>
          <w:sz w:val="24"/>
          <w:szCs w:val="24"/>
        </w:rPr>
        <w:t xml:space="preserve"> UKS/</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sesuai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kurikulum</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berlaku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Buku</w:t>
      </w:r>
      <w:proofErr w:type="spellEnd"/>
      <w:r w:rsidRPr="002762CA">
        <w:rPr>
          <w:rFonts w:ascii="Times New Roman" w:eastAsia="Times New Roman" w:hAnsi="Times New Roman" w:cs="Times New Roman"/>
          <w:sz w:val="24"/>
          <w:szCs w:val="24"/>
        </w:rPr>
        <w:t xml:space="preserve"> Pendidikan </w:t>
      </w:r>
      <w:proofErr w:type="spellStart"/>
      <w:r w:rsidRPr="002762CA">
        <w:rPr>
          <w:rFonts w:ascii="Times New Roman" w:eastAsia="Times New Roman" w:hAnsi="Times New Roman" w:cs="Times New Roman"/>
          <w:sz w:val="24"/>
          <w:szCs w:val="24"/>
        </w:rPr>
        <w:t>Olahraga</w:t>
      </w:r>
      <w:proofErr w:type="spellEnd"/>
      <w:r w:rsidRPr="002762CA">
        <w:rPr>
          <w:rFonts w:ascii="Times New Roman" w:eastAsia="Times New Roman" w:hAnsi="Times New Roman" w:cs="Times New Roman"/>
          <w:sz w:val="24"/>
          <w:szCs w:val="24"/>
        </w:rPr>
        <w:t xml:space="preserve"> dan Kesehatan)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semua</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1-6,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minimal </w:t>
      </w:r>
      <w:proofErr w:type="spellStart"/>
      <w:r w:rsidRPr="002762CA">
        <w:rPr>
          <w:rFonts w:ascii="Times New Roman" w:eastAsia="Times New Roman" w:hAnsi="Times New Roman" w:cs="Times New Roman"/>
          <w:sz w:val="24"/>
          <w:szCs w:val="24"/>
        </w:rPr>
        <w:t>satu</w:t>
      </w:r>
      <w:proofErr w:type="spellEnd"/>
      <w:r w:rsidRPr="002762CA">
        <w:rPr>
          <w:rFonts w:ascii="Times New Roman" w:eastAsia="Times New Roman" w:hAnsi="Times New Roman" w:cs="Times New Roman"/>
          <w:sz w:val="24"/>
          <w:szCs w:val="24"/>
        </w:rPr>
        <w:t xml:space="preserve"> kali </w:t>
      </w:r>
      <w:proofErr w:type="spellStart"/>
      <w:r w:rsidRPr="002762CA">
        <w:rPr>
          <w:rFonts w:ascii="Times New Roman" w:eastAsia="Times New Roman" w:hAnsi="Times New Roman" w:cs="Times New Roman"/>
          <w:sz w:val="24"/>
          <w:szCs w:val="24"/>
        </w:rPr>
        <w:t>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bulan</w:t>
      </w:r>
      <w:proofErr w:type="spellEnd"/>
      <w:r w:rsidRPr="002762CA">
        <w:rPr>
          <w:rFonts w:ascii="Times New Roman" w:eastAsia="Times New Roman" w:hAnsi="Times New Roman" w:cs="Times New Roman"/>
          <w:sz w:val="24"/>
          <w:szCs w:val="24"/>
        </w:rPr>
        <w:t>.</w:t>
      </w:r>
    </w:p>
    <w:p w14:paraId="047263A9" w14:textId="6C2AB847" w:rsidR="000C1CA0" w:rsidRPr="002762CA" w:rsidRDefault="000C1CA0" w:rsidP="000C1CA0">
      <w:pPr>
        <w:pStyle w:val="ListParagraph"/>
        <w:numPr>
          <w:ilvl w:val="3"/>
          <w:numId w:val="52"/>
        </w:numPr>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Pencegahan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penyakit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melaksanakan</w:t>
      </w:r>
      <w:proofErr w:type="spellEnd"/>
      <w:r w:rsidRPr="002762CA">
        <w:rPr>
          <w:rFonts w:ascii="Times New Roman" w:eastAsia="Times New Roman" w:hAnsi="Times New Roman" w:cs="Times New Roman"/>
          <w:sz w:val="24"/>
          <w:szCs w:val="24"/>
        </w:rPr>
        <w:t xml:space="preserve"> </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roofErr w:type="spellStart"/>
      <w:r w:rsidRPr="002762CA">
        <w:rPr>
          <w:rFonts w:ascii="Times New Roman" w:hAnsi="Times New Roman" w:cs="Times New Roman"/>
          <w:sz w:val="24"/>
          <w:szCs w:val="24"/>
        </w:rPr>
        <w:t>kegiatan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sikat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bersama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setiap</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hari</w:t>
      </w:r>
      <w:proofErr w:type="spellEnd"/>
      <w:r w:rsidRPr="002762CA">
        <w:rPr>
          <w:rFonts w:ascii="Times New Roman" w:hAnsi="Times New Roman" w:cs="Times New Roman"/>
          <w:sz w:val="24"/>
          <w:szCs w:val="24"/>
        </w:rPr>
        <w:t xml:space="preserve"> minimal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kelas</w:t>
      </w:r>
      <w:proofErr w:type="spellEnd"/>
      <w:r w:rsidRPr="002762CA">
        <w:rPr>
          <w:rFonts w:ascii="Times New Roman" w:hAnsi="Times New Roman" w:cs="Times New Roman"/>
          <w:sz w:val="24"/>
          <w:szCs w:val="24"/>
        </w:rPr>
        <w:t xml:space="preserve"> I, </w:t>
      </w:r>
      <w:r w:rsidRPr="002762CA">
        <w:rPr>
          <w:rFonts w:ascii="Times New Roman" w:hAnsi="Times New Roman" w:cs="Times New Roman"/>
          <w:sz w:val="24"/>
          <w:szCs w:val="24"/>
        </w:rPr>
        <w:lastRenderedPageBreak/>
        <w:t xml:space="preserve">II, dan III </w:t>
      </w:r>
      <w:proofErr w:type="spellStart"/>
      <w:r w:rsidRPr="002762CA">
        <w:rPr>
          <w:rFonts w:ascii="Times New Roman" w:hAnsi="Times New Roman" w:cs="Times New Roman"/>
          <w:sz w:val="24"/>
          <w:szCs w:val="24"/>
        </w:rPr>
        <w:t>dibimbing</w:t>
      </w:r>
      <w:proofErr w:type="spellEnd"/>
      <w:r w:rsidRPr="002762CA">
        <w:rPr>
          <w:rFonts w:ascii="Times New Roman" w:hAnsi="Times New Roman" w:cs="Times New Roman"/>
          <w:sz w:val="24"/>
          <w:szCs w:val="24"/>
        </w:rPr>
        <w:t xml:space="preserve"> oleh guru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memakai</w:t>
      </w:r>
      <w:proofErr w:type="spellEnd"/>
      <w:r w:rsidRPr="002762CA">
        <w:rPr>
          <w:rFonts w:ascii="Times New Roman" w:hAnsi="Times New Roman" w:cs="Times New Roman"/>
          <w:sz w:val="24"/>
          <w:szCs w:val="24"/>
        </w:rPr>
        <w:t xml:space="preserve"> pasta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yang </w:t>
      </w:r>
      <w:proofErr w:type="spellStart"/>
      <w:r w:rsidRPr="002762CA">
        <w:rPr>
          <w:rFonts w:ascii="Times New Roman" w:hAnsi="Times New Roman" w:cs="Times New Roman"/>
          <w:sz w:val="24"/>
          <w:szCs w:val="24"/>
        </w:rPr>
        <w:t>mengandung</w:t>
      </w:r>
      <w:proofErr w:type="spellEnd"/>
      <w:r w:rsidRPr="002762CA">
        <w:rPr>
          <w:rFonts w:ascii="Times New Roman" w:hAnsi="Times New Roman" w:cs="Times New Roman"/>
          <w:sz w:val="24"/>
          <w:szCs w:val="24"/>
        </w:rPr>
        <w:t xml:space="preserve"> fluor.</w:t>
      </w:r>
    </w:p>
    <w:p w14:paraId="13FF96CD" w14:textId="77777777" w:rsidR="000C1CA0" w:rsidRPr="002762CA" w:rsidRDefault="000C1CA0" w:rsidP="000C1CA0">
      <w:pPr>
        <w:pStyle w:val="ListParagraph"/>
        <w:numPr>
          <w:ilvl w:val="0"/>
          <w:numId w:val="51"/>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UKGS TAHAP II (DUA)/PAKET STANDAR UKGS</w:t>
      </w:r>
    </w:p>
    <w:p w14:paraId="09F942B0" w14:textId="4F490526" w:rsidR="000C1CA0" w:rsidRPr="002762CA" w:rsidRDefault="000C1CA0" w:rsidP="000C1CA0">
      <w:pPr>
        <w:pStyle w:val="ListParagraph"/>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Pelayanan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murid SD dan MI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terjangkau</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tenaga</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fasilitas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terbatas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kegiatannya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adalah</w:t>
      </w:r>
      <w:proofErr w:type="spellEnd"/>
      <w:r w:rsidRPr="002762CA">
        <w:rPr>
          <w:rFonts w:ascii="Times New Roman" w:eastAsia="Times New Roman" w:hAnsi="Times New Roman" w:cs="Times New Roman"/>
          <w:sz w:val="24"/>
          <w:szCs w:val="24"/>
        </w:rPr>
        <w:t>:</w:t>
      </w:r>
    </w:p>
    <w:p w14:paraId="66FD0083" w14:textId="77777777"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Pelatihan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kepada</w:t>
      </w:r>
      <w:proofErr w:type="spellEnd"/>
      <w:r w:rsidRPr="002762CA">
        <w:rPr>
          <w:rFonts w:ascii="Times New Roman" w:eastAsia="Times New Roman" w:hAnsi="Times New Roman" w:cs="Times New Roman"/>
          <w:sz w:val="24"/>
          <w:szCs w:val="24"/>
        </w:rPr>
        <w:t xml:space="preserve"> guru Pembina UKS dan </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tentang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pengetahuan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secara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terintegrasi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Pelatihan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dinas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pendidikan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nara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sumber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tenaga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w:t>
      </w:r>
    </w:p>
    <w:p w14:paraId="1309816D" w14:textId="77777777"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Pendidikan dan </w:t>
      </w:r>
      <w:proofErr w:type="spellStart"/>
      <w:r w:rsidRPr="002762CA">
        <w:rPr>
          <w:rFonts w:ascii="Times New Roman" w:eastAsia="Times New Roman" w:hAnsi="Times New Roman" w:cs="Times New Roman"/>
          <w:sz w:val="24"/>
          <w:szCs w:val="24"/>
        </w:rPr>
        <w:t>penyuluhan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oleh guru </w:t>
      </w:r>
      <w:proofErr w:type="spellStart"/>
      <w:r w:rsidRPr="002762CA">
        <w:rPr>
          <w:rFonts w:ascii="Times New Roman" w:eastAsia="Times New Roman" w:hAnsi="Times New Roman" w:cs="Times New Roman"/>
          <w:sz w:val="24"/>
          <w:szCs w:val="24"/>
        </w:rPr>
        <w:t>penjaskes</w:t>
      </w:r>
      <w:proofErr w:type="spellEnd"/>
      <w:r w:rsidRPr="002762CA">
        <w:rPr>
          <w:rFonts w:ascii="Times New Roman" w:eastAsia="Times New Roman" w:hAnsi="Times New Roman" w:cs="Times New Roman"/>
          <w:sz w:val="24"/>
          <w:szCs w:val="24"/>
        </w:rPr>
        <w:t xml:space="preserve">/guru </w:t>
      </w:r>
      <w:proofErr w:type="spellStart"/>
      <w:r w:rsidRPr="002762CA">
        <w:rPr>
          <w:rFonts w:ascii="Times New Roman" w:eastAsia="Times New Roman" w:hAnsi="Times New Roman" w:cs="Times New Roman"/>
          <w:sz w:val="24"/>
          <w:szCs w:val="24"/>
        </w:rPr>
        <w:t>pembina</w:t>
      </w:r>
      <w:proofErr w:type="spellEnd"/>
      <w:r w:rsidRPr="002762CA">
        <w:rPr>
          <w:rFonts w:ascii="Times New Roman" w:eastAsia="Times New Roman" w:hAnsi="Times New Roman" w:cs="Times New Roman"/>
          <w:sz w:val="24"/>
          <w:szCs w:val="24"/>
        </w:rPr>
        <w:t xml:space="preserve"> UKS/</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sesuai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kurikulum</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berlaku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Buku</w:t>
      </w:r>
      <w:proofErr w:type="spellEnd"/>
      <w:r w:rsidRPr="002762CA">
        <w:rPr>
          <w:rFonts w:ascii="Times New Roman" w:eastAsia="Times New Roman" w:hAnsi="Times New Roman" w:cs="Times New Roman"/>
          <w:sz w:val="24"/>
          <w:szCs w:val="24"/>
        </w:rPr>
        <w:t xml:space="preserve"> Pendidikan </w:t>
      </w:r>
      <w:proofErr w:type="spellStart"/>
      <w:r w:rsidRPr="002762CA">
        <w:rPr>
          <w:rFonts w:ascii="Times New Roman" w:eastAsia="Times New Roman" w:hAnsi="Times New Roman" w:cs="Times New Roman"/>
          <w:sz w:val="24"/>
          <w:szCs w:val="24"/>
        </w:rPr>
        <w:t>Olahraga</w:t>
      </w:r>
      <w:proofErr w:type="spellEnd"/>
      <w:r w:rsidRPr="002762CA">
        <w:rPr>
          <w:rFonts w:ascii="Times New Roman" w:eastAsia="Times New Roman" w:hAnsi="Times New Roman" w:cs="Times New Roman"/>
          <w:sz w:val="24"/>
          <w:szCs w:val="24"/>
        </w:rPr>
        <w:t xml:space="preserve"> dan Kesehatan)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semua</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1-6,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minimal </w:t>
      </w:r>
      <w:proofErr w:type="spellStart"/>
      <w:r w:rsidRPr="002762CA">
        <w:rPr>
          <w:rFonts w:ascii="Times New Roman" w:eastAsia="Times New Roman" w:hAnsi="Times New Roman" w:cs="Times New Roman"/>
          <w:sz w:val="24"/>
          <w:szCs w:val="24"/>
        </w:rPr>
        <w:t>satu</w:t>
      </w:r>
      <w:proofErr w:type="spellEnd"/>
      <w:r w:rsidRPr="002762CA">
        <w:rPr>
          <w:rFonts w:ascii="Times New Roman" w:eastAsia="Times New Roman" w:hAnsi="Times New Roman" w:cs="Times New Roman"/>
          <w:sz w:val="24"/>
          <w:szCs w:val="24"/>
        </w:rPr>
        <w:t xml:space="preserve"> kali </w:t>
      </w:r>
      <w:proofErr w:type="spellStart"/>
      <w:r w:rsidRPr="002762CA">
        <w:rPr>
          <w:rFonts w:ascii="Times New Roman" w:eastAsia="Times New Roman" w:hAnsi="Times New Roman" w:cs="Times New Roman"/>
          <w:sz w:val="24"/>
          <w:szCs w:val="24"/>
        </w:rPr>
        <w:t>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bulan</w:t>
      </w:r>
      <w:proofErr w:type="spellEnd"/>
      <w:r w:rsidRPr="002762CA">
        <w:rPr>
          <w:rFonts w:ascii="Times New Roman" w:eastAsia="Times New Roman" w:hAnsi="Times New Roman" w:cs="Times New Roman"/>
          <w:sz w:val="24"/>
          <w:szCs w:val="24"/>
        </w:rPr>
        <w:t>.</w:t>
      </w:r>
    </w:p>
    <w:p w14:paraId="6EB6F249" w14:textId="77777777"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Pencegahan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penyakit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melaksanakan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kegiatan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sikat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bersama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hari</w:t>
      </w:r>
      <w:proofErr w:type="spellEnd"/>
      <w:r w:rsidRPr="002762CA">
        <w:rPr>
          <w:rFonts w:ascii="Times New Roman" w:eastAsia="Times New Roman" w:hAnsi="Times New Roman" w:cs="Times New Roman"/>
          <w:sz w:val="24"/>
          <w:szCs w:val="24"/>
        </w:rPr>
        <w:t xml:space="preserve"> minimal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I, II, dan III </w:t>
      </w:r>
      <w:proofErr w:type="spellStart"/>
      <w:r w:rsidRPr="002762CA">
        <w:rPr>
          <w:rFonts w:ascii="Times New Roman" w:eastAsia="Times New Roman" w:hAnsi="Times New Roman" w:cs="Times New Roman"/>
          <w:sz w:val="24"/>
          <w:szCs w:val="24"/>
        </w:rPr>
        <w:t>dibimbing</w:t>
      </w:r>
      <w:proofErr w:type="spellEnd"/>
      <w:r w:rsidRPr="002762CA">
        <w:rPr>
          <w:rFonts w:ascii="Times New Roman" w:eastAsia="Times New Roman" w:hAnsi="Times New Roman" w:cs="Times New Roman"/>
          <w:sz w:val="24"/>
          <w:szCs w:val="24"/>
        </w:rPr>
        <w:t xml:space="preserve"> oleh guru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memakai</w:t>
      </w:r>
      <w:proofErr w:type="spellEnd"/>
      <w:r w:rsidRPr="002762CA">
        <w:rPr>
          <w:rFonts w:ascii="Times New Roman" w:eastAsia="Times New Roman" w:hAnsi="Times New Roman" w:cs="Times New Roman"/>
          <w:sz w:val="24"/>
          <w:szCs w:val="24"/>
        </w:rPr>
        <w:t xml:space="preserve"> pasta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mengandung</w:t>
      </w:r>
      <w:proofErr w:type="spellEnd"/>
      <w:r w:rsidRPr="002762CA">
        <w:rPr>
          <w:rFonts w:ascii="Times New Roman" w:eastAsia="Times New Roman" w:hAnsi="Times New Roman" w:cs="Times New Roman"/>
          <w:sz w:val="24"/>
          <w:szCs w:val="24"/>
        </w:rPr>
        <w:t xml:space="preserve"> fluor.</w:t>
      </w:r>
    </w:p>
    <w:p w14:paraId="0B290815" w14:textId="77777777"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Pengobatan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darurat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menghilangkan</w:t>
      </w:r>
      <w:proofErr w:type="spellEnd"/>
      <w:r w:rsidRPr="002762CA">
        <w:rPr>
          <w:rFonts w:ascii="Times New Roman" w:eastAsia="Times New Roman" w:hAnsi="Times New Roman" w:cs="Times New Roman"/>
          <w:sz w:val="24"/>
          <w:szCs w:val="24"/>
        </w:rPr>
        <w:t xml:space="preserve"> rasa </w:t>
      </w:r>
      <w:proofErr w:type="spellStart"/>
      <w:r w:rsidRPr="002762CA">
        <w:rPr>
          <w:rFonts w:ascii="Times New Roman" w:eastAsia="Times New Roman" w:hAnsi="Times New Roman" w:cs="Times New Roman"/>
          <w:sz w:val="24"/>
          <w:szCs w:val="24"/>
        </w:rPr>
        <w:t>sakit</w:t>
      </w:r>
      <w:proofErr w:type="spellEnd"/>
      <w:r w:rsidRPr="002762CA">
        <w:rPr>
          <w:rFonts w:ascii="Times New Roman" w:eastAsia="Times New Roman" w:hAnsi="Times New Roman" w:cs="Times New Roman"/>
          <w:sz w:val="24"/>
          <w:szCs w:val="24"/>
        </w:rPr>
        <w:t xml:space="preserve"> oleh guru.</w:t>
      </w:r>
    </w:p>
    <w:p w14:paraId="3360C2C4" w14:textId="7F4FBC67"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Penjaringan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I pada </w:t>
      </w:r>
      <w:proofErr w:type="spellStart"/>
      <w:r w:rsidRPr="002762CA">
        <w:rPr>
          <w:rFonts w:ascii="Times New Roman" w:eastAsia="Times New Roman" w:hAnsi="Times New Roman" w:cs="Times New Roman"/>
          <w:sz w:val="24"/>
          <w:szCs w:val="24"/>
        </w:rPr>
        <w:t>awal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tahun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ajaran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diikuti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pencabutan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sulung yang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waktunya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tanggal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persetujuan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tertulis</w:t>
      </w:r>
      <w:proofErr w:type="spellEnd"/>
      <w:r w:rsidRPr="002762CA">
        <w:rPr>
          <w:rFonts w:ascii="Times New Roman" w:eastAsia="Times New Roman" w:hAnsi="Times New Roman" w:cs="Times New Roman"/>
          <w:sz w:val="24"/>
          <w:szCs w:val="24"/>
        </w:rPr>
        <w:t xml:space="preserve"> (informed consent)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orang </w:t>
      </w:r>
      <w:proofErr w:type="spellStart"/>
      <w:r w:rsidRPr="002762CA">
        <w:rPr>
          <w:rFonts w:ascii="Times New Roman" w:eastAsia="Times New Roman" w:hAnsi="Times New Roman" w:cs="Times New Roman"/>
          <w:sz w:val="24"/>
          <w:szCs w:val="24"/>
        </w:rPr>
        <w:t>tua</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tindakan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tenaga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w:t>
      </w:r>
    </w:p>
    <w:p w14:paraId="5E01C6E5" w14:textId="5F3F920D"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Surface protection pada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molar </w:t>
      </w:r>
      <w:proofErr w:type="spellStart"/>
      <w:r w:rsidRPr="002762CA">
        <w:rPr>
          <w:rFonts w:ascii="Times New Roman" w:eastAsia="Times New Roman" w:hAnsi="Times New Roman" w:cs="Times New Roman"/>
          <w:sz w:val="24"/>
          <w:szCs w:val="24"/>
        </w:rPr>
        <w:t>tetap</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sedang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tumbuh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di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dirujuk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sesuai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kemampuan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bila</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penjaringan</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I </w:t>
      </w:r>
      <w:proofErr w:type="spellStart"/>
      <w:r w:rsidRPr="002762CA">
        <w:rPr>
          <w:rFonts w:ascii="Times New Roman" w:eastAsia="Times New Roman" w:hAnsi="Times New Roman" w:cs="Times New Roman"/>
          <w:sz w:val="24"/>
          <w:szCs w:val="24"/>
        </w:rPr>
        <w:t>dijumpai</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tetap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karies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susu </w:t>
      </w:r>
      <w:proofErr w:type="spellStart"/>
      <w:r w:rsidRPr="002762CA">
        <w:rPr>
          <w:rFonts w:ascii="Times New Roman" w:eastAsia="Times New Roman" w:hAnsi="Times New Roman" w:cs="Times New Roman"/>
          <w:sz w:val="24"/>
          <w:szCs w:val="24"/>
        </w:rPr>
        <w:t>karies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8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fissure sealant pada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molar yang </w:t>
      </w:r>
      <w:proofErr w:type="spellStart"/>
      <w:r w:rsidRPr="002762CA">
        <w:rPr>
          <w:rFonts w:ascii="Times New Roman" w:eastAsia="Times New Roman" w:hAnsi="Times New Roman" w:cs="Times New Roman"/>
          <w:sz w:val="24"/>
          <w:szCs w:val="24"/>
        </w:rPr>
        <w:t>sedang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tumbuh</w:t>
      </w:r>
      <w:proofErr w:type="spellEnd"/>
      <w:r w:rsidRPr="002762CA">
        <w:rPr>
          <w:rFonts w:ascii="Times New Roman" w:eastAsia="Times New Roman" w:hAnsi="Times New Roman" w:cs="Times New Roman"/>
          <w:sz w:val="24"/>
          <w:szCs w:val="24"/>
        </w:rPr>
        <w:t>.</w:t>
      </w:r>
    </w:p>
    <w:p w14:paraId="05382420" w14:textId="40D512B3" w:rsidR="000C1CA0" w:rsidRPr="002762CA" w:rsidRDefault="000C1CA0" w:rsidP="000C1CA0">
      <w:pPr>
        <w:pStyle w:val="ListParagraph"/>
        <w:numPr>
          <w:ilvl w:val="0"/>
          <w:numId w:val="53"/>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Rujukan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memerlukan</w:t>
      </w:r>
      <w:proofErr w:type="spellEnd"/>
      <w:r w:rsidRPr="002762CA">
        <w:rPr>
          <w:rFonts w:ascii="Times New Roman" w:eastAsia="Times New Roman" w:hAnsi="Times New Roman" w:cs="Times New Roman"/>
          <w:sz w:val="24"/>
          <w:szCs w:val="24"/>
        </w:rPr>
        <w:t>.</w:t>
      </w:r>
    </w:p>
    <w:p w14:paraId="42348D23" w14:textId="65103049" w:rsidR="000C1CA0" w:rsidRPr="002762CA" w:rsidRDefault="000C1CA0" w:rsidP="000C1CA0">
      <w:pPr>
        <w:tabs>
          <w:tab w:val="left" w:pos="1985"/>
        </w:tabs>
        <w:spacing w:after="0" w:line="360" w:lineRule="auto"/>
        <w:jc w:val="both"/>
        <w:rPr>
          <w:rFonts w:ascii="Times New Roman" w:eastAsia="Times New Roman" w:hAnsi="Times New Roman" w:cs="Times New Roman"/>
          <w:sz w:val="24"/>
          <w:szCs w:val="24"/>
        </w:rPr>
      </w:pPr>
    </w:p>
    <w:p w14:paraId="3E2D4054" w14:textId="77777777" w:rsidR="000C1CA0" w:rsidRPr="002762CA" w:rsidRDefault="000C1CA0" w:rsidP="000C1CA0">
      <w:pPr>
        <w:pStyle w:val="ListParagraph"/>
        <w:numPr>
          <w:ilvl w:val="0"/>
          <w:numId w:val="51"/>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UKGS TAHAP III / PAKET OPTIMAL UKGS</w:t>
      </w:r>
    </w:p>
    <w:p w14:paraId="183F88D4" w14:textId="12145099" w:rsidR="000C1CA0" w:rsidRPr="002762CA" w:rsidRDefault="000C1CA0" w:rsidP="000C1CA0">
      <w:pPr>
        <w:pStyle w:val="ListParagraph"/>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Pelatihan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kepada</w:t>
      </w:r>
      <w:proofErr w:type="spellEnd"/>
      <w:r w:rsidRPr="002762CA">
        <w:rPr>
          <w:rFonts w:ascii="Times New Roman" w:eastAsia="Times New Roman" w:hAnsi="Times New Roman" w:cs="Times New Roman"/>
          <w:sz w:val="24"/>
          <w:szCs w:val="24"/>
        </w:rPr>
        <w:t xml:space="preserve"> guru Pembina UKS dan </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tentang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pengetahuan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secara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terintegrasi</w:t>
      </w:r>
      <w:proofErr w:type="spellEnd"/>
      <w:r w:rsidRPr="002762CA">
        <w:rPr>
          <w:rFonts w:ascii="Times New Roman" w:eastAsia="Times New Roman" w:hAnsi="Times New Roman" w:cs="Times New Roman"/>
          <w:sz w:val="24"/>
          <w:szCs w:val="24"/>
        </w:rPr>
        <w:t xml:space="preserve">. Pela? </w:t>
      </w:r>
      <w:proofErr w:type="spellStart"/>
      <w:r w:rsidRPr="002762CA">
        <w:rPr>
          <w:rFonts w:ascii="Times New Roman" w:eastAsia="Times New Roman" w:hAnsi="Times New Roman" w:cs="Times New Roman"/>
          <w:sz w:val="24"/>
          <w:szCs w:val="24"/>
        </w:rPr>
        <w:t>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dinas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pendidikan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nara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sumber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tenaga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w:t>
      </w:r>
    </w:p>
    <w:p w14:paraId="5BF02E56" w14:textId="77777777"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Pendidikan dan </w:t>
      </w:r>
      <w:proofErr w:type="spellStart"/>
      <w:r w:rsidRPr="002762CA">
        <w:rPr>
          <w:rFonts w:ascii="Times New Roman" w:eastAsia="Times New Roman" w:hAnsi="Times New Roman" w:cs="Times New Roman"/>
          <w:sz w:val="24"/>
          <w:szCs w:val="24"/>
        </w:rPr>
        <w:t>penyuluhan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oleh guru </w:t>
      </w:r>
      <w:proofErr w:type="spellStart"/>
      <w:r w:rsidRPr="002762CA">
        <w:rPr>
          <w:rFonts w:ascii="Times New Roman" w:eastAsia="Times New Roman" w:hAnsi="Times New Roman" w:cs="Times New Roman"/>
          <w:sz w:val="24"/>
          <w:szCs w:val="24"/>
        </w:rPr>
        <w:t>penjaskes</w:t>
      </w:r>
      <w:proofErr w:type="spellEnd"/>
      <w:r w:rsidRPr="002762CA">
        <w:rPr>
          <w:rFonts w:ascii="Times New Roman" w:eastAsia="Times New Roman" w:hAnsi="Times New Roman" w:cs="Times New Roman"/>
          <w:sz w:val="24"/>
          <w:szCs w:val="24"/>
        </w:rPr>
        <w:t xml:space="preserve">/guru </w:t>
      </w:r>
      <w:proofErr w:type="spellStart"/>
      <w:r w:rsidRPr="002762CA">
        <w:rPr>
          <w:rFonts w:ascii="Times New Roman" w:eastAsia="Times New Roman" w:hAnsi="Times New Roman" w:cs="Times New Roman"/>
          <w:sz w:val="24"/>
          <w:szCs w:val="24"/>
        </w:rPr>
        <w:t>pembina</w:t>
      </w:r>
      <w:proofErr w:type="spellEnd"/>
      <w:r w:rsidRPr="002762CA">
        <w:rPr>
          <w:rFonts w:ascii="Times New Roman" w:eastAsia="Times New Roman" w:hAnsi="Times New Roman" w:cs="Times New Roman"/>
          <w:sz w:val="24"/>
          <w:szCs w:val="24"/>
        </w:rPr>
        <w:t xml:space="preserve"> UKS/</w:t>
      </w:r>
      <w:proofErr w:type="spellStart"/>
      <w:r w:rsidRPr="002762CA">
        <w:rPr>
          <w:rFonts w:ascii="Times New Roman" w:eastAsia="Times New Roman" w:hAnsi="Times New Roman" w:cs="Times New Roman"/>
          <w:sz w:val="24"/>
          <w:szCs w:val="24"/>
        </w:rPr>
        <w:t>dokter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kecil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sesuai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kurikulum</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berlaku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Buku</w:t>
      </w:r>
      <w:proofErr w:type="spellEnd"/>
      <w:r w:rsidRPr="002762CA">
        <w:rPr>
          <w:rFonts w:ascii="Times New Roman" w:eastAsia="Times New Roman" w:hAnsi="Times New Roman" w:cs="Times New Roman"/>
          <w:sz w:val="24"/>
          <w:szCs w:val="24"/>
        </w:rPr>
        <w:t xml:space="preserve"> Pendidikan </w:t>
      </w:r>
      <w:proofErr w:type="spellStart"/>
      <w:r w:rsidRPr="002762CA">
        <w:rPr>
          <w:rFonts w:ascii="Times New Roman" w:eastAsia="Times New Roman" w:hAnsi="Times New Roman" w:cs="Times New Roman"/>
          <w:sz w:val="24"/>
          <w:szCs w:val="24"/>
        </w:rPr>
        <w:t>Olahraga</w:t>
      </w:r>
      <w:proofErr w:type="spellEnd"/>
      <w:r w:rsidRPr="002762CA">
        <w:rPr>
          <w:rFonts w:ascii="Times New Roman" w:eastAsia="Times New Roman" w:hAnsi="Times New Roman" w:cs="Times New Roman"/>
          <w:sz w:val="24"/>
          <w:szCs w:val="24"/>
        </w:rPr>
        <w:t xml:space="preserve"> dan Kesehatan)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semua</w:t>
      </w:r>
      <w:proofErr w:type="spellEnd"/>
      <w:r w:rsidRPr="002762CA">
        <w:rPr>
          <w:rFonts w:ascii="Times New Roman" w:eastAsia="Times New Roman" w:hAnsi="Times New Roman" w:cs="Times New Roman"/>
          <w:sz w:val="24"/>
          <w:szCs w:val="24"/>
        </w:rPr>
        <w:t xml:space="preserve"> murid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1-6, </w:t>
      </w:r>
      <w:proofErr w:type="spellStart"/>
      <w:r w:rsidRPr="002762CA">
        <w:rPr>
          <w:rFonts w:ascii="Times New Roman" w:eastAsia="Times New Roman" w:hAnsi="Times New Roman" w:cs="Times New Roman"/>
          <w:sz w:val="24"/>
          <w:szCs w:val="24"/>
        </w:rPr>
        <w:t>dilaksanakan</w:t>
      </w:r>
      <w:proofErr w:type="spellEnd"/>
      <w:r w:rsidRPr="002762CA">
        <w:rPr>
          <w:rFonts w:ascii="Times New Roman" w:eastAsia="Times New Roman" w:hAnsi="Times New Roman" w:cs="Times New Roman"/>
          <w:sz w:val="24"/>
          <w:szCs w:val="24"/>
        </w:rPr>
        <w:t xml:space="preserve"> minimal </w:t>
      </w:r>
      <w:proofErr w:type="spellStart"/>
      <w:r w:rsidRPr="002762CA">
        <w:rPr>
          <w:rFonts w:ascii="Times New Roman" w:eastAsia="Times New Roman" w:hAnsi="Times New Roman" w:cs="Times New Roman"/>
          <w:sz w:val="24"/>
          <w:szCs w:val="24"/>
        </w:rPr>
        <w:t>satu</w:t>
      </w:r>
      <w:proofErr w:type="spellEnd"/>
      <w:r w:rsidRPr="002762CA">
        <w:rPr>
          <w:rFonts w:ascii="Times New Roman" w:eastAsia="Times New Roman" w:hAnsi="Times New Roman" w:cs="Times New Roman"/>
          <w:sz w:val="24"/>
          <w:szCs w:val="24"/>
        </w:rPr>
        <w:t xml:space="preserve"> kali </w:t>
      </w:r>
      <w:proofErr w:type="spellStart"/>
      <w:r w:rsidRPr="002762CA">
        <w:rPr>
          <w:rFonts w:ascii="Times New Roman" w:eastAsia="Times New Roman" w:hAnsi="Times New Roman" w:cs="Times New Roman"/>
          <w:sz w:val="24"/>
          <w:szCs w:val="24"/>
        </w:rPr>
        <w:t>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bulan</w:t>
      </w:r>
      <w:proofErr w:type="spellEnd"/>
      <w:r w:rsidRPr="002762CA">
        <w:rPr>
          <w:rFonts w:ascii="Times New Roman" w:eastAsia="Times New Roman" w:hAnsi="Times New Roman" w:cs="Times New Roman"/>
          <w:sz w:val="24"/>
          <w:szCs w:val="24"/>
        </w:rPr>
        <w:t>.</w:t>
      </w:r>
    </w:p>
    <w:p w14:paraId="282E8704" w14:textId="77777777"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Pencegahan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penyakit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melaksanakan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kegiatan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sikat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bersama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hari</w:t>
      </w:r>
      <w:proofErr w:type="spellEnd"/>
      <w:r w:rsidRPr="002762CA">
        <w:rPr>
          <w:rFonts w:ascii="Times New Roman" w:eastAsia="Times New Roman" w:hAnsi="Times New Roman" w:cs="Times New Roman"/>
          <w:sz w:val="24"/>
          <w:szCs w:val="24"/>
        </w:rPr>
        <w:t xml:space="preserve"> minimal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I, II, dan III </w:t>
      </w:r>
      <w:proofErr w:type="spellStart"/>
      <w:r w:rsidRPr="002762CA">
        <w:rPr>
          <w:rFonts w:ascii="Times New Roman" w:eastAsia="Times New Roman" w:hAnsi="Times New Roman" w:cs="Times New Roman"/>
          <w:sz w:val="24"/>
          <w:szCs w:val="24"/>
        </w:rPr>
        <w:t>dibimbing</w:t>
      </w:r>
      <w:proofErr w:type="spellEnd"/>
      <w:r w:rsidRPr="002762CA">
        <w:rPr>
          <w:rFonts w:ascii="Times New Roman" w:eastAsia="Times New Roman" w:hAnsi="Times New Roman" w:cs="Times New Roman"/>
          <w:sz w:val="24"/>
          <w:szCs w:val="24"/>
        </w:rPr>
        <w:t xml:space="preserve"> oleh guru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memakai</w:t>
      </w:r>
      <w:proofErr w:type="spellEnd"/>
      <w:r w:rsidRPr="002762CA">
        <w:rPr>
          <w:rFonts w:ascii="Times New Roman" w:eastAsia="Times New Roman" w:hAnsi="Times New Roman" w:cs="Times New Roman"/>
          <w:sz w:val="24"/>
          <w:szCs w:val="24"/>
        </w:rPr>
        <w:t xml:space="preserve"> pasta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mengandung</w:t>
      </w:r>
      <w:proofErr w:type="spellEnd"/>
      <w:r w:rsidRPr="002762CA">
        <w:rPr>
          <w:rFonts w:ascii="Times New Roman" w:eastAsia="Times New Roman" w:hAnsi="Times New Roman" w:cs="Times New Roman"/>
          <w:sz w:val="24"/>
          <w:szCs w:val="24"/>
        </w:rPr>
        <w:t xml:space="preserve"> fluor.</w:t>
      </w:r>
    </w:p>
    <w:p w14:paraId="1BFE5BE7" w14:textId="77777777"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Pengobatan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darurat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menghilangkan</w:t>
      </w:r>
      <w:proofErr w:type="spellEnd"/>
      <w:r w:rsidRPr="002762CA">
        <w:rPr>
          <w:rFonts w:ascii="Times New Roman" w:eastAsia="Times New Roman" w:hAnsi="Times New Roman" w:cs="Times New Roman"/>
          <w:sz w:val="24"/>
          <w:szCs w:val="24"/>
        </w:rPr>
        <w:t xml:space="preserve"> rasa </w:t>
      </w:r>
      <w:proofErr w:type="spellStart"/>
      <w:r w:rsidRPr="002762CA">
        <w:rPr>
          <w:rFonts w:ascii="Times New Roman" w:eastAsia="Times New Roman" w:hAnsi="Times New Roman" w:cs="Times New Roman"/>
          <w:sz w:val="24"/>
          <w:szCs w:val="24"/>
        </w:rPr>
        <w:t>sakit</w:t>
      </w:r>
      <w:proofErr w:type="spellEnd"/>
      <w:r w:rsidRPr="002762CA">
        <w:rPr>
          <w:rFonts w:ascii="Times New Roman" w:eastAsia="Times New Roman" w:hAnsi="Times New Roman" w:cs="Times New Roman"/>
          <w:sz w:val="24"/>
          <w:szCs w:val="24"/>
        </w:rPr>
        <w:t xml:space="preserve"> oleh guru.</w:t>
      </w:r>
    </w:p>
    <w:p w14:paraId="08187048" w14:textId="77777777"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Penjaringan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I pada </w:t>
      </w:r>
      <w:proofErr w:type="spellStart"/>
      <w:r w:rsidRPr="002762CA">
        <w:rPr>
          <w:rFonts w:ascii="Times New Roman" w:eastAsia="Times New Roman" w:hAnsi="Times New Roman" w:cs="Times New Roman"/>
          <w:sz w:val="24"/>
          <w:szCs w:val="24"/>
        </w:rPr>
        <w:t>awal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tahun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ajaran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diikuti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pencabutan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sulung yang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waktunya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tanggal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persetujuan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tertulis</w:t>
      </w:r>
      <w:proofErr w:type="spellEnd"/>
      <w:r w:rsidRPr="002762CA">
        <w:rPr>
          <w:rFonts w:ascii="Times New Roman" w:eastAsia="Times New Roman" w:hAnsi="Times New Roman" w:cs="Times New Roman"/>
          <w:sz w:val="24"/>
          <w:szCs w:val="24"/>
        </w:rPr>
        <w:t xml:space="preserve"> (informed consent)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orang </w:t>
      </w:r>
      <w:proofErr w:type="spellStart"/>
      <w:r w:rsidRPr="002762CA">
        <w:rPr>
          <w:rFonts w:ascii="Times New Roman" w:eastAsia="Times New Roman" w:hAnsi="Times New Roman" w:cs="Times New Roman"/>
          <w:sz w:val="24"/>
          <w:szCs w:val="24"/>
        </w:rPr>
        <w:t>tua</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tindakan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tenaga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kesehatan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w:t>
      </w:r>
    </w:p>
    <w:p w14:paraId="2E724F91" w14:textId="5B0A6E64"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Surface protection pada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molar </w:t>
      </w:r>
      <w:proofErr w:type="spellStart"/>
      <w:r w:rsidRPr="002762CA">
        <w:rPr>
          <w:rFonts w:ascii="Times New Roman" w:eastAsia="Times New Roman" w:hAnsi="Times New Roman" w:cs="Times New Roman"/>
          <w:sz w:val="24"/>
          <w:szCs w:val="24"/>
        </w:rPr>
        <w:t>tetap</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sedang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tumbuh</w:t>
      </w:r>
      <w:proofErr w:type="spellEnd"/>
      <w:r w:rsidRPr="002762CA">
        <w:rPr>
          <w:rFonts w:ascii="Times New Roman" w:eastAsia="Times New Roman" w:hAnsi="Times New Roman" w:cs="Times New Roman"/>
          <w:sz w:val="24"/>
          <w:szCs w:val="24"/>
        </w:rPr>
        <w:t xml:space="preserve"> pada murid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1 dan 2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fissure sealant pada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molar yang </w:t>
      </w:r>
      <w:proofErr w:type="spellStart"/>
      <w:r w:rsidRPr="002762CA">
        <w:rPr>
          <w:rFonts w:ascii="Times New Roman" w:eastAsia="Times New Roman" w:hAnsi="Times New Roman" w:cs="Times New Roman"/>
          <w:sz w:val="24"/>
          <w:szCs w:val="24"/>
        </w:rPr>
        <w:t>sedang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tumbuh</w:t>
      </w:r>
      <w:proofErr w:type="spellEnd"/>
      <w:r w:rsidRPr="002762CA">
        <w:rPr>
          <w:rFonts w:ascii="Times New Roman" w:eastAsia="Times New Roman" w:hAnsi="Times New Roman" w:cs="Times New Roman"/>
          <w:sz w:val="24"/>
          <w:szCs w:val="24"/>
        </w:rPr>
        <w:t>.</w:t>
      </w:r>
    </w:p>
    <w:p w14:paraId="7263457D" w14:textId="1691C943"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Pelayanan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medik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dasar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permintaan</w:t>
      </w:r>
      <w:proofErr w:type="spellEnd"/>
      <w:r w:rsidRPr="002762CA">
        <w:rPr>
          <w:rFonts w:ascii="Times New Roman" w:eastAsia="Times New Roman" w:hAnsi="Times New Roman" w:cs="Times New Roman"/>
          <w:sz w:val="24"/>
          <w:szCs w:val="24"/>
        </w:rPr>
        <w:t xml:space="preserve"> pada murid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I </w:t>
      </w:r>
      <w:proofErr w:type="spellStart"/>
      <w:r w:rsidRPr="002762CA">
        <w:rPr>
          <w:rFonts w:ascii="Times New Roman" w:eastAsia="Times New Roman" w:hAnsi="Times New Roman" w:cs="Times New Roman"/>
          <w:sz w:val="24"/>
          <w:szCs w:val="24"/>
        </w:rPr>
        <w:t>sampai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kelas</w:t>
      </w:r>
      <w:proofErr w:type="spellEnd"/>
      <w:r w:rsidRPr="002762CA">
        <w:rPr>
          <w:rFonts w:ascii="Times New Roman" w:eastAsia="Times New Roman" w:hAnsi="Times New Roman" w:cs="Times New Roman"/>
          <w:sz w:val="24"/>
          <w:szCs w:val="24"/>
        </w:rPr>
        <w:t xml:space="preserve"> VI (care on demand).</w:t>
      </w:r>
    </w:p>
    <w:p w14:paraId="4180EC1A" w14:textId="6E9326E8" w:rsidR="000C1CA0" w:rsidRPr="002762CA" w:rsidRDefault="000C1CA0" w:rsidP="000C1CA0">
      <w:pPr>
        <w:pStyle w:val="ListParagraph"/>
        <w:numPr>
          <w:ilvl w:val="0"/>
          <w:numId w:val="54"/>
        </w:numPr>
        <w:tabs>
          <w:tab w:val="left" w:pos="1985"/>
        </w:tabs>
        <w:spacing w:after="0" w:line="360" w:lineRule="auto"/>
        <w:ind w:left="1985"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Rujukan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memerlukan</w:t>
      </w:r>
      <w:proofErr w:type="spellEnd"/>
      <w:r w:rsidRPr="002762CA">
        <w:rPr>
          <w:rFonts w:ascii="Times New Roman" w:eastAsia="Times New Roman" w:hAnsi="Times New Roman" w:cs="Times New Roman"/>
          <w:sz w:val="24"/>
          <w:szCs w:val="24"/>
        </w:rPr>
        <w:t>.</w:t>
      </w:r>
    </w:p>
    <w:p w14:paraId="7681A27F" w14:textId="74332B69" w:rsidR="00513D07" w:rsidRPr="002762CA" w:rsidRDefault="00513D07" w:rsidP="000C1CA0">
      <w:pPr>
        <w:pStyle w:val="SUBJUDUL1"/>
        <w:numPr>
          <w:ilvl w:val="4"/>
          <w:numId w:val="4"/>
        </w:numPr>
        <w:jc w:val="both"/>
        <w:rPr>
          <w:rFonts w:ascii="Times New Roman" w:hAnsi="Times New Roman" w:cs="Times New Roman"/>
          <w:bCs/>
          <w:color w:val="auto"/>
          <w:lang w:val="sv-SE"/>
        </w:rPr>
      </w:pPr>
      <w:r w:rsidRPr="002762CA">
        <w:rPr>
          <w:rFonts w:ascii="Times New Roman" w:hAnsi="Times New Roman" w:cs="Times New Roman"/>
          <w:bCs/>
          <w:color w:val="auto"/>
          <w:lang w:val="sv-SE"/>
        </w:rPr>
        <w:t>Pengukuran status kebersihan gigi dan mulut</w:t>
      </w:r>
    </w:p>
    <w:p w14:paraId="13E4E531" w14:textId="7242A9DC" w:rsidR="002F1093" w:rsidRPr="002762CA" w:rsidRDefault="0087126A" w:rsidP="0087126A">
      <w:pPr>
        <w:pStyle w:val="SUBJUDUL1"/>
        <w:numPr>
          <w:ilvl w:val="5"/>
          <w:numId w:val="4"/>
        </w:numPr>
        <w:ind w:left="1276" w:hanging="283"/>
        <w:jc w:val="both"/>
        <w:rPr>
          <w:rFonts w:ascii="Times New Roman" w:hAnsi="Times New Roman" w:cs="Times New Roman"/>
        </w:rPr>
      </w:pPr>
      <w:r w:rsidRPr="002762CA">
        <w:rPr>
          <w:rFonts w:ascii="Times New Roman" w:hAnsi="Times New Roman" w:cs="Times New Roman"/>
          <w:bCs/>
          <w:color w:val="auto"/>
          <w:lang w:val="sv-SE"/>
        </w:rPr>
        <w:t xml:space="preserve">Pengukuran status kebersihan gigi dengan </w:t>
      </w:r>
      <w:r w:rsidR="002F1093" w:rsidRPr="002762CA">
        <w:rPr>
          <w:rFonts w:ascii="Times New Roman" w:hAnsi="Times New Roman" w:cs="Times New Roman"/>
        </w:rPr>
        <w:t>Oral Hygiene Index Simplified (OHI-S)</w:t>
      </w:r>
    </w:p>
    <w:p w14:paraId="2CC5A701" w14:textId="027B4227" w:rsidR="0087126A" w:rsidRPr="002762CA" w:rsidRDefault="0087126A" w:rsidP="0087126A">
      <w:pPr>
        <w:pStyle w:val="ListParagraph"/>
        <w:numPr>
          <w:ilvl w:val="0"/>
          <w:numId w:val="71"/>
        </w:numPr>
        <w:spacing w:after="0" w:line="360" w:lineRule="auto"/>
        <w:ind w:left="1560" w:hanging="284"/>
        <w:jc w:val="both"/>
        <w:rPr>
          <w:rFonts w:ascii="Times New Roman" w:hAnsi="Times New Roman" w:cs="Times New Roman"/>
          <w:sz w:val="24"/>
          <w:szCs w:val="24"/>
        </w:rPr>
      </w:pPr>
      <w:r w:rsidRPr="002762CA">
        <w:rPr>
          <w:rFonts w:ascii="Times New Roman" w:eastAsia="Times New Roman" w:hAnsi="Times New Roman" w:cs="Times New Roman"/>
          <w:bCs/>
          <w:sz w:val="24"/>
          <w:szCs w:val="24"/>
          <w:lang w:val="sv-SE"/>
        </w:rPr>
        <w:t>P</w:t>
      </w:r>
      <w:proofErr w:type="spellStart"/>
      <w:r w:rsidRPr="002762CA">
        <w:rPr>
          <w:rFonts w:ascii="Times New Roman" w:eastAsia="Times New Roman" w:hAnsi="Times New Roman" w:cs="Times New Roman"/>
          <w:bCs/>
          <w:sz w:val="24"/>
          <w:szCs w:val="24"/>
        </w:rPr>
        <w:t>engert</w:t>
      </w:r>
      <w:proofErr w:type="spellEnd"/>
      <w:r w:rsidRPr="002762CA">
        <w:rPr>
          <w:rFonts w:ascii="Times New Roman" w:eastAsia="Times New Roman" w:hAnsi="Times New Roman" w:cs="Times New Roman"/>
          <w:bCs/>
          <w:sz w:val="24"/>
          <w:szCs w:val="24"/>
          <w:lang w:val="sv-SE"/>
        </w:rPr>
        <w:t>ian</w:t>
      </w:r>
      <w:r w:rsidRPr="002762CA">
        <w:rPr>
          <w:rFonts w:ascii="Times New Roman" w:eastAsia="Times New Roman" w:hAnsi="Times New Roman" w:cs="Times New Roman"/>
          <w:sz w:val="24"/>
          <w:szCs w:val="24"/>
        </w:rPr>
        <w:t xml:space="preserve"> Oral Hygiene Index Simplified (OHI-S)</w:t>
      </w:r>
    </w:p>
    <w:p w14:paraId="65498F90" w14:textId="77777777" w:rsidR="00151356" w:rsidRPr="002762CA" w:rsidRDefault="00513D07" w:rsidP="0087126A">
      <w:pPr>
        <w:pStyle w:val="ListParagraph"/>
        <w:spacing w:after="0" w:line="360" w:lineRule="auto"/>
        <w:ind w:left="1560" w:firstLine="567"/>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lastRenderedPageBreak/>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mengukur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kebersihan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seseorang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Oral Hygiene Index (OHI), Oral Hygiene Index Simplified (OHI-S)</w:t>
      </w:r>
      <w:r w:rsidR="00151356" w:rsidRPr="002762CA">
        <w:rPr>
          <w:rFonts w:ascii="Times New Roman" w:eastAsia="Times New Roman" w:hAnsi="Times New Roman" w:cs="Times New Roman"/>
          <w:sz w:val="24"/>
          <w:szCs w:val="24"/>
        </w:rPr>
        <w:t xml:space="preserve">. </w:t>
      </w:r>
      <w:proofErr w:type="spellStart"/>
      <w:r w:rsidR="002F1093" w:rsidRPr="002762CA">
        <w:rPr>
          <w:rFonts w:ascii="Times New Roman" w:eastAsia="Times New Roman" w:hAnsi="Times New Roman" w:cs="Times New Roman"/>
          <w:sz w:val="24"/>
          <w:szCs w:val="24"/>
        </w:rPr>
        <w:t>Indikator</w:t>
      </w:r>
      <w:proofErr w:type="spellEnd"/>
      <w:r w:rsidR="002F1093" w:rsidRPr="002762CA">
        <w:rPr>
          <w:rFonts w:ascii="Times New Roman" w:eastAsia="Times New Roman" w:hAnsi="Times New Roman" w:cs="Times New Roman"/>
          <w:sz w:val="24"/>
          <w:szCs w:val="24"/>
        </w:rPr>
        <w:t xml:space="preserve"> </w:t>
      </w:r>
      <w:proofErr w:type="spellStart"/>
      <w:r w:rsidR="002F1093" w:rsidRPr="002762CA">
        <w:rPr>
          <w:rFonts w:ascii="Times New Roman" w:eastAsia="Times New Roman" w:hAnsi="Times New Roman" w:cs="Times New Roman"/>
          <w:sz w:val="24"/>
          <w:szCs w:val="24"/>
        </w:rPr>
        <w:t>ini</w:t>
      </w:r>
      <w:proofErr w:type="spellEnd"/>
      <w:r w:rsidR="002F1093" w:rsidRPr="002762CA">
        <w:rPr>
          <w:rFonts w:ascii="Times New Roman" w:eastAsia="Times New Roman" w:hAnsi="Times New Roman" w:cs="Times New Roman"/>
          <w:sz w:val="24"/>
          <w:szCs w:val="24"/>
        </w:rPr>
        <w:t xml:space="preserve"> </w:t>
      </w:r>
      <w:proofErr w:type="spellStart"/>
      <w:r w:rsidR="002F1093" w:rsidRPr="002762CA">
        <w:rPr>
          <w:rFonts w:ascii="Times New Roman" w:eastAsia="Times New Roman" w:hAnsi="Times New Roman" w:cs="Times New Roman"/>
          <w:sz w:val="24"/>
          <w:szCs w:val="24"/>
        </w:rPr>
        <w:t>didapatkan</w:t>
      </w:r>
      <w:proofErr w:type="spellEnd"/>
      <w:r w:rsidR="002F1093" w:rsidRPr="002762CA">
        <w:rPr>
          <w:rFonts w:ascii="Times New Roman" w:eastAsia="Times New Roman" w:hAnsi="Times New Roman" w:cs="Times New Roman"/>
          <w:sz w:val="24"/>
          <w:szCs w:val="24"/>
        </w:rPr>
        <w:t xml:space="preserve"> </w:t>
      </w:r>
      <w:proofErr w:type="spellStart"/>
      <w:r w:rsidR="002F1093" w:rsidRPr="002762CA">
        <w:rPr>
          <w:rFonts w:ascii="Times New Roman" w:eastAsia="Times New Roman" w:hAnsi="Times New Roman" w:cs="Times New Roman"/>
          <w:sz w:val="24"/>
          <w:szCs w:val="24"/>
        </w:rPr>
        <w:t>dengan</w:t>
      </w:r>
      <w:proofErr w:type="spellEnd"/>
      <w:r w:rsidR="002F1093" w:rsidRPr="002762CA">
        <w:rPr>
          <w:rFonts w:ascii="Times New Roman" w:eastAsia="Times New Roman" w:hAnsi="Times New Roman" w:cs="Times New Roman"/>
          <w:sz w:val="24"/>
          <w:szCs w:val="24"/>
        </w:rPr>
        <w:t xml:space="preserve"> </w:t>
      </w:r>
      <w:proofErr w:type="spellStart"/>
      <w:r w:rsidR="002F1093" w:rsidRPr="002762CA">
        <w:rPr>
          <w:rFonts w:ascii="Times New Roman" w:eastAsia="Times New Roman" w:hAnsi="Times New Roman" w:cs="Times New Roman"/>
          <w:sz w:val="24"/>
          <w:szCs w:val="24"/>
        </w:rPr>
        <w:t>melakukan</w:t>
      </w:r>
      <w:proofErr w:type="spellEnd"/>
      <w:r w:rsidR="002F1093"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r w:rsidR="00151356" w:rsidRPr="002762CA">
        <w:rPr>
          <w:rFonts w:ascii="Times New Roman" w:eastAsia="Times New Roman" w:hAnsi="Times New Roman" w:cs="Times New Roman"/>
          <w:sz w:val="24"/>
          <w:szCs w:val="24"/>
        </w:rPr>
        <w:t xml:space="preserve">yang </w:t>
      </w:r>
      <w:proofErr w:type="spellStart"/>
      <w:r w:rsidR="00151356" w:rsidRPr="002762CA">
        <w:rPr>
          <w:rFonts w:ascii="Times New Roman" w:eastAsia="Times New Roman" w:hAnsi="Times New Roman" w:cs="Times New Roman"/>
          <w:sz w:val="24"/>
          <w:szCs w:val="24"/>
        </w:rPr>
        <w:t>meliputi</w:t>
      </w:r>
      <w:proofErr w:type="spellEnd"/>
      <w:r w:rsidR="00151356" w:rsidRPr="002762CA">
        <w:rPr>
          <w:rFonts w:ascii="Times New Roman" w:eastAsia="Times New Roman" w:hAnsi="Times New Roman" w:cs="Times New Roman"/>
          <w:sz w:val="24"/>
          <w:szCs w:val="24"/>
        </w:rPr>
        <w:t xml:space="preserve"> dua </w:t>
      </w:r>
      <w:proofErr w:type="spellStart"/>
      <w:r w:rsidR="00151356" w:rsidRPr="002762CA">
        <w:rPr>
          <w:rFonts w:ascii="Times New Roman" w:eastAsia="Times New Roman" w:hAnsi="Times New Roman" w:cs="Times New Roman"/>
          <w:sz w:val="24"/>
          <w:szCs w:val="24"/>
        </w:rPr>
        <w:t>aspek</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yaitu</w:t>
      </w:r>
      <w:proofErr w:type="spellEnd"/>
      <w:r w:rsidR="00151356" w:rsidRPr="002762CA">
        <w:rPr>
          <w:rFonts w:ascii="Times New Roman" w:eastAsia="Times New Roman" w:hAnsi="Times New Roman" w:cs="Times New Roman"/>
          <w:sz w:val="24"/>
          <w:szCs w:val="24"/>
        </w:rPr>
        <w:t xml:space="preserve"> debris dan </w:t>
      </w:r>
      <w:proofErr w:type="spellStart"/>
      <w:r w:rsidR="00151356" w:rsidRPr="002762CA">
        <w:rPr>
          <w:rFonts w:ascii="Times New Roman" w:eastAsia="Times New Roman" w:hAnsi="Times New Roman" w:cs="Times New Roman"/>
          <w:sz w:val="24"/>
          <w:szCs w:val="24"/>
        </w:rPr>
        <w:t>kalkulus</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sehingga</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hasil</w:t>
      </w:r>
      <w:proofErr w:type="spellEnd"/>
      <w:r w:rsidR="00151356" w:rsidRPr="002762CA">
        <w:rPr>
          <w:rFonts w:ascii="Times New Roman" w:eastAsia="Times New Roman" w:hAnsi="Times New Roman" w:cs="Times New Roman"/>
          <w:sz w:val="24"/>
          <w:szCs w:val="24"/>
        </w:rPr>
        <w:t xml:space="preserve"> yang </w:t>
      </w:r>
      <w:proofErr w:type="spellStart"/>
      <w:r w:rsidR="00151356" w:rsidRPr="002762CA">
        <w:rPr>
          <w:rFonts w:ascii="Times New Roman" w:eastAsia="Times New Roman" w:hAnsi="Times New Roman" w:cs="Times New Roman"/>
          <w:sz w:val="24"/>
          <w:szCs w:val="24"/>
        </w:rPr>
        <w:t>didapat</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diperoleh</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dari</w:t>
      </w:r>
      <w:proofErr w:type="spellEnd"/>
      <w:r w:rsidR="00151356"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menjumlahkan</w:t>
      </w:r>
      <w:proofErr w:type="spellEnd"/>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i/>
          <w:iCs/>
          <w:sz w:val="24"/>
          <w:szCs w:val="24"/>
        </w:rPr>
        <w:t xml:space="preserve">Debris </w:t>
      </w:r>
      <w:proofErr w:type="spellStart"/>
      <w:r w:rsidRPr="002762CA">
        <w:rPr>
          <w:rFonts w:ascii="Times New Roman" w:eastAsia="Times New Roman" w:hAnsi="Times New Roman" w:cs="Times New Roman"/>
          <w:i/>
          <w:iCs/>
          <w:sz w:val="24"/>
          <w:szCs w:val="24"/>
        </w:rPr>
        <w:t>Inde</w:t>
      </w:r>
      <w:r w:rsidR="00151356" w:rsidRPr="002762CA">
        <w:rPr>
          <w:rFonts w:ascii="Times New Roman" w:eastAsia="Times New Roman" w:hAnsi="Times New Roman" w:cs="Times New Roman"/>
          <w:i/>
          <w:iCs/>
          <w:sz w:val="24"/>
          <w:szCs w:val="24"/>
        </w:rPr>
        <w:t>k</w:t>
      </w:r>
      <w:proofErr w:type="spellEnd"/>
      <w:r w:rsidRPr="002762CA">
        <w:rPr>
          <w:rFonts w:ascii="Times New Roman" w:eastAsia="Times New Roman" w:hAnsi="Times New Roman" w:cs="Times New Roman"/>
          <w:sz w:val="24"/>
          <w:szCs w:val="24"/>
        </w:rPr>
        <w:t xml:space="preserve"> (DI) dan </w:t>
      </w:r>
      <w:r w:rsidRPr="002762CA">
        <w:rPr>
          <w:rFonts w:ascii="Times New Roman" w:eastAsia="Times New Roman" w:hAnsi="Times New Roman" w:cs="Times New Roman"/>
          <w:i/>
          <w:iCs/>
          <w:sz w:val="24"/>
          <w:szCs w:val="24"/>
        </w:rPr>
        <w:t>Calculus Index</w:t>
      </w:r>
      <w:r w:rsidRPr="002762CA">
        <w:rPr>
          <w:rFonts w:ascii="Times New Roman" w:eastAsia="Times New Roman" w:hAnsi="Times New Roman" w:cs="Times New Roman"/>
          <w:sz w:val="24"/>
          <w:szCs w:val="24"/>
        </w:rPr>
        <w:t xml:space="preserve"> (CI). </w:t>
      </w:r>
      <w:r w:rsidR="00151356" w:rsidRPr="002762CA">
        <w:rPr>
          <w:rFonts w:ascii="Times New Roman" w:eastAsia="Times New Roman" w:hAnsi="Times New Roman" w:cs="Times New Roman"/>
          <w:sz w:val="24"/>
          <w:szCs w:val="24"/>
        </w:rPr>
        <w:t xml:space="preserve">Adapun </w:t>
      </w:r>
      <w:proofErr w:type="spellStart"/>
      <w:r w:rsidR="00151356" w:rsidRPr="002762CA">
        <w:rPr>
          <w:rFonts w:ascii="Times New Roman" w:eastAsia="Times New Roman" w:hAnsi="Times New Roman" w:cs="Times New Roman"/>
          <w:sz w:val="24"/>
          <w:szCs w:val="24"/>
        </w:rPr>
        <w:t>gigi</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indeks</w:t>
      </w:r>
      <w:proofErr w:type="spellEnd"/>
      <w:r w:rsidR="00151356" w:rsidRPr="002762CA">
        <w:rPr>
          <w:rFonts w:ascii="Times New Roman" w:eastAsia="Times New Roman" w:hAnsi="Times New Roman" w:cs="Times New Roman"/>
          <w:sz w:val="24"/>
          <w:szCs w:val="24"/>
        </w:rPr>
        <w:t xml:space="preserve"> yang </w:t>
      </w:r>
      <w:proofErr w:type="spellStart"/>
      <w:r w:rsidR="00151356" w:rsidRPr="002762CA">
        <w:rPr>
          <w:rFonts w:ascii="Times New Roman" w:eastAsia="Times New Roman" w:hAnsi="Times New Roman" w:cs="Times New Roman"/>
          <w:sz w:val="24"/>
          <w:szCs w:val="24"/>
        </w:rPr>
        <w:t>digunakan</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dalam</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pemeriksaan</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sttus</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kebersihan</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dengan</w:t>
      </w:r>
      <w:proofErr w:type="spellEnd"/>
      <w:r w:rsidR="00151356" w:rsidRPr="002762CA">
        <w:rPr>
          <w:rFonts w:ascii="Times New Roman" w:eastAsia="Times New Roman" w:hAnsi="Times New Roman" w:cs="Times New Roman"/>
          <w:sz w:val="24"/>
          <w:szCs w:val="24"/>
        </w:rPr>
        <w:t xml:space="preserve"> OHIS </w:t>
      </w:r>
      <w:proofErr w:type="spellStart"/>
      <w:r w:rsidR="00151356" w:rsidRPr="002762CA">
        <w:rPr>
          <w:rFonts w:ascii="Times New Roman" w:eastAsia="Times New Roman" w:hAnsi="Times New Roman" w:cs="Times New Roman"/>
          <w:sz w:val="24"/>
          <w:szCs w:val="24"/>
        </w:rPr>
        <w:t>terdapat</w:t>
      </w:r>
      <w:proofErr w:type="spellEnd"/>
      <w:r w:rsidR="00151356"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enam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inde</w:t>
      </w:r>
      <w:r w:rsidR="00151356" w:rsidRPr="002762CA">
        <w:rPr>
          <w:rFonts w:ascii="Times New Roman" w:eastAsia="Times New Roman" w:hAnsi="Times New Roman" w:cs="Times New Roman"/>
          <w:sz w:val="24"/>
          <w:szCs w:val="24"/>
        </w:rPr>
        <w:t>ks</w:t>
      </w:r>
      <w:proofErr w:type="spellEnd"/>
      <w:r w:rsidR="00151356"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t xml:space="preserve">yang </w:t>
      </w:r>
      <w:proofErr w:type="spellStart"/>
      <w:r w:rsidRPr="002762CA">
        <w:rPr>
          <w:rFonts w:ascii="Times New Roman" w:eastAsia="Times New Roman" w:hAnsi="Times New Roman" w:cs="Times New Roman"/>
          <w:sz w:val="24"/>
          <w:szCs w:val="24"/>
        </w:rPr>
        <w:t>dianggap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mewakili</w:t>
      </w:r>
      <w:proofErr w:type="spellEnd"/>
      <w:r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bagian</w:t>
      </w:r>
      <w:proofErr w:type="spellEnd"/>
      <w:r w:rsidR="00151356"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depan</w:t>
      </w:r>
      <w:proofErr w:type="spellEnd"/>
      <w:r w:rsidR="00151356"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maupun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belakang</w:t>
      </w:r>
      <w:proofErr w:type="spellEnd"/>
      <w:r w:rsidR="00151356" w:rsidRPr="002762CA">
        <w:rPr>
          <w:rFonts w:ascii="Times New Roman" w:eastAsia="Times New Roman" w:hAnsi="Times New Roman" w:cs="Times New Roman"/>
          <w:sz w:val="24"/>
          <w:szCs w:val="24"/>
        </w:rPr>
        <w:t xml:space="preserve">, </w:t>
      </w:r>
      <w:proofErr w:type="spellStart"/>
      <w:r w:rsidR="00151356" w:rsidRPr="002762CA">
        <w:rPr>
          <w:rFonts w:ascii="Times New Roman" w:eastAsia="Times New Roman" w:hAnsi="Times New Roman" w:cs="Times New Roman"/>
          <w:sz w:val="24"/>
          <w:szCs w:val="24"/>
        </w:rPr>
        <w:t>yaitu</w:t>
      </w:r>
      <w:proofErr w:type="spellEnd"/>
      <w:r w:rsidR="00151356" w:rsidRPr="002762CA">
        <w:rPr>
          <w:rFonts w:ascii="Times New Roman" w:eastAsia="Times New Roman" w:hAnsi="Times New Roman" w:cs="Times New Roman"/>
          <w:sz w:val="24"/>
          <w:szCs w:val="24"/>
        </w:rPr>
        <w:t xml:space="preserve"> :</w:t>
      </w:r>
    </w:p>
    <w:p w14:paraId="56B5F8EA" w14:textId="77777777" w:rsidR="00151356" w:rsidRPr="002762CA" w:rsidRDefault="00151356" w:rsidP="0087126A">
      <w:pPr>
        <w:pStyle w:val="ListParagraph"/>
        <w:numPr>
          <w:ilvl w:val="0"/>
          <w:numId w:val="14"/>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G</w:t>
      </w:r>
      <w:r w:rsidR="00513D07" w:rsidRPr="002762CA">
        <w:rPr>
          <w:rFonts w:ascii="Times New Roman" w:eastAsia="Times New Roman" w:hAnsi="Times New Roman" w:cs="Times New Roman"/>
          <w:sz w:val="24"/>
          <w:szCs w:val="24"/>
        </w:rPr>
        <w:t>igi molar</w:t>
      </w:r>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atas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kanan</w:t>
      </w:r>
      <w:proofErr w:type="spellEnd"/>
      <w:r w:rsidR="00513D07" w:rsidRPr="002762CA">
        <w:rPr>
          <w:rFonts w:ascii="Times New Roman" w:eastAsia="Times New Roman" w:hAnsi="Times New Roman" w:cs="Times New Roman"/>
          <w:sz w:val="24"/>
          <w:szCs w:val="24"/>
        </w:rPr>
        <w:t xml:space="preserve"> dan kiri </w:t>
      </w:r>
      <w:proofErr w:type="spellStart"/>
      <w:r w:rsidR="00513D07" w:rsidRPr="002762CA">
        <w:rPr>
          <w:rFonts w:ascii="Times New Roman" w:eastAsia="Times New Roman" w:hAnsi="Times New Roman" w:cs="Times New Roman"/>
          <w:sz w:val="24"/>
          <w:szCs w:val="24"/>
        </w:rPr>
        <w:t>bagian</w:t>
      </w:r>
      <w:proofErr w:type="spellEnd"/>
      <w:r w:rsidR="00513D07" w:rsidRPr="002762CA">
        <w:rPr>
          <w:rFonts w:ascii="Times New Roman" w:eastAsia="Times New Roman" w:hAnsi="Times New Roman" w:cs="Times New Roman"/>
          <w:sz w:val="24"/>
          <w:szCs w:val="24"/>
        </w:rPr>
        <w:t xml:space="preserve"> buccal, </w:t>
      </w:r>
    </w:p>
    <w:p w14:paraId="07A572B9" w14:textId="49ED2FFA" w:rsidR="00151356" w:rsidRPr="002762CA" w:rsidRDefault="00151356" w:rsidP="0087126A">
      <w:pPr>
        <w:pStyle w:val="ListParagraph"/>
        <w:numPr>
          <w:ilvl w:val="0"/>
          <w:numId w:val="14"/>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Gigi </w:t>
      </w:r>
      <w:proofErr w:type="spellStart"/>
      <w:r w:rsidRPr="002762CA">
        <w:rPr>
          <w:rFonts w:ascii="Times New Roman" w:eastAsia="Times New Roman" w:hAnsi="Times New Roman" w:cs="Times New Roman"/>
          <w:sz w:val="24"/>
          <w:szCs w:val="24"/>
        </w:rPr>
        <w:t>i</w:t>
      </w:r>
      <w:r w:rsidR="00513D07" w:rsidRPr="002762CA">
        <w:rPr>
          <w:rFonts w:ascii="Times New Roman" w:eastAsia="Times New Roman" w:hAnsi="Times New Roman" w:cs="Times New Roman"/>
          <w:sz w:val="24"/>
          <w:szCs w:val="24"/>
        </w:rPr>
        <w:t>ncisivus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atas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kanan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bagian</w:t>
      </w:r>
      <w:proofErr w:type="spellEnd"/>
      <w:r w:rsidRPr="002762CA">
        <w:rPr>
          <w:rFonts w:ascii="Times New Roman" w:eastAsia="Times New Roman" w:hAnsi="Times New Roman" w:cs="Times New Roman"/>
          <w:sz w:val="24"/>
          <w:szCs w:val="24"/>
        </w:rPr>
        <w:t xml:space="preserve"> </w:t>
      </w:r>
      <w:r w:rsidR="00513D07" w:rsidRPr="002762CA">
        <w:rPr>
          <w:rFonts w:ascii="Times New Roman" w:eastAsia="Times New Roman" w:hAnsi="Times New Roman" w:cs="Times New Roman"/>
          <w:sz w:val="24"/>
          <w:szCs w:val="24"/>
        </w:rPr>
        <w:t xml:space="preserve">labial, </w:t>
      </w:r>
    </w:p>
    <w:p w14:paraId="1EFF443B" w14:textId="77777777" w:rsidR="00151356" w:rsidRPr="002762CA" w:rsidRDefault="00151356" w:rsidP="0087126A">
      <w:pPr>
        <w:pStyle w:val="ListParagraph"/>
        <w:numPr>
          <w:ilvl w:val="0"/>
          <w:numId w:val="14"/>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Gigi </w:t>
      </w:r>
      <w:r w:rsidR="00513D07" w:rsidRPr="002762CA">
        <w:rPr>
          <w:rFonts w:ascii="Times New Roman" w:eastAsia="Times New Roman" w:hAnsi="Times New Roman" w:cs="Times New Roman"/>
          <w:sz w:val="24"/>
          <w:szCs w:val="24"/>
        </w:rPr>
        <w:t xml:space="preserve">molar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bawah</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kanan</w:t>
      </w:r>
      <w:proofErr w:type="spellEnd"/>
      <w:r w:rsidR="00513D07" w:rsidRPr="002762CA">
        <w:rPr>
          <w:rFonts w:ascii="Times New Roman" w:eastAsia="Times New Roman" w:hAnsi="Times New Roman" w:cs="Times New Roman"/>
          <w:sz w:val="24"/>
          <w:szCs w:val="24"/>
        </w:rPr>
        <w:t xml:space="preserve"> dan kiri </w:t>
      </w:r>
      <w:proofErr w:type="spellStart"/>
      <w:r w:rsidR="00513D07" w:rsidRPr="002762CA">
        <w:rPr>
          <w:rFonts w:ascii="Times New Roman" w:eastAsia="Times New Roman" w:hAnsi="Times New Roman" w:cs="Times New Roman"/>
          <w:sz w:val="24"/>
          <w:szCs w:val="24"/>
        </w:rPr>
        <w:t>bagian</w:t>
      </w:r>
      <w:proofErr w:type="spellEnd"/>
      <w:r w:rsidR="00513D07" w:rsidRPr="002762CA">
        <w:rPr>
          <w:rFonts w:ascii="Times New Roman" w:eastAsia="Times New Roman" w:hAnsi="Times New Roman" w:cs="Times New Roman"/>
          <w:sz w:val="24"/>
          <w:szCs w:val="24"/>
        </w:rPr>
        <w:t xml:space="preserve"> lingual, </w:t>
      </w:r>
    </w:p>
    <w:p w14:paraId="5544883C" w14:textId="434E94C1" w:rsidR="00151356" w:rsidRPr="002762CA" w:rsidRDefault="00151356" w:rsidP="0087126A">
      <w:pPr>
        <w:pStyle w:val="ListParagraph"/>
        <w:numPr>
          <w:ilvl w:val="0"/>
          <w:numId w:val="14"/>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Gigi</w:t>
      </w:r>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incisivus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pertama</w:t>
      </w:r>
      <w:proofErr w:type="spellEnd"/>
      <w:r w:rsidRPr="002762CA">
        <w:rPr>
          <w:rFonts w:ascii="Times New Roman" w:eastAsia="Times New Roman" w:hAnsi="Times New Roman" w:cs="Times New Roman"/>
          <w:sz w:val="24"/>
          <w:szCs w:val="24"/>
        </w:rPr>
        <w:t xml:space="preserve"> </w:t>
      </w:r>
      <w:r w:rsidR="00513D07" w:rsidRPr="002762CA">
        <w:rPr>
          <w:rFonts w:ascii="Times New Roman" w:eastAsia="Times New Roman" w:hAnsi="Times New Roman" w:cs="Times New Roman"/>
          <w:sz w:val="24"/>
          <w:szCs w:val="24"/>
        </w:rPr>
        <w:t xml:space="preserve">kiri pada </w:t>
      </w:r>
      <w:proofErr w:type="spellStart"/>
      <w:r w:rsidR="00513D07" w:rsidRPr="002762CA">
        <w:rPr>
          <w:rFonts w:ascii="Times New Roman" w:eastAsia="Times New Roman" w:hAnsi="Times New Roman" w:cs="Times New Roman"/>
          <w:sz w:val="24"/>
          <w:szCs w:val="24"/>
        </w:rPr>
        <w:t>bagian</w:t>
      </w:r>
      <w:proofErr w:type="spellEnd"/>
      <w:r w:rsidR="00513D07" w:rsidRPr="002762CA">
        <w:rPr>
          <w:rFonts w:ascii="Times New Roman" w:eastAsia="Times New Roman" w:hAnsi="Times New Roman" w:cs="Times New Roman"/>
          <w:sz w:val="24"/>
          <w:szCs w:val="24"/>
        </w:rPr>
        <w:t xml:space="preserve"> labial</w:t>
      </w:r>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fldChar w:fldCharType="begin" w:fldLock="1"/>
      </w:r>
      <w:r w:rsidR="002762CA">
        <w:rPr>
          <w:rFonts w:ascii="Times New Roman" w:eastAsia="Times New Roman" w:hAnsi="Times New Roman" w:cs="Times New Roman"/>
          <w:sz w:val="24"/>
          <w:szCs w:val="24"/>
        </w:rPr>
        <w:instrText>ADDIN CSL_CITATION {"citationItems":[{"id":"ITEM-1","itemData":{"DOI":"https://doi.org/10.14219/jada.archive.1960.0177","author":[{"dropping-particle":"","family":"Greene","given":"John G","non-dropping-particle":"","parse-names":false,"suffix":""},{"dropping-particle":"","family":"Vermillion","given":"Jack R","non-dropping-particle":"","parse-names":false,"suffix":""}],"container-title":"Journal of the American Dental Association","id":"ITEM-1","issue":"2","issued":{"date-parts":[["1960"]]},"page":"172-179","title":"The oral hygiene index : a m ethod for cla ssifyin g oral hygiene sta tu s","type":"article-journal","volume":"61"},"uris":["http://www.mendeley.com/documents/?uuid=036ca9a4-e614-4bfd-9351-6f5b0c8b2960"]}],"mendeley":{"formattedCitation":"&lt;sup&gt;12&lt;/sup&gt;","plainTextFormattedCitation":"12","previouslyFormattedCitation":"&lt;sup&gt;12&lt;/sup&gt;"},"properties":{"noteIndex":0},"schema":"https://github.com/citation-style-language/schema/raw/master/csl-citation.json"}</w:instrText>
      </w:r>
      <w:r w:rsidRPr="002762CA">
        <w:rPr>
          <w:rFonts w:ascii="Times New Roman" w:eastAsia="Times New Roman" w:hAnsi="Times New Roman" w:cs="Times New Roman"/>
          <w:sz w:val="24"/>
          <w:szCs w:val="24"/>
        </w:rPr>
        <w:fldChar w:fldCharType="separate"/>
      </w:r>
      <w:r w:rsidR="002762CA" w:rsidRPr="002762CA">
        <w:rPr>
          <w:rFonts w:ascii="Times New Roman" w:eastAsia="Times New Roman" w:hAnsi="Times New Roman" w:cs="Times New Roman"/>
          <w:noProof/>
          <w:sz w:val="24"/>
          <w:szCs w:val="24"/>
          <w:vertAlign w:val="superscript"/>
        </w:rPr>
        <w:t>12</w:t>
      </w:r>
      <w:r w:rsidRPr="002762CA">
        <w:rPr>
          <w:rFonts w:ascii="Times New Roman" w:eastAsia="Times New Roman" w:hAnsi="Times New Roman" w:cs="Times New Roman"/>
          <w:sz w:val="24"/>
          <w:szCs w:val="24"/>
        </w:rPr>
        <w:fldChar w:fldCharType="end"/>
      </w:r>
      <w:r w:rsidRPr="002762CA">
        <w:rPr>
          <w:rFonts w:ascii="Times New Roman" w:eastAsia="Times New Roman" w:hAnsi="Times New Roman" w:cs="Times New Roman"/>
          <w:sz w:val="24"/>
          <w:szCs w:val="24"/>
        </w:rPr>
        <w:t>.</w:t>
      </w:r>
    </w:p>
    <w:p w14:paraId="3C278B6D" w14:textId="3150D9FE" w:rsidR="00513D07" w:rsidRPr="002762CA" w:rsidRDefault="00151356" w:rsidP="0087126A">
      <w:pPr>
        <w:pStyle w:val="ListParagraph"/>
        <w:spacing w:after="0" w:line="360" w:lineRule="auto"/>
        <w:ind w:left="1560" w:firstLine="567"/>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Dalam </w:t>
      </w: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w:t>
      </w:r>
      <w:r w:rsidR="00513D07" w:rsidRPr="002762CA">
        <w:rPr>
          <w:rFonts w:ascii="Times New Roman" w:eastAsia="Times New Roman" w:hAnsi="Times New Roman" w:cs="Times New Roman"/>
          <w:sz w:val="24"/>
          <w:szCs w:val="24"/>
        </w:rPr>
        <w:t>pabila</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inde</w:t>
      </w:r>
      <w:r w:rsidRPr="002762CA">
        <w:rPr>
          <w:rFonts w:ascii="Times New Roman" w:eastAsia="Times New Roman" w:hAnsi="Times New Roman" w:cs="Times New Roman"/>
          <w:sz w:val="24"/>
          <w:szCs w:val="24"/>
        </w:rPr>
        <w:t>ks</w:t>
      </w:r>
      <w:proofErr w:type="spellEnd"/>
      <w:r w:rsidR="00513D07" w:rsidRPr="002762CA">
        <w:rPr>
          <w:rFonts w:ascii="Times New Roman" w:eastAsia="Times New Roman" w:hAnsi="Times New Roman" w:cs="Times New Roman"/>
          <w:sz w:val="24"/>
          <w:szCs w:val="24"/>
        </w:rPr>
        <w:t xml:space="preserve"> pada </w:t>
      </w:r>
      <w:proofErr w:type="spellStart"/>
      <w:r w:rsidR="00513D07" w:rsidRPr="002762CA">
        <w:rPr>
          <w:rFonts w:ascii="Times New Roman" w:eastAsia="Times New Roman" w:hAnsi="Times New Roman" w:cs="Times New Roman"/>
          <w:sz w:val="24"/>
          <w:szCs w:val="24"/>
        </w:rPr>
        <w:t>suatu</w:t>
      </w:r>
      <w:proofErr w:type="spellEnd"/>
      <w:r w:rsidR="00513D07"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bagian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maka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dilakukan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penggantian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tersebut</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dengan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ketentuan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sebagai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berikut</w:t>
      </w:r>
      <w:proofErr w:type="spellEnd"/>
      <w:r w:rsidR="00513D07" w:rsidRPr="002762CA">
        <w:rPr>
          <w:rFonts w:ascii="Times New Roman" w:eastAsia="Times New Roman" w:hAnsi="Times New Roman" w:cs="Times New Roman"/>
          <w:sz w:val="24"/>
          <w:szCs w:val="24"/>
        </w:rPr>
        <w:t xml:space="preserve"> :</w:t>
      </w:r>
    </w:p>
    <w:p w14:paraId="625277F7" w14:textId="72642EF0" w:rsidR="00353D77" w:rsidRPr="002762CA" w:rsidRDefault="00353D77" w:rsidP="0087126A">
      <w:pPr>
        <w:pStyle w:val="ListParagraph"/>
        <w:numPr>
          <w:ilvl w:val="0"/>
          <w:numId w:val="15"/>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penilaian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molar,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beberapa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ketentuan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sebagai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berikut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w:t>
      </w:r>
      <w:r w:rsidR="00513D07" w:rsidRPr="002762CA">
        <w:rPr>
          <w:rFonts w:ascii="Times New Roman" w:eastAsia="Times New Roman" w:hAnsi="Times New Roman" w:cs="Times New Roman"/>
          <w:sz w:val="24"/>
          <w:szCs w:val="24"/>
        </w:rPr>
        <w:t>pabila</w:t>
      </w:r>
      <w:proofErr w:type="spellEnd"/>
      <w:r w:rsidR="00513D07"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ditemukan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r w:rsidR="00513D07" w:rsidRPr="002762CA">
        <w:rPr>
          <w:rFonts w:ascii="Times New Roman" w:eastAsia="Times New Roman" w:hAnsi="Times New Roman" w:cs="Times New Roman"/>
          <w:sz w:val="24"/>
          <w:szCs w:val="24"/>
        </w:rPr>
        <w:t xml:space="preserve">molar </w:t>
      </w:r>
      <w:proofErr w:type="spellStart"/>
      <w:r w:rsidR="00513D07" w:rsidRPr="002762CA">
        <w:rPr>
          <w:rFonts w:ascii="Times New Roman" w:eastAsia="Times New Roman" w:hAnsi="Times New Roman" w:cs="Times New Roman"/>
          <w:sz w:val="24"/>
          <w:szCs w:val="24"/>
        </w:rPr>
        <w:t>pertama</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maka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penilaian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dilakukan</w:t>
      </w:r>
      <w:proofErr w:type="spellEnd"/>
      <w:r w:rsidR="00513D07" w:rsidRPr="002762CA">
        <w:rPr>
          <w:rFonts w:ascii="Times New Roman" w:eastAsia="Times New Roman" w:hAnsi="Times New Roman" w:cs="Times New Roman"/>
          <w:sz w:val="24"/>
          <w:szCs w:val="24"/>
        </w:rPr>
        <w:t xml:space="preserve"> pada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molar</w:t>
      </w:r>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kedua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kemudian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molar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dan </w:t>
      </w:r>
      <w:proofErr w:type="spellStart"/>
      <w:r w:rsidR="00513D07" w:rsidRPr="002762CA">
        <w:rPr>
          <w:rFonts w:ascii="Times New Roman" w:eastAsia="Times New Roman" w:hAnsi="Times New Roman" w:cs="Times New Roman"/>
          <w:sz w:val="24"/>
          <w:szCs w:val="24"/>
        </w:rPr>
        <w:t>kedua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maka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dilakukan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penilaian</w:t>
      </w:r>
      <w:proofErr w:type="spellEnd"/>
      <w:r w:rsidR="00513D07" w:rsidRPr="002762CA">
        <w:rPr>
          <w:rFonts w:ascii="Times New Roman" w:eastAsia="Times New Roman" w:hAnsi="Times New Roman" w:cs="Times New Roman"/>
          <w:sz w:val="24"/>
          <w:szCs w:val="24"/>
        </w:rPr>
        <w:t xml:space="preserve"> pada</w:t>
      </w:r>
      <w:r w:rsidR="0087126A"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molar </w:t>
      </w:r>
      <w:proofErr w:type="spellStart"/>
      <w:r w:rsidR="00513D07" w:rsidRPr="002762CA">
        <w:rPr>
          <w:rFonts w:ascii="Times New Roman" w:eastAsia="Times New Roman" w:hAnsi="Times New Roman" w:cs="Times New Roman"/>
          <w:sz w:val="24"/>
          <w:szCs w:val="24"/>
        </w:rPr>
        <w:t>ketiga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molar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kedua</w:t>
      </w:r>
      <w:proofErr w:type="spellEnd"/>
      <w:r w:rsidR="00513D07" w:rsidRPr="002762CA">
        <w:rPr>
          <w:rFonts w:ascii="Times New Roman" w:eastAsia="Times New Roman" w:hAnsi="Times New Roman" w:cs="Times New Roman"/>
          <w:sz w:val="24"/>
          <w:szCs w:val="24"/>
        </w:rPr>
        <w:t xml:space="preserve"> dan </w:t>
      </w:r>
      <w:proofErr w:type="spellStart"/>
      <w:r w:rsidR="00513D07" w:rsidRPr="002762CA">
        <w:rPr>
          <w:rFonts w:ascii="Times New Roman" w:eastAsia="Times New Roman" w:hAnsi="Times New Roman" w:cs="Times New Roman"/>
          <w:sz w:val="24"/>
          <w:szCs w:val="24"/>
        </w:rPr>
        <w:t>ketiga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maka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penilaian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untuk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segmen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tersebut</w:t>
      </w:r>
      <w:proofErr w:type="spellEnd"/>
      <w:r w:rsidR="00513D07" w:rsidRPr="002762CA">
        <w:rPr>
          <w:rFonts w:ascii="Times New Roman" w:eastAsia="Times New Roman" w:hAnsi="Times New Roman" w:cs="Times New Roman"/>
          <w:sz w:val="24"/>
          <w:szCs w:val="24"/>
        </w:rPr>
        <w:t>.</w:t>
      </w:r>
    </w:p>
    <w:p w14:paraId="648E11F3" w14:textId="77777777" w:rsidR="00353D77" w:rsidRPr="002762CA" w:rsidRDefault="00353D77" w:rsidP="0087126A">
      <w:pPr>
        <w:pStyle w:val="ListParagraph"/>
        <w:numPr>
          <w:ilvl w:val="0"/>
          <w:numId w:val="15"/>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penilaian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insisivus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beberapa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ketentuan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sebagai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berikut</w:t>
      </w:r>
      <w:proofErr w:type="spellEnd"/>
      <w:r w:rsidRPr="002762CA">
        <w:rPr>
          <w:rFonts w:ascii="Times New Roman" w:eastAsia="Times New Roman" w:hAnsi="Times New Roman" w:cs="Times New Roman"/>
          <w:sz w:val="24"/>
          <w:szCs w:val="24"/>
        </w:rPr>
        <w:t xml:space="preserve"> :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incicivus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w:t>
      </w:r>
      <w:r w:rsidR="00513D07" w:rsidRPr="002762CA">
        <w:rPr>
          <w:rFonts w:ascii="Times New Roman" w:eastAsia="Times New Roman" w:hAnsi="Times New Roman" w:cs="Times New Roman"/>
          <w:sz w:val="24"/>
          <w:szCs w:val="24"/>
        </w:rPr>
        <w:t>pabila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incisivus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kanan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atas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maka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dapat</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diganti</w:t>
      </w:r>
      <w:proofErr w:type="spellEnd"/>
      <w:r w:rsidR="00513D07" w:rsidRPr="002762CA">
        <w:rPr>
          <w:rFonts w:ascii="Times New Roman" w:eastAsia="Times New Roman" w:hAnsi="Times New Roman" w:cs="Times New Roman"/>
          <w:sz w:val="24"/>
          <w:szCs w:val="24"/>
        </w:rPr>
        <w:t xml:space="preserve"> oleh </w:t>
      </w:r>
      <w:proofErr w:type="spellStart"/>
      <w:r w:rsidR="00513D07"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incisivus</w:t>
      </w:r>
      <w:proofErr w:type="spellEnd"/>
      <w:r w:rsidR="00513D07" w:rsidRPr="002762CA">
        <w:rPr>
          <w:rFonts w:ascii="Times New Roman" w:eastAsia="Times New Roman" w:hAnsi="Times New Roman" w:cs="Times New Roman"/>
          <w:sz w:val="24"/>
          <w:szCs w:val="24"/>
        </w:rPr>
        <w:t xml:space="preserve"> kiri </w:t>
      </w:r>
      <w:proofErr w:type="spellStart"/>
      <w:r w:rsidR="00513D07" w:rsidRPr="002762CA">
        <w:rPr>
          <w:rFonts w:ascii="Times New Roman" w:eastAsia="Times New Roman" w:hAnsi="Times New Roman" w:cs="Times New Roman"/>
          <w:sz w:val="24"/>
          <w:szCs w:val="24"/>
        </w:rPr>
        <w:t>atas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tetapi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incisivus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pengganti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maka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penilaian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segmen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tersebut</w:t>
      </w:r>
      <w:proofErr w:type="spellEnd"/>
      <w:r w:rsidRPr="002762CA">
        <w:rPr>
          <w:rFonts w:ascii="Times New Roman" w:eastAsia="Times New Roman" w:hAnsi="Times New Roman" w:cs="Times New Roman"/>
          <w:sz w:val="24"/>
          <w:szCs w:val="24"/>
        </w:rPr>
        <w:t>.</w:t>
      </w:r>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incicivus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bawah</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apabila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incisivus</w:t>
      </w:r>
      <w:proofErr w:type="spellEnd"/>
      <w:r w:rsidR="00513D07" w:rsidRPr="002762CA">
        <w:rPr>
          <w:rFonts w:ascii="Times New Roman" w:eastAsia="Times New Roman" w:hAnsi="Times New Roman" w:cs="Times New Roman"/>
          <w:sz w:val="24"/>
          <w:szCs w:val="24"/>
        </w:rPr>
        <w:t xml:space="preserve"> kiri </w:t>
      </w:r>
      <w:proofErr w:type="spellStart"/>
      <w:r w:rsidR="00513D07" w:rsidRPr="002762CA">
        <w:rPr>
          <w:rFonts w:ascii="Times New Roman" w:eastAsia="Times New Roman" w:hAnsi="Times New Roman" w:cs="Times New Roman"/>
          <w:sz w:val="24"/>
          <w:szCs w:val="24"/>
        </w:rPr>
        <w:t>bawah</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dapat</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digantikan</w:t>
      </w:r>
      <w:proofErr w:type="spellEnd"/>
      <w:r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dengan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incisivus</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pertama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kanan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lastRenderedPageBreak/>
        <w:t>bawah</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akan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tetapi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bila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incisivus</w:t>
      </w:r>
      <w:proofErr w:type="spellEnd"/>
      <w:r w:rsidR="00513D07"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pengganti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maka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tidak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penilaian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untuk</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segmen</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tersebut</w:t>
      </w:r>
      <w:proofErr w:type="spellEnd"/>
      <w:r w:rsidR="00513D07" w:rsidRPr="002762CA">
        <w:rPr>
          <w:rFonts w:ascii="Times New Roman" w:eastAsia="Times New Roman" w:hAnsi="Times New Roman" w:cs="Times New Roman"/>
          <w:sz w:val="24"/>
          <w:szCs w:val="24"/>
        </w:rPr>
        <w:t>.</w:t>
      </w:r>
    </w:p>
    <w:p w14:paraId="0F7312E0" w14:textId="77777777" w:rsidR="00353D77" w:rsidRPr="002762CA" w:rsidRDefault="00353D77" w:rsidP="0087126A">
      <w:pPr>
        <w:pStyle w:val="ListParagraph"/>
        <w:numPr>
          <w:ilvl w:val="0"/>
          <w:numId w:val="15"/>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Tidak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indeks</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diperiksa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proses </w:t>
      </w: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disebabkan</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beberapa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hal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w:t>
      </w:r>
    </w:p>
    <w:p w14:paraId="7FD98840" w14:textId="77777777" w:rsidR="00732C71" w:rsidRPr="002762CA" w:rsidRDefault="00513D07" w:rsidP="0087126A">
      <w:pPr>
        <w:pStyle w:val="ListParagraph"/>
        <w:numPr>
          <w:ilvl w:val="0"/>
          <w:numId w:val="16"/>
        </w:numPr>
        <w:spacing w:after="0" w:line="360" w:lineRule="auto"/>
        <w:ind w:left="2268"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hilang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karena</w:t>
      </w:r>
      <w:proofErr w:type="spellEnd"/>
      <w:r w:rsidR="00353D77"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dicabut</w:t>
      </w:r>
      <w:proofErr w:type="spellEnd"/>
      <w:r w:rsidRPr="002762CA">
        <w:rPr>
          <w:rFonts w:ascii="Times New Roman" w:eastAsia="Times New Roman" w:hAnsi="Times New Roman" w:cs="Times New Roman"/>
          <w:sz w:val="24"/>
          <w:szCs w:val="24"/>
        </w:rPr>
        <w:t xml:space="preserve">, </w:t>
      </w:r>
    </w:p>
    <w:p w14:paraId="3EB4A51D" w14:textId="77777777" w:rsidR="00732C71" w:rsidRPr="002762CA" w:rsidRDefault="00513D07" w:rsidP="0087126A">
      <w:pPr>
        <w:pStyle w:val="ListParagraph"/>
        <w:numPr>
          <w:ilvl w:val="0"/>
          <w:numId w:val="16"/>
        </w:numPr>
        <w:spacing w:after="0" w:line="360" w:lineRule="auto"/>
        <w:ind w:left="2268"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merupakan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sisa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akar</w:t>
      </w:r>
      <w:proofErr w:type="spellEnd"/>
      <w:r w:rsidRPr="002762CA">
        <w:rPr>
          <w:rFonts w:ascii="Times New Roman" w:eastAsia="Times New Roman" w:hAnsi="Times New Roman" w:cs="Times New Roman"/>
          <w:sz w:val="24"/>
          <w:szCs w:val="24"/>
        </w:rPr>
        <w:t xml:space="preserve">, </w:t>
      </w:r>
    </w:p>
    <w:p w14:paraId="3258CC74" w14:textId="77777777" w:rsidR="00732C71" w:rsidRPr="002762CA" w:rsidRDefault="00513D07" w:rsidP="0087126A">
      <w:pPr>
        <w:pStyle w:val="ListParagraph"/>
        <w:numPr>
          <w:ilvl w:val="0"/>
          <w:numId w:val="16"/>
        </w:numPr>
        <w:spacing w:after="0" w:line="360" w:lineRule="auto"/>
        <w:ind w:left="2268"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merupakan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mahkota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jaket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baik</w:t>
      </w:r>
      <w:proofErr w:type="spellEnd"/>
      <w:r w:rsidR="00353D77"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t xml:space="preserve">yang </w:t>
      </w:r>
      <w:proofErr w:type="spellStart"/>
      <w:r w:rsidRPr="002762CA">
        <w:rPr>
          <w:rFonts w:ascii="Times New Roman" w:eastAsia="Times New Roman" w:hAnsi="Times New Roman" w:cs="Times New Roman"/>
          <w:sz w:val="24"/>
          <w:szCs w:val="24"/>
        </w:rPr>
        <w:t>terbuat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akrilik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maupun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logam</w:t>
      </w:r>
      <w:proofErr w:type="spellEnd"/>
      <w:r w:rsidRPr="002762CA">
        <w:rPr>
          <w:rFonts w:ascii="Times New Roman" w:eastAsia="Times New Roman" w:hAnsi="Times New Roman" w:cs="Times New Roman"/>
          <w:sz w:val="24"/>
          <w:szCs w:val="24"/>
        </w:rPr>
        <w:t xml:space="preserve">, </w:t>
      </w:r>
    </w:p>
    <w:p w14:paraId="3AC5BB0E" w14:textId="190F8F6C" w:rsidR="00732C71" w:rsidRPr="002762CA" w:rsidRDefault="00513D07" w:rsidP="0087126A">
      <w:pPr>
        <w:pStyle w:val="ListParagraph"/>
        <w:numPr>
          <w:ilvl w:val="0"/>
          <w:numId w:val="16"/>
        </w:numPr>
        <w:spacing w:after="0" w:line="360" w:lineRule="auto"/>
        <w:ind w:left="2268"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mahkota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hilang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rusak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lebih</w:t>
      </w:r>
      <w:proofErr w:type="spellEnd"/>
      <w:r w:rsidR="00732C71"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r w:rsidR="0015675E" w:rsidRPr="002762CA">
        <w:rPr>
          <w:rFonts w:ascii="Times New Roman" w:eastAsia="Times New Roman" w:hAnsi="Times New Roman" w:cs="Times New Roman"/>
          <w:sz w:val="24"/>
          <w:szCs w:val="24"/>
        </w:rPr>
        <w:t xml:space="preserve">½ </w:t>
      </w:r>
      <w:proofErr w:type="spellStart"/>
      <w:r w:rsidRPr="002762CA">
        <w:rPr>
          <w:rFonts w:ascii="Times New Roman" w:eastAsia="Times New Roman" w:hAnsi="Times New Roman" w:cs="Times New Roman"/>
          <w:sz w:val="24"/>
          <w:szCs w:val="24"/>
        </w:rPr>
        <w:t>bagiannya</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index </w:t>
      </w:r>
      <w:proofErr w:type="spellStart"/>
      <w:r w:rsidRPr="002762CA">
        <w:rPr>
          <w:rFonts w:ascii="Times New Roman" w:eastAsia="Times New Roman" w:hAnsi="Times New Roman" w:cs="Times New Roman"/>
          <w:sz w:val="24"/>
          <w:szCs w:val="24"/>
        </w:rPr>
        <w:t>akibat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karies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maupun</w:t>
      </w:r>
      <w:proofErr w:type="spellEnd"/>
      <w:r w:rsidRPr="002762CA">
        <w:rPr>
          <w:rFonts w:ascii="Times New Roman" w:eastAsia="Times New Roman" w:hAnsi="Times New Roman" w:cs="Times New Roman"/>
          <w:sz w:val="24"/>
          <w:szCs w:val="24"/>
        </w:rPr>
        <w:t xml:space="preserve"> fraktur, </w:t>
      </w:r>
    </w:p>
    <w:p w14:paraId="44B26735" w14:textId="2C218D5A" w:rsidR="00732C71" w:rsidRPr="002762CA" w:rsidRDefault="00513D07" w:rsidP="0087126A">
      <w:pPr>
        <w:pStyle w:val="ListParagraph"/>
        <w:numPr>
          <w:ilvl w:val="0"/>
          <w:numId w:val="16"/>
        </w:numPr>
        <w:spacing w:after="0" w:line="360" w:lineRule="auto"/>
        <w:ind w:left="2268" w:hanging="425"/>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w:t>
      </w:r>
      <w:r w:rsidR="00732C71"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erupsinya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belum</w:t>
      </w:r>
      <w:proofErr w:type="spellEnd"/>
      <w:r w:rsidR="0015675E" w:rsidRPr="002762CA">
        <w:rPr>
          <w:rFonts w:ascii="Times New Roman" w:eastAsia="Times New Roman" w:hAnsi="Times New Roman" w:cs="Times New Roman"/>
          <w:sz w:val="24"/>
          <w:szCs w:val="24"/>
        </w:rPr>
        <w:t xml:space="preserve"> ½ </w:t>
      </w:r>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tinggi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mahkota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klinis</w:t>
      </w:r>
      <w:proofErr w:type="spellEnd"/>
      <w:r w:rsidRPr="002762CA">
        <w:rPr>
          <w:rFonts w:ascii="Times New Roman" w:eastAsia="Times New Roman" w:hAnsi="Times New Roman" w:cs="Times New Roman"/>
          <w:sz w:val="24"/>
          <w:szCs w:val="24"/>
        </w:rPr>
        <w:t>.</w:t>
      </w:r>
      <w:r w:rsidR="00732C71" w:rsidRPr="002762CA">
        <w:rPr>
          <w:rFonts w:ascii="Times New Roman" w:eastAsia="Times New Roman" w:hAnsi="Times New Roman" w:cs="Times New Roman"/>
          <w:sz w:val="24"/>
          <w:szCs w:val="24"/>
        </w:rPr>
        <w:t xml:space="preserve"> </w:t>
      </w:r>
    </w:p>
    <w:p w14:paraId="3E8074A4" w14:textId="77777777" w:rsidR="00732C71" w:rsidRPr="002762CA" w:rsidRDefault="00732C71" w:rsidP="008D10CD">
      <w:pPr>
        <w:pStyle w:val="ListParagraph"/>
        <w:numPr>
          <w:ilvl w:val="0"/>
          <w:numId w:val="15"/>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OHIS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rongga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pasien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dapat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minimal </w:t>
      </w:r>
      <w:proofErr w:type="spellStart"/>
      <w:r w:rsidR="00513D07" w:rsidRPr="002762CA">
        <w:rPr>
          <w:rFonts w:ascii="Times New Roman" w:eastAsia="Times New Roman" w:hAnsi="Times New Roman" w:cs="Times New Roman"/>
          <w:sz w:val="24"/>
          <w:szCs w:val="24"/>
        </w:rPr>
        <w:t>ada</w:t>
      </w:r>
      <w:proofErr w:type="spellEnd"/>
      <w:r w:rsidR="00513D07" w:rsidRPr="002762CA">
        <w:rPr>
          <w:rFonts w:ascii="Times New Roman" w:eastAsia="Times New Roman" w:hAnsi="Times New Roman" w:cs="Times New Roman"/>
          <w:sz w:val="24"/>
          <w:szCs w:val="24"/>
        </w:rPr>
        <w:t xml:space="preserve"> dua </w:t>
      </w:r>
      <w:proofErr w:type="spellStart"/>
      <w:r w:rsidR="00513D07" w:rsidRPr="002762CA">
        <w:rPr>
          <w:rFonts w:ascii="Times New Roman" w:eastAsia="Times New Roman" w:hAnsi="Times New Roman" w:cs="Times New Roman"/>
          <w:sz w:val="24"/>
          <w:szCs w:val="24"/>
        </w:rPr>
        <w:t>gigi</w:t>
      </w:r>
      <w:proofErr w:type="spellEnd"/>
      <w:r w:rsidR="00513D07" w:rsidRPr="002762CA">
        <w:rPr>
          <w:rFonts w:ascii="Times New Roman" w:eastAsia="Times New Roman" w:hAnsi="Times New Roman" w:cs="Times New Roman"/>
          <w:sz w:val="24"/>
          <w:szCs w:val="24"/>
        </w:rPr>
        <w:t xml:space="preserve"> index yang </w:t>
      </w:r>
      <w:proofErr w:type="spellStart"/>
      <w:r w:rsidR="00513D07" w:rsidRPr="002762CA">
        <w:rPr>
          <w:rFonts w:ascii="Times New Roman" w:eastAsia="Times New Roman" w:hAnsi="Times New Roman" w:cs="Times New Roman"/>
          <w:sz w:val="24"/>
          <w:szCs w:val="24"/>
        </w:rPr>
        <w:t>dapat</w:t>
      </w:r>
      <w:proofErr w:type="spellEnd"/>
      <w:r w:rsidR="00513D07" w:rsidRPr="002762CA">
        <w:rPr>
          <w:rFonts w:ascii="Times New Roman" w:eastAsia="Times New Roman" w:hAnsi="Times New Roman" w:cs="Times New Roman"/>
          <w:sz w:val="24"/>
          <w:szCs w:val="24"/>
        </w:rPr>
        <w:t xml:space="preserve"> </w:t>
      </w:r>
      <w:proofErr w:type="spellStart"/>
      <w:r w:rsidR="00513D07" w:rsidRPr="002762CA">
        <w:rPr>
          <w:rFonts w:ascii="Times New Roman" w:eastAsia="Times New Roman" w:hAnsi="Times New Roman" w:cs="Times New Roman"/>
          <w:sz w:val="24"/>
          <w:szCs w:val="24"/>
        </w:rPr>
        <w:t>diperiksa</w:t>
      </w:r>
      <w:proofErr w:type="spellEnd"/>
      <w:r w:rsidR="00513D07" w:rsidRPr="002762CA">
        <w:rPr>
          <w:rFonts w:ascii="Times New Roman" w:eastAsia="Times New Roman" w:hAnsi="Times New Roman" w:cs="Times New Roman"/>
          <w:sz w:val="24"/>
          <w:szCs w:val="24"/>
        </w:rPr>
        <w:t>.</w:t>
      </w:r>
    </w:p>
    <w:p w14:paraId="4E8B9661" w14:textId="77777777" w:rsidR="008D10CD" w:rsidRPr="002762CA" w:rsidRDefault="00732C71" w:rsidP="008D10CD">
      <w:pPr>
        <w:pStyle w:val="ListParagraph"/>
        <w:numPr>
          <w:ilvl w:val="0"/>
          <w:numId w:val="71"/>
        </w:numPr>
        <w:spacing w:after="0" w:line="360" w:lineRule="auto"/>
        <w:ind w:left="1560" w:hanging="284"/>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Pemeriksaan</w:t>
      </w:r>
      <w:proofErr w:type="spellEnd"/>
      <w:r w:rsidR="00513D07" w:rsidRPr="002762CA">
        <w:rPr>
          <w:rFonts w:ascii="Times New Roman" w:eastAsia="Times New Roman" w:hAnsi="Times New Roman" w:cs="Times New Roman"/>
          <w:sz w:val="24"/>
          <w:szCs w:val="24"/>
        </w:rPr>
        <w:t xml:space="preserve"> </w:t>
      </w:r>
      <w:r w:rsidR="00513D07" w:rsidRPr="002762CA">
        <w:rPr>
          <w:rFonts w:ascii="Times New Roman" w:eastAsia="Times New Roman" w:hAnsi="Times New Roman" w:cs="Times New Roman"/>
          <w:i/>
          <w:iCs/>
          <w:sz w:val="24"/>
          <w:szCs w:val="24"/>
        </w:rPr>
        <w:t>Debris Index</w:t>
      </w:r>
      <w:r w:rsidRPr="002762CA">
        <w:rPr>
          <w:rFonts w:ascii="Times New Roman" w:eastAsia="Times New Roman" w:hAnsi="Times New Roman" w:cs="Times New Roman"/>
          <w:i/>
          <w:iCs/>
          <w:sz w:val="24"/>
          <w:szCs w:val="24"/>
        </w:rPr>
        <w:t xml:space="preserve"> (DI)</w:t>
      </w:r>
    </w:p>
    <w:p w14:paraId="0FFE3032" w14:textId="77777777" w:rsidR="00B67F8D" w:rsidRPr="002762CA" w:rsidRDefault="00B67F8D" w:rsidP="00B67F8D">
      <w:pPr>
        <w:pStyle w:val="ListParagraph"/>
        <w:spacing w:after="0" w:line="360" w:lineRule="auto"/>
        <w:ind w:left="1276"/>
        <w:rPr>
          <w:rFonts w:ascii="Times New Roman" w:eastAsia="Times New Roman" w:hAnsi="Times New Roman" w:cs="Times New Roman"/>
          <w:sz w:val="24"/>
          <w:szCs w:val="24"/>
        </w:rPr>
      </w:pPr>
    </w:p>
    <w:p w14:paraId="543B4192" w14:textId="77777777" w:rsidR="007266D4" w:rsidRPr="002762CA" w:rsidRDefault="00B67F8D" w:rsidP="008D10CD">
      <w:pPr>
        <w:pStyle w:val="ListParagraph"/>
        <w:spacing w:after="0" w:line="360" w:lineRule="auto"/>
        <w:ind w:left="1560"/>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Debris index=</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jumlah penilaian debris</m:t>
              </m:r>
            </m:num>
            <m:den>
              <m:r>
                <w:rPr>
                  <w:rFonts w:ascii="Cambria Math" w:eastAsia="Times New Roman" w:hAnsi="Cambria Math" w:cs="Times New Roman"/>
                  <w:sz w:val="24"/>
                  <w:szCs w:val="24"/>
                </w:rPr>
                <m:t>jumlah gigi yang diperiksa</m:t>
              </m:r>
            </m:den>
          </m:f>
          <m:r>
            <m:rPr>
              <m:sty m:val="p"/>
            </m:rPr>
            <w:rPr>
              <w:rFonts w:ascii="Cambria Math" w:eastAsia="Times New Roman" w:hAnsi="Cambria Math" w:cs="Times New Roman"/>
              <w:sz w:val="24"/>
              <w:szCs w:val="24"/>
            </w:rPr>
            <w:br/>
          </m:r>
        </m:oMath>
      </m:oMathPara>
    </w:p>
    <w:p w14:paraId="541CB328" w14:textId="24012527" w:rsidR="00513D07" w:rsidRPr="002762CA" w:rsidRDefault="00513D07" w:rsidP="008D10CD">
      <w:pPr>
        <w:pStyle w:val="ListParagraph"/>
        <w:spacing w:after="0" w:line="360" w:lineRule="auto"/>
        <w:ind w:left="1560"/>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Ada </w:t>
      </w:r>
      <w:proofErr w:type="spellStart"/>
      <w:r w:rsidR="007266D4" w:rsidRPr="002762CA">
        <w:rPr>
          <w:rFonts w:ascii="Times New Roman" w:eastAsia="Times New Roman" w:hAnsi="Times New Roman" w:cs="Times New Roman"/>
          <w:sz w:val="24"/>
          <w:szCs w:val="24"/>
        </w:rPr>
        <w:t>skor</w:t>
      </w:r>
      <w:proofErr w:type="spellEnd"/>
      <w:r w:rsidR="007266D4" w:rsidRPr="002762CA">
        <w:rPr>
          <w:rFonts w:ascii="Times New Roman" w:eastAsia="Times New Roman" w:hAnsi="Times New Roman" w:cs="Times New Roman"/>
          <w:sz w:val="24"/>
          <w:szCs w:val="24"/>
        </w:rPr>
        <w:t xml:space="preserve"> </w:t>
      </w:r>
      <w:proofErr w:type="spellStart"/>
      <w:r w:rsidR="007266D4" w:rsidRPr="002762CA">
        <w:rPr>
          <w:rFonts w:ascii="Times New Roman" w:eastAsia="Times New Roman" w:hAnsi="Times New Roman" w:cs="Times New Roman"/>
          <w:sz w:val="24"/>
          <w:szCs w:val="24"/>
        </w:rPr>
        <w:t>penilaian</w:t>
      </w:r>
      <w:proofErr w:type="spellEnd"/>
      <w:r w:rsidR="007266D4" w:rsidRPr="002762CA">
        <w:rPr>
          <w:rFonts w:ascii="Times New Roman" w:eastAsia="Times New Roman" w:hAnsi="Times New Roman" w:cs="Times New Roman"/>
          <w:sz w:val="24"/>
          <w:szCs w:val="24"/>
        </w:rPr>
        <w:t xml:space="preserve"> pada </w:t>
      </w:r>
      <w:proofErr w:type="spellStart"/>
      <w:r w:rsidR="007266D4" w:rsidRPr="002762CA">
        <w:rPr>
          <w:rFonts w:ascii="Times New Roman" w:eastAsia="Times New Roman" w:hAnsi="Times New Roman" w:cs="Times New Roman"/>
          <w:sz w:val="24"/>
          <w:szCs w:val="24"/>
        </w:rPr>
        <w:t>tiap-tiap</w:t>
      </w:r>
      <w:proofErr w:type="spellEnd"/>
      <w:r w:rsidR="007266D4" w:rsidRPr="002762CA">
        <w:rPr>
          <w:rFonts w:ascii="Times New Roman" w:eastAsia="Times New Roman" w:hAnsi="Times New Roman" w:cs="Times New Roman"/>
          <w:sz w:val="24"/>
          <w:szCs w:val="24"/>
        </w:rPr>
        <w:t xml:space="preserve"> </w:t>
      </w:r>
      <w:proofErr w:type="spellStart"/>
      <w:r w:rsidR="007266D4" w:rsidRPr="002762CA">
        <w:rPr>
          <w:rFonts w:ascii="Times New Roman" w:eastAsia="Times New Roman" w:hAnsi="Times New Roman" w:cs="Times New Roman"/>
          <w:sz w:val="24"/>
          <w:szCs w:val="24"/>
        </w:rPr>
        <w:t>gigi</w:t>
      </w:r>
      <w:proofErr w:type="spellEnd"/>
      <w:r w:rsidR="007266D4" w:rsidRPr="002762CA">
        <w:rPr>
          <w:rFonts w:ascii="Times New Roman" w:eastAsia="Times New Roman" w:hAnsi="Times New Roman" w:cs="Times New Roman"/>
          <w:sz w:val="24"/>
          <w:szCs w:val="24"/>
        </w:rPr>
        <w:t xml:space="preserve"> </w:t>
      </w:r>
      <w:proofErr w:type="spellStart"/>
      <w:r w:rsidR="007266D4" w:rsidRPr="002762CA">
        <w:rPr>
          <w:rFonts w:ascii="Times New Roman" w:eastAsia="Times New Roman" w:hAnsi="Times New Roman" w:cs="Times New Roman"/>
          <w:sz w:val="24"/>
          <w:szCs w:val="24"/>
        </w:rPr>
        <w:t>indeks</w:t>
      </w:r>
      <w:proofErr w:type="spellEnd"/>
      <w:r w:rsidR="007266D4"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dilakukan</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berdasarkan</w:t>
      </w:r>
      <w:proofErr w:type="spellEnd"/>
      <w:r w:rsidR="00F97728"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beberapa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kriteria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w:t>
      </w:r>
      <w:r w:rsidR="007266D4" w:rsidRPr="002762CA">
        <w:rPr>
          <w:rFonts w:ascii="Times New Roman" w:eastAsia="Times New Roman" w:hAnsi="Times New Roman" w:cs="Times New Roman"/>
          <w:sz w:val="24"/>
          <w:szCs w:val="24"/>
        </w:rPr>
        <w:t>:</w:t>
      </w:r>
    </w:p>
    <w:p w14:paraId="288176D7" w14:textId="09B8E1C9" w:rsidR="007266D4" w:rsidRPr="002762CA" w:rsidRDefault="007266D4" w:rsidP="008D10CD">
      <w:pPr>
        <w:pStyle w:val="ListParagraph"/>
        <w:spacing w:after="0" w:line="360" w:lineRule="auto"/>
        <w:ind w:left="1560"/>
        <w:rPr>
          <w:rFonts w:ascii="Times New Roman" w:eastAsia="Times New Roman" w:hAnsi="Times New Roman" w:cs="Times New Roman"/>
          <w:sz w:val="24"/>
          <w:szCs w:val="24"/>
        </w:rPr>
      </w:pPr>
    </w:p>
    <w:tbl>
      <w:tblPr>
        <w:tblW w:w="6662" w:type="dxa"/>
        <w:tblInd w:w="1560" w:type="dxa"/>
        <w:tblLook w:val="04A0" w:firstRow="1" w:lastRow="0" w:firstColumn="1" w:lastColumn="0" w:noHBand="0" w:noVBand="1"/>
      </w:tblPr>
      <w:tblGrid>
        <w:gridCol w:w="814"/>
        <w:gridCol w:w="5848"/>
      </w:tblGrid>
      <w:tr w:rsidR="007266D4" w:rsidRPr="002762CA" w14:paraId="49B2D20F" w14:textId="77777777" w:rsidTr="008D10CD">
        <w:tc>
          <w:tcPr>
            <w:tcW w:w="814" w:type="dxa"/>
            <w:tcBorders>
              <w:left w:val="nil"/>
              <w:bottom w:val="single" w:sz="4" w:space="0" w:color="auto"/>
              <w:right w:val="nil"/>
            </w:tcBorders>
          </w:tcPr>
          <w:p w14:paraId="2A70F157" w14:textId="16808F24" w:rsidR="007266D4" w:rsidRPr="002762CA" w:rsidRDefault="007266D4" w:rsidP="007266D4">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Skor</w:t>
            </w:r>
          </w:p>
        </w:tc>
        <w:tc>
          <w:tcPr>
            <w:tcW w:w="5848" w:type="dxa"/>
            <w:tcBorders>
              <w:left w:val="nil"/>
              <w:bottom w:val="single" w:sz="4" w:space="0" w:color="auto"/>
              <w:right w:val="nil"/>
            </w:tcBorders>
          </w:tcPr>
          <w:p w14:paraId="49E74E47" w14:textId="382D9300" w:rsidR="007266D4" w:rsidRPr="002762CA" w:rsidRDefault="007266D4" w:rsidP="007266D4">
            <w:pPr>
              <w:pStyle w:val="ListParagraph"/>
              <w:ind w:left="0"/>
              <w:jc w:val="cente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Kondisi</w:t>
            </w:r>
            <w:proofErr w:type="spellEnd"/>
          </w:p>
        </w:tc>
      </w:tr>
      <w:tr w:rsidR="007266D4" w:rsidRPr="002762CA" w14:paraId="3D455982" w14:textId="77777777" w:rsidTr="008D10CD">
        <w:tc>
          <w:tcPr>
            <w:tcW w:w="814" w:type="dxa"/>
            <w:tcBorders>
              <w:left w:val="nil"/>
              <w:bottom w:val="nil"/>
              <w:right w:val="nil"/>
            </w:tcBorders>
          </w:tcPr>
          <w:p w14:paraId="6C31623D" w14:textId="3ED4D6E4" w:rsidR="007266D4" w:rsidRPr="002762CA" w:rsidRDefault="007266D4" w:rsidP="007266D4">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0</w:t>
            </w:r>
          </w:p>
        </w:tc>
        <w:tc>
          <w:tcPr>
            <w:tcW w:w="5848" w:type="dxa"/>
            <w:tcBorders>
              <w:left w:val="nil"/>
              <w:bottom w:val="nil"/>
              <w:right w:val="nil"/>
            </w:tcBorders>
          </w:tcPr>
          <w:p w14:paraId="3D92A15E" w14:textId="1982827E" w:rsidR="007266D4" w:rsidRPr="002762CA" w:rsidRDefault="007266D4" w:rsidP="007266D4">
            <w:pPr>
              <w:pStyle w:val="ListParagraph"/>
              <w:ind w:left="0"/>
              <w:rPr>
                <w:rFonts w:ascii="Times New Roman" w:hAnsi="Times New Roman" w:cs="Times New Roman"/>
                <w:sz w:val="24"/>
                <w:szCs w:val="24"/>
              </w:rPr>
            </w:pPr>
            <w:r w:rsidRPr="002762CA">
              <w:rPr>
                <w:rStyle w:val="markedcontent"/>
                <w:rFonts w:ascii="Times New Roman" w:hAnsi="Times New Roman" w:cs="Times New Roman"/>
                <w:sz w:val="24"/>
                <w:szCs w:val="24"/>
              </w:rPr>
              <w:t xml:space="preserve">Pada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terlihat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tidak</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ada</w:t>
            </w:r>
            <w:proofErr w:type="spellEnd"/>
            <w:r w:rsidRPr="002762CA">
              <w:rPr>
                <w:rStyle w:val="markedcontent"/>
                <w:rFonts w:ascii="Times New Roman" w:hAnsi="Times New Roman" w:cs="Times New Roman"/>
                <w:sz w:val="24"/>
                <w:szCs w:val="24"/>
              </w:rPr>
              <w:t xml:space="preserve"> debris </w:t>
            </w:r>
            <w:proofErr w:type="spellStart"/>
            <w:r w:rsidRPr="002762CA">
              <w:rPr>
                <w:rStyle w:val="markedcontent"/>
                <w:rFonts w:ascii="Times New Roman" w:hAnsi="Times New Roman" w:cs="Times New Roman"/>
                <w:sz w:val="24"/>
                <w:szCs w:val="24"/>
              </w:rPr>
              <w:t>atau</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tidak</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ada</w:t>
            </w:r>
            <w:proofErr w:type="spellEnd"/>
            <w:r w:rsidRPr="002762CA">
              <w:rPr>
                <w:rFonts w:ascii="Times New Roman" w:hAnsi="Times New Roman" w:cs="Times New Roman"/>
                <w:sz w:val="24"/>
                <w:szCs w:val="24"/>
              </w:rPr>
              <w:br/>
            </w:r>
            <w:proofErr w:type="spellStart"/>
            <w:r w:rsidRPr="002762CA">
              <w:rPr>
                <w:rStyle w:val="markedcontent"/>
                <w:rFonts w:ascii="Times New Roman" w:hAnsi="Times New Roman" w:cs="Times New Roman"/>
                <w:sz w:val="24"/>
                <w:szCs w:val="24"/>
              </w:rPr>
              <w:t>pewarnaan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ekstrinsik</w:t>
            </w:r>
            <w:proofErr w:type="spellEnd"/>
          </w:p>
        </w:tc>
      </w:tr>
      <w:tr w:rsidR="007266D4" w:rsidRPr="002762CA" w14:paraId="1CB38FD3" w14:textId="77777777" w:rsidTr="008D10CD">
        <w:tc>
          <w:tcPr>
            <w:tcW w:w="814" w:type="dxa"/>
            <w:vMerge w:val="restart"/>
            <w:tcBorders>
              <w:top w:val="nil"/>
              <w:left w:val="nil"/>
              <w:bottom w:val="nil"/>
              <w:right w:val="nil"/>
            </w:tcBorders>
          </w:tcPr>
          <w:p w14:paraId="28879935" w14:textId="0644CEBC" w:rsidR="007266D4" w:rsidRPr="002762CA" w:rsidRDefault="007266D4" w:rsidP="007266D4">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1</w:t>
            </w:r>
          </w:p>
        </w:tc>
        <w:tc>
          <w:tcPr>
            <w:tcW w:w="5848" w:type="dxa"/>
            <w:tcBorders>
              <w:top w:val="nil"/>
              <w:left w:val="nil"/>
              <w:bottom w:val="nil"/>
              <w:right w:val="nil"/>
            </w:tcBorders>
          </w:tcPr>
          <w:p w14:paraId="750D5CF1" w14:textId="71ADABB7" w:rsidR="007266D4" w:rsidRPr="002762CA" w:rsidRDefault="007266D4" w:rsidP="00854BF4">
            <w:pPr>
              <w:pStyle w:val="ListParagraph"/>
              <w:numPr>
                <w:ilvl w:val="0"/>
                <w:numId w:val="17"/>
              </w:numPr>
              <w:ind w:left="316" w:hanging="284"/>
              <w:rPr>
                <w:rFonts w:ascii="Times New Roman" w:eastAsia="Times New Roman" w:hAnsi="Times New Roman" w:cs="Times New Roman"/>
                <w:sz w:val="24"/>
                <w:szCs w:val="24"/>
              </w:rPr>
            </w:pPr>
            <w:r w:rsidRPr="002762CA">
              <w:rPr>
                <w:rStyle w:val="markedcontent"/>
                <w:rFonts w:ascii="Times New Roman" w:hAnsi="Times New Roman" w:cs="Times New Roman"/>
                <w:sz w:val="24"/>
                <w:szCs w:val="24"/>
              </w:rPr>
              <w:t xml:space="preserve">Pada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terlihat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ada</w:t>
            </w:r>
            <w:proofErr w:type="spellEnd"/>
            <w:r w:rsidRPr="002762CA">
              <w:rPr>
                <w:rStyle w:val="markedcontent"/>
                <w:rFonts w:ascii="Times New Roman" w:hAnsi="Times New Roman" w:cs="Times New Roman"/>
                <w:sz w:val="24"/>
                <w:szCs w:val="24"/>
              </w:rPr>
              <w:t xml:space="preserve"> debris </w:t>
            </w:r>
            <w:proofErr w:type="spellStart"/>
            <w:r w:rsidRPr="002762CA">
              <w:rPr>
                <w:rStyle w:val="markedcontent"/>
                <w:rFonts w:ascii="Times New Roman" w:hAnsi="Times New Roman" w:cs="Times New Roman"/>
                <w:sz w:val="24"/>
                <w:szCs w:val="24"/>
              </w:rPr>
              <w:t>lunak</w:t>
            </w:r>
            <w:proofErr w:type="spellEnd"/>
            <w:r w:rsidRPr="002762CA">
              <w:rPr>
                <w:rStyle w:val="markedcontent"/>
                <w:rFonts w:ascii="Times New Roman" w:hAnsi="Times New Roman" w:cs="Times New Roman"/>
                <w:sz w:val="24"/>
                <w:szCs w:val="24"/>
              </w:rPr>
              <w:t xml:space="preserve"> yang</w:t>
            </w:r>
            <w:r w:rsidRPr="002762CA">
              <w:rPr>
                <w:rFonts w:ascii="Times New Roman" w:hAnsi="Times New Roman" w:cs="Times New Roman"/>
                <w:sz w:val="24"/>
                <w:szCs w:val="24"/>
              </w:rPr>
              <w:br/>
            </w:r>
            <w:proofErr w:type="spellStart"/>
            <w:r w:rsidRPr="002762CA">
              <w:rPr>
                <w:rStyle w:val="markedcontent"/>
                <w:rFonts w:ascii="Times New Roman" w:hAnsi="Times New Roman" w:cs="Times New Roman"/>
                <w:sz w:val="24"/>
                <w:szCs w:val="24"/>
              </w:rPr>
              <w:t>menutupi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kurang</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dari</w:t>
            </w:r>
            <w:proofErr w:type="spellEnd"/>
            <w:r w:rsidRPr="002762CA">
              <w:rPr>
                <w:rStyle w:val="markedcontent"/>
                <w:rFonts w:ascii="Times New Roman" w:hAnsi="Times New Roman" w:cs="Times New Roman"/>
                <w:sz w:val="24"/>
                <w:szCs w:val="24"/>
              </w:rPr>
              <w:t xml:space="preserve"> 1/3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dihitung</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dari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servical</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p>
        </w:tc>
      </w:tr>
      <w:tr w:rsidR="007266D4" w:rsidRPr="002762CA" w14:paraId="4A8614CB" w14:textId="77777777" w:rsidTr="008D10CD">
        <w:tc>
          <w:tcPr>
            <w:tcW w:w="814" w:type="dxa"/>
            <w:vMerge/>
            <w:tcBorders>
              <w:top w:val="nil"/>
              <w:left w:val="nil"/>
              <w:bottom w:val="nil"/>
              <w:right w:val="nil"/>
            </w:tcBorders>
          </w:tcPr>
          <w:p w14:paraId="2FA15850" w14:textId="3C66027D" w:rsidR="007266D4" w:rsidRPr="002762CA" w:rsidRDefault="007266D4" w:rsidP="007266D4">
            <w:pPr>
              <w:pStyle w:val="ListParagraph"/>
              <w:ind w:left="0"/>
              <w:jc w:val="center"/>
              <w:rPr>
                <w:rFonts w:ascii="Times New Roman" w:eastAsia="Times New Roman" w:hAnsi="Times New Roman" w:cs="Times New Roman"/>
                <w:sz w:val="24"/>
                <w:szCs w:val="24"/>
              </w:rPr>
            </w:pPr>
          </w:p>
        </w:tc>
        <w:tc>
          <w:tcPr>
            <w:tcW w:w="5848" w:type="dxa"/>
            <w:tcBorders>
              <w:top w:val="nil"/>
              <w:left w:val="nil"/>
              <w:bottom w:val="nil"/>
              <w:right w:val="nil"/>
            </w:tcBorders>
          </w:tcPr>
          <w:p w14:paraId="5BC5B38D" w14:textId="02892C0D" w:rsidR="007266D4" w:rsidRPr="002762CA" w:rsidRDefault="007266D4" w:rsidP="00854BF4">
            <w:pPr>
              <w:pStyle w:val="ListParagraph"/>
              <w:numPr>
                <w:ilvl w:val="0"/>
                <w:numId w:val="17"/>
              </w:numPr>
              <w:ind w:left="316" w:hanging="284"/>
              <w:rPr>
                <w:rFonts w:ascii="Times New Roman" w:eastAsia="Times New Roman" w:hAnsi="Times New Roman" w:cs="Times New Roman"/>
                <w:sz w:val="24"/>
                <w:szCs w:val="24"/>
              </w:rPr>
            </w:pPr>
            <w:r w:rsidRPr="002762CA">
              <w:rPr>
                <w:rStyle w:val="markedcontent"/>
                <w:rFonts w:ascii="Times New Roman" w:hAnsi="Times New Roman" w:cs="Times New Roman"/>
                <w:sz w:val="24"/>
                <w:szCs w:val="24"/>
              </w:rPr>
              <w:t xml:space="preserve">Pada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terlihat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tidak</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terdapat</w:t>
            </w:r>
            <w:proofErr w:type="spellEnd"/>
            <w:r w:rsidRPr="002762CA">
              <w:rPr>
                <w:rStyle w:val="markedcontent"/>
                <w:rFonts w:ascii="Times New Roman" w:hAnsi="Times New Roman" w:cs="Times New Roman"/>
                <w:sz w:val="24"/>
                <w:szCs w:val="24"/>
              </w:rPr>
              <w:t xml:space="preserve"> debris </w:t>
            </w:r>
            <w:proofErr w:type="spellStart"/>
            <w:r w:rsidRPr="002762CA">
              <w:rPr>
                <w:rStyle w:val="markedcontent"/>
                <w:rFonts w:ascii="Times New Roman" w:hAnsi="Times New Roman" w:cs="Times New Roman"/>
                <w:sz w:val="24"/>
                <w:szCs w:val="24"/>
              </w:rPr>
              <w:t>lunak</w:t>
            </w:r>
            <w:proofErr w:type="spellEnd"/>
            <w:r w:rsidRPr="002762CA">
              <w:rPr>
                <w:rFonts w:ascii="Times New Roman" w:hAnsi="Times New Roman" w:cs="Times New Roman"/>
                <w:sz w:val="24"/>
                <w:szCs w:val="24"/>
              </w:rPr>
              <w:br/>
            </w:r>
            <w:proofErr w:type="spellStart"/>
            <w:r w:rsidRPr="002762CA">
              <w:rPr>
                <w:rStyle w:val="markedcontent"/>
                <w:rFonts w:ascii="Times New Roman" w:hAnsi="Times New Roman" w:cs="Times New Roman"/>
                <w:sz w:val="24"/>
                <w:szCs w:val="24"/>
              </w:rPr>
              <w:t>tetapi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terdapat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pewarnaan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ekstrinsik</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menutupi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lastRenderedPageBreak/>
              <w:t>sebagian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atau</w:t>
            </w:r>
            <w:proofErr w:type="spellEnd"/>
            <w:r w:rsidRPr="002762CA">
              <w:rPr>
                <w:rFonts w:ascii="Times New Roman" w:hAnsi="Times New Roman" w:cs="Times New Roman"/>
                <w:sz w:val="24"/>
                <w:szCs w:val="24"/>
              </w:rPr>
              <w:br/>
            </w:r>
            <w:proofErr w:type="spellStart"/>
            <w:r w:rsidRPr="002762CA">
              <w:rPr>
                <w:rStyle w:val="markedcontent"/>
                <w:rFonts w:ascii="Times New Roman" w:hAnsi="Times New Roman" w:cs="Times New Roman"/>
                <w:sz w:val="24"/>
                <w:szCs w:val="24"/>
              </w:rPr>
              <w:t>seluruh</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p>
        </w:tc>
      </w:tr>
      <w:tr w:rsidR="007266D4" w:rsidRPr="002762CA" w14:paraId="281E189B" w14:textId="77777777" w:rsidTr="008D10CD">
        <w:tc>
          <w:tcPr>
            <w:tcW w:w="814" w:type="dxa"/>
            <w:tcBorders>
              <w:top w:val="nil"/>
              <w:left w:val="nil"/>
              <w:bottom w:val="nil"/>
              <w:right w:val="nil"/>
            </w:tcBorders>
          </w:tcPr>
          <w:p w14:paraId="14D89128" w14:textId="69BC2885" w:rsidR="007266D4" w:rsidRPr="002762CA" w:rsidRDefault="00F97728" w:rsidP="007266D4">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2</w:t>
            </w:r>
          </w:p>
        </w:tc>
        <w:tc>
          <w:tcPr>
            <w:tcW w:w="5848" w:type="dxa"/>
            <w:tcBorders>
              <w:top w:val="nil"/>
              <w:left w:val="nil"/>
              <w:bottom w:val="nil"/>
              <w:right w:val="nil"/>
            </w:tcBorders>
          </w:tcPr>
          <w:p w14:paraId="5345641A" w14:textId="7CA3EABB" w:rsidR="007266D4" w:rsidRPr="002762CA" w:rsidRDefault="007266D4" w:rsidP="007266D4">
            <w:pPr>
              <w:pStyle w:val="ListParagraph"/>
              <w:ind w:left="0"/>
              <w:rPr>
                <w:rFonts w:ascii="Times New Roman" w:eastAsia="Times New Roman" w:hAnsi="Times New Roman" w:cs="Times New Roman"/>
                <w:sz w:val="24"/>
                <w:szCs w:val="24"/>
              </w:rPr>
            </w:pPr>
            <w:r w:rsidRPr="002762CA">
              <w:rPr>
                <w:rStyle w:val="markedcontent"/>
                <w:rFonts w:ascii="Times New Roman" w:hAnsi="Times New Roman" w:cs="Times New Roman"/>
                <w:sz w:val="24"/>
                <w:szCs w:val="24"/>
              </w:rPr>
              <w:t xml:space="preserve">Pada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terlihat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ada</w:t>
            </w:r>
            <w:proofErr w:type="spellEnd"/>
            <w:r w:rsidRPr="002762CA">
              <w:rPr>
                <w:rStyle w:val="markedcontent"/>
                <w:rFonts w:ascii="Times New Roman" w:hAnsi="Times New Roman" w:cs="Times New Roman"/>
                <w:sz w:val="24"/>
                <w:szCs w:val="24"/>
              </w:rPr>
              <w:t xml:space="preserve"> debris </w:t>
            </w:r>
            <w:proofErr w:type="spellStart"/>
            <w:r w:rsidRPr="002762CA">
              <w:rPr>
                <w:rStyle w:val="markedcontent"/>
                <w:rFonts w:ascii="Times New Roman" w:hAnsi="Times New Roman" w:cs="Times New Roman"/>
                <w:sz w:val="24"/>
                <w:szCs w:val="24"/>
              </w:rPr>
              <w:t>lunak</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menutupi</w:t>
            </w:r>
            <w:proofErr w:type="spellEnd"/>
            <w:r w:rsidRPr="002762CA">
              <w:rPr>
                <w:rFonts w:ascii="Times New Roman" w:hAnsi="Times New Roman" w:cs="Times New Roman"/>
                <w:sz w:val="24"/>
                <w:szCs w:val="24"/>
              </w:rPr>
              <w:br/>
            </w:r>
            <w:proofErr w:type="spellStart"/>
            <w:r w:rsidRPr="002762CA">
              <w:rPr>
                <w:rStyle w:val="markedcontent"/>
                <w:rFonts w:ascii="Times New Roman" w:hAnsi="Times New Roman" w:cs="Times New Roman"/>
                <w:sz w:val="24"/>
                <w:szCs w:val="24"/>
              </w:rPr>
              <w:t>lebih</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dari</w:t>
            </w:r>
            <w:proofErr w:type="spellEnd"/>
            <w:r w:rsidRPr="002762CA">
              <w:rPr>
                <w:rStyle w:val="markedcontent"/>
                <w:rFonts w:ascii="Times New Roman" w:hAnsi="Times New Roman" w:cs="Times New Roman"/>
                <w:sz w:val="24"/>
                <w:szCs w:val="24"/>
              </w:rPr>
              <w:t xml:space="preserve"> 1/3 dan </w:t>
            </w:r>
            <w:proofErr w:type="spellStart"/>
            <w:r w:rsidRPr="002762CA">
              <w:rPr>
                <w:rStyle w:val="markedcontent"/>
                <w:rFonts w:ascii="Times New Roman" w:hAnsi="Times New Roman" w:cs="Times New Roman"/>
                <w:sz w:val="24"/>
                <w:szCs w:val="24"/>
              </w:rPr>
              <w:t>tidak</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melebihi</w:t>
            </w:r>
            <w:proofErr w:type="spellEnd"/>
            <w:r w:rsidRPr="002762CA">
              <w:rPr>
                <w:rStyle w:val="markedcontent"/>
                <w:rFonts w:ascii="Times New Roman" w:hAnsi="Times New Roman" w:cs="Times New Roman"/>
                <w:sz w:val="24"/>
                <w:szCs w:val="24"/>
              </w:rPr>
              <w:t xml:space="preserve"> 2/3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dihitung</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dari</w:t>
            </w:r>
            <w:proofErr w:type="spellEnd"/>
            <w:r w:rsidRPr="002762CA">
              <w:rPr>
                <w:rFonts w:ascii="Times New Roman" w:hAnsi="Times New Roman" w:cs="Times New Roman"/>
                <w:sz w:val="24"/>
                <w:szCs w:val="24"/>
              </w:rPr>
              <w:br/>
            </w:r>
            <w:r w:rsidRPr="002762CA">
              <w:rPr>
                <w:rStyle w:val="markedcontent"/>
                <w:rFonts w:ascii="Times New Roman" w:hAnsi="Times New Roman" w:cs="Times New Roman"/>
                <w:sz w:val="24"/>
                <w:szCs w:val="24"/>
              </w:rPr>
              <w:t xml:space="preserve">cervical </w:t>
            </w:r>
            <w:proofErr w:type="spellStart"/>
            <w:r w:rsidRPr="002762CA">
              <w:rPr>
                <w:rStyle w:val="markedcontent"/>
                <w:rFonts w:ascii="Times New Roman" w:hAnsi="Times New Roman" w:cs="Times New Roman"/>
                <w:sz w:val="24"/>
                <w:szCs w:val="24"/>
              </w:rPr>
              <w:t>gigi</w:t>
            </w:r>
            <w:proofErr w:type="spellEnd"/>
          </w:p>
        </w:tc>
      </w:tr>
      <w:tr w:rsidR="007266D4" w:rsidRPr="002762CA" w14:paraId="5929E26C" w14:textId="77777777" w:rsidTr="008D10CD">
        <w:tc>
          <w:tcPr>
            <w:tcW w:w="814" w:type="dxa"/>
            <w:tcBorders>
              <w:top w:val="nil"/>
              <w:left w:val="nil"/>
              <w:right w:val="nil"/>
            </w:tcBorders>
          </w:tcPr>
          <w:p w14:paraId="25A2C003" w14:textId="414CDA78" w:rsidR="007266D4" w:rsidRPr="002762CA" w:rsidRDefault="007266D4" w:rsidP="007266D4">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3</w:t>
            </w:r>
          </w:p>
        </w:tc>
        <w:tc>
          <w:tcPr>
            <w:tcW w:w="5848" w:type="dxa"/>
            <w:tcBorders>
              <w:top w:val="nil"/>
              <w:left w:val="nil"/>
              <w:right w:val="nil"/>
            </w:tcBorders>
          </w:tcPr>
          <w:p w14:paraId="6FACF46D" w14:textId="04580F3A" w:rsidR="007266D4" w:rsidRPr="002762CA" w:rsidRDefault="007266D4" w:rsidP="007266D4">
            <w:pPr>
              <w:pStyle w:val="ListParagraph"/>
              <w:ind w:left="0"/>
              <w:rPr>
                <w:rFonts w:ascii="Times New Roman" w:eastAsia="Times New Roman" w:hAnsi="Times New Roman" w:cs="Times New Roman"/>
                <w:sz w:val="24"/>
                <w:szCs w:val="24"/>
              </w:rPr>
            </w:pPr>
            <w:r w:rsidRPr="002762CA">
              <w:rPr>
                <w:rStyle w:val="markedcontent"/>
                <w:rFonts w:ascii="Times New Roman" w:hAnsi="Times New Roman" w:cs="Times New Roman"/>
                <w:sz w:val="24"/>
                <w:szCs w:val="24"/>
              </w:rPr>
              <w:t xml:space="preserve">Pada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terlihat</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ada</w:t>
            </w:r>
            <w:proofErr w:type="spellEnd"/>
            <w:r w:rsidRPr="002762CA">
              <w:rPr>
                <w:rStyle w:val="markedcontent"/>
                <w:rFonts w:ascii="Times New Roman" w:hAnsi="Times New Roman" w:cs="Times New Roman"/>
                <w:sz w:val="24"/>
                <w:szCs w:val="24"/>
              </w:rPr>
              <w:t xml:space="preserve"> debris </w:t>
            </w:r>
            <w:proofErr w:type="spellStart"/>
            <w:r w:rsidRPr="002762CA">
              <w:rPr>
                <w:rStyle w:val="markedcontent"/>
                <w:rFonts w:ascii="Times New Roman" w:hAnsi="Times New Roman" w:cs="Times New Roman"/>
                <w:sz w:val="24"/>
                <w:szCs w:val="24"/>
              </w:rPr>
              <w:t>lunak</w:t>
            </w:r>
            <w:proofErr w:type="spellEnd"/>
            <w:r w:rsidRPr="002762CA">
              <w:rPr>
                <w:rStyle w:val="markedcontent"/>
                <w:rFonts w:ascii="Times New Roman" w:hAnsi="Times New Roman" w:cs="Times New Roman"/>
                <w:sz w:val="24"/>
                <w:szCs w:val="24"/>
              </w:rPr>
              <w:t xml:space="preserve"> yang </w:t>
            </w:r>
            <w:proofErr w:type="spellStart"/>
            <w:r w:rsidRPr="002762CA">
              <w:rPr>
                <w:rStyle w:val="markedcontent"/>
                <w:rFonts w:ascii="Times New Roman" w:hAnsi="Times New Roman" w:cs="Times New Roman"/>
                <w:sz w:val="24"/>
                <w:szCs w:val="24"/>
              </w:rPr>
              <w:t>menutupi</w:t>
            </w:r>
            <w:proofErr w:type="spellEnd"/>
            <w:r w:rsidRPr="002762CA">
              <w:rPr>
                <w:rFonts w:ascii="Times New Roman" w:hAnsi="Times New Roman" w:cs="Times New Roman"/>
                <w:sz w:val="24"/>
                <w:szCs w:val="24"/>
              </w:rPr>
              <w:br/>
            </w:r>
            <w:proofErr w:type="spellStart"/>
            <w:r w:rsidRPr="002762CA">
              <w:rPr>
                <w:rStyle w:val="markedcontent"/>
                <w:rFonts w:ascii="Times New Roman" w:hAnsi="Times New Roman" w:cs="Times New Roman"/>
                <w:sz w:val="24"/>
                <w:szCs w:val="24"/>
              </w:rPr>
              <w:t>lebih</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dari</w:t>
            </w:r>
            <w:proofErr w:type="spellEnd"/>
            <w:r w:rsidRPr="002762CA">
              <w:rPr>
                <w:rStyle w:val="markedcontent"/>
                <w:rFonts w:ascii="Times New Roman" w:hAnsi="Times New Roman" w:cs="Times New Roman"/>
                <w:sz w:val="24"/>
                <w:szCs w:val="24"/>
              </w:rPr>
              <w:t xml:space="preserve"> 2/3 </w:t>
            </w:r>
            <w:proofErr w:type="spellStart"/>
            <w:r w:rsidRPr="002762CA">
              <w:rPr>
                <w:rStyle w:val="markedcontent"/>
                <w:rFonts w:ascii="Times New Roman" w:hAnsi="Times New Roman" w:cs="Times New Roman"/>
                <w:sz w:val="24"/>
                <w:szCs w:val="24"/>
              </w:rPr>
              <w:t>permukaan</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gigi</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dihitung</w:t>
            </w:r>
            <w:proofErr w:type="spellEnd"/>
            <w:r w:rsidRPr="002762CA">
              <w:rPr>
                <w:rStyle w:val="markedcontent"/>
                <w:rFonts w:ascii="Times New Roman" w:hAnsi="Times New Roman" w:cs="Times New Roman"/>
                <w:sz w:val="24"/>
                <w:szCs w:val="24"/>
              </w:rPr>
              <w:t xml:space="preserve"> </w:t>
            </w:r>
            <w:proofErr w:type="spellStart"/>
            <w:r w:rsidRPr="002762CA">
              <w:rPr>
                <w:rStyle w:val="markedcontent"/>
                <w:rFonts w:ascii="Times New Roman" w:hAnsi="Times New Roman" w:cs="Times New Roman"/>
                <w:sz w:val="24"/>
                <w:szCs w:val="24"/>
              </w:rPr>
              <w:t>dari</w:t>
            </w:r>
            <w:proofErr w:type="spellEnd"/>
            <w:r w:rsidRPr="002762CA">
              <w:rPr>
                <w:rStyle w:val="markedcontent"/>
                <w:rFonts w:ascii="Times New Roman" w:hAnsi="Times New Roman" w:cs="Times New Roman"/>
                <w:sz w:val="24"/>
                <w:szCs w:val="24"/>
              </w:rPr>
              <w:t xml:space="preserve"> cervical </w:t>
            </w:r>
            <w:proofErr w:type="spellStart"/>
            <w:r w:rsidRPr="002762CA">
              <w:rPr>
                <w:rStyle w:val="markedcontent"/>
                <w:rFonts w:ascii="Times New Roman" w:hAnsi="Times New Roman" w:cs="Times New Roman"/>
                <w:sz w:val="24"/>
                <w:szCs w:val="24"/>
              </w:rPr>
              <w:t>gigi</w:t>
            </w:r>
            <w:proofErr w:type="spellEnd"/>
          </w:p>
        </w:tc>
      </w:tr>
    </w:tbl>
    <w:p w14:paraId="4B84006E" w14:textId="77777777" w:rsidR="007266D4" w:rsidRPr="002762CA" w:rsidRDefault="00513D07" w:rsidP="008D10CD">
      <w:pPr>
        <w:pStyle w:val="ListParagraph"/>
        <w:numPr>
          <w:ilvl w:val="0"/>
          <w:numId w:val="71"/>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i/>
          <w:iCs/>
          <w:sz w:val="24"/>
          <w:szCs w:val="24"/>
        </w:rPr>
        <w:t>Calculus Index</w:t>
      </w:r>
      <w:r w:rsidR="007266D4" w:rsidRPr="002762CA">
        <w:rPr>
          <w:rFonts w:ascii="Times New Roman" w:eastAsia="Times New Roman" w:hAnsi="Times New Roman" w:cs="Times New Roman"/>
          <w:sz w:val="24"/>
          <w:szCs w:val="24"/>
        </w:rPr>
        <w:t xml:space="preserve"> (CI)</w:t>
      </w:r>
    </w:p>
    <w:p w14:paraId="0FA2194D" w14:textId="58237BDB" w:rsidR="007266D4" w:rsidRPr="002762CA" w:rsidRDefault="007266D4" w:rsidP="007266D4">
      <w:pPr>
        <w:pStyle w:val="ListParagraph"/>
        <w:spacing w:after="0" w:line="360" w:lineRule="auto"/>
        <w:ind w:left="1276"/>
        <w:rPr>
          <w:rFonts w:ascii="Times New Roman" w:eastAsia="Times New Roman" w:hAnsi="Times New Roman" w:cs="Times New Roman"/>
          <w:i/>
          <w:iCs/>
          <w:sz w:val="24"/>
          <w:szCs w:val="24"/>
        </w:rPr>
      </w:pPr>
      <m:oMathPara>
        <m:oMath>
          <m:r>
            <w:rPr>
              <w:rFonts w:ascii="Cambria Math" w:eastAsia="Times New Roman" w:hAnsi="Cambria Math" w:cs="Times New Roman"/>
              <w:sz w:val="24"/>
              <w:szCs w:val="24"/>
            </w:rPr>
            <m:t>Calculus index=</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jumlah penilaian calculus</m:t>
              </m:r>
            </m:num>
            <m:den>
              <m:r>
                <w:rPr>
                  <w:rFonts w:ascii="Cambria Math" w:eastAsia="Times New Roman" w:hAnsi="Cambria Math" w:cs="Times New Roman"/>
                  <w:sz w:val="24"/>
                  <w:szCs w:val="24"/>
                </w:rPr>
                <m:t>jumlah gigi yang diperiksa</m:t>
              </m:r>
            </m:den>
          </m:f>
        </m:oMath>
      </m:oMathPara>
    </w:p>
    <w:p w14:paraId="356856D6" w14:textId="2D8F16A6" w:rsidR="00F97728" w:rsidRPr="002762CA" w:rsidRDefault="00F97728" w:rsidP="007266D4">
      <w:pPr>
        <w:pStyle w:val="ListParagraph"/>
        <w:spacing w:after="0" w:line="360" w:lineRule="auto"/>
        <w:ind w:left="1276"/>
        <w:rPr>
          <w:rFonts w:ascii="Times New Roman" w:eastAsia="Times New Roman" w:hAnsi="Times New Roman" w:cs="Times New Roman"/>
          <w:sz w:val="24"/>
          <w:szCs w:val="24"/>
        </w:rPr>
      </w:pPr>
    </w:p>
    <w:p w14:paraId="58FC49EB" w14:textId="4DE63869" w:rsidR="00EB24E3" w:rsidRPr="002762CA" w:rsidRDefault="00EB24E3" w:rsidP="00EB24E3">
      <w:pPr>
        <w:spacing w:after="0" w:line="360" w:lineRule="auto"/>
        <w:ind w:left="1560"/>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Pelaksanaan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pemberian</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skor</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penilaian</w:t>
      </w:r>
      <w:proofErr w:type="spellEnd"/>
      <w:r w:rsidR="00F97728" w:rsidRPr="002762CA">
        <w:rPr>
          <w:rFonts w:ascii="Times New Roman" w:eastAsia="Times New Roman" w:hAnsi="Times New Roman" w:cs="Times New Roman"/>
          <w:sz w:val="24"/>
          <w:szCs w:val="24"/>
        </w:rPr>
        <w:t xml:space="preserve"> pada </w:t>
      </w:r>
      <w:proofErr w:type="spellStart"/>
      <w:r w:rsidR="00F97728" w:rsidRPr="002762CA">
        <w:rPr>
          <w:rFonts w:ascii="Times New Roman" w:eastAsia="Times New Roman" w:hAnsi="Times New Roman" w:cs="Times New Roman"/>
          <w:sz w:val="24"/>
          <w:szCs w:val="24"/>
        </w:rPr>
        <w:t>tiap-tiap</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gigi</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indeks</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dilakukan</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berdasarkan</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beberapa</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kriteria</w:t>
      </w:r>
      <w:proofErr w:type="spellEnd"/>
      <w:r w:rsidR="00F97728" w:rsidRPr="002762CA">
        <w:rPr>
          <w:rFonts w:ascii="Times New Roman" w:eastAsia="Times New Roman" w:hAnsi="Times New Roman" w:cs="Times New Roman"/>
          <w:sz w:val="24"/>
          <w:szCs w:val="24"/>
        </w:rPr>
        <w:t xml:space="preserve"> </w:t>
      </w:r>
      <w:proofErr w:type="spellStart"/>
      <w:r w:rsidR="00F97728"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fldChar w:fldCharType="begin" w:fldLock="1"/>
      </w:r>
      <w:r w:rsidR="002762CA">
        <w:rPr>
          <w:rFonts w:ascii="Times New Roman" w:eastAsia="Times New Roman" w:hAnsi="Times New Roman" w:cs="Times New Roman"/>
          <w:sz w:val="24"/>
          <w:szCs w:val="24"/>
        </w:rPr>
        <w:instrText>ADDIN CSL_CITATION {"citationItems":[{"id":"ITEM-1","itemData":{"author":[{"dropping-particle":"","family":"Bie Kien Nio","given":"","non-dropping-particle":"","parse-names":false,"suffix":""}],"id":"ITEM-1","issued":{"date-parts":[["1987"]]},"publisher":"Yayasan Kesehatan Gigi","publisher-place":"Bandung","title":"Preventive Dentistry Bagian 2","type":"book"},"uris":["http://www.mendeley.com/documents/?uuid=6ca688f5-2248-4717-ba1e-8b8408afcb96"]}],"mendeley":{"formattedCitation":"&lt;sup&gt;6&lt;/sup&gt;","plainTextFormattedCitation":"6","previouslyFormattedCitation":"&lt;sup&gt;6&lt;/sup&gt;"},"properties":{"noteIndex":0},"schema":"https://github.com/citation-style-language/schema/raw/master/csl-citation.json"}</w:instrText>
      </w:r>
      <w:r w:rsidRPr="002762CA">
        <w:rPr>
          <w:rFonts w:ascii="Times New Roman" w:eastAsia="Times New Roman" w:hAnsi="Times New Roman" w:cs="Times New Roman"/>
          <w:sz w:val="24"/>
          <w:szCs w:val="24"/>
        </w:rPr>
        <w:fldChar w:fldCharType="separate"/>
      </w:r>
      <w:r w:rsidR="002762CA" w:rsidRPr="002762CA">
        <w:rPr>
          <w:rFonts w:ascii="Times New Roman" w:eastAsia="Times New Roman" w:hAnsi="Times New Roman" w:cs="Times New Roman"/>
          <w:noProof/>
          <w:sz w:val="24"/>
          <w:szCs w:val="24"/>
          <w:vertAlign w:val="superscript"/>
        </w:rPr>
        <w:t>6</w:t>
      </w:r>
      <w:r w:rsidRPr="002762CA">
        <w:rPr>
          <w:rFonts w:ascii="Times New Roman" w:eastAsia="Times New Roman" w:hAnsi="Times New Roman" w:cs="Times New Roman"/>
          <w:sz w:val="24"/>
          <w:szCs w:val="24"/>
        </w:rPr>
        <w:fldChar w:fldCharType="end"/>
      </w:r>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w:t>
      </w:r>
    </w:p>
    <w:p w14:paraId="5048DB02" w14:textId="417C325B" w:rsidR="00F97728" w:rsidRPr="002762CA" w:rsidRDefault="00F97728" w:rsidP="00EB24E3">
      <w:pPr>
        <w:pStyle w:val="ListParagraph"/>
        <w:spacing w:after="0" w:line="360" w:lineRule="auto"/>
        <w:ind w:left="1560"/>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 </w:t>
      </w:r>
    </w:p>
    <w:tbl>
      <w:tblPr>
        <w:tblW w:w="6662" w:type="dxa"/>
        <w:tblInd w:w="1560" w:type="dxa"/>
        <w:tblBorders>
          <w:top w:val="single" w:sz="4" w:space="0" w:color="auto"/>
          <w:bottom w:val="single" w:sz="4" w:space="0" w:color="auto"/>
        </w:tblBorders>
        <w:tblLook w:val="04A0" w:firstRow="1" w:lastRow="0" w:firstColumn="1" w:lastColumn="0" w:noHBand="0" w:noVBand="1"/>
      </w:tblPr>
      <w:tblGrid>
        <w:gridCol w:w="812"/>
        <w:gridCol w:w="5850"/>
      </w:tblGrid>
      <w:tr w:rsidR="00F97728" w:rsidRPr="002762CA" w14:paraId="072E3669" w14:textId="77777777" w:rsidTr="00EB24E3">
        <w:tc>
          <w:tcPr>
            <w:tcW w:w="812" w:type="dxa"/>
            <w:tcBorders>
              <w:top w:val="single" w:sz="4" w:space="0" w:color="auto"/>
              <w:bottom w:val="single" w:sz="4" w:space="0" w:color="auto"/>
            </w:tcBorders>
          </w:tcPr>
          <w:p w14:paraId="4FB26250" w14:textId="77777777" w:rsidR="00F97728" w:rsidRPr="002762CA" w:rsidRDefault="00F97728" w:rsidP="00B27736">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Skor</w:t>
            </w:r>
          </w:p>
        </w:tc>
        <w:tc>
          <w:tcPr>
            <w:tcW w:w="5850" w:type="dxa"/>
            <w:tcBorders>
              <w:top w:val="single" w:sz="4" w:space="0" w:color="auto"/>
              <w:bottom w:val="single" w:sz="4" w:space="0" w:color="auto"/>
            </w:tcBorders>
          </w:tcPr>
          <w:p w14:paraId="0972763A" w14:textId="77777777" w:rsidR="00F97728" w:rsidRPr="002762CA" w:rsidRDefault="00F97728" w:rsidP="00B27736">
            <w:pPr>
              <w:pStyle w:val="ListParagraph"/>
              <w:ind w:left="0"/>
              <w:jc w:val="cente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Kondisi</w:t>
            </w:r>
            <w:proofErr w:type="spellEnd"/>
          </w:p>
        </w:tc>
      </w:tr>
      <w:tr w:rsidR="00F97728" w:rsidRPr="002762CA" w14:paraId="712B277C" w14:textId="77777777" w:rsidTr="00EB24E3">
        <w:tc>
          <w:tcPr>
            <w:tcW w:w="812" w:type="dxa"/>
            <w:tcBorders>
              <w:top w:val="single" w:sz="4" w:space="0" w:color="auto"/>
              <w:bottom w:val="nil"/>
            </w:tcBorders>
          </w:tcPr>
          <w:p w14:paraId="12EA1B7C" w14:textId="77777777" w:rsidR="00F97728" w:rsidRPr="002762CA" w:rsidRDefault="00F97728" w:rsidP="00B27736">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0</w:t>
            </w:r>
          </w:p>
        </w:tc>
        <w:tc>
          <w:tcPr>
            <w:tcW w:w="5850" w:type="dxa"/>
            <w:tcBorders>
              <w:top w:val="single" w:sz="4" w:space="0" w:color="auto"/>
              <w:bottom w:val="nil"/>
            </w:tcBorders>
          </w:tcPr>
          <w:p w14:paraId="3A2D2682" w14:textId="3371E509" w:rsidR="00F97728" w:rsidRPr="002762CA" w:rsidRDefault="00F97728" w:rsidP="00B27736">
            <w:pPr>
              <w:pStyle w:val="ListParagraph"/>
              <w:ind w:left="0"/>
              <w:rPr>
                <w:rFonts w:ascii="Times New Roman" w:hAnsi="Times New Roman" w:cs="Times New Roman"/>
                <w:sz w:val="24"/>
                <w:szCs w:val="24"/>
              </w:rPr>
            </w:pPr>
            <w:r w:rsidRPr="002762CA">
              <w:rPr>
                <w:rFonts w:ascii="Times New Roman" w:eastAsia="Times New Roman" w:hAnsi="Times New Roman" w:cs="Times New Roman"/>
                <w:sz w:val="24"/>
                <w:szCs w:val="24"/>
              </w:rPr>
              <w:t xml:space="preserve">Tidak </w:t>
            </w:r>
            <w:proofErr w:type="spellStart"/>
            <w:r w:rsidRPr="002762CA">
              <w:rPr>
                <w:rFonts w:ascii="Times New Roman" w:eastAsia="Times New Roman" w:hAnsi="Times New Roman" w:cs="Times New Roman"/>
                <w:sz w:val="24"/>
                <w:szCs w:val="24"/>
              </w:rPr>
              <w:t>terlihat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calculus</w:t>
            </w:r>
          </w:p>
        </w:tc>
      </w:tr>
      <w:tr w:rsidR="00F97728" w:rsidRPr="002762CA" w14:paraId="35068EC4" w14:textId="77777777" w:rsidTr="00EB24E3">
        <w:tc>
          <w:tcPr>
            <w:tcW w:w="812" w:type="dxa"/>
            <w:tcBorders>
              <w:top w:val="nil"/>
            </w:tcBorders>
          </w:tcPr>
          <w:p w14:paraId="1F96AD38" w14:textId="77777777" w:rsidR="00F97728" w:rsidRPr="002762CA" w:rsidRDefault="00F97728" w:rsidP="00B27736">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1</w:t>
            </w:r>
          </w:p>
        </w:tc>
        <w:tc>
          <w:tcPr>
            <w:tcW w:w="5850" w:type="dxa"/>
            <w:tcBorders>
              <w:top w:val="nil"/>
            </w:tcBorders>
          </w:tcPr>
          <w:p w14:paraId="728009D8" w14:textId="726B57A5" w:rsidR="00F97728" w:rsidRPr="002762CA" w:rsidRDefault="00F97728" w:rsidP="00F97728">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supragingival calculus </w:t>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kurang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1/3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terhitung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cervical </w:t>
            </w:r>
            <w:proofErr w:type="spellStart"/>
            <w:r w:rsidRPr="002762CA">
              <w:rPr>
                <w:rFonts w:ascii="Times New Roman" w:eastAsia="Times New Roman" w:hAnsi="Times New Roman" w:cs="Times New Roman"/>
                <w:sz w:val="24"/>
                <w:szCs w:val="24"/>
              </w:rPr>
              <w:t>gigi</w:t>
            </w:r>
            <w:proofErr w:type="spellEnd"/>
          </w:p>
        </w:tc>
      </w:tr>
      <w:tr w:rsidR="00F97728" w:rsidRPr="002762CA" w14:paraId="333358F3" w14:textId="77777777" w:rsidTr="00EB24E3">
        <w:tc>
          <w:tcPr>
            <w:tcW w:w="812" w:type="dxa"/>
            <w:vMerge w:val="restart"/>
          </w:tcPr>
          <w:p w14:paraId="48CF6A2B" w14:textId="4DC8F495" w:rsidR="00F97728" w:rsidRPr="002762CA" w:rsidRDefault="00F97728" w:rsidP="00B27736">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2</w:t>
            </w:r>
          </w:p>
        </w:tc>
        <w:tc>
          <w:tcPr>
            <w:tcW w:w="5850" w:type="dxa"/>
          </w:tcPr>
          <w:p w14:paraId="5828E057" w14:textId="6996B91F" w:rsidR="00F97728" w:rsidRPr="002762CA" w:rsidRDefault="00F97728" w:rsidP="00854BF4">
            <w:pPr>
              <w:pStyle w:val="ListParagraph"/>
              <w:numPr>
                <w:ilvl w:val="0"/>
                <w:numId w:val="18"/>
              </w:numPr>
              <w:ind w:left="317" w:hanging="317"/>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supragingival calculus </w:t>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1/3 </w:t>
            </w:r>
            <w:proofErr w:type="spellStart"/>
            <w:r w:rsidRPr="002762CA">
              <w:rPr>
                <w:rFonts w:ascii="Times New Roman" w:eastAsia="Times New Roman" w:hAnsi="Times New Roman" w:cs="Times New Roman"/>
                <w:sz w:val="24"/>
                <w:szCs w:val="24"/>
              </w:rPr>
              <w:t>tetapi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2/3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terhitung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cervical </w:t>
            </w:r>
            <w:proofErr w:type="spellStart"/>
            <w:r w:rsidRPr="002762CA">
              <w:rPr>
                <w:rFonts w:ascii="Times New Roman" w:eastAsia="Times New Roman" w:hAnsi="Times New Roman" w:cs="Times New Roman"/>
                <w:sz w:val="24"/>
                <w:szCs w:val="24"/>
              </w:rPr>
              <w:t>gigi</w:t>
            </w:r>
            <w:proofErr w:type="spellEnd"/>
          </w:p>
        </w:tc>
      </w:tr>
      <w:tr w:rsidR="00F97728" w:rsidRPr="002762CA" w14:paraId="6B11854D" w14:textId="77777777" w:rsidTr="00EB24E3">
        <w:tc>
          <w:tcPr>
            <w:tcW w:w="812" w:type="dxa"/>
            <w:vMerge/>
          </w:tcPr>
          <w:p w14:paraId="67AE42D4" w14:textId="77777777" w:rsidR="00F97728" w:rsidRPr="002762CA" w:rsidRDefault="00F97728" w:rsidP="00B27736">
            <w:pPr>
              <w:pStyle w:val="ListParagraph"/>
              <w:ind w:left="0"/>
              <w:jc w:val="center"/>
              <w:rPr>
                <w:rFonts w:ascii="Times New Roman" w:eastAsia="Times New Roman" w:hAnsi="Times New Roman" w:cs="Times New Roman"/>
                <w:sz w:val="24"/>
                <w:szCs w:val="24"/>
              </w:rPr>
            </w:pPr>
          </w:p>
        </w:tc>
        <w:tc>
          <w:tcPr>
            <w:tcW w:w="5850" w:type="dxa"/>
          </w:tcPr>
          <w:p w14:paraId="2346B81A" w14:textId="0ABC35F8" w:rsidR="00F97728" w:rsidRPr="002762CA" w:rsidRDefault="00F97728" w:rsidP="00854BF4">
            <w:pPr>
              <w:pStyle w:val="ListParagraph"/>
              <w:numPr>
                <w:ilvl w:val="0"/>
                <w:numId w:val="18"/>
              </w:numPr>
              <w:ind w:left="317" w:hanging="317"/>
              <w:rPr>
                <w:rStyle w:val="markedcontent"/>
                <w:rFonts w:ascii="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sedikit</w:t>
            </w:r>
            <w:proofErr w:type="spellEnd"/>
            <w:r w:rsidRPr="002762CA">
              <w:rPr>
                <w:rFonts w:ascii="Times New Roman" w:eastAsia="Times New Roman" w:hAnsi="Times New Roman" w:cs="Times New Roman"/>
                <w:sz w:val="24"/>
                <w:szCs w:val="24"/>
              </w:rPr>
              <w:t xml:space="preserve"> subgingival calculus</w:t>
            </w:r>
          </w:p>
        </w:tc>
      </w:tr>
      <w:tr w:rsidR="00F97728" w:rsidRPr="002762CA" w14:paraId="04628706" w14:textId="77777777" w:rsidTr="00EB24E3">
        <w:tc>
          <w:tcPr>
            <w:tcW w:w="812" w:type="dxa"/>
            <w:vMerge w:val="restart"/>
          </w:tcPr>
          <w:p w14:paraId="53E838F8" w14:textId="77777777" w:rsidR="00F97728" w:rsidRPr="002762CA" w:rsidRDefault="00F97728" w:rsidP="00F97728">
            <w:pPr>
              <w:pStyle w:val="ListParagraph"/>
              <w:ind w:left="0"/>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3</w:t>
            </w:r>
          </w:p>
        </w:tc>
        <w:tc>
          <w:tcPr>
            <w:tcW w:w="5850" w:type="dxa"/>
          </w:tcPr>
          <w:p w14:paraId="0EDE6201" w14:textId="67F2DB60" w:rsidR="00F97728" w:rsidRPr="002762CA" w:rsidRDefault="00F97728" w:rsidP="00854BF4">
            <w:pPr>
              <w:pStyle w:val="ListParagraph"/>
              <w:numPr>
                <w:ilvl w:val="0"/>
                <w:numId w:val="19"/>
              </w:numPr>
              <w:ind w:left="317" w:hanging="317"/>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supragingival calculus </w:t>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2/3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terhitung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cervical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br/>
              <w:t xml:space="preserve">b.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subgingival calculus </w:t>
            </w:r>
            <w:r w:rsidRPr="002762CA">
              <w:rPr>
                <w:rFonts w:ascii="Times New Roman" w:eastAsia="Times New Roman" w:hAnsi="Times New Roman" w:cs="Times New Roman"/>
                <w:sz w:val="24"/>
                <w:szCs w:val="24"/>
              </w:rPr>
              <w:lastRenderedPageBreak/>
              <w:t>yang</w:t>
            </w:r>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melingkari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cervical </w:t>
            </w:r>
            <w:proofErr w:type="spellStart"/>
            <w:r w:rsidRPr="002762CA">
              <w:rPr>
                <w:rFonts w:ascii="Times New Roman" w:eastAsia="Times New Roman" w:hAnsi="Times New Roman" w:cs="Times New Roman"/>
                <w:sz w:val="24"/>
                <w:szCs w:val="24"/>
              </w:rPr>
              <w:t>gigi</w:t>
            </w:r>
            <w:proofErr w:type="spellEnd"/>
          </w:p>
        </w:tc>
      </w:tr>
      <w:tr w:rsidR="00F97728" w:rsidRPr="002762CA" w14:paraId="0524EA96" w14:textId="77777777" w:rsidTr="00EB24E3">
        <w:tc>
          <w:tcPr>
            <w:tcW w:w="812" w:type="dxa"/>
            <w:vMerge/>
          </w:tcPr>
          <w:p w14:paraId="08406019" w14:textId="77777777" w:rsidR="00F97728" w:rsidRPr="002762CA" w:rsidRDefault="00F97728" w:rsidP="00F97728">
            <w:pPr>
              <w:pStyle w:val="ListParagraph"/>
              <w:ind w:left="0"/>
              <w:jc w:val="center"/>
              <w:rPr>
                <w:rFonts w:ascii="Times New Roman" w:eastAsia="Times New Roman" w:hAnsi="Times New Roman" w:cs="Times New Roman"/>
                <w:sz w:val="24"/>
                <w:szCs w:val="24"/>
              </w:rPr>
            </w:pPr>
          </w:p>
        </w:tc>
        <w:tc>
          <w:tcPr>
            <w:tcW w:w="5850" w:type="dxa"/>
          </w:tcPr>
          <w:p w14:paraId="28B3648B" w14:textId="72722D4B" w:rsidR="00F97728" w:rsidRPr="002762CA" w:rsidRDefault="00F97728" w:rsidP="00854BF4">
            <w:pPr>
              <w:pStyle w:val="ListParagraph"/>
              <w:numPr>
                <w:ilvl w:val="0"/>
                <w:numId w:val="19"/>
              </w:numPr>
              <w:ind w:left="317" w:hanging="317"/>
              <w:rPr>
                <w:rStyle w:val="markedcontent"/>
                <w:rFonts w:ascii="Times New Roman" w:hAnsi="Times New Roman" w:cs="Times New Roman"/>
                <w:sz w:val="24"/>
                <w:szCs w:val="24"/>
              </w:rPr>
            </w:pPr>
            <w:r w:rsidRPr="002762CA">
              <w:rPr>
                <w:rFonts w:ascii="Times New Roman" w:eastAsia="Times New Roman" w:hAnsi="Times New Roman" w:cs="Times New Roman"/>
                <w:sz w:val="24"/>
                <w:szCs w:val="24"/>
              </w:rPr>
              <w:t xml:space="preserve">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supragingival calculus </w:t>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2/3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terhitung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cervical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br/>
              <w:t xml:space="preserve">b.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terdapat</w:t>
            </w:r>
            <w:proofErr w:type="spellEnd"/>
            <w:r w:rsidRPr="002762CA">
              <w:rPr>
                <w:rFonts w:ascii="Times New Roman" w:eastAsia="Times New Roman" w:hAnsi="Times New Roman" w:cs="Times New Roman"/>
                <w:sz w:val="24"/>
                <w:szCs w:val="24"/>
              </w:rPr>
              <w:t xml:space="preserve"> subgingival calculus yang</w:t>
            </w:r>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menutupi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melingkari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cervical </w:t>
            </w:r>
            <w:proofErr w:type="spellStart"/>
            <w:r w:rsidRPr="002762CA">
              <w:rPr>
                <w:rFonts w:ascii="Times New Roman" w:eastAsia="Times New Roman" w:hAnsi="Times New Roman" w:cs="Times New Roman"/>
                <w:sz w:val="24"/>
                <w:szCs w:val="24"/>
              </w:rPr>
              <w:t>gigi</w:t>
            </w:r>
            <w:proofErr w:type="spellEnd"/>
          </w:p>
        </w:tc>
      </w:tr>
    </w:tbl>
    <w:p w14:paraId="52E2AFAB" w14:textId="77777777" w:rsidR="00F97728" w:rsidRPr="002762CA" w:rsidRDefault="00F97728" w:rsidP="00F97728">
      <w:pPr>
        <w:pStyle w:val="ListParagraph"/>
        <w:spacing w:after="0" w:line="360" w:lineRule="auto"/>
        <w:ind w:left="1276"/>
        <w:rPr>
          <w:rFonts w:ascii="Times New Roman" w:eastAsia="Times New Roman" w:hAnsi="Times New Roman" w:cs="Times New Roman"/>
          <w:sz w:val="24"/>
          <w:szCs w:val="24"/>
        </w:rPr>
      </w:pPr>
    </w:p>
    <w:p w14:paraId="04CA93A4" w14:textId="27CCA7B0" w:rsidR="00346329" w:rsidRPr="002762CA" w:rsidRDefault="00513D07" w:rsidP="00EB24E3">
      <w:pPr>
        <w:spacing w:after="0" w:line="360" w:lineRule="auto"/>
        <w:ind w:left="1560"/>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penilaian</w:t>
      </w:r>
      <w:proofErr w:type="spellEnd"/>
      <w:r w:rsidRPr="002762CA">
        <w:rPr>
          <w:rFonts w:ascii="Times New Roman" w:eastAsia="Times New Roman" w:hAnsi="Times New Roman" w:cs="Times New Roman"/>
          <w:sz w:val="24"/>
          <w:szCs w:val="24"/>
        </w:rPr>
        <w:t xml:space="preserve"> debris index dan calculus index</w:t>
      </w:r>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Menurut</w:t>
      </w:r>
      <w:proofErr w:type="spellEnd"/>
      <w:r w:rsidR="0072280F" w:rsidRPr="002762CA">
        <w:rPr>
          <w:rFonts w:ascii="Times New Roman" w:eastAsia="Times New Roman" w:hAnsi="Times New Roman" w:cs="Times New Roman"/>
          <w:sz w:val="24"/>
          <w:szCs w:val="24"/>
        </w:rPr>
        <w:t xml:space="preserve"> </w:t>
      </w:r>
      <w:r w:rsidR="0072280F" w:rsidRPr="002762CA">
        <w:rPr>
          <w:rFonts w:ascii="Times New Roman" w:eastAsia="Times New Roman" w:hAnsi="Times New Roman" w:cs="Times New Roman"/>
          <w:sz w:val="24"/>
          <w:szCs w:val="24"/>
        </w:rPr>
        <w:fldChar w:fldCharType="begin" w:fldLock="1"/>
      </w:r>
      <w:r w:rsidR="002762CA">
        <w:rPr>
          <w:rFonts w:ascii="Times New Roman" w:eastAsia="Times New Roman" w:hAnsi="Times New Roman" w:cs="Times New Roman"/>
          <w:sz w:val="24"/>
          <w:szCs w:val="24"/>
        </w:rPr>
        <w:instrText>ADDIN CSL_CITATION {"citationItems":[{"id":"ITEM-1","itemData":{"DOI":"https://doi.org/10.14219/jada.archive.1960.0177","author":[{"dropping-particle":"","family":"Greene","given":"John G","non-dropping-particle":"","parse-names":false,"suffix":""},{"dropping-particle":"","family":"Vermillion","given":"Jack R","non-dropping-particle":"","parse-names":false,"suffix":""}],"container-title":"Journal of the American Dental Association","id":"ITEM-1","issue":"2","issued":{"date-parts":[["1960"]]},"page":"172-179","title":"The oral hygiene index : a m ethod for cla ssifyin g oral hygiene sta tu s","type":"article-journal","volume":"61"},"uris":["http://www.mendeley.com/documents/?uuid=036ca9a4-e614-4bfd-9351-6f5b0c8b2960"]}],"mendeley":{"formattedCitation":"&lt;sup&gt;12&lt;/sup&gt;","plainTextFormattedCitation":"12","previouslyFormattedCitation":"&lt;sup&gt;12&lt;/sup&gt;"},"properties":{"noteIndex":0},"schema":"https://github.com/citation-style-language/schema/raw/master/csl-citation.json"}</w:instrText>
      </w:r>
      <w:r w:rsidR="0072280F" w:rsidRPr="002762CA">
        <w:rPr>
          <w:rFonts w:ascii="Times New Roman" w:eastAsia="Times New Roman" w:hAnsi="Times New Roman" w:cs="Times New Roman"/>
          <w:sz w:val="24"/>
          <w:szCs w:val="24"/>
        </w:rPr>
        <w:fldChar w:fldCharType="separate"/>
      </w:r>
      <w:r w:rsidR="002762CA" w:rsidRPr="002762CA">
        <w:rPr>
          <w:rFonts w:ascii="Times New Roman" w:eastAsia="Times New Roman" w:hAnsi="Times New Roman" w:cs="Times New Roman"/>
          <w:noProof/>
          <w:sz w:val="24"/>
          <w:szCs w:val="24"/>
          <w:vertAlign w:val="superscript"/>
        </w:rPr>
        <w:t>12</w:t>
      </w:r>
      <w:r w:rsidR="0072280F" w:rsidRPr="002762CA">
        <w:rPr>
          <w:rFonts w:ascii="Times New Roman" w:eastAsia="Times New Roman" w:hAnsi="Times New Roman" w:cs="Times New Roman"/>
          <w:sz w:val="24"/>
          <w:szCs w:val="24"/>
        </w:rPr>
        <w:fldChar w:fldCharType="end"/>
      </w:r>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penilaan</w:t>
      </w:r>
      <w:proofErr w:type="spellEnd"/>
      <w:r w:rsidRPr="002762CA">
        <w:rPr>
          <w:rFonts w:ascii="Times New Roman" w:eastAsia="Times New Roman" w:hAnsi="Times New Roman" w:cs="Times New Roman"/>
          <w:sz w:val="24"/>
          <w:szCs w:val="24"/>
        </w:rPr>
        <w:t xml:space="preserve"> debris index dan calculus index </w:t>
      </w:r>
      <w:proofErr w:type="spellStart"/>
      <w:r w:rsidRPr="002762CA">
        <w:rPr>
          <w:rFonts w:ascii="Times New Roman" w:eastAsia="Times New Roman" w:hAnsi="Times New Roman" w:cs="Times New Roman"/>
          <w:sz w:val="24"/>
          <w:szCs w:val="24"/>
        </w:rPr>
        <w:t>adalah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sebagai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berikut</w:t>
      </w:r>
      <w:proofErr w:type="spellEnd"/>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br/>
        <w:t xml:space="preserve">1) Baik </w:t>
      </w:r>
      <w:proofErr w:type="spellStart"/>
      <w:r w:rsidRPr="002762CA">
        <w:rPr>
          <w:rFonts w:ascii="Times New Roman" w:eastAsia="Times New Roman" w:hAnsi="Times New Roman" w:cs="Times New Roman"/>
          <w:sz w:val="24"/>
          <w:szCs w:val="24"/>
        </w:rPr>
        <w:t>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diantara</w:t>
      </w:r>
      <w:proofErr w:type="spellEnd"/>
      <w:r w:rsidRPr="002762CA">
        <w:rPr>
          <w:rFonts w:ascii="Times New Roman" w:eastAsia="Times New Roman" w:hAnsi="Times New Roman" w:cs="Times New Roman"/>
          <w:sz w:val="24"/>
          <w:szCs w:val="24"/>
        </w:rPr>
        <w:t xml:space="preserve"> 0,0-0,6</w:t>
      </w:r>
      <w:r w:rsidRPr="002762CA">
        <w:rPr>
          <w:rFonts w:ascii="Times New Roman" w:eastAsia="Times New Roman" w:hAnsi="Times New Roman" w:cs="Times New Roman"/>
          <w:sz w:val="24"/>
          <w:szCs w:val="24"/>
        </w:rPr>
        <w:br/>
        <w:t xml:space="preserve">2) Sedang </w:t>
      </w:r>
      <w:proofErr w:type="spellStart"/>
      <w:r w:rsidRPr="002762CA">
        <w:rPr>
          <w:rFonts w:ascii="Times New Roman" w:eastAsia="Times New Roman" w:hAnsi="Times New Roman" w:cs="Times New Roman"/>
          <w:sz w:val="24"/>
          <w:szCs w:val="24"/>
        </w:rPr>
        <w:t>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diantara</w:t>
      </w:r>
      <w:proofErr w:type="spellEnd"/>
      <w:r w:rsidRPr="002762CA">
        <w:rPr>
          <w:rFonts w:ascii="Times New Roman" w:eastAsia="Times New Roman" w:hAnsi="Times New Roman" w:cs="Times New Roman"/>
          <w:sz w:val="24"/>
          <w:szCs w:val="24"/>
        </w:rPr>
        <w:t xml:space="preserve"> 0,7-1,8</w:t>
      </w:r>
      <w:r w:rsidRPr="002762CA">
        <w:rPr>
          <w:rFonts w:ascii="Times New Roman" w:eastAsia="Times New Roman" w:hAnsi="Times New Roman" w:cs="Times New Roman"/>
          <w:sz w:val="24"/>
          <w:szCs w:val="24"/>
        </w:rPr>
        <w:br/>
        <w:t xml:space="preserve">3) Buruk </w:t>
      </w:r>
      <w:proofErr w:type="spellStart"/>
      <w:r w:rsidRPr="002762CA">
        <w:rPr>
          <w:rFonts w:ascii="Times New Roman" w:eastAsia="Times New Roman" w:hAnsi="Times New Roman" w:cs="Times New Roman"/>
          <w:sz w:val="24"/>
          <w:szCs w:val="24"/>
        </w:rPr>
        <w:t>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diantara</w:t>
      </w:r>
      <w:proofErr w:type="spellEnd"/>
      <w:r w:rsidRPr="002762CA">
        <w:rPr>
          <w:rFonts w:ascii="Times New Roman" w:eastAsia="Times New Roman" w:hAnsi="Times New Roman" w:cs="Times New Roman"/>
          <w:sz w:val="24"/>
          <w:szCs w:val="24"/>
        </w:rPr>
        <w:t xml:space="preserve"> 1,9-3,0</w:t>
      </w:r>
      <w:r w:rsidRPr="002762CA">
        <w:rPr>
          <w:rFonts w:ascii="Times New Roman" w:eastAsia="Times New Roman" w:hAnsi="Times New Roman" w:cs="Times New Roman"/>
          <w:sz w:val="24"/>
          <w:szCs w:val="24"/>
        </w:rPr>
        <w:br/>
      </w: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OHI-S</w:t>
      </w:r>
      <w:r w:rsidRPr="002762CA">
        <w:rPr>
          <w:rFonts w:ascii="Times New Roman" w:eastAsia="Times New Roman" w:hAnsi="Times New Roman" w:cs="Times New Roman"/>
          <w:sz w:val="24"/>
          <w:szCs w:val="24"/>
        </w:rPr>
        <w:br/>
        <w:t xml:space="preserve">1) </w:t>
      </w: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baik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diantara</w:t>
      </w:r>
      <w:proofErr w:type="spellEnd"/>
      <w:r w:rsidRPr="002762CA">
        <w:rPr>
          <w:rFonts w:ascii="Times New Roman" w:eastAsia="Times New Roman" w:hAnsi="Times New Roman" w:cs="Times New Roman"/>
          <w:sz w:val="24"/>
          <w:szCs w:val="24"/>
        </w:rPr>
        <w:t xml:space="preserve"> 0,0-1,2</w:t>
      </w:r>
      <w:r w:rsidRPr="002762CA">
        <w:rPr>
          <w:rFonts w:ascii="Times New Roman" w:eastAsia="Times New Roman" w:hAnsi="Times New Roman" w:cs="Times New Roman"/>
          <w:sz w:val="24"/>
          <w:szCs w:val="24"/>
        </w:rPr>
        <w:br/>
        <w:t xml:space="preserve">2) </w:t>
      </w: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sedang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diantara</w:t>
      </w:r>
      <w:proofErr w:type="spellEnd"/>
      <w:r w:rsidRPr="002762CA">
        <w:rPr>
          <w:rFonts w:ascii="Times New Roman" w:eastAsia="Times New Roman" w:hAnsi="Times New Roman" w:cs="Times New Roman"/>
          <w:sz w:val="24"/>
          <w:szCs w:val="24"/>
        </w:rPr>
        <w:t xml:space="preserve"> 1,3-3,0</w:t>
      </w:r>
      <w:r w:rsidRPr="002762CA">
        <w:rPr>
          <w:rFonts w:ascii="Times New Roman" w:eastAsia="Times New Roman" w:hAnsi="Times New Roman" w:cs="Times New Roman"/>
          <w:sz w:val="24"/>
          <w:szCs w:val="24"/>
        </w:rPr>
        <w:br/>
        <w:t xml:space="preserve">3) </w:t>
      </w: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buruk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diantara</w:t>
      </w:r>
      <w:proofErr w:type="spellEnd"/>
      <w:r w:rsidRPr="002762CA">
        <w:rPr>
          <w:rFonts w:ascii="Times New Roman" w:eastAsia="Times New Roman" w:hAnsi="Times New Roman" w:cs="Times New Roman"/>
          <w:sz w:val="24"/>
          <w:szCs w:val="24"/>
        </w:rPr>
        <w:t xml:space="preserve"> 3,1-6,0</w:t>
      </w:r>
    </w:p>
    <w:p w14:paraId="65F04DC3" w14:textId="77777777" w:rsidR="00462384" w:rsidRPr="002762CA" w:rsidRDefault="00640B0D" w:rsidP="0087126A">
      <w:pPr>
        <w:pStyle w:val="SUBJUDUL1"/>
        <w:numPr>
          <w:ilvl w:val="5"/>
          <w:numId w:val="4"/>
        </w:numPr>
        <w:ind w:left="1276" w:hanging="283"/>
        <w:jc w:val="both"/>
        <w:rPr>
          <w:rFonts w:ascii="Times New Roman" w:hAnsi="Times New Roman" w:cs="Times New Roman"/>
        </w:rPr>
      </w:pPr>
      <w:proofErr w:type="spellStart"/>
      <w:r w:rsidRPr="002762CA">
        <w:rPr>
          <w:rFonts w:ascii="Times New Roman" w:hAnsi="Times New Roman" w:cs="Times New Roman"/>
        </w:rPr>
        <w:t>Pengukuran</w:t>
      </w:r>
      <w:proofErr w:type="spellEnd"/>
      <w:r w:rsidRPr="002762CA">
        <w:rPr>
          <w:rFonts w:ascii="Times New Roman" w:hAnsi="Times New Roman" w:cs="Times New Roman"/>
        </w:rPr>
        <w:t xml:space="preserve"> status </w:t>
      </w:r>
      <w:proofErr w:type="spellStart"/>
      <w:r w:rsidRPr="002762CA">
        <w:rPr>
          <w:rFonts w:ascii="Times New Roman" w:hAnsi="Times New Roman" w:cs="Times New Roman"/>
        </w:rPr>
        <w:t>kebersihan</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gigi</w:t>
      </w:r>
      <w:proofErr w:type="spellEnd"/>
      <w:r w:rsidRPr="002762CA">
        <w:rPr>
          <w:rFonts w:ascii="Times New Roman" w:hAnsi="Times New Roman" w:cs="Times New Roman"/>
        </w:rPr>
        <w:t xml:space="preserve"> dan </w:t>
      </w:r>
      <w:proofErr w:type="spellStart"/>
      <w:r w:rsidRPr="002762CA">
        <w:rPr>
          <w:rFonts w:ascii="Times New Roman" w:hAnsi="Times New Roman" w:cs="Times New Roman"/>
        </w:rPr>
        <w:t>mulut</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dengan</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indeks</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plak</w:t>
      </w:r>
      <w:proofErr w:type="spellEnd"/>
    </w:p>
    <w:p w14:paraId="66FA5418" w14:textId="157C8B14" w:rsidR="00462384" w:rsidRPr="002762CA" w:rsidRDefault="00462384" w:rsidP="00462384">
      <w:pPr>
        <w:pStyle w:val="ListParagraph"/>
        <w:numPr>
          <w:ilvl w:val="7"/>
          <w:numId w:val="5"/>
        </w:numPr>
        <w:spacing w:after="0" w:line="360" w:lineRule="auto"/>
        <w:ind w:left="1560" w:hanging="284"/>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Pengertian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p>
    <w:p w14:paraId="614AAC4F" w14:textId="39CF764E" w:rsidR="00640B0D" w:rsidRPr="002762CA" w:rsidRDefault="00640B0D" w:rsidP="00462384">
      <w:pPr>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Pengertian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adalah</w:t>
      </w:r>
      <w:proofErr w:type="spellEnd"/>
      <w:r w:rsidRPr="002762CA">
        <w:rPr>
          <w:rFonts w:ascii="Times New Roman" w:eastAsia="Times New Roman" w:hAnsi="Times New Roman" w:cs="Times New Roman"/>
          <w:sz w:val="24"/>
          <w:szCs w:val="24"/>
        </w:rPr>
        <w:t xml:space="preserve"> deposit </w:t>
      </w:r>
      <w:proofErr w:type="spellStart"/>
      <w:r w:rsidRPr="002762CA">
        <w:rPr>
          <w:rFonts w:ascii="Times New Roman" w:eastAsia="Times New Roman" w:hAnsi="Times New Roman" w:cs="Times New Roman"/>
          <w:sz w:val="24"/>
          <w:szCs w:val="24"/>
        </w:rPr>
        <w:t>lunak</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melekat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erat</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terdiri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atas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mikroorganisme</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berkembang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suatu</w:t>
      </w:r>
      <w:proofErr w:type="spellEnd"/>
      <w:r w:rsidRPr="002762CA">
        <w:rPr>
          <w:rFonts w:ascii="Times New Roman" w:eastAsia="Times New Roman" w:hAnsi="Times New Roman" w:cs="Times New Roman"/>
          <w:sz w:val="24"/>
          <w:szCs w:val="24"/>
        </w:rPr>
        <w:t xml:space="preserve"> matrix </w:t>
      </w:r>
      <w:proofErr w:type="spellStart"/>
      <w:r w:rsidRPr="002762CA">
        <w:rPr>
          <w:rFonts w:ascii="Times New Roman" w:eastAsia="Times New Roman" w:hAnsi="Times New Roman" w:cs="Times New Roman"/>
          <w:sz w:val="24"/>
          <w:szCs w:val="24"/>
        </w:rPr>
        <w:t>interseluler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jika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sesorang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melalaikan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kebersihan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dapat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melihat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digunakan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pewarnaan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larutan</w:t>
      </w:r>
      <w:proofErr w:type="spellEnd"/>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i/>
          <w:iCs/>
          <w:sz w:val="24"/>
          <w:szCs w:val="24"/>
        </w:rPr>
        <w:t>disclosing solution</w:t>
      </w:r>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Herijulianti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dkk</w:t>
      </w:r>
      <w:proofErr w:type="spellEnd"/>
      <w:r w:rsidRPr="002762CA">
        <w:rPr>
          <w:rFonts w:ascii="Times New Roman" w:eastAsia="Times New Roman" w:hAnsi="Times New Roman" w:cs="Times New Roman"/>
          <w:sz w:val="24"/>
          <w:szCs w:val="24"/>
        </w:rPr>
        <w:t>, 2009).</w:t>
      </w:r>
    </w:p>
    <w:p w14:paraId="4C8BD6C2" w14:textId="413EC65A" w:rsidR="00462384" w:rsidRPr="002762CA" w:rsidRDefault="00462384" w:rsidP="00462384">
      <w:pPr>
        <w:pStyle w:val="ListParagraph"/>
        <w:numPr>
          <w:ilvl w:val="7"/>
          <w:numId w:val="5"/>
        </w:numPr>
        <w:spacing w:after="0" w:line="360" w:lineRule="auto"/>
        <w:ind w:left="1560" w:hanging="284"/>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Mekanisme</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pembentukan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p>
    <w:p w14:paraId="2BA10123" w14:textId="525D626D" w:rsidR="00462384" w:rsidRPr="002762CA" w:rsidRDefault="00462384" w:rsidP="00462384">
      <w:pPr>
        <w:spacing w:after="0" w:line="360" w:lineRule="auto"/>
        <w:ind w:left="1560"/>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Proses </w:t>
      </w:r>
      <w:proofErr w:type="spellStart"/>
      <w:r w:rsidRPr="002762CA">
        <w:rPr>
          <w:rFonts w:ascii="Times New Roman" w:eastAsia="Times New Roman" w:hAnsi="Times New Roman" w:cs="Times New Roman"/>
          <w:sz w:val="24"/>
          <w:szCs w:val="24"/>
        </w:rPr>
        <w:t>pembentukan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diawali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i/>
          <w:iCs/>
          <w:sz w:val="24"/>
          <w:szCs w:val="24"/>
        </w:rPr>
        <w:t xml:space="preserve">acquired </w:t>
      </w:r>
      <w:proofErr w:type="spellStart"/>
      <w:r w:rsidRPr="002762CA">
        <w:rPr>
          <w:rFonts w:ascii="Times New Roman" w:eastAsia="Times New Roman" w:hAnsi="Times New Roman" w:cs="Times New Roman"/>
          <w:i/>
          <w:iCs/>
          <w:sz w:val="24"/>
          <w:szCs w:val="24"/>
        </w:rPr>
        <w:t>pelicle</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berwarna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transparan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selanjutnya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bakteri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menempel</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berproliferasi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sehingga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warna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lastRenderedPageBreak/>
        <w:t>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menjadi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agak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kekuningan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Pelikel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terdiri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glikoprotein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diendapkan</w:t>
      </w:r>
      <w:proofErr w:type="spellEnd"/>
      <w:r w:rsidRPr="002762CA">
        <w:rPr>
          <w:rFonts w:ascii="Times New Roman" w:eastAsia="Times New Roman" w:hAnsi="Times New Roman" w:cs="Times New Roman"/>
          <w:sz w:val="24"/>
          <w:szCs w:val="24"/>
        </w:rPr>
        <w:t xml:space="preserve"> oleh saliva yang </w:t>
      </w:r>
      <w:proofErr w:type="spellStart"/>
      <w:r w:rsidRPr="002762CA">
        <w:rPr>
          <w:rFonts w:ascii="Times New Roman" w:eastAsia="Times New Roman" w:hAnsi="Times New Roman" w:cs="Times New Roman"/>
          <w:sz w:val="24"/>
          <w:szCs w:val="24"/>
        </w:rPr>
        <w:t>terbentuk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setelah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seseorang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melakukan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penyikatan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Adanya </w:t>
      </w:r>
      <w:proofErr w:type="spellStart"/>
      <w:r w:rsidRPr="002762CA">
        <w:rPr>
          <w:rFonts w:ascii="Times New Roman" w:eastAsia="Times New Roman" w:hAnsi="Times New Roman" w:cs="Times New Roman"/>
          <w:sz w:val="24"/>
          <w:szCs w:val="24"/>
        </w:rPr>
        <w:t>perkembangbiakan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bakteri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menjadikan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lapisan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tersebut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semakin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menebal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karena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hasil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metabolisme</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adhesi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berbagai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macam</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bakteri</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luar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tersebut</w:t>
      </w:r>
      <w:proofErr w:type="spellEnd"/>
      <w:r w:rsidRPr="002762CA">
        <w:rPr>
          <w:rFonts w:ascii="Times New Roman" w:eastAsia="Times New Roman" w:hAnsi="Times New Roman" w:cs="Times New Roman"/>
          <w:sz w:val="24"/>
          <w:szCs w:val="24"/>
        </w:rPr>
        <w:t xml:space="preserve"> (Putri </w:t>
      </w:r>
      <w:proofErr w:type="spellStart"/>
      <w:r w:rsidRPr="002762CA">
        <w:rPr>
          <w:rFonts w:ascii="Times New Roman" w:eastAsia="Times New Roman" w:hAnsi="Times New Roman" w:cs="Times New Roman"/>
          <w:sz w:val="24"/>
          <w:szCs w:val="24"/>
        </w:rPr>
        <w:t>dkk</w:t>
      </w:r>
      <w:proofErr w:type="spellEnd"/>
      <w:r w:rsidRPr="002762CA">
        <w:rPr>
          <w:rFonts w:ascii="Times New Roman" w:eastAsia="Times New Roman" w:hAnsi="Times New Roman" w:cs="Times New Roman"/>
          <w:sz w:val="24"/>
          <w:szCs w:val="24"/>
        </w:rPr>
        <w:t>., 2012).</w:t>
      </w:r>
    </w:p>
    <w:p w14:paraId="50B5477C" w14:textId="77777777" w:rsidR="00462384" w:rsidRPr="002762CA" w:rsidRDefault="00462384" w:rsidP="00462384">
      <w:pPr>
        <w:pStyle w:val="ListParagraph"/>
        <w:numPr>
          <w:ilvl w:val="7"/>
          <w:numId w:val="5"/>
        </w:numPr>
        <w:spacing w:after="0" w:line="360" w:lineRule="auto"/>
        <w:ind w:left="1560" w:hanging="284"/>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Metode </w:t>
      </w:r>
      <w:proofErr w:type="spellStart"/>
      <w:r w:rsidRPr="002762CA">
        <w:rPr>
          <w:rFonts w:ascii="Times New Roman" w:eastAsia="Times New Roman" w:hAnsi="Times New Roman" w:cs="Times New Roman"/>
          <w:sz w:val="24"/>
          <w:szCs w:val="24"/>
        </w:rPr>
        <w:t>pengukuran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p>
    <w:p w14:paraId="2D3FC8CD" w14:textId="7F4A4248" w:rsidR="008C0AA7" w:rsidRPr="002762CA" w:rsidRDefault="00462384" w:rsidP="008C0AA7">
      <w:pPr>
        <w:pStyle w:val="ListParagraph"/>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dapat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melakukan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pengukuran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berbagia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cara</w:t>
      </w:r>
      <w:proofErr w:type="spellEnd"/>
      <w:r w:rsidRPr="002762CA">
        <w:rPr>
          <w:rFonts w:ascii="Times New Roman" w:eastAsia="Times New Roman" w:hAnsi="Times New Roman" w:cs="Times New Roman"/>
          <w:sz w:val="24"/>
          <w:szCs w:val="24"/>
        </w:rPr>
        <w:t xml:space="preserve">. </w:t>
      </w:r>
      <w:r w:rsidR="00640B0D" w:rsidRPr="002762CA">
        <w:rPr>
          <w:rFonts w:ascii="Times New Roman" w:eastAsia="Times New Roman" w:hAnsi="Times New Roman" w:cs="Times New Roman"/>
          <w:sz w:val="24"/>
          <w:szCs w:val="24"/>
        </w:rPr>
        <w:t xml:space="preserve">Salah </w:t>
      </w:r>
      <w:proofErr w:type="spellStart"/>
      <w:r w:rsidR="00640B0D" w:rsidRPr="002762CA">
        <w:rPr>
          <w:rFonts w:ascii="Times New Roman" w:eastAsia="Times New Roman" w:hAnsi="Times New Roman" w:cs="Times New Roman"/>
          <w:sz w:val="24"/>
          <w:szCs w:val="24"/>
        </w:rPr>
        <w:t>satu</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metoda</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untuk</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mengukur</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plak</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dengan</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menggunakan</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indeks</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plak</w:t>
      </w:r>
      <w:proofErr w:type="spellEnd"/>
      <w:r w:rsidR="00640B0D" w:rsidRPr="002762CA">
        <w:rPr>
          <w:rFonts w:ascii="Times New Roman" w:eastAsia="Times New Roman" w:hAnsi="Times New Roman" w:cs="Times New Roman"/>
          <w:sz w:val="24"/>
          <w:szCs w:val="24"/>
        </w:rPr>
        <w:t xml:space="preserve"> </w:t>
      </w:r>
      <w:proofErr w:type="spellStart"/>
      <w:r w:rsidR="00640B0D" w:rsidRPr="002762CA">
        <w:rPr>
          <w:rFonts w:ascii="Times New Roman" w:eastAsia="Times New Roman" w:hAnsi="Times New Roman" w:cs="Times New Roman"/>
          <w:sz w:val="24"/>
          <w:szCs w:val="24"/>
        </w:rPr>
        <w:t>O’leary</w:t>
      </w:r>
      <w:proofErr w:type="spellEnd"/>
      <w:r w:rsidR="00640B0D"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O’leary</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berpendapat</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bahwa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sistem</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pemeriksaan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telah</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dikembangkan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untuk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mencatat</w:t>
      </w:r>
      <w:proofErr w:type="spellEnd"/>
      <w:r w:rsidR="008C0AA7" w:rsidRPr="002762CA">
        <w:rPr>
          <w:rFonts w:ascii="Times New Roman" w:eastAsia="Times New Roman" w:hAnsi="Times New Roman" w:cs="Times New Roman"/>
          <w:sz w:val="24"/>
          <w:szCs w:val="24"/>
        </w:rPr>
        <w:t xml:space="preserve"> status </w:t>
      </w:r>
      <w:proofErr w:type="spellStart"/>
      <w:r w:rsidR="008C0AA7" w:rsidRPr="002762CA">
        <w:rPr>
          <w:rFonts w:ascii="Times New Roman" w:eastAsia="Times New Roman" w:hAnsi="Times New Roman" w:cs="Times New Roman"/>
          <w:sz w:val="24"/>
          <w:szCs w:val="24"/>
        </w:rPr>
        <w:t>kebersihan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mulut</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seseorang</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Kebanyakan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sistem</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menggunakan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gigi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terpilih</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atau</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skor</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tertinggi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untuk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sekelompok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gigi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dalam</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suatu</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segmen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sebagai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dasar</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skornya</w:t>
      </w:r>
      <w:proofErr w:type="spellEnd"/>
      <w:r w:rsidR="008C0AA7" w:rsidRPr="002762CA">
        <w:rPr>
          <w:rFonts w:ascii="Times New Roman" w:eastAsia="Times New Roman" w:hAnsi="Times New Roman" w:cs="Times New Roman"/>
          <w:sz w:val="24"/>
          <w:szCs w:val="24"/>
        </w:rPr>
        <w:t xml:space="preserve">. Ketika </w:t>
      </w:r>
      <w:proofErr w:type="spellStart"/>
      <w:r w:rsidR="008C0AA7" w:rsidRPr="002762CA">
        <w:rPr>
          <w:rFonts w:ascii="Times New Roman" w:eastAsia="Times New Roman" w:hAnsi="Times New Roman" w:cs="Times New Roman"/>
          <w:sz w:val="24"/>
          <w:szCs w:val="24"/>
        </w:rPr>
        <w:t>digunakan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untuk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studi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epidemiologi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atau</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untuk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mengevaluasi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hasil</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pengobatan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dalam</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kelompok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studi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metode</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ini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menghasilkan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informasi</w:t>
      </w:r>
      <w:proofErr w:type="spellEnd"/>
      <w:r w:rsidR="008C0AA7" w:rsidRPr="002762CA">
        <w:rPr>
          <w:rFonts w:ascii="Times New Roman" w:eastAsia="Times New Roman" w:hAnsi="Times New Roman" w:cs="Times New Roman"/>
          <w:sz w:val="24"/>
          <w:szCs w:val="24"/>
        </w:rPr>
        <w:t xml:space="preserve"> yang </w:t>
      </w:r>
      <w:proofErr w:type="spellStart"/>
      <w:r w:rsidR="008C0AA7" w:rsidRPr="002762CA">
        <w:rPr>
          <w:rFonts w:ascii="Times New Roman" w:eastAsia="Times New Roman" w:hAnsi="Times New Roman" w:cs="Times New Roman"/>
          <w:sz w:val="24"/>
          <w:szCs w:val="24"/>
        </w:rPr>
        <w:t>berguna</w:t>
      </w:r>
      <w:proofErr w:type="spellEnd"/>
      <w:r w:rsidR="008C0AA7" w:rsidRPr="002762CA">
        <w:rPr>
          <w:rFonts w:ascii="Times New Roman" w:eastAsia="Times New Roman" w:hAnsi="Times New Roman" w:cs="Times New Roman"/>
          <w:sz w:val="24"/>
          <w:szCs w:val="24"/>
        </w:rPr>
        <w:t xml:space="preserve">. Skor </w:t>
      </w:r>
      <w:proofErr w:type="spellStart"/>
      <w:r w:rsidR="008C0AA7" w:rsidRPr="002762CA">
        <w:rPr>
          <w:rFonts w:ascii="Times New Roman" w:eastAsia="Times New Roman" w:hAnsi="Times New Roman" w:cs="Times New Roman"/>
          <w:sz w:val="24"/>
          <w:szCs w:val="24"/>
        </w:rPr>
        <w:t>numerik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bagaimanapun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adalah</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nilai</w:t>
      </w:r>
      <w:proofErr w:type="spellEnd"/>
      <w:r w:rsidR="008C0AA7" w:rsidRPr="002762CA">
        <w:rPr>
          <w:rFonts w:ascii="Times New Roman" w:eastAsia="Times New Roman" w:hAnsi="Times New Roman" w:cs="Times New Roman"/>
          <w:sz w:val="24"/>
          <w:szCs w:val="24"/>
        </w:rPr>
        <w:t xml:space="preserve"> yang </w:t>
      </w:r>
      <w:proofErr w:type="spellStart"/>
      <w:r w:rsidR="008C0AA7" w:rsidRPr="002762CA">
        <w:rPr>
          <w:rFonts w:ascii="Times New Roman" w:eastAsia="Times New Roman" w:hAnsi="Times New Roman" w:cs="Times New Roman"/>
          <w:sz w:val="24"/>
          <w:szCs w:val="24"/>
        </w:rPr>
        <w:t>terbatas</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bagi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dokter</w:t>
      </w:r>
      <w:proofErr w:type="spellEnd"/>
      <w:r w:rsidR="008C0AA7" w:rsidRPr="002762CA">
        <w:rPr>
          <w:rFonts w:ascii="Times New Roman" w:eastAsia="Times New Roman" w:hAnsi="Times New Roman" w:cs="Times New Roman"/>
          <w:sz w:val="24"/>
          <w:szCs w:val="24"/>
        </w:rPr>
        <w:t xml:space="preserve"> yang </w:t>
      </w:r>
      <w:proofErr w:type="spellStart"/>
      <w:r w:rsidR="008C0AA7" w:rsidRPr="002762CA">
        <w:rPr>
          <w:rFonts w:ascii="Times New Roman" w:eastAsia="Times New Roman" w:hAnsi="Times New Roman" w:cs="Times New Roman"/>
          <w:sz w:val="24"/>
          <w:szCs w:val="24"/>
        </w:rPr>
        <w:t>merawat</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pasien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secara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individu</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Ia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prihatin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dengan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lokasi</w:t>
      </w:r>
      <w:proofErr w:type="spellEnd"/>
      <w:r w:rsidR="008C0AA7" w:rsidRPr="002762CA">
        <w:rPr>
          <w:rFonts w:ascii="Times New Roman" w:eastAsia="Times New Roman" w:hAnsi="Times New Roman" w:cs="Times New Roman"/>
          <w:sz w:val="24"/>
          <w:szCs w:val="24"/>
        </w:rPr>
        <w:t xml:space="preserve"> di mana </w:t>
      </w:r>
      <w:proofErr w:type="spellStart"/>
      <w:r w:rsidR="008C0AA7" w:rsidRPr="002762CA">
        <w:rPr>
          <w:rFonts w:ascii="Times New Roman" w:eastAsia="Times New Roman" w:hAnsi="Times New Roman" w:cs="Times New Roman"/>
          <w:sz w:val="24"/>
          <w:szCs w:val="24"/>
        </w:rPr>
        <w:t>plak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menumpuk</w:t>
      </w:r>
      <w:proofErr w:type="spellEnd"/>
      <w:r w:rsidR="008C0AA7" w:rsidRPr="002762CA">
        <w:rPr>
          <w:rFonts w:ascii="Times New Roman" w:eastAsia="Times New Roman" w:hAnsi="Times New Roman" w:cs="Times New Roman"/>
          <w:sz w:val="24"/>
          <w:szCs w:val="24"/>
        </w:rPr>
        <w:t xml:space="preserve"> dan </w:t>
      </w:r>
      <w:proofErr w:type="spellStart"/>
      <w:r w:rsidR="008C0AA7" w:rsidRPr="002762CA">
        <w:rPr>
          <w:rFonts w:ascii="Times New Roman" w:eastAsia="Times New Roman" w:hAnsi="Times New Roman" w:cs="Times New Roman"/>
          <w:sz w:val="24"/>
          <w:szCs w:val="24"/>
        </w:rPr>
        <w:t>kemajuan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pasien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dalam</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mempelajari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cara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membersihkan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permukaan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tersebut</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secara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efektif</w:t>
      </w:r>
      <w:proofErr w:type="spellEnd"/>
      <w:r w:rsidR="008C0AA7" w:rsidRPr="002762CA">
        <w:rPr>
          <w:rFonts w:ascii="Times New Roman" w:eastAsia="Times New Roman" w:hAnsi="Times New Roman" w:cs="Times New Roman"/>
          <w:sz w:val="24"/>
          <w:szCs w:val="24"/>
        </w:rPr>
        <w:t xml:space="preserve">. Metode </w:t>
      </w:r>
      <w:proofErr w:type="spellStart"/>
      <w:r w:rsidR="008C0AA7" w:rsidRPr="002762CA">
        <w:rPr>
          <w:rFonts w:ascii="Times New Roman" w:eastAsia="Times New Roman" w:hAnsi="Times New Roman" w:cs="Times New Roman"/>
          <w:sz w:val="24"/>
          <w:szCs w:val="24"/>
        </w:rPr>
        <w:t>ini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diciptakan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sebagai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metode</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sederhana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untuk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mencatat</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keberadaan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plak</w:t>
      </w:r>
      <w:proofErr w:type="spellEnd"/>
      <w:r w:rsidR="008C0AA7" w:rsidRPr="002762CA">
        <w:rPr>
          <w:rFonts w:ascii="Times New Roman" w:eastAsia="Times New Roman" w:hAnsi="Times New Roman" w:cs="Times New Roman"/>
          <w:sz w:val="24"/>
          <w:szCs w:val="24"/>
        </w:rPr>
        <w:t xml:space="preserve"> pada </w:t>
      </w:r>
      <w:proofErr w:type="spellStart"/>
      <w:r w:rsidR="008C0AA7" w:rsidRPr="002762CA">
        <w:rPr>
          <w:rFonts w:ascii="Times New Roman" w:eastAsia="Times New Roman" w:hAnsi="Times New Roman" w:cs="Times New Roman"/>
          <w:sz w:val="24"/>
          <w:szCs w:val="24"/>
        </w:rPr>
        <w:t>permukaan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gigi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secra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individu</w:t>
      </w:r>
      <w:proofErr w:type="spellEnd"/>
      <w:r w:rsidR="008C0AA7" w:rsidRPr="002762CA">
        <w:rPr>
          <w:rFonts w:ascii="Times New Roman" w:eastAsia="Times New Roman" w:hAnsi="Times New Roman" w:cs="Times New Roman"/>
          <w:sz w:val="24"/>
          <w:szCs w:val="24"/>
        </w:rPr>
        <w:t xml:space="preserve"> (mesial, distal, </w:t>
      </w:r>
      <w:r w:rsidR="008A130B" w:rsidRPr="002762CA">
        <w:rPr>
          <w:rFonts w:ascii="Times New Roman" w:eastAsia="Times New Roman" w:hAnsi="Times New Roman" w:cs="Times New Roman"/>
          <w:sz w:val="24"/>
          <w:szCs w:val="24"/>
        </w:rPr>
        <w:t>labial/</w:t>
      </w:r>
      <w:proofErr w:type="spellStart"/>
      <w:r w:rsidR="008A130B" w:rsidRPr="002762CA">
        <w:rPr>
          <w:rFonts w:ascii="Times New Roman" w:eastAsia="Times New Roman" w:hAnsi="Times New Roman" w:cs="Times New Roman"/>
          <w:sz w:val="24"/>
          <w:szCs w:val="24"/>
        </w:rPr>
        <w:t>bukal</w:t>
      </w:r>
      <w:proofErr w:type="spellEnd"/>
      <w:r w:rsidR="008C0AA7" w:rsidRPr="002762CA">
        <w:rPr>
          <w:rFonts w:ascii="Times New Roman" w:eastAsia="Times New Roman" w:hAnsi="Times New Roman" w:cs="Times New Roman"/>
          <w:sz w:val="24"/>
          <w:szCs w:val="24"/>
        </w:rPr>
        <w:t>, lingual</w:t>
      </w:r>
      <w:r w:rsidR="008A130B" w:rsidRPr="002762CA">
        <w:rPr>
          <w:rFonts w:ascii="Times New Roman" w:eastAsia="Times New Roman" w:hAnsi="Times New Roman" w:cs="Times New Roman"/>
          <w:sz w:val="24"/>
          <w:szCs w:val="24"/>
        </w:rPr>
        <w:t>/palatal</w:t>
      </w:r>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Bentuknya</w:t>
      </w:r>
      <w:proofErr w:type="spellEnd"/>
      <w:r w:rsidR="008C0AA7" w:rsidRPr="002762CA">
        <w:rPr>
          <w:rFonts w:ascii="Times New Roman" w:eastAsia="Times New Roman" w:hAnsi="Times New Roman" w:cs="Times New Roman"/>
          <w:sz w:val="24"/>
          <w:szCs w:val="24"/>
        </w:rPr>
        <w:t xml:space="preserve"> juga </w:t>
      </w:r>
      <w:proofErr w:type="spellStart"/>
      <w:r w:rsidR="008C0AA7" w:rsidRPr="002762CA">
        <w:rPr>
          <w:rFonts w:ascii="Times New Roman" w:eastAsia="Times New Roman" w:hAnsi="Times New Roman" w:cs="Times New Roman"/>
          <w:sz w:val="24"/>
          <w:szCs w:val="24"/>
        </w:rPr>
        <w:t>memungkinkan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pasien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untuk</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memvisualisasikan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kemajuannya</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sendiri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dalam</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mempelajari</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pengendalian</w:t>
      </w:r>
      <w:proofErr w:type="spellEnd"/>
      <w:r w:rsidR="008C0AA7"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plak</w:t>
      </w:r>
      <w:proofErr w:type="spellEnd"/>
      <w:r w:rsidR="008C0AA7" w:rsidRPr="002762CA">
        <w:rPr>
          <w:rFonts w:ascii="Times New Roman" w:eastAsia="Times New Roman" w:hAnsi="Times New Roman" w:cs="Times New Roman"/>
          <w:sz w:val="24"/>
          <w:szCs w:val="24"/>
        </w:rPr>
        <w:t xml:space="preserve">. </w:t>
      </w:r>
    </w:p>
    <w:p w14:paraId="7E26038D" w14:textId="157CDD45" w:rsidR="008C0AA7" w:rsidRPr="002762CA" w:rsidRDefault="008C0AA7" w:rsidP="008C0AA7">
      <w:pPr>
        <w:pStyle w:val="ListParagraph"/>
        <w:spacing w:after="0" w:line="360" w:lineRule="auto"/>
        <w:ind w:left="1560"/>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Langkah-</w:t>
      </w:r>
      <w:proofErr w:type="spellStart"/>
      <w:r w:rsidRPr="002762CA">
        <w:rPr>
          <w:rFonts w:ascii="Times New Roman" w:eastAsia="Times New Roman" w:hAnsi="Times New Roman" w:cs="Times New Roman"/>
          <w:sz w:val="24"/>
          <w:szCs w:val="24"/>
        </w:rPr>
        <w:t>langkahnya</w:t>
      </w:r>
      <w:proofErr w:type="spellEnd"/>
      <w:r w:rsidRPr="002762CA">
        <w:rPr>
          <w:rFonts w:ascii="Times New Roman" w:eastAsia="Times New Roman" w:hAnsi="Times New Roman" w:cs="Times New Roman"/>
          <w:sz w:val="24"/>
          <w:szCs w:val="24"/>
        </w:rPr>
        <w:t>:</w:t>
      </w:r>
    </w:p>
    <w:p w14:paraId="1817099F" w14:textId="77777777" w:rsidR="008C0AA7" w:rsidRPr="002762CA" w:rsidRDefault="008C0AA7" w:rsidP="008C0AA7">
      <w:pPr>
        <w:pStyle w:val="ListParagraph"/>
        <w:numPr>
          <w:ilvl w:val="0"/>
          <w:numId w:val="67"/>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dapat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melihat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perlu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digunakan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larutan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seperti</w:t>
      </w:r>
      <w:proofErr w:type="spellEnd"/>
      <w:r w:rsidRPr="002762CA">
        <w:rPr>
          <w:rFonts w:ascii="Times New Roman" w:eastAsia="Times New Roman" w:hAnsi="Times New Roman" w:cs="Times New Roman"/>
          <w:sz w:val="24"/>
          <w:szCs w:val="24"/>
        </w:rPr>
        <w:t xml:space="preserve"> Bismarck Brown yang </w:t>
      </w:r>
      <w:proofErr w:type="spellStart"/>
      <w:r w:rsidRPr="002762CA">
        <w:rPr>
          <w:rFonts w:ascii="Times New Roman" w:eastAsia="Times New Roman" w:hAnsi="Times New Roman" w:cs="Times New Roman"/>
          <w:sz w:val="24"/>
          <w:szCs w:val="24"/>
        </w:rPr>
        <w:t>dioleskan</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terbuka</w:t>
      </w:r>
      <w:proofErr w:type="spellEnd"/>
      <w:r w:rsidRPr="002762CA">
        <w:rPr>
          <w:rFonts w:ascii="Times New Roman" w:eastAsia="Times New Roman" w:hAnsi="Times New Roman" w:cs="Times New Roman"/>
          <w:sz w:val="24"/>
          <w:szCs w:val="24"/>
        </w:rPr>
        <w:t xml:space="preserve">. </w:t>
      </w:r>
    </w:p>
    <w:p w14:paraId="7B4DFC4A" w14:textId="77777777" w:rsidR="008C0AA7" w:rsidRPr="002762CA" w:rsidRDefault="008C0AA7" w:rsidP="008C0AA7">
      <w:pPr>
        <w:pStyle w:val="ListParagraph"/>
        <w:numPr>
          <w:ilvl w:val="0"/>
          <w:numId w:val="67"/>
        </w:numPr>
        <w:spacing w:after="0" w:line="360" w:lineRule="auto"/>
        <w:ind w:left="1843" w:hanging="283"/>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Gigi pada </w:t>
      </w:r>
      <w:proofErr w:type="spellStart"/>
      <w:r w:rsidRPr="002762CA">
        <w:rPr>
          <w:rFonts w:ascii="Times New Roman" w:eastAsia="Times New Roman" w:hAnsi="Times New Roman" w:cs="Times New Roman"/>
          <w:sz w:val="24"/>
          <w:szCs w:val="24"/>
        </w:rPr>
        <w:t>pasien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dibilas</w:t>
      </w:r>
      <w:proofErr w:type="spellEnd"/>
      <w:r w:rsidRPr="002762CA">
        <w:rPr>
          <w:rFonts w:ascii="Times New Roman" w:eastAsia="Times New Roman" w:hAnsi="Times New Roman" w:cs="Times New Roman"/>
          <w:sz w:val="24"/>
          <w:szCs w:val="24"/>
        </w:rPr>
        <w:t xml:space="preserve">, operator </w:t>
      </w:r>
      <w:proofErr w:type="spellStart"/>
      <w:r w:rsidRPr="002762CA">
        <w:rPr>
          <w:rFonts w:ascii="Times New Roman" w:eastAsia="Times New Roman" w:hAnsi="Times New Roman" w:cs="Times New Roman"/>
          <w:sz w:val="24"/>
          <w:szCs w:val="24"/>
        </w:rPr>
        <w:t>menggunakan</w:t>
      </w:r>
      <w:proofErr w:type="spellEnd"/>
      <w:r w:rsidRPr="002762CA">
        <w:rPr>
          <w:rFonts w:ascii="Times New Roman" w:eastAsia="Times New Roman" w:hAnsi="Times New Roman" w:cs="Times New Roman"/>
          <w:sz w:val="24"/>
          <w:szCs w:val="24"/>
        </w:rPr>
        <w:t xml:space="preserve"> explorer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ujung</w:t>
      </w:r>
      <w:proofErr w:type="spellEnd"/>
      <w:r w:rsidRPr="002762CA">
        <w:rPr>
          <w:rFonts w:ascii="Times New Roman" w:eastAsia="Times New Roman" w:hAnsi="Times New Roman" w:cs="Times New Roman"/>
          <w:sz w:val="24"/>
          <w:szCs w:val="24"/>
        </w:rPr>
        <w:t xml:space="preserve"> probe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memeriksa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setiap</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terkena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lastRenderedPageBreak/>
        <w:t>noda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mencari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akumulasi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lunak</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dentogingival</w:t>
      </w:r>
      <w:proofErr w:type="spellEnd"/>
      <w:r w:rsidRPr="002762CA">
        <w:rPr>
          <w:rFonts w:ascii="Times New Roman" w:eastAsia="Times New Roman" w:hAnsi="Times New Roman" w:cs="Times New Roman"/>
          <w:sz w:val="24"/>
          <w:szCs w:val="24"/>
        </w:rPr>
        <w:t xml:space="preserve"> Junction. </w:t>
      </w:r>
    </w:p>
    <w:p w14:paraId="6A50F977" w14:textId="505BDA77" w:rsidR="008C0AA7" w:rsidRPr="002762CA" w:rsidRDefault="008C0AA7" w:rsidP="008C0AA7">
      <w:pPr>
        <w:pStyle w:val="ListParagraph"/>
        <w:numPr>
          <w:ilvl w:val="0"/>
          <w:numId w:val="67"/>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ditemukan</w:t>
      </w:r>
      <w:proofErr w:type="spellEnd"/>
      <w:r w:rsidR="008A130B" w:rsidRPr="002762CA">
        <w:rPr>
          <w:rFonts w:ascii="Times New Roman" w:eastAsia="Times New Roman" w:hAnsi="Times New Roman" w:cs="Times New Roman"/>
          <w:sz w:val="24"/>
          <w:szCs w:val="24"/>
        </w:rPr>
        <w:t xml:space="preserve"> </w:t>
      </w:r>
      <w:proofErr w:type="spellStart"/>
      <w:r w:rsidR="008A130B" w:rsidRPr="002762CA">
        <w:rPr>
          <w:rFonts w:ascii="Times New Roman" w:eastAsia="Times New Roman" w:hAnsi="Times New Roman" w:cs="Times New Roman"/>
          <w:sz w:val="24"/>
          <w:szCs w:val="24"/>
        </w:rPr>
        <w:t>adanya</w:t>
      </w:r>
      <w:proofErr w:type="spellEnd"/>
      <w:r w:rsidR="008A130B" w:rsidRPr="002762CA">
        <w:rPr>
          <w:rFonts w:ascii="Times New Roman" w:eastAsia="Times New Roman" w:hAnsi="Times New Roman" w:cs="Times New Roman"/>
          <w:sz w:val="24"/>
          <w:szCs w:val="24"/>
        </w:rPr>
        <w:t xml:space="preserve"> </w:t>
      </w:r>
      <w:proofErr w:type="spellStart"/>
      <w:r w:rsidR="008A130B" w:rsidRPr="002762CA">
        <w:rPr>
          <w:rFonts w:ascii="Times New Roman" w:eastAsia="Times New Roman" w:hAnsi="Times New Roman" w:cs="Times New Roman"/>
          <w:sz w:val="24"/>
          <w:szCs w:val="24"/>
        </w:rPr>
        <w:t>plak</w:t>
      </w:r>
      <w:proofErr w:type="spellEnd"/>
      <w:r w:rsidR="008A130B" w:rsidRPr="002762CA">
        <w:rPr>
          <w:rFonts w:ascii="Times New Roman" w:eastAsia="Times New Roman" w:hAnsi="Times New Roman" w:cs="Times New Roman"/>
          <w:sz w:val="24"/>
          <w:szCs w:val="24"/>
        </w:rPr>
        <w:t xml:space="preserve"> pada </w:t>
      </w:r>
      <w:proofErr w:type="spellStart"/>
      <w:r w:rsidR="008A130B" w:rsidRPr="002762CA">
        <w:rPr>
          <w:rFonts w:ascii="Times New Roman" w:eastAsia="Times New Roman" w:hAnsi="Times New Roman" w:cs="Times New Roman"/>
          <w:sz w:val="24"/>
          <w:szCs w:val="24"/>
        </w:rPr>
        <w:t>permukaan</w:t>
      </w:r>
      <w:proofErr w:type="spellEnd"/>
      <w:r w:rsidR="008A130B" w:rsidRPr="002762CA">
        <w:rPr>
          <w:rFonts w:ascii="Times New Roman" w:eastAsia="Times New Roman" w:hAnsi="Times New Roman" w:cs="Times New Roman"/>
          <w:sz w:val="24"/>
          <w:szCs w:val="24"/>
        </w:rPr>
        <w:t xml:space="preserve"> mesial, distal, labial/</w:t>
      </w:r>
      <w:proofErr w:type="spellStart"/>
      <w:r w:rsidR="008A130B" w:rsidRPr="002762CA">
        <w:rPr>
          <w:rFonts w:ascii="Times New Roman" w:eastAsia="Times New Roman" w:hAnsi="Times New Roman" w:cs="Times New Roman"/>
          <w:sz w:val="24"/>
          <w:szCs w:val="24"/>
        </w:rPr>
        <w:t>bukal</w:t>
      </w:r>
      <w:proofErr w:type="spellEnd"/>
      <w:r w:rsidR="008A130B" w:rsidRPr="002762CA">
        <w:rPr>
          <w:rFonts w:ascii="Times New Roman" w:eastAsia="Times New Roman" w:hAnsi="Times New Roman" w:cs="Times New Roman"/>
          <w:sz w:val="24"/>
          <w:szCs w:val="24"/>
        </w:rPr>
        <w:t>, lingual/palatal</w:t>
      </w:r>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dicatat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memberi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tanda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hubung</w:t>
      </w:r>
      <w:proofErr w:type="spellEnd"/>
      <w:r w:rsidR="008A130B"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tempat</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sesuai</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formulir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pencatatan</w:t>
      </w:r>
      <w:proofErr w:type="spellEnd"/>
      <w:r w:rsidRPr="002762CA">
        <w:rPr>
          <w:rFonts w:ascii="Times New Roman" w:eastAsia="Times New Roman" w:hAnsi="Times New Roman" w:cs="Times New Roman"/>
          <w:sz w:val="24"/>
          <w:szCs w:val="24"/>
        </w:rPr>
        <w:t xml:space="preserve">. </w:t>
      </w:r>
    </w:p>
    <w:p w14:paraId="0F7FEB35" w14:textId="77777777" w:rsidR="008C0AA7" w:rsidRPr="002762CA" w:rsidRDefault="008C0AA7" w:rsidP="008C0AA7">
      <w:pPr>
        <w:pStyle w:val="ListParagraph"/>
        <w:numPr>
          <w:ilvl w:val="0"/>
          <w:numId w:val="67"/>
        </w:numPr>
        <w:spacing w:after="0" w:line="360" w:lineRule="auto"/>
        <w:ind w:left="1843" w:hanging="283"/>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mempunyai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akumulasi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lunak</w:t>
      </w:r>
      <w:proofErr w:type="spellEnd"/>
      <w:r w:rsidRPr="002762CA">
        <w:rPr>
          <w:rFonts w:ascii="Times New Roman" w:eastAsia="Times New Roman" w:hAnsi="Times New Roman" w:cs="Times New Roman"/>
          <w:sz w:val="24"/>
          <w:szCs w:val="24"/>
        </w:rPr>
        <w:t xml:space="preserve"> di </w:t>
      </w:r>
      <w:proofErr w:type="spellStart"/>
      <w:r w:rsidRPr="002762CA">
        <w:rPr>
          <w:rFonts w:ascii="Times New Roman" w:eastAsia="Times New Roman" w:hAnsi="Times New Roman" w:cs="Times New Roman"/>
          <w:sz w:val="24"/>
          <w:szCs w:val="24"/>
        </w:rPr>
        <w:t>luar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dentogingiva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dicatat</w:t>
      </w:r>
      <w:proofErr w:type="spellEnd"/>
      <w:r w:rsidRPr="002762CA">
        <w:rPr>
          <w:rFonts w:ascii="Times New Roman" w:eastAsia="Times New Roman" w:hAnsi="Times New Roman" w:cs="Times New Roman"/>
          <w:sz w:val="24"/>
          <w:szCs w:val="24"/>
        </w:rPr>
        <w:t xml:space="preserve">. </w:t>
      </w:r>
    </w:p>
    <w:p w14:paraId="59458698" w14:textId="5A1C440E" w:rsidR="00735E89" w:rsidRPr="002762CA" w:rsidRDefault="00735E89" w:rsidP="00735E89">
      <w:pPr>
        <w:pStyle w:val="ListParagraph"/>
        <w:spacing w:after="0" w:line="360" w:lineRule="auto"/>
        <w:ind w:left="1560"/>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Setelah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semua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diperiksa</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dinilai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indeks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dapat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diperoleh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membagi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jumlah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mengandung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jumlah</w:t>
      </w:r>
      <w:proofErr w:type="spellEnd"/>
      <w:r w:rsidRPr="002762CA">
        <w:rPr>
          <w:rFonts w:ascii="Times New Roman" w:eastAsia="Times New Roman" w:hAnsi="Times New Roman" w:cs="Times New Roman"/>
          <w:sz w:val="24"/>
          <w:szCs w:val="24"/>
        </w:rPr>
        <w:t xml:space="preserve"> total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tersedia</w:t>
      </w:r>
      <w:proofErr w:type="spellEnd"/>
      <w:r w:rsidRPr="002762CA">
        <w:rPr>
          <w:rFonts w:ascii="Times New Roman" w:eastAsia="Times New Roman" w:hAnsi="Times New Roman" w:cs="Times New Roman"/>
          <w:sz w:val="24"/>
          <w:szCs w:val="24"/>
        </w:rPr>
        <w:t xml:space="preserve"> </w:t>
      </w:r>
      <w:r w:rsidRPr="002762CA">
        <w:rPr>
          <w:rFonts w:ascii="Times New Roman" w:eastAsia="Times New Roman" w:hAnsi="Times New Roman" w:cs="Times New Roman"/>
          <w:sz w:val="24"/>
          <w:szCs w:val="24"/>
        </w:rPr>
        <w:fldChar w:fldCharType="begin" w:fldLock="1"/>
      </w:r>
      <w:r w:rsidR="002762CA">
        <w:rPr>
          <w:rFonts w:ascii="Times New Roman" w:eastAsia="Times New Roman" w:hAnsi="Times New Roman" w:cs="Times New Roman"/>
          <w:sz w:val="24"/>
          <w:szCs w:val="24"/>
        </w:rPr>
        <w:instrText>ADDIN CSL_CITATION {"citationItems":[{"id":"ITEM-1","itemData":{"abstract":"A NUMBER OF examination systems have been developed to record the oral hygiene status of an individual. Most systems use either selected teeth or the highest score for a group of teeth within a segment as the basis for their scores. When used for epidemiological studies or for evaluating the results of treatment in a study FIGURE 1A. Plaque accumulations recorded at initial con-group these methods yield useful information. A nu-trol appointment. merical score. however. is of limited value for the clin-ician treating an individual patient. He is concerned with tient's progress in learning how to effectively clean these surfaces. The Plaque Control Record was developed to give the therapist, hygienist, or dental educator a simple method of recording the presence of plaque on individual tooth surfaces (mesial, distal, facial, lingual). The form also allows the patient to visualize his own progress in learning plaque control. This seems to have a motivating effect on patients. At the initial control appointment a suitable disclosing solution such as Bismarck Brown is painted on all exposed tooth surfaces. After the patient has rinsed, the operator, using an explorer or the tip of a probe, exam-FIGURE 1B. Plaque accumulations recorded at fifth session. ines each stained surface for soft accumulations at the dentogingival junction. when found, they are recorded the time of the third or fourth assessment, the number of by making a dash in the appropriate spaces on the surfaces with plaque accumulations is normally reduced record form. Those surfaces which have soft accumula-to the point that the procedure can be carried Out in tions not at the dentogingival junction are not recorded. three to minutes-Figure 1A shows a form filled out at the patient's first Seldom do you find a dentition completely free of appointment for leaning plaque control-No attempt is plaque. Our goal in teaching oral hygiene procedures is made to differentiate between varying mounts of plaque to reduce plaque accumulations until they are found on on the tooth surfaces. Scoring the extent of accumula-10% or less of the available tooth surfaces. The amount tions requires more deckion making, prolongs the Proof plaque found on these remaining surfaces is usually cedure and does not add appreciably to its clinical use-markedly reduced by this time. Surgical therapy is not fulness. After all teeth are examined and scored, an initiated until the patient reaches the approximate 10% index can b…","author":[{"dropping-particle":"","family":"O'leary","given":"Timothy J","non-dropping-particle":"","parse-names":false,"suffix":""},{"dropping-particle":"","family":"Drake","given":"Robert B","non-dropping-particle":"","parse-names":false,"suffix":""},{"dropping-particle":"","family":"Naylor","given":"James E","non-dropping-particle":"","parse-names":false,"suffix":""}],"container-title":"Jounal of Periodontology","id":"ITEM-1","issue":"1","issued":{"date-parts":[["1972"]]},"page":"38","title":"The Plaque Control Record PLAOUE CONTROL RECORD-PRESENT INDEX PLAQUE CONTROL RECORD the locations where plaque accumulates and in the pa","type":"article-journal","volume":"43"},"uris":["http://www.mendeley.com/documents/?uuid=5407f519-5e8a-442c-a60f-4d38f0ca1f15"]}],"mendeley":{"formattedCitation":"&lt;sup&gt;13&lt;/sup&gt;","plainTextFormattedCitation":"13","previouslyFormattedCitation":"&lt;sup&gt;13&lt;/sup&gt;"},"properties":{"noteIndex":0},"schema":"https://github.com/citation-style-language/schema/raw/master/csl-citation.json"}</w:instrText>
      </w:r>
      <w:r w:rsidRPr="002762CA">
        <w:rPr>
          <w:rFonts w:ascii="Times New Roman" w:eastAsia="Times New Roman" w:hAnsi="Times New Roman" w:cs="Times New Roman"/>
          <w:sz w:val="24"/>
          <w:szCs w:val="24"/>
        </w:rPr>
        <w:fldChar w:fldCharType="separate"/>
      </w:r>
      <w:r w:rsidR="002762CA" w:rsidRPr="002762CA">
        <w:rPr>
          <w:rFonts w:ascii="Times New Roman" w:eastAsia="Times New Roman" w:hAnsi="Times New Roman" w:cs="Times New Roman"/>
          <w:noProof/>
          <w:sz w:val="24"/>
          <w:szCs w:val="24"/>
          <w:vertAlign w:val="superscript"/>
        </w:rPr>
        <w:t>13</w:t>
      </w:r>
      <w:r w:rsidRPr="002762CA">
        <w:rPr>
          <w:rFonts w:ascii="Times New Roman" w:eastAsia="Times New Roman" w:hAnsi="Times New Roman" w:cs="Times New Roman"/>
          <w:sz w:val="24"/>
          <w:szCs w:val="24"/>
        </w:rPr>
        <w:fldChar w:fldCharType="end"/>
      </w:r>
      <w:r w:rsidRPr="002762CA">
        <w:rPr>
          <w:rFonts w:ascii="Times New Roman" w:eastAsia="Times New Roman" w:hAnsi="Times New Roman" w:cs="Times New Roman"/>
          <w:sz w:val="24"/>
          <w:szCs w:val="24"/>
        </w:rPr>
        <w:t>.</w:t>
      </w:r>
    </w:p>
    <w:p w14:paraId="354D87AC" w14:textId="2AA0B3A0" w:rsidR="00735E89" w:rsidRPr="002762CA" w:rsidRDefault="00735E89" w:rsidP="00735E89">
      <w:pPr>
        <w:pStyle w:val="ListParagraph"/>
        <w:spacing w:after="0" w:line="360" w:lineRule="auto"/>
        <w:ind w:left="1843"/>
        <w:jc w:val="both"/>
        <w:rPr>
          <w:rFonts w:ascii="Times New Roman" w:eastAsia="Times New Roman" w:hAnsi="Times New Roman" w:cs="Times New Roman"/>
          <w:sz w:val="24"/>
          <w:szCs w:val="24"/>
        </w:rPr>
      </w:pPr>
    </w:p>
    <w:p w14:paraId="766A0683" w14:textId="77777777" w:rsidR="008C0AA7" w:rsidRPr="002762CA" w:rsidRDefault="008C0AA7" w:rsidP="008C0AA7">
      <w:pPr>
        <w:pStyle w:val="ListParagraph"/>
        <w:spacing w:after="0" w:line="360" w:lineRule="auto"/>
        <w:ind w:left="1843"/>
        <w:jc w:val="both"/>
        <w:rPr>
          <w:rFonts w:ascii="Times New Roman" w:eastAsia="Times New Roman" w:hAnsi="Times New Roman" w:cs="Times New Roman"/>
          <w:sz w:val="24"/>
          <w:szCs w:val="24"/>
        </w:rPr>
      </w:pPr>
    </w:p>
    <w:p w14:paraId="28D448EF" w14:textId="084620D0" w:rsidR="008A130B" w:rsidRPr="002762CA" w:rsidRDefault="008A130B" w:rsidP="008A130B">
      <w:pPr>
        <w:pStyle w:val="ListParagraph"/>
        <w:spacing w:after="0" w:line="360" w:lineRule="auto"/>
        <w:ind w:left="1843"/>
        <w:jc w:val="center"/>
        <w:rPr>
          <w:rFonts w:ascii="Times New Roman" w:eastAsia="Times New Roman" w:hAnsi="Times New Roman" w:cs="Times New Roman"/>
          <w:sz w:val="24"/>
          <w:szCs w:val="24"/>
        </w:rPr>
      </w:pPr>
      <w:r w:rsidRPr="002762CA">
        <w:rPr>
          <w:rFonts w:ascii="Times New Roman" w:eastAsia="Times New Roman" w:hAnsi="Times New Roman" w:cs="Times New Roman"/>
          <w:noProof/>
          <w:sz w:val="24"/>
          <w:szCs w:val="24"/>
        </w:rPr>
        <w:drawing>
          <wp:inline distT="0" distB="0" distL="0" distR="0" wp14:anchorId="77918E2B" wp14:editId="7A9FC921">
            <wp:extent cx="3867863" cy="2152650"/>
            <wp:effectExtent l="0" t="0" r="0" b="0"/>
            <wp:docPr id="7765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8731" cy="2153133"/>
                    </a:xfrm>
                    <a:prstGeom prst="rect">
                      <a:avLst/>
                    </a:prstGeom>
                    <a:noFill/>
                    <a:ln>
                      <a:noFill/>
                    </a:ln>
                  </pic:spPr>
                </pic:pic>
              </a:graphicData>
            </a:graphic>
          </wp:inline>
        </w:drawing>
      </w:r>
    </w:p>
    <w:p w14:paraId="3F822255" w14:textId="2BE9F194" w:rsidR="008C0AA7" w:rsidRPr="002762CA" w:rsidRDefault="008A130B" w:rsidP="008A130B">
      <w:pPr>
        <w:pStyle w:val="ListParagraph"/>
        <w:spacing w:after="0" w:line="360" w:lineRule="auto"/>
        <w:ind w:left="1843"/>
        <w:jc w:val="cente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Gambar. 4.1. </w:t>
      </w:r>
      <w:proofErr w:type="spellStart"/>
      <w:r w:rsidRPr="002762CA">
        <w:rPr>
          <w:rFonts w:ascii="Times New Roman" w:eastAsia="Times New Roman" w:hAnsi="Times New Roman" w:cs="Times New Roman"/>
          <w:sz w:val="24"/>
          <w:szCs w:val="24"/>
        </w:rPr>
        <w:t>Contoh</w:t>
      </w:r>
      <w:proofErr w:type="spellEnd"/>
      <w:r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formulir</w:t>
      </w:r>
      <w:proofErr w:type="spellEnd"/>
      <w:r w:rsidR="008C0AA7"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pencatatatn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w:t>
      </w:r>
      <w:proofErr w:type="spellStart"/>
      <w:r w:rsidR="008C0AA7" w:rsidRPr="002762CA">
        <w:rPr>
          <w:rFonts w:ascii="Times New Roman" w:eastAsia="Times New Roman" w:hAnsi="Times New Roman" w:cs="Times New Roman"/>
          <w:sz w:val="24"/>
          <w:szCs w:val="24"/>
        </w:rPr>
        <w:t>plak</w:t>
      </w:r>
      <w:proofErr w:type="spellEnd"/>
      <w:r w:rsidR="008C0AA7" w:rsidRPr="002762CA">
        <w:rPr>
          <w:rFonts w:ascii="Times New Roman" w:eastAsia="Times New Roman" w:hAnsi="Times New Roman" w:cs="Times New Roman"/>
          <w:sz w:val="24"/>
          <w:szCs w:val="24"/>
        </w:rPr>
        <w:t>.</w:t>
      </w:r>
    </w:p>
    <w:p w14:paraId="3558AB52" w14:textId="24E8A6FC" w:rsidR="008A130B" w:rsidRPr="002762CA" w:rsidRDefault="008A130B" w:rsidP="008A130B">
      <w:pPr>
        <w:pStyle w:val="ListParagraph"/>
        <w:spacing w:after="0" w:line="360" w:lineRule="auto"/>
        <w:ind w:left="1843"/>
        <w:jc w:val="cente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Sumber</w:t>
      </w:r>
      <w:proofErr w:type="spellEnd"/>
      <w:r w:rsidRPr="002762CA">
        <w:rPr>
          <w:rFonts w:ascii="Times New Roman" w:eastAsia="Times New Roman" w:hAnsi="Times New Roman" w:cs="Times New Roman"/>
          <w:sz w:val="24"/>
          <w:szCs w:val="24"/>
        </w:rPr>
        <w:t xml:space="preserve"> O’leary</w:t>
      </w:r>
      <w:r w:rsidRPr="002762CA">
        <w:rPr>
          <w:rFonts w:ascii="Times New Roman" w:eastAsia="Times New Roman" w:hAnsi="Times New Roman" w:cs="Times New Roman"/>
          <w:sz w:val="24"/>
          <w:szCs w:val="24"/>
        </w:rPr>
        <w:fldChar w:fldCharType="begin" w:fldLock="1"/>
      </w:r>
      <w:r w:rsidR="002762CA">
        <w:rPr>
          <w:rFonts w:ascii="Times New Roman" w:eastAsia="Times New Roman" w:hAnsi="Times New Roman" w:cs="Times New Roman"/>
          <w:sz w:val="24"/>
          <w:szCs w:val="24"/>
        </w:rPr>
        <w:instrText>ADDIN CSL_CITATION {"citationItems":[{"id":"ITEM-1","itemData":{"abstract":"A NUMBER OF examination systems have been developed to record the oral hygiene status of an individual. Most systems use either selected teeth or the highest score for a group of teeth within a segment as the basis for their scores. When used for epidemiological studies or for evaluating the results of treatment in a study FIGURE 1A. Plaque accumulations recorded at initial con-group these methods yield useful information. A nu-trol appointment. merical score. however. is of limited value for the clin-ician treating an individual patient. He is concerned with tient's progress in learning how to effectively clean these surfaces. The Plaque Control Record was developed to give the therapist, hygienist, or dental educator a simple method of recording the presence of plaque on individual tooth surfaces (mesial, distal, facial, lingual). The form also allows the patient to visualize his own progress in learning plaque control. This seems to have a motivating effect on patients. At the initial control appointment a suitable disclosing solution such as Bismarck Brown is painted on all exposed tooth surfaces. After the patient has rinsed, the operator, using an explorer or the tip of a probe, exam-FIGURE 1B. Plaque accumulations recorded at fifth session. ines each stained surface for soft accumulations at the dentogingival junction. when found, they are recorded the time of the third or fourth assessment, the number of by making a dash in the appropriate spaces on the surfaces with plaque accumulations is normally reduced record form. Those surfaces which have soft accumula-to the point that the procedure can be carried Out in tions not at the dentogingival junction are not recorded. three to minutes-Figure 1A shows a form filled out at the patient's first Seldom do you find a dentition completely free of appointment for leaning plaque control-No attempt is plaque. Our goal in teaching oral hygiene procedures is made to differentiate between varying mounts of plaque to reduce plaque accumulations until they are found on on the tooth surfaces. Scoring the extent of accumula-10% or less of the available tooth surfaces. The amount tions requires more deckion making, prolongs the Proof plaque found on these remaining surfaces is usually cedure and does not add appreciably to its clinical use-markedly reduced by this time. Surgical therapy is not fulness. After all teeth are examined and scored, an initiated until the patient reaches the approximate 10% index can b…","author":[{"dropping-particle":"","family":"O'leary","given":"Timothy J","non-dropping-particle":"","parse-names":false,"suffix":""},{"dropping-particle":"","family":"Drake","given":"Robert B","non-dropping-particle":"","parse-names":false,"suffix":""},{"dropping-particle":"","family":"Naylor","given":"James E","non-dropping-particle":"","parse-names":false,"suffix":""}],"container-title":"Jounal of Periodontology","id":"ITEM-1","issue":"1","issued":{"date-parts":[["1972"]]},"page":"38","title":"The Plaque Control Record PLAOUE CONTROL RECORD-PRESENT INDEX PLAQUE CONTROL RECORD the locations where plaque accumulates and in the pa","type":"article-journal","volume":"43"},"uris":["http://www.mendeley.com/documents/?uuid=5407f519-5e8a-442c-a60f-4d38f0ca1f15"]}],"mendeley":{"formattedCitation":"&lt;sup&gt;13&lt;/sup&gt;","plainTextFormattedCitation":"13","previouslyFormattedCitation":"&lt;sup&gt;13&lt;/sup&gt;"},"properties":{"noteIndex":0},"schema":"https://github.com/citation-style-language/schema/raw/master/csl-citation.json"}</w:instrText>
      </w:r>
      <w:r w:rsidRPr="002762CA">
        <w:rPr>
          <w:rFonts w:ascii="Times New Roman" w:eastAsia="Times New Roman" w:hAnsi="Times New Roman" w:cs="Times New Roman"/>
          <w:sz w:val="24"/>
          <w:szCs w:val="24"/>
        </w:rPr>
        <w:fldChar w:fldCharType="separate"/>
      </w:r>
      <w:r w:rsidR="002762CA" w:rsidRPr="002762CA">
        <w:rPr>
          <w:rFonts w:ascii="Times New Roman" w:eastAsia="Times New Roman" w:hAnsi="Times New Roman" w:cs="Times New Roman"/>
          <w:noProof/>
          <w:sz w:val="24"/>
          <w:szCs w:val="24"/>
          <w:vertAlign w:val="superscript"/>
        </w:rPr>
        <w:t>13</w:t>
      </w:r>
      <w:r w:rsidRPr="002762CA">
        <w:rPr>
          <w:rFonts w:ascii="Times New Roman" w:eastAsia="Times New Roman" w:hAnsi="Times New Roman" w:cs="Times New Roman"/>
          <w:sz w:val="24"/>
          <w:szCs w:val="24"/>
        </w:rPr>
        <w:fldChar w:fldCharType="end"/>
      </w:r>
    </w:p>
    <w:p w14:paraId="287A8764" w14:textId="77777777" w:rsidR="008A130B" w:rsidRPr="002762CA" w:rsidRDefault="008A130B" w:rsidP="008A130B">
      <w:pPr>
        <w:pStyle w:val="ListParagraph"/>
        <w:spacing w:after="0" w:line="360" w:lineRule="auto"/>
        <w:ind w:left="1843"/>
        <w:jc w:val="center"/>
        <w:rPr>
          <w:rFonts w:ascii="Times New Roman" w:eastAsia="Times New Roman" w:hAnsi="Times New Roman" w:cs="Times New Roman"/>
          <w:sz w:val="24"/>
          <w:szCs w:val="24"/>
        </w:rPr>
      </w:pPr>
    </w:p>
    <w:p w14:paraId="098E85EE" w14:textId="77777777" w:rsidR="008A130B" w:rsidRPr="002762CA" w:rsidRDefault="008A130B" w:rsidP="008A130B">
      <w:pPr>
        <w:pStyle w:val="ListParagraph"/>
        <w:spacing w:after="0" w:line="360" w:lineRule="auto"/>
        <w:ind w:left="1843"/>
        <w:jc w:val="center"/>
        <w:rPr>
          <w:rFonts w:ascii="Times New Roman" w:eastAsia="Times New Roman" w:hAnsi="Times New Roman" w:cs="Times New Roman"/>
          <w:sz w:val="24"/>
          <w:szCs w:val="24"/>
        </w:rPr>
      </w:pPr>
    </w:p>
    <w:p w14:paraId="7E6BE15B" w14:textId="77777777" w:rsidR="008C0AA7" w:rsidRPr="002762CA" w:rsidRDefault="008C0AA7" w:rsidP="008C0AA7">
      <w:pPr>
        <w:pStyle w:val="ListParagraph"/>
        <w:rPr>
          <w:rFonts w:ascii="Times New Roman" w:eastAsia="Times New Roman" w:hAnsi="Times New Roman" w:cs="Times New Roman"/>
          <w:sz w:val="24"/>
          <w:szCs w:val="24"/>
        </w:rPr>
      </w:pPr>
    </w:p>
    <w:p w14:paraId="73B123BD" w14:textId="77777777" w:rsidR="008C0AA7" w:rsidRPr="002762CA" w:rsidRDefault="008C0AA7" w:rsidP="008C0AA7">
      <w:pPr>
        <w:pStyle w:val="ListParagraph"/>
        <w:spacing w:after="0" w:line="360" w:lineRule="auto"/>
        <w:ind w:left="1843"/>
        <w:jc w:val="both"/>
        <w:rPr>
          <w:rFonts w:ascii="Times New Roman" w:eastAsia="Times New Roman" w:hAnsi="Times New Roman" w:cs="Times New Roman"/>
          <w:sz w:val="24"/>
          <w:szCs w:val="24"/>
        </w:rPr>
      </w:pPr>
    </w:p>
    <w:p w14:paraId="55E64DFE" w14:textId="77777777" w:rsidR="008C0AA7" w:rsidRPr="002762CA" w:rsidRDefault="008C0AA7" w:rsidP="008C0AA7">
      <w:pPr>
        <w:pStyle w:val="ListParagraph"/>
        <w:spacing w:after="0" w:line="360" w:lineRule="auto"/>
        <w:ind w:left="1843"/>
        <w:jc w:val="both"/>
        <w:rPr>
          <w:rFonts w:ascii="Times New Roman" w:eastAsia="Times New Roman" w:hAnsi="Times New Roman" w:cs="Times New Roman"/>
          <w:sz w:val="24"/>
          <w:szCs w:val="24"/>
        </w:rPr>
      </w:pPr>
    </w:p>
    <w:p w14:paraId="2B9CF36B" w14:textId="1B488FF6" w:rsidR="00346329" w:rsidRPr="002762CA" w:rsidRDefault="00346329" w:rsidP="00462384">
      <w:pPr>
        <w:pStyle w:val="ListParagraph"/>
        <w:spacing w:after="0" w:line="360" w:lineRule="auto"/>
        <w:ind w:left="1560"/>
        <w:jc w:val="both"/>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br w:type="page"/>
      </w:r>
    </w:p>
    <w:p w14:paraId="5840866C" w14:textId="4A97E146" w:rsidR="002D39CA" w:rsidRPr="002762CA" w:rsidRDefault="002D39CA" w:rsidP="002D39CA">
      <w:pPr>
        <w:pStyle w:val="SUBJUDUL1"/>
        <w:numPr>
          <w:ilvl w:val="4"/>
          <w:numId w:val="4"/>
        </w:numPr>
        <w:jc w:val="both"/>
        <w:rPr>
          <w:rFonts w:ascii="Times New Roman" w:hAnsi="Times New Roman" w:cs="Times New Roman"/>
        </w:rPr>
      </w:pPr>
      <w:proofErr w:type="spellStart"/>
      <w:r w:rsidRPr="002762CA">
        <w:rPr>
          <w:rFonts w:ascii="Times New Roman" w:hAnsi="Times New Roman" w:cs="Times New Roman"/>
        </w:rPr>
        <w:lastRenderedPageBreak/>
        <w:t>Rencana</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teknik</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pengembangan</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pemeriksaan</w:t>
      </w:r>
      <w:proofErr w:type="spellEnd"/>
      <w:r w:rsidRPr="002762CA">
        <w:rPr>
          <w:rFonts w:ascii="Times New Roman" w:hAnsi="Times New Roman" w:cs="Times New Roman"/>
        </w:rPr>
        <w:t xml:space="preserve"> status </w:t>
      </w:r>
      <w:proofErr w:type="spellStart"/>
      <w:r w:rsidRPr="002762CA">
        <w:rPr>
          <w:rFonts w:ascii="Times New Roman" w:hAnsi="Times New Roman" w:cs="Times New Roman"/>
        </w:rPr>
        <w:t>kebersihan</w:t>
      </w:r>
      <w:proofErr w:type="spellEnd"/>
      <w:r w:rsidRPr="002762CA">
        <w:rPr>
          <w:rFonts w:ascii="Times New Roman" w:hAnsi="Times New Roman" w:cs="Times New Roman"/>
        </w:rPr>
        <w:t xml:space="preserve"> </w:t>
      </w:r>
      <w:proofErr w:type="spellStart"/>
      <w:r w:rsidRPr="002762CA">
        <w:rPr>
          <w:rFonts w:ascii="Times New Roman" w:hAnsi="Times New Roman" w:cs="Times New Roman"/>
        </w:rPr>
        <w:t>gigi</w:t>
      </w:r>
      <w:proofErr w:type="spellEnd"/>
      <w:r w:rsidRPr="002762CA">
        <w:rPr>
          <w:rFonts w:ascii="Times New Roman" w:hAnsi="Times New Roman" w:cs="Times New Roman"/>
        </w:rPr>
        <w:t xml:space="preserve"> dan </w:t>
      </w:r>
      <w:proofErr w:type="spellStart"/>
      <w:r w:rsidRPr="002762CA">
        <w:rPr>
          <w:rFonts w:ascii="Times New Roman" w:hAnsi="Times New Roman" w:cs="Times New Roman"/>
        </w:rPr>
        <w:t>mulut</w:t>
      </w:r>
      <w:proofErr w:type="spellEnd"/>
    </w:p>
    <w:p w14:paraId="682433AD" w14:textId="77777777" w:rsidR="002D39CA" w:rsidRPr="002762CA" w:rsidRDefault="002D39CA" w:rsidP="002D39CA">
      <w:pPr>
        <w:spacing w:line="360" w:lineRule="auto"/>
        <w:ind w:left="993" w:firstLine="567"/>
        <w:jc w:val="both"/>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Indikator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dibuat</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direncanakan</w:t>
      </w:r>
      <w:proofErr w:type="spellEnd"/>
      <w:r w:rsidRPr="002762CA">
        <w:rPr>
          <w:rFonts w:ascii="Times New Roman" w:eastAsia="Times New Roman" w:hAnsi="Times New Roman" w:cs="Times New Roman"/>
          <w:sz w:val="24"/>
          <w:szCs w:val="24"/>
        </w:rPr>
        <w:t xml:space="preserve"> agar </w:t>
      </w:r>
      <w:proofErr w:type="spellStart"/>
      <w:r w:rsidRPr="002762CA">
        <w:rPr>
          <w:rFonts w:ascii="Times New Roman" w:eastAsia="Times New Roman" w:hAnsi="Times New Roman" w:cs="Times New Roman"/>
          <w:sz w:val="24"/>
          <w:szCs w:val="24"/>
        </w:rPr>
        <w:t>pengukuran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ststus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kebersihan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mulut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mudah</w:t>
      </w:r>
      <w:proofErr w:type="spellEnd"/>
      <w:r w:rsidRPr="002762CA">
        <w:rPr>
          <w:rFonts w:ascii="Times New Roman" w:eastAsia="Times New Roman" w:hAnsi="Times New Roman" w:cs="Times New Roman"/>
          <w:sz w:val="24"/>
          <w:szCs w:val="24"/>
        </w:rPr>
        <w:t xml:space="preserve"> oleh </w:t>
      </w:r>
      <w:proofErr w:type="spellStart"/>
      <w:r w:rsidRPr="002762CA">
        <w:rPr>
          <w:rFonts w:ascii="Times New Roman" w:eastAsia="Times New Roman" w:hAnsi="Times New Roman" w:cs="Times New Roman"/>
          <w:sz w:val="24"/>
          <w:szCs w:val="24"/>
        </w:rPr>
        <w:t>kader</w:t>
      </w:r>
      <w:proofErr w:type="spellEnd"/>
      <w:r w:rsidRPr="002762CA">
        <w:rPr>
          <w:rFonts w:ascii="Times New Roman" w:eastAsia="Times New Roman" w:hAnsi="Times New Roman" w:cs="Times New Roman"/>
          <w:sz w:val="24"/>
          <w:szCs w:val="24"/>
        </w:rPr>
        <w:t xml:space="preserve"> Kesehatan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di </w:t>
      </w:r>
      <w:proofErr w:type="spellStart"/>
      <w:r w:rsidRPr="002762CA">
        <w:rPr>
          <w:rFonts w:ascii="Times New Roman" w:eastAsia="Times New Roman" w:hAnsi="Times New Roman" w:cs="Times New Roman"/>
          <w:sz w:val="24"/>
          <w:szCs w:val="24"/>
        </w:rPr>
        <w:t>sekolah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Indikator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dibuat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mengembangkan</w:t>
      </w:r>
      <w:proofErr w:type="spellEnd"/>
      <w:r w:rsidRPr="002762CA">
        <w:rPr>
          <w:rFonts w:ascii="Times New Roman" w:eastAsia="Times New Roman" w:hAnsi="Times New Roman" w:cs="Times New Roman"/>
          <w:sz w:val="24"/>
          <w:szCs w:val="24"/>
        </w:rPr>
        <w:t xml:space="preserve"> indicator </w:t>
      </w:r>
      <w:proofErr w:type="spellStart"/>
      <w:r w:rsidRPr="002762CA">
        <w:rPr>
          <w:rFonts w:ascii="Times New Roman" w:eastAsia="Times New Roman" w:hAnsi="Times New Roman" w:cs="Times New Roman"/>
          <w:sz w:val="24"/>
          <w:szCs w:val="24"/>
        </w:rPr>
        <w:t>ststus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keberishan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selama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inin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digunakan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secara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baku</w:t>
      </w:r>
      <w:proofErr w:type="spellEnd"/>
      <w:r w:rsidRPr="002762CA">
        <w:rPr>
          <w:rFonts w:ascii="Times New Roman" w:eastAsia="Times New Roman" w:hAnsi="Times New Roman" w:cs="Times New Roman"/>
          <w:sz w:val="24"/>
          <w:szCs w:val="24"/>
        </w:rPr>
        <w:t xml:space="preserve">. Adapun </w:t>
      </w:r>
      <w:proofErr w:type="spellStart"/>
      <w:r w:rsidRPr="002762CA">
        <w:rPr>
          <w:rFonts w:ascii="Times New Roman" w:eastAsia="Times New Roman" w:hAnsi="Times New Roman" w:cs="Times New Roman"/>
          <w:sz w:val="24"/>
          <w:szCs w:val="24"/>
        </w:rPr>
        <w:t>pengembangan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dilakukan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apabila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dibandingkan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indicator yang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baku</w:t>
      </w:r>
      <w:proofErr w:type="spellEnd"/>
      <w:r w:rsidRPr="002762CA">
        <w:rPr>
          <w:rFonts w:ascii="Times New Roman" w:eastAsia="Times New Roman" w:hAnsi="Times New Roman" w:cs="Times New Roman"/>
          <w:sz w:val="24"/>
          <w:szCs w:val="24"/>
        </w:rPr>
        <w:t xml:space="preserve"> (OHIS) </w:t>
      </w:r>
      <w:proofErr w:type="spellStart"/>
      <w:r w:rsidRPr="002762CA">
        <w:rPr>
          <w:rFonts w:ascii="Times New Roman" w:eastAsia="Times New Roman" w:hAnsi="Times New Roman" w:cs="Times New Roman"/>
          <w:sz w:val="24"/>
          <w:szCs w:val="24"/>
        </w:rPr>
        <w:t>adalah</w:t>
      </w:r>
      <w:proofErr w:type="spellEnd"/>
      <w:r w:rsidRPr="002762CA">
        <w:rPr>
          <w:rFonts w:ascii="Times New Roman" w:eastAsia="Times New Roman" w:hAnsi="Times New Roman" w:cs="Times New Roman"/>
          <w:sz w:val="24"/>
          <w:szCs w:val="24"/>
        </w:rPr>
        <w:t xml:space="preserve"> :</w:t>
      </w:r>
    </w:p>
    <w:p w14:paraId="0F45BCD8" w14:textId="6F3B8C9C" w:rsidR="002D39CA" w:rsidRPr="002762CA" w:rsidRDefault="002D39CA">
      <w:pPr>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42"/>
        <w:gridCol w:w="2642"/>
        <w:gridCol w:w="2643"/>
      </w:tblGrid>
      <w:tr w:rsidR="00A7149F" w:rsidRPr="002762CA" w14:paraId="26AF43A9" w14:textId="77777777" w:rsidTr="006E2CA8">
        <w:tc>
          <w:tcPr>
            <w:tcW w:w="2642" w:type="dxa"/>
          </w:tcPr>
          <w:p w14:paraId="572AE01F" w14:textId="77777777" w:rsidR="00A7149F" w:rsidRPr="002762CA" w:rsidRDefault="00A7149F">
            <w:pPr>
              <w:rPr>
                <w:rFonts w:ascii="Times New Roman" w:eastAsia="Times New Roman" w:hAnsi="Times New Roman" w:cs="Times New Roman"/>
                <w:sz w:val="24"/>
                <w:szCs w:val="24"/>
              </w:rPr>
            </w:pPr>
          </w:p>
        </w:tc>
        <w:tc>
          <w:tcPr>
            <w:tcW w:w="2642" w:type="dxa"/>
          </w:tcPr>
          <w:p w14:paraId="3A68B2D4" w14:textId="72DBD011"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Indikator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baku</w:t>
            </w:r>
            <w:proofErr w:type="spellEnd"/>
            <w:r w:rsidRPr="002762CA">
              <w:rPr>
                <w:rFonts w:ascii="Times New Roman" w:eastAsia="Times New Roman" w:hAnsi="Times New Roman" w:cs="Times New Roman"/>
                <w:sz w:val="24"/>
                <w:szCs w:val="24"/>
              </w:rPr>
              <w:t xml:space="preserve"> (DI)</w:t>
            </w:r>
          </w:p>
        </w:tc>
        <w:tc>
          <w:tcPr>
            <w:tcW w:w="2643" w:type="dxa"/>
          </w:tcPr>
          <w:p w14:paraId="5DA13885" w14:textId="3E7DC3A3"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Indikator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pengembangan</w:t>
            </w:r>
            <w:proofErr w:type="spellEnd"/>
          </w:p>
        </w:tc>
      </w:tr>
      <w:tr w:rsidR="00A7149F" w:rsidRPr="002762CA" w14:paraId="69E073F5" w14:textId="77777777" w:rsidTr="006E2CA8">
        <w:tc>
          <w:tcPr>
            <w:tcW w:w="2642" w:type="dxa"/>
          </w:tcPr>
          <w:p w14:paraId="4349A35B" w14:textId="191BAD6D"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Gigi </w:t>
            </w:r>
            <w:proofErr w:type="spellStart"/>
            <w:r w:rsidRPr="002762CA">
              <w:rPr>
                <w:rFonts w:ascii="Times New Roman" w:eastAsia="Times New Roman" w:hAnsi="Times New Roman" w:cs="Times New Roman"/>
                <w:sz w:val="24"/>
                <w:szCs w:val="24"/>
              </w:rPr>
              <w:t>indeks</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diperiksa</w:t>
            </w:r>
            <w:proofErr w:type="spellEnd"/>
          </w:p>
        </w:tc>
        <w:tc>
          <w:tcPr>
            <w:tcW w:w="2642" w:type="dxa"/>
          </w:tcPr>
          <w:p w14:paraId="5D87D2CD" w14:textId="689D822F"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16 ; </w:t>
            </w:r>
            <w:proofErr w:type="spellStart"/>
            <w:r w:rsidRPr="002762CA">
              <w:rPr>
                <w:rFonts w:ascii="Times New Roman" w:eastAsia="Times New Roman" w:hAnsi="Times New Roman" w:cs="Times New Roman"/>
                <w:sz w:val="24"/>
                <w:szCs w:val="24"/>
              </w:rPr>
              <w:t>bukal</w:t>
            </w:r>
            <w:proofErr w:type="spellEnd"/>
          </w:p>
          <w:p w14:paraId="5782C0FF" w14:textId="66753DDF"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11 ; labial</w:t>
            </w:r>
          </w:p>
          <w:p w14:paraId="11F86184" w14:textId="2E1111A5"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26; </w:t>
            </w:r>
            <w:proofErr w:type="spellStart"/>
            <w:r w:rsidRPr="002762CA">
              <w:rPr>
                <w:rFonts w:ascii="Times New Roman" w:eastAsia="Times New Roman" w:hAnsi="Times New Roman" w:cs="Times New Roman"/>
                <w:sz w:val="24"/>
                <w:szCs w:val="24"/>
              </w:rPr>
              <w:t>bukal</w:t>
            </w:r>
            <w:proofErr w:type="spellEnd"/>
          </w:p>
          <w:p w14:paraId="24E6AD73" w14:textId="132438DC"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36; lingual</w:t>
            </w:r>
          </w:p>
          <w:p w14:paraId="1ED54880" w14:textId="2A52E826"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31; labial</w:t>
            </w:r>
          </w:p>
          <w:p w14:paraId="25580B41" w14:textId="0BEAF1E6"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46 ; lingual</w:t>
            </w:r>
          </w:p>
          <w:p w14:paraId="2CC373AD" w14:textId="481F0426" w:rsidR="00A7149F" w:rsidRPr="002762CA" w:rsidRDefault="00A7149F">
            <w:pPr>
              <w:rPr>
                <w:rFonts w:ascii="Times New Roman" w:eastAsia="Times New Roman" w:hAnsi="Times New Roman" w:cs="Times New Roman"/>
                <w:sz w:val="24"/>
                <w:szCs w:val="24"/>
              </w:rPr>
            </w:pPr>
          </w:p>
        </w:tc>
        <w:tc>
          <w:tcPr>
            <w:tcW w:w="2643" w:type="dxa"/>
          </w:tcPr>
          <w:p w14:paraId="182A06BE" w14:textId="34326A51"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Sextan 1 (17-14), </w:t>
            </w:r>
            <w:proofErr w:type="spellStart"/>
            <w:r w:rsidRPr="002762CA">
              <w:rPr>
                <w:rFonts w:ascii="Times New Roman" w:eastAsia="Times New Roman" w:hAnsi="Times New Roman" w:cs="Times New Roman"/>
                <w:sz w:val="24"/>
                <w:szCs w:val="24"/>
              </w:rPr>
              <w:t>bukal</w:t>
            </w:r>
            <w:proofErr w:type="spellEnd"/>
          </w:p>
          <w:p w14:paraId="2B0D1D5E" w14:textId="0CACCAB2"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Sextan 2 (13-23), labial</w:t>
            </w:r>
          </w:p>
          <w:p w14:paraId="2B846C4F" w14:textId="40B3EA25"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Sextan 3 (24-27), </w:t>
            </w:r>
            <w:proofErr w:type="spellStart"/>
            <w:r w:rsidRPr="002762CA">
              <w:rPr>
                <w:rFonts w:ascii="Times New Roman" w:eastAsia="Times New Roman" w:hAnsi="Times New Roman" w:cs="Times New Roman"/>
                <w:sz w:val="24"/>
                <w:szCs w:val="24"/>
              </w:rPr>
              <w:t>bukal</w:t>
            </w:r>
            <w:proofErr w:type="spellEnd"/>
          </w:p>
          <w:p w14:paraId="187DFA3E" w14:textId="67CBADDE" w:rsidR="00A7149F" w:rsidRPr="002762CA" w:rsidRDefault="00A7149F" w:rsidP="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Sextan 4 (34-37), lingual</w:t>
            </w:r>
          </w:p>
          <w:p w14:paraId="33F5EA13" w14:textId="6D3EEBD2" w:rsidR="00A7149F" w:rsidRPr="002762CA" w:rsidRDefault="00A7149F" w:rsidP="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Sextan 5 (33-43), labial</w:t>
            </w:r>
          </w:p>
          <w:p w14:paraId="7C21B4AA" w14:textId="123711E7" w:rsidR="00A7149F" w:rsidRPr="002762CA" w:rsidRDefault="00A7149F" w:rsidP="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Sextan 6 (44-47), lingual</w:t>
            </w:r>
          </w:p>
          <w:p w14:paraId="6139800C" w14:textId="07C12A3C" w:rsidR="00A7149F" w:rsidRPr="002762CA" w:rsidRDefault="00A7149F">
            <w:pPr>
              <w:rPr>
                <w:rFonts w:ascii="Times New Roman" w:eastAsia="Times New Roman" w:hAnsi="Times New Roman" w:cs="Times New Roman"/>
                <w:sz w:val="24"/>
                <w:szCs w:val="24"/>
              </w:rPr>
            </w:pPr>
          </w:p>
        </w:tc>
      </w:tr>
      <w:tr w:rsidR="00A7149F" w:rsidRPr="002762CA" w14:paraId="4C8C9299" w14:textId="77777777" w:rsidTr="006E2CA8">
        <w:tc>
          <w:tcPr>
            <w:tcW w:w="2642" w:type="dxa"/>
          </w:tcPr>
          <w:p w14:paraId="31D70ACC" w14:textId="0AD92430"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Obyek</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diperiksa</w:t>
            </w:r>
            <w:proofErr w:type="spellEnd"/>
            <w:r w:rsidRPr="002762CA">
              <w:rPr>
                <w:rFonts w:ascii="Times New Roman" w:eastAsia="Times New Roman" w:hAnsi="Times New Roman" w:cs="Times New Roman"/>
                <w:sz w:val="24"/>
                <w:szCs w:val="24"/>
              </w:rPr>
              <w:t xml:space="preserve"> </w:t>
            </w:r>
          </w:p>
        </w:tc>
        <w:tc>
          <w:tcPr>
            <w:tcW w:w="2642" w:type="dxa"/>
          </w:tcPr>
          <w:p w14:paraId="62CD7B35" w14:textId="62BDFCF5"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Material debris</w:t>
            </w:r>
          </w:p>
        </w:tc>
        <w:tc>
          <w:tcPr>
            <w:tcW w:w="2643" w:type="dxa"/>
          </w:tcPr>
          <w:p w14:paraId="7FFC8E18" w14:textId="1049FC67"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plaque</w:t>
            </w:r>
          </w:p>
        </w:tc>
      </w:tr>
      <w:tr w:rsidR="00A7149F" w:rsidRPr="002762CA" w14:paraId="426BB533" w14:textId="77777777" w:rsidTr="006E2CA8">
        <w:tc>
          <w:tcPr>
            <w:tcW w:w="2642" w:type="dxa"/>
          </w:tcPr>
          <w:p w14:paraId="430F979C" w14:textId="2123C3BD"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Metode </w:t>
            </w:r>
            <w:proofErr w:type="spellStart"/>
            <w:r w:rsidRPr="002762CA">
              <w:rPr>
                <w:rFonts w:ascii="Times New Roman" w:eastAsia="Times New Roman" w:hAnsi="Times New Roman" w:cs="Times New Roman"/>
                <w:sz w:val="24"/>
                <w:szCs w:val="24"/>
              </w:rPr>
              <w:t>pemeriksaan</w:t>
            </w:r>
            <w:proofErr w:type="spellEnd"/>
          </w:p>
        </w:tc>
        <w:tc>
          <w:tcPr>
            <w:tcW w:w="2642" w:type="dxa"/>
          </w:tcPr>
          <w:p w14:paraId="47E0E414" w14:textId="028E46FA"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goresan</w:t>
            </w:r>
            <w:proofErr w:type="spellEnd"/>
            <w:r w:rsidRPr="002762CA">
              <w:rPr>
                <w:rFonts w:ascii="Times New Roman" w:eastAsia="Times New Roman" w:hAnsi="Times New Roman" w:cs="Times New Roman"/>
                <w:sz w:val="24"/>
                <w:szCs w:val="24"/>
              </w:rPr>
              <w:t xml:space="preserve"> sonde</w:t>
            </w:r>
          </w:p>
        </w:tc>
        <w:tc>
          <w:tcPr>
            <w:tcW w:w="2643" w:type="dxa"/>
          </w:tcPr>
          <w:p w14:paraId="199AADB5" w14:textId="420D8BA0"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Visual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bantuan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zat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pewarna</w:t>
            </w:r>
            <w:proofErr w:type="spellEnd"/>
          </w:p>
        </w:tc>
      </w:tr>
      <w:tr w:rsidR="00A7149F" w:rsidRPr="002762CA" w14:paraId="2440E11F" w14:textId="77777777" w:rsidTr="006E2CA8">
        <w:tc>
          <w:tcPr>
            <w:tcW w:w="2642" w:type="dxa"/>
          </w:tcPr>
          <w:p w14:paraId="29566302" w14:textId="7B601F30" w:rsidR="00A7149F" w:rsidRPr="002762CA" w:rsidRDefault="00A7149F">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Skor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analisis</w:t>
            </w:r>
            <w:proofErr w:type="spellEnd"/>
          </w:p>
        </w:tc>
        <w:tc>
          <w:tcPr>
            <w:tcW w:w="2642" w:type="dxa"/>
          </w:tcPr>
          <w:p w14:paraId="391336C0" w14:textId="25BA1BDF"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dibagi</w:t>
            </w:r>
            <w:proofErr w:type="spellEnd"/>
            <w:r w:rsidRPr="002762CA">
              <w:rPr>
                <w:rFonts w:ascii="Times New Roman" w:eastAsia="Times New Roman" w:hAnsi="Times New Roman" w:cs="Times New Roman"/>
                <w:sz w:val="24"/>
                <w:szCs w:val="24"/>
              </w:rPr>
              <w:t xml:space="preserve"> 3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menentukan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w:t>
            </w:r>
            <w:proofErr w:type="spellEnd"/>
            <w:r w:rsidRPr="002762CA">
              <w:rPr>
                <w:rFonts w:ascii="Times New Roman" w:eastAsia="Times New Roman" w:hAnsi="Times New Roman" w:cs="Times New Roman"/>
                <w:sz w:val="24"/>
                <w:szCs w:val="24"/>
              </w:rPr>
              <w:t xml:space="preserve"> : 1,2,3</w:t>
            </w:r>
          </w:p>
        </w:tc>
        <w:tc>
          <w:tcPr>
            <w:tcW w:w="2643" w:type="dxa"/>
          </w:tcPr>
          <w:p w14:paraId="470AE3A4" w14:textId="77777777"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terlihat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dalam</w:t>
            </w:r>
            <w:proofErr w:type="spellEnd"/>
            <w:r w:rsidRPr="002762CA">
              <w:rPr>
                <w:rFonts w:ascii="Times New Roman" w:eastAsia="Times New Roman" w:hAnsi="Times New Roman" w:cs="Times New Roman"/>
                <w:sz w:val="24"/>
                <w:szCs w:val="24"/>
              </w:rPr>
              <w:t xml:space="preserve"> :</w:t>
            </w:r>
          </w:p>
          <w:p w14:paraId="57FCC014" w14:textId="45B4E03A"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pewarnaan</w:t>
            </w:r>
            <w:proofErr w:type="spellEnd"/>
            <w:r w:rsidRPr="002762CA">
              <w:rPr>
                <w:rFonts w:ascii="Times New Roman" w:eastAsia="Times New Roman" w:hAnsi="Times New Roman" w:cs="Times New Roman"/>
                <w:sz w:val="24"/>
                <w:szCs w:val="24"/>
              </w:rPr>
              <w:t xml:space="preserve"> 1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w:t>
            </w:r>
            <w:proofErr w:type="spellEnd"/>
            <w:r w:rsidRPr="002762CA">
              <w:rPr>
                <w:rFonts w:ascii="Times New Roman" w:eastAsia="Times New Roman" w:hAnsi="Times New Roman" w:cs="Times New Roman"/>
                <w:sz w:val="24"/>
                <w:szCs w:val="24"/>
              </w:rPr>
              <w:t xml:space="preserve"> 1, </w:t>
            </w:r>
          </w:p>
          <w:p w14:paraId="34FDE36C" w14:textId="77777777"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pewarnaan</w:t>
            </w:r>
            <w:proofErr w:type="spellEnd"/>
            <w:r w:rsidRPr="002762CA">
              <w:rPr>
                <w:rFonts w:ascii="Times New Roman" w:eastAsia="Times New Roman" w:hAnsi="Times New Roman" w:cs="Times New Roman"/>
                <w:sz w:val="24"/>
                <w:szCs w:val="24"/>
              </w:rPr>
              <w:t xml:space="preserve"> pada 2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w:t>
            </w:r>
            <w:proofErr w:type="spellEnd"/>
            <w:r w:rsidRPr="002762CA">
              <w:rPr>
                <w:rFonts w:ascii="Times New Roman" w:eastAsia="Times New Roman" w:hAnsi="Times New Roman" w:cs="Times New Roman"/>
                <w:sz w:val="24"/>
                <w:szCs w:val="24"/>
              </w:rPr>
              <w:t xml:space="preserve"> 2, </w:t>
            </w:r>
          </w:p>
          <w:p w14:paraId="312839B2" w14:textId="18BE32DD" w:rsidR="00A7149F" w:rsidRPr="002762CA" w:rsidRDefault="00A7149F">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pewarnaan</w:t>
            </w:r>
            <w:proofErr w:type="spellEnd"/>
            <w:r w:rsidRPr="002762CA">
              <w:rPr>
                <w:rFonts w:ascii="Times New Roman" w:eastAsia="Times New Roman" w:hAnsi="Times New Roman" w:cs="Times New Roman"/>
                <w:sz w:val="24"/>
                <w:szCs w:val="24"/>
              </w:rPr>
              <w:t xml:space="preserve"> &gt;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2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w:t>
            </w:r>
            <w:proofErr w:type="spellEnd"/>
            <w:r w:rsidRPr="002762CA">
              <w:rPr>
                <w:rFonts w:ascii="Times New Roman" w:eastAsia="Times New Roman" w:hAnsi="Times New Roman" w:cs="Times New Roman"/>
                <w:sz w:val="24"/>
                <w:szCs w:val="24"/>
              </w:rPr>
              <w:t xml:space="preserve"> 3 </w:t>
            </w:r>
          </w:p>
        </w:tc>
      </w:tr>
      <w:tr w:rsidR="00A7149F" w:rsidRPr="002762CA" w14:paraId="0154042B" w14:textId="77777777" w:rsidTr="006E2CA8">
        <w:tc>
          <w:tcPr>
            <w:tcW w:w="2642" w:type="dxa"/>
          </w:tcPr>
          <w:p w14:paraId="7711480A" w14:textId="2005E71A" w:rsidR="00A7149F" w:rsidRPr="002762CA" w:rsidRDefault="00834030">
            <w:pPr>
              <w:rPr>
                <w:rFonts w:ascii="Times New Roman" w:eastAsia="Times New Roman" w:hAnsi="Times New Roman" w:cs="Times New Roman"/>
                <w:sz w:val="24"/>
                <w:szCs w:val="24"/>
              </w:rPr>
            </w:pPr>
            <w:r w:rsidRPr="002762CA">
              <w:rPr>
                <w:rFonts w:ascii="Times New Roman" w:eastAsia="Times New Roman" w:hAnsi="Times New Roman" w:cs="Times New Roman"/>
                <w:sz w:val="24"/>
                <w:szCs w:val="24"/>
              </w:rPr>
              <w:t xml:space="preserve">Hasil </w:t>
            </w:r>
            <w:proofErr w:type="spellStart"/>
            <w:r w:rsidRPr="002762CA">
              <w:rPr>
                <w:rFonts w:ascii="Times New Roman" w:eastAsia="Times New Roman" w:hAnsi="Times New Roman" w:cs="Times New Roman"/>
                <w:sz w:val="24"/>
                <w:szCs w:val="24"/>
              </w:rPr>
              <w:t>akhir</w:t>
            </w:r>
            <w:proofErr w:type="spellEnd"/>
          </w:p>
        </w:tc>
        <w:tc>
          <w:tcPr>
            <w:tcW w:w="2642" w:type="dxa"/>
          </w:tcPr>
          <w:p w14:paraId="68091D14" w14:textId="4D4A7463" w:rsidR="00A7149F" w:rsidRPr="002762CA" w:rsidRDefault="00834030">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dijumlahkan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dibagi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diperiksa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kemudian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digunakan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mencari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 </w:t>
            </w:r>
            <w:r w:rsidR="00A7149F" w:rsidRPr="002762CA">
              <w:rPr>
                <w:rFonts w:ascii="Times New Roman" w:eastAsia="Times New Roman" w:hAnsi="Times New Roman" w:cs="Times New Roman"/>
                <w:sz w:val="24"/>
                <w:szCs w:val="24"/>
              </w:rPr>
              <w:t>Baik</w:t>
            </w:r>
            <w:r w:rsidRPr="002762CA">
              <w:rPr>
                <w:rFonts w:ascii="Times New Roman" w:eastAsia="Times New Roman" w:hAnsi="Times New Roman" w:cs="Times New Roman"/>
                <w:sz w:val="24"/>
                <w:szCs w:val="24"/>
              </w:rPr>
              <w:t xml:space="preserve">, </w:t>
            </w:r>
            <w:r w:rsidR="00A7149F" w:rsidRPr="002762CA">
              <w:rPr>
                <w:rFonts w:ascii="Times New Roman" w:eastAsia="Times New Roman" w:hAnsi="Times New Roman" w:cs="Times New Roman"/>
                <w:sz w:val="24"/>
                <w:szCs w:val="24"/>
              </w:rPr>
              <w:t>Sedang</w:t>
            </w:r>
            <w:r w:rsidRPr="002762CA">
              <w:rPr>
                <w:rFonts w:ascii="Times New Roman" w:eastAsia="Times New Roman" w:hAnsi="Times New Roman" w:cs="Times New Roman"/>
                <w:sz w:val="24"/>
                <w:szCs w:val="24"/>
              </w:rPr>
              <w:t xml:space="preserve">, dan </w:t>
            </w:r>
            <w:r w:rsidR="00A7149F" w:rsidRPr="002762CA">
              <w:rPr>
                <w:rFonts w:ascii="Times New Roman" w:eastAsia="Times New Roman" w:hAnsi="Times New Roman" w:cs="Times New Roman"/>
                <w:sz w:val="24"/>
                <w:szCs w:val="24"/>
              </w:rPr>
              <w:t>Buruk</w:t>
            </w:r>
          </w:p>
        </w:tc>
        <w:tc>
          <w:tcPr>
            <w:tcW w:w="2643" w:type="dxa"/>
          </w:tcPr>
          <w:p w14:paraId="40AD78A9" w14:textId="457E16B4" w:rsidR="00A7149F" w:rsidRPr="002762CA" w:rsidRDefault="00834030" w:rsidP="00834030">
            <w:pPr>
              <w:rPr>
                <w:rFonts w:ascii="Times New Roman" w:eastAsia="Times New Roman" w:hAnsi="Times New Roman" w:cs="Times New Roman"/>
                <w:sz w:val="24"/>
                <w:szCs w:val="24"/>
              </w:rPr>
            </w:pPr>
            <w:proofErr w:type="spellStart"/>
            <w:r w:rsidRPr="002762CA">
              <w:rPr>
                <w:rFonts w:ascii="Times New Roman" w:eastAsia="Times New Roman" w:hAnsi="Times New Roman" w:cs="Times New Roman"/>
                <w:sz w:val="24"/>
                <w:szCs w:val="24"/>
              </w:rPr>
              <w:t>Seluruh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skor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dijumlahkan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dibagi</w:t>
            </w:r>
            <w:proofErr w:type="spellEnd"/>
            <w:r w:rsidRPr="002762CA">
              <w:rPr>
                <w:rFonts w:ascii="Times New Roman" w:eastAsia="Times New Roman" w:hAnsi="Times New Roman" w:cs="Times New Roman"/>
                <w:sz w:val="24"/>
                <w:szCs w:val="24"/>
              </w:rPr>
              <w:t xml:space="preserve"> sextan </w:t>
            </w:r>
            <w:proofErr w:type="spellStart"/>
            <w:r w:rsidRPr="002762CA">
              <w:rPr>
                <w:rFonts w:ascii="Times New Roman" w:eastAsia="Times New Roman" w:hAnsi="Times New Roman" w:cs="Times New Roman"/>
                <w:sz w:val="24"/>
                <w:szCs w:val="24"/>
              </w:rPr>
              <w:t>gigi</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diperiksa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kemudian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digunakan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untuk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mencari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kategori</w:t>
            </w:r>
            <w:proofErr w:type="spellEnd"/>
            <w:r w:rsidRPr="002762CA">
              <w:rPr>
                <w:rFonts w:ascii="Times New Roman" w:eastAsia="Times New Roman" w:hAnsi="Times New Roman" w:cs="Times New Roman"/>
                <w:sz w:val="24"/>
                <w:szCs w:val="24"/>
              </w:rPr>
              <w:t xml:space="preserve"> : Baik, Sedang, dan Buruk</w:t>
            </w:r>
          </w:p>
        </w:tc>
      </w:tr>
    </w:tbl>
    <w:p w14:paraId="1BC3FFC9" w14:textId="77777777" w:rsidR="002D39CA" w:rsidRPr="002762CA" w:rsidRDefault="002D39CA">
      <w:pPr>
        <w:rPr>
          <w:rFonts w:ascii="Times New Roman" w:eastAsia="Times New Roman" w:hAnsi="Times New Roman" w:cs="Times New Roman"/>
          <w:sz w:val="24"/>
          <w:szCs w:val="24"/>
        </w:rPr>
      </w:pPr>
    </w:p>
    <w:p w14:paraId="4543E425" w14:textId="77777777" w:rsidR="002D39CA" w:rsidRPr="002762CA" w:rsidRDefault="002D39CA">
      <w:pPr>
        <w:rPr>
          <w:rFonts w:ascii="Times New Roman" w:eastAsia="Times New Roman" w:hAnsi="Times New Roman" w:cs="Times New Roman"/>
          <w:sz w:val="24"/>
          <w:szCs w:val="24"/>
        </w:rPr>
      </w:pPr>
    </w:p>
    <w:p w14:paraId="7092C7D2" w14:textId="77777777" w:rsidR="00834030" w:rsidRPr="002762CA" w:rsidRDefault="00834030">
      <w:pPr>
        <w:rPr>
          <w:rFonts w:ascii="Times New Roman" w:eastAsia="Times New Roman" w:hAnsi="Times New Roman" w:cs="Times New Roman"/>
          <w:b/>
          <w:kern w:val="1"/>
          <w:sz w:val="24"/>
          <w:szCs w:val="24"/>
          <w:lang w:val="es-ES" w:eastAsia="ar-SA"/>
        </w:rPr>
      </w:pPr>
      <w:r w:rsidRPr="002762CA">
        <w:rPr>
          <w:rFonts w:ascii="Times New Roman" w:hAnsi="Times New Roman" w:cs="Times New Roman"/>
          <w:sz w:val="24"/>
          <w:szCs w:val="24"/>
          <w:lang w:val="es-ES"/>
        </w:rPr>
        <w:br w:type="page"/>
      </w:r>
    </w:p>
    <w:p w14:paraId="6BECDF3B" w14:textId="1139C6F8" w:rsidR="00513D07" w:rsidRPr="002762CA" w:rsidRDefault="00346329" w:rsidP="004A21BB">
      <w:pPr>
        <w:pStyle w:val="SUBJUDUL1"/>
        <w:numPr>
          <w:ilvl w:val="0"/>
          <w:numId w:val="0"/>
        </w:numPr>
        <w:spacing w:after="60"/>
        <w:ind w:left="288"/>
        <w:rPr>
          <w:rFonts w:ascii="Times New Roman" w:hAnsi="Times New Roman" w:cs="Times New Roman"/>
          <w:color w:val="auto"/>
          <w:lang w:val="es-ES"/>
        </w:rPr>
      </w:pPr>
      <w:r w:rsidRPr="002762CA">
        <w:rPr>
          <w:rFonts w:ascii="Times New Roman" w:hAnsi="Times New Roman" w:cs="Times New Roman"/>
          <w:color w:val="auto"/>
          <w:lang w:val="es-ES"/>
        </w:rPr>
        <w:lastRenderedPageBreak/>
        <w:t>BAB III</w:t>
      </w:r>
    </w:p>
    <w:p w14:paraId="0C2D8169" w14:textId="36B76024" w:rsidR="00346329" w:rsidRPr="002762CA" w:rsidRDefault="00346329" w:rsidP="004A21BB">
      <w:pPr>
        <w:pStyle w:val="SUBJUDUL1"/>
        <w:numPr>
          <w:ilvl w:val="0"/>
          <w:numId w:val="0"/>
        </w:numPr>
        <w:spacing w:after="60"/>
        <w:ind w:left="288"/>
        <w:rPr>
          <w:rFonts w:ascii="Times New Roman" w:hAnsi="Times New Roman" w:cs="Times New Roman"/>
          <w:color w:val="auto"/>
          <w:lang w:val="es-ES"/>
        </w:rPr>
      </w:pPr>
      <w:r w:rsidRPr="002762CA">
        <w:rPr>
          <w:rFonts w:ascii="Times New Roman" w:hAnsi="Times New Roman" w:cs="Times New Roman"/>
          <w:color w:val="auto"/>
          <w:lang w:val="es-ES"/>
        </w:rPr>
        <w:t>METODE PENELITIAN</w:t>
      </w:r>
    </w:p>
    <w:p w14:paraId="1AEDD0EE" w14:textId="77777777" w:rsidR="00346329" w:rsidRPr="002762CA" w:rsidRDefault="00346329" w:rsidP="00346329">
      <w:pPr>
        <w:pStyle w:val="ListParagraph"/>
        <w:spacing w:after="0" w:line="360" w:lineRule="auto"/>
        <w:ind w:left="1276"/>
        <w:rPr>
          <w:rFonts w:ascii="Times New Roman" w:hAnsi="Times New Roman" w:cs="Times New Roman"/>
          <w:bCs/>
          <w:sz w:val="24"/>
          <w:szCs w:val="24"/>
          <w:lang w:val="sv-SE"/>
        </w:rPr>
      </w:pPr>
    </w:p>
    <w:p w14:paraId="163BB6BC" w14:textId="77777777" w:rsidR="00B27736" w:rsidRPr="002762CA" w:rsidRDefault="00B27736" w:rsidP="00854BF4">
      <w:pPr>
        <w:pStyle w:val="SUBJUDUL1"/>
        <w:numPr>
          <w:ilvl w:val="0"/>
          <w:numId w:val="24"/>
        </w:numPr>
        <w:spacing w:after="60"/>
        <w:ind w:left="288" w:hanging="288"/>
        <w:jc w:val="both"/>
        <w:rPr>
          <w:rFonts w:ascii="Times New Roman" w:hAnsi="Times New Roman" w:cs="Times New Roman"/>
          <w:color w:val="auto"/>
          <w:lang w:val="es-ES"/>
        </w:rPr>
      </w:pPr>
      <w:bookmarkStart w:id="63" w:name="_Toc52864372"/>
      <w:bookmarkStart w:id="64" w:name="_Toc52864971"/>
      <w:bookmarkStart w:id="65" w:name="_Toc55450157"/>
      <w:bookmarkStart w:id="66" w:name="_Toc57009046"/>
      <w:bookmarkStart w:id="67" w:name="_Toc57222124"/>
      <w:bookmarkStart w:id="68" w:name="_Toc70693297"/>
      <w:bookmarkStart w:id="69" w:name="_Toc73897665"/>
      <w:bookmarkStart w:id="70" w:name="_Toc73898144"/>
      <w:bookmarkStart w:id="71" w:name="_Toc75328942"/>
      <w:bookmarkStart w:id="72" w:name="_Toc76670060"/>
      <w:bookmarkStart w:id="73" w:name="_Toc77089865"/>
      <w:bookmarkStart w:id="74" w:name="_Toc84836148"/>
      <w:bookmarkStart w:id="75" w:name="_Toc88454281"/>
      <w:bookmarkStart w:id="76" w:name="_Toc88456262"/>
      <w:bookmarkStart w:id="77" w:name="_Toc89906880"/>
      <w:bookmarkStart w:id="78" w:name="_Toc89907468"/>
      <w:bookmarkStart w:id="79" w:name="_Toc97606989"/>
      <w:bookmarkStart w:id="80" w:name="_Toc97607434"/>
      <w:bookmarkStart w:id="81" w:name="_Toc98239837"/>
      <w:bookmarkStart w:id="82" w:name="_Toc98252285"/>
      <w:bookmarkStart w:id="83" w:name="_Toc98252793"/>
      <w:bookmarkStart w:id="84" w:name="_Toc99249121"/>
      <w:bookmarkStart w:id="85" w:name="_Toc99249434"/>
      <w:bookmarkStart w:id="86" w:name="_Toc100239036"/>
      <w:bookmarkStart w:id="87" w:name="_Toc100300280"/>
      <w:bookmarkStart w:id="88" w:name="_Toc100749394"/>
      <w:bookmarkStart w:id="89" w:name="_Toc100834013"/>
      <w:bookmarkStart w:id="90" w:name="_Toc105664264"/>
      <w:bookmarkStart w:id="91" w:name="_Toc114466433"/>
      <w:bookmarkStart w:id="92" w:name="_Toc114467082"/>
      <w:bookmarkStart w:id="93" w:name="_Toc115058078"/>
      <w:bookmarkStart w:id="94" w:name="_Toc115061563"/>
      <w:bookmarkStart w:id="95" w:name="_Toc115062158"/>
      <w:bookmarkStart w:id="96" w:name="_Toc115062870"/>
      <w:proofErr w:type="spellStart"/>
      <w:r w:rsidRPr="002762CA">
        <w:rPr>
          <w:rFonts w:ascii="Times New Roman" w:hAnsi="Times New Roman" w:cs="Times New Roman"/>
          <w:color w:val="auto"/>
          <w:lang w:val="es-ES"/>
        </w:rPr>
        <w:t>Tempat</w:t>
      </w:r>
      <w:proofErr w:type="spellEnd"/>
      <w:r w:rsidRPr="002762CA">
        <w:rPr>
          <w:rFonts w:ascii="Times New Roman" w:hAnsi="Times New Roman" w:cs="Times New Roman"/>
          <w:color w:val="auto"/>
          <w:lang w:val="es-ES"/>
        </w:rPr>
        <w:t xml:space="preserve"> dan </w:t>
      </w:r>
      <w:proofErr w:type="spellStart"/>
      <w:r w:rsidRPr="002762CA">
        <w:rPr>
          <w:rFonts w:ascii="Times New Roman" w:hAnsi="Times New Roman" w:cs="Times New Roman"/>
          <w:color w:val="auto"/>
          <w:lang w:val="es-ES"/>
        </w:rPr>
        <w:t>Waktu</w:t>
      </w:r>
      <w:proofErr w:type="spellEnd"/>
      <w:r w:rsidRPr="002762CA">
        <w:rPr>
          <w:rFonts w:ascii="Times New Roman" w:hAnsi="Times New Roman" w:cs="Times New Roman"/>
          <w:color w:val="auto"/>
          <w:lang w:val="es-ES"/>
        </w:rPr>
        <w:t xml:space="preserve"> </w:t>
      </w:r>
      <w:proofErr w:type="spellStart"/>
      <w:r w:rsidRPr="002762CA">
        <w:rPr>
          <w:rFonts w:ascii="Times New Roman" w:hAnsi="Times New Roman" w:cs="Times New Roman"/>
          <w:color w:val="auto"/>
          <w:lang w:val="es-ES"/>
        </w:rPr>
        <w:t>Penelitian</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roofErr w:type="spellEnd"/>
    </w:p>
    <w:p w14:paraId="3B3420A7" w14:textId="53F86B1F" w:rsidR="00FB6648" w:rsidRPr="002762CA" w:rsidRDefault="00FB6648" w:rsidP="00D62FD1">
      <w:pPr>
        <w:pStyle w:val="ListParagraph"/>
        <w:tabs>
          <w:tab w:val="left" w:pos="6660"/>
        </w:tabs>
        <w:spacing w:line="360" w:lineRule="auto"/>
        <w:ind w:left="284" w:firstLine="567"/>
        <w:jc w:val="both"/>
        <w:rPr>
          <w:rFonts w:ascii="Times New Roman" w:hAnsi="Times New Roman" w:cs="Times New Roman"/>
          <w:sz w:val="24"/>
          <w:szCs w:val="24"/>
        </w:rPr>
      </w:pPr>
      <w:proofErr w:type="spellStart"/>
      <w:r w:rsidRPr="002762CA">
        <w:rPr>
          <w:rFonts w:ascii="Times New Roman" w:hAnsi="Times New Roman" w:cs="Times New Roman"/>
          <w:sz w:val="24"/>
          <w:szCs w:val="24"/>
        </w:rPr>
        <w:t>Penelitian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pada </w:t>
      </w:r>
      <w:proofErr w:type="spellStart"/>
      <w:r w:rsidR="009C1A5E" w:rsidRPr="002762CA">
        <w:rPr>
          <w:rFonts w:ascii="Times New Roman" w:hAnsi="Times New Roman" w:cs="Times New Roman"/>
          <w:sz w:val="24"/>
          <w:szCs w:val="24"/>
        </w:rPr>
        <w:t>siswa</w:t>
      </w:r>
      <w:proofErr w:type="spellEnd"/>
      <w:r w:rsidR="009C1A5E" w:rsidRPr="002762CA">
        <w:rPr>
          <w:rFonts w:ascii="Times New Roman" w:hAnsi="Times New Roman" w:cs="Times New Roman"/>
          <w:sz w:val="24"/>
          <w:szCs w:val="24"/>
        </w:rPr>
        <w:t xml:space="preserve"> SD</w:t>
      </w:r>
      <w:r w:rsidRPr="002762CA">
        <w:rPr>
          <w:rFonts w:ascii="Times New Roman" w:hAnsi="Times New Roman" w:cs="Times New Roman"/>
          <w:sz w:val="24"/>
          <w:szCs w:val="24"/>
        </w:rPr>
        <w:t xml:space="preserve"> di </w:t>
      </w:r>
      <w:r w:rsidR="009C1A5E" w:rsidRPr="002762CA">
        <w:rPr>
          <w:rFonts w:ascii="Times New Roman" w:hAnsi="Times New Roman" w:cs="Times New Roman"/>
          <w:sz w:val="24"/>
          <w:szCs w:val="24"/>
        </w:rPr>
        <w:t xml:space="preserve">SD N </w:t>
      </w:r>
      <w:proofErr w:type="spellStart"/>
      <w:r w:rsidR="009C1A5E" w:rsidRPr="002762CA">
        <w:rPr>
          <w:rFonts w:ascii="Times New Roman" w:hAnsi="Times New Roman" w:cs="Times New Roman"/>
          <w:sz w:val="24"/>
          <w:szCs w:val="24"/>
        </w:rPr>
        <w:t>Pudakpayung</w:t>
      </w:r>
      <w:proofErr w:type="spellEnd"/>
      <w:r w:rsidR="009C1A5E" w:rsidRPr="002762CA">
        <w:rPr>
          <w:rFonts w:ascii="Times New Roman" w:hAnsi="Times New Roman" w:cs="Times New Roman"/>
          <w:sz w:val="24"/>
          <w:szCs w:val="24"/>
        </w:rPr>
        <w:t xml:space="preserve"> 02</w:t>
      </w:r>
      <w:r w:rsidRPr="002762CA">
        <w:rPr>
          <w:rFonts w:ascii="Times New Roman" w:hAnsi="Times New Roman" w:cs="Times New Roman"/>
          <w:sz w:val="24"/>
          <w:szCs w:val="24"/>
        </w:rPr>
        <w:t xml:space="preserve"> </w:t>
      </w:r>
      <w:r w:rsidR="009C1A5E" w:rsidRPr="002762CA">
        <w:rPr>
          <w:rFonts w:ascii="Times New Roman" w:hAnsi="Times New Roman" w:cs="Times New Roman"/>
          <w:sz w:val="24"/>
          <w:szCs w:val="24"/>
        </w:rPr>
        <w:t>Kota</w:t>
      </w:r>
      <w:r w:rsidRPr="002762CA">
        <w:rPr>
          <w:rFonts w:ascii="Times New Roman" w:hAnsi="Times New Roman" w:cs="Times New Roman"/>
          <w:sz w:val="24"/>
          <w:szCs w:val="24"/>
        </w:rPr>
        <w:t xml:space="preserve"> Semarang. </w:t>
      </w:r>
      <w:proofErr w:type="spellStart"/>
      <w:r w:rsidR="009C1A5E" w:rsidRPr="002762CA">
        <w:rPr>
          <w:rFonts w:ascii="Times New Roman" w:hAnsi="Times New Roman" w:cs="Times New Roman"/>
          <w:sz w:val="24"/>
          <w:szCs w:val="24"/>
        </w:rPr>
        <w:t>Pelak</w:t>
      </w:r>
      <w:r w:rsidRPr="002762CA">
        <w:rPr>
          <w:rFonts w:ascii="Times New Roman" w:hAnsi="Times New Roman" w:cs="Times New Roman"/>
          <w:sz w:val="24"/>
          <w:szCs w:val="24"/>
        </w:rPr>
        <w:t>sanaan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selama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kurang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lebih</w:t>
      </w:r>
      <w:proofErr w:type="spellEnd"/>
      <w:r w:rsidRPr="002762CA">
        <w:rPr>
          <w:rFonts w:ascii="Times New Roman" w:hAnsi="Times New Roman" w:cs="Times New Roman"/>
          <w:sz w:val="24"/>
          <w:szCs w:val="24"/>
        </w:rPr>
        <w:t xml:space="preserve"> 1 </w:t>
      </w:r>
      <w:proofErr w:type="spellStart"/>
      <w:r w:rsidRPr="002762CA">
        <w:rPr>
          <w:rFonts w:ascii="Times New Roman" w:hAnsi="Times New Roman" w:cs="Times New Roman"/>
          <w:sz w:val="24"/>
          <w:szCs w:val="24"/>
        </w:rPr>
        <w:t>bulan</w:t>
      </w:r>
      <w:proofErr w:type="spellEnd"/>
      <w:r w:rsidRPr="002762CA">
        <w:rPr>
          <w:rFonts w:ascii="Times New Roman" w:hAnsi="Times New Roman" w:cs="Times New Roman"/>
          <w:sz w:val="24"/>
          <w:szCs w:val="24"/>
        </w:rPr>
        <w:t xml:space="preserve"> </w:t>
      </w:r>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dilakukan</w:t>
      </w:r>
      <w:proofErr w:type="spellEnd"/>
      <w:r w:rsidR="009C1A5E" w:rsidRPr="002762CA">
        <w:rPr>
          <w:rFonts w:ascii="Times New Roman" w:hAnsi="Times New Roman" w:cs="Times New Roman"/>
          <w:sz w:val="24"/>
          <w:szCs w:val="24"/>
        </w:rPr>
        <w:t xml:space="preserve"> pada </w:t>
      </w:r>
      <w:proofErr w:type="spellStart"/>
      <w:r w:rsidR="009C1A5E" w:rsidRPr="002762CA">
        <w:rPr>
          <w:rFonts w:ascii="Times New Roman" w:hAnsi="Times New Roman" w:cs="Times New Roman"/>
          <w:sz w:val="24"/>
          <w:szCs w:val="24"/>
        </w:rPr>
        <w:t>bulan</w:t>
      </w:r>
      <w:proofErr w:type="spellEnd"/>
      <w:r w:rsidR="009C1A5E" w:rsidRPr="002762CA">
        <w:rPr>
          <w:rFonts w:ascii="Times New Roman" w:hAnsi="Times New Roman" w:cs="Times New Roman"/>
          <w:sz w:val="24"/>
          <w:szCs w:val="24"/>
        </w:rPr>
        <w:t xml:space="preserve"> November </w:t>
      </w:r>
      <w:proofErr w:type="spellStart"/>
      <w:r w:rsidRPr="002762CA">
        <w:rPr>
          <w:rFonts w:ascii="Times New Roman" w:hAnsi="Times New Roman" w:cs="Times New Roman"/>
          <w:sz w:val="24"/>
          <w:szCs w:val="24"/>
        </w:rPr>
        <w:t>tahun</w:t>
      </w:r>
      <w:proofErr w:type="spellEnd"/>
      <w:r w:rsidRPr="002762CA">
        <w:rPr>
          <w:rFonts w:ascii="Times New Roman" w:hAnsi="Times New Roman" w:cs="Times New Roman"/>
          <w:sz w:val="24"/>
          <w:szCs w:val="24"/>
        </w:rPr>
        <w:t xml:space="preserve"> 202</w:t>
      </w:r>
      <w:r w:rsidR="009C1A5E" w:rsidRPr="002762CA">
        <w:rPr>
          <w:rFonts w:ascii="Times New Roman" w:hAnsi="Times New Roman" w:cs="Times New Roman"/>
          <w:sz w:val="24"/>
          <w:szCs w:val="24"/>
        </w:rPr>
        <w:t>3</w:t>
      </w:r>
      <w:r w:rsidR="00D62FD1" w:rsidRPr="002762CA">
        <w:rPr>
          <w:rFonts w:ascii="Times New Roman" w:hAnsi="Times New Roman" w:cs="Times New Roman"/>
          <w:sz w:val="24"/>
          <w:szCs w:val="24"/>
        </w:rPr>
        <w:t>.</w:t>
      </w:r>
    </w:p>
    <w:p w14:paraId="211547C1" w14:textId="77777777" w:rsidR="00B27736" w:rsidRPr="002762CA" w:rsidRDefault="00B27736" w:rsidP="00854BF4">
      <w:pPr>
        <w:pStyle w:val="SUBJUDUL1"/>
        <w:numPr>
          <w:ilvl w:val="0"/>
          <w:numId w:val="24"/>
        </w:numPr>
        <w:spacing w:before="160" w:after="60"/>
        <w:ind w:left="288" w:hanging="288"/>
        <w:jc w:val="both"/>
        <w:rPr>
          <w:rFonts w:ascii="Times New Roman" w:hAnsi="Times New Roman" w:cs="Times New Roman"/>
          <w:color w:val="auto"/>
          <w:lang w:val="id-ID"/>
        </w:rPr>
      </w:pPr>
      <w:bookmarkStart w:id="97" w:name="_Toc52864373"/>
      <w:bookmarkStart w:id="98" w:name="_Toc52864972"/>
      <w:bookmarkStart w:id="99" w:name="_Toc55450158"/>
      <w:bookmarkStart w:id="100" w:name="_Toc57009047"/>
      <w:bookmarkStart w:id="101" w:name="_Toc57222125"/>
      <w:bookmarkStart w:id="102" w:name="_Toc70693298"/>
      <w:bookmarkStart w:id="103" w:name="_Toc73897668"/>
      <w:bookmarkStart w:id="104" w:name="_Toc73898147"/>
      <w:bookmarkStart w:id="105" w:name="_Toc75328945"/>
      <w:bookmarkStart w:id="106" w:name="_Toc76670063"/>
      <w:bookmarkStart w:id="107" w:name="_Toc77089868"/>
      <w:bookmarkStart w:id="108" w:name="_Toc84836151"/>
      <w:bookmarkStart w:id="109" w:name="_Toc88454284"/>
      <w:bookmarkStart w:id="110" w:name="_Toc88456265"/>
      <w:bookmarkStart w:id="111" w:name="_Toc89906883"/>
      <w:bookmarkStart w:id="112" w:name="_Toc89907471"/>
      <w:bookmarkStart w:id="113" w:name="_Toc97606992"/>
      <w:bookmarkStart w:id="114" w:name="_Toc97607437"/>
      <w:bookmarkStart w:id="115" w:name="_Toc98239840"/>
      <w:bookmarkStart w:id="116" w:name="_Toc98252288"/>
      <w:bookmarkStart w:id="117" w:name="_Toc98252796"/>
      <w:bookmarkStart w:id="118" w:name="_Toc99249124"/>
      <w:bookmarkStart w:id="119" w:name="_Toc99249437"/>
      <w:bookmarkStart w:id="120" w:name="_Toc100239039"/>
      <w:bookmarkStart w:id="121" w:name="_Toc100300283"/>
      <w:bookmarkStart w:id="122" w:name="_Toc100749397"/>
      <w:bookmarkStart w:id="123" w:name="_Toc100834016"/>
      <w:bookmarkStart w:id="124" w:name="_Toc105664267"/>
      <w:bookmarkStart w:id="125" w:name="_Toc114466436"/>
      <w:bookmarkStart w:id="126" w:name="_Toc114467085"/>
      <w:bookmarkStart w:id="127" w:name="_Toc115058081"/>
      <w:bookmarkStart w:id="128" w:name="_Toc115061566"/>
      <w:bookmarkStart w:id="129" w:name="_Toc115062161"/>
      <w:bookmarkStart w:id="130" w:name="_Toc115062873"/>
      <w:r w:rsidRPr="002762CA">
        <w:rPr>
          <w:rFonts w:ascii="Times New Roman" w:hAnsi="Times New Roman" w:cs="Times New Roman"/>
          <w:color w:val="auto"/>
          <w:lang w:val="es-ES"/>
        </w:rPr>
        <w:t>Jenis</w:t>
      </w:r>
      <w:r w:rsidRPr="002762CA">
        <w:rPr>
          <w:rFonts w:ascii="Times New Roman" w:hAnsi="Times New Roman" w:cs="Times New Roman"/>
          <w:color w:val="auto"/>
        </w:rPr>
        <w:t xml:space="preserve"> dan </w:t>
      </w:r>
      <w:proofErr w:type="spellStart"/>
      <w:r w:rsidRPr="002762CA">
        <w:rPr>
          <w:rFonts w:ascii="Times New Roman" w:hAnsi="Times New Roman" w:cs="Times New Roman"/>
          <w:color w:val="auto"/>
        </w:rPr>
        <w:t>Rancangan</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Penelitian</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roofErr w:type="spellEnd"/>
      <w:r w:rsidRPr="002762CA">
        <w:rPr>
          <w:rFonts w:ascii="Times New Roman" w:hAnsi="Times New Roman" w:cs="Times New Roman"/>
          <w:color w:val="auto"/>
        </w:rPr>
        <w:t xml:space="preserve"> </w:t>
      </w:r>
    </w:p>
    <w:p w14:paraId="486E81BE" w14:textId="42D1DC9F" w:rsidR="00B27736" w:rsidRPr="002762CA" w:rsidRDefault="00B27736" w:rsidP="00FB6648">
      <w:pPr>
        <w:pStyle w:val="ListParagraph"/>
        <w:tabs>
          <w:tab w:val="left" w:pos="6660"/>
        </w:tabs>
        <w:spacing w:line="360" w:lineRule="auto"/>
        <w:ind w:left="284" w:firstLine="567"/>
        <w:jc w:val="both"/>
        <w:rPr>
          <w:rFonts w:ascii="Times New Roman" w:hAnsi="Times New Roman" w:cs="Times New Roman"/>
          <w:sz w:val="24"/>
          <w:szCs w:val="24"/>
        </w:rPr>
      </w:pPr>
      <w:r w:rsidRPr="002762CA">
        <w:rPr>
          <w:rFonts w:ascii="Times New Roman" w:hAnsi="Times New Roman" w:cs="Times New Roman"/>
          <w:sz w:val="24"/>
          <w:szCs w:val="24"/>
        </w:rPr>
        <w:t xml:space="preserve">Desain </w:t>
      </w:r>
      <w:proofErr w:type="spellStart"/>
      <w:r w:rsidRPr="002762CA">
        <w:rPr>
          <w:rFonts w:ascii="Times New Roman" w:hAnsi="Times New Roman" w:cs="Times New Roman"/>
          <w:sz w:val="24"/>
          <w:szCs w:val="24"/>
        </w:rPr>
        <w:t>penelitian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r w:rsidR="0098017E" w:rsidRPr="002762CA">
        <w:rPr>
          <w:rFonts w:ascii="Times New Roman" w:hAnsi="Times New Roman" w:cs="Times New Roman"/>
          <w:i/>
          <w:iCs/>
          <w:sz w:val="24"/>
          <w:szCs w:val="24"/>
        </w:rPr>
        <w:t xml:space="preserve">True </w:t>
      </w:r>
      <w:proofErr w:type="spellStart"/>
      <w:r w:rsidR="0098017E" w:rsidRPr="002762CA">
        <w:rPr>
          <w:rFonts w:ascii="Times New Roman" w:hAnsi="Times New Roman" w:cs="Times New Roman"/>
          <w:i/>
          <w:iCs/>
          <w:sz w:val="24"/>
          <w:szCs w:val="24"/>
        </w:rPr>
        <w:t>ekperiment</w:t>
      </w:r>
      <w:proofErr w:type="spellEnd"/>
      <w:r w:rsidR="0098017E" w:rsidRPr="002762CA">
        <w:rPr>
          <w:rFonts w:ascii="Times New Roman" w:hAnsi="Times New Roman" w:cs="Times New Roman"/>
          <w:i/>
          <w:iCs/>
          <w:sz w:val="24"/>
          <w:szCs w:val="24"/>
        </w:rPr>
        <w:t xml:space="preserve">  with control</w:t>
      </w:r>
      <w:r w:rsidR="009C1A5E" w:rsidRPr="002762CA">
        <w:rPr>
          <w:rFonts w:ascii="Times New Roman" w:hAnsi="Times New Roman" w:cs="Times New Roman"/>
          <w:i/>
          <w:iCs/>
          <w:sz w:val="24"/>
          <w:szCs w:val="24"/>
        </w:rPr>
        <w:t xml:space="preserve">. </w:t>
      </w:r>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Untuk</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menjamin</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validitas</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pengukuran</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maka</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pemeriksaan</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antara</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kontrol</w:t>
      </w:r>
      <w:proofErr w:type="spellEnd"/>
      <w:r w:rsidR="009C1A5E" w:rsidRPr="002762CA">
        <w:rPr>
          <w:rFonts w:ascii="Times New Roman" w:hAnsi="Times New Roman" w:cs="Times New Roman"/>
          <w:sz w:val="24"/>
          <w:szCs w:val="24"/>
        </w:rPr>
        <w:t xml:space="preserve"> dan </w:t>
      </w:r>
      <w:proofErr w:type="spellStart"/>
      <w:r w:rsidR="0098017E" w:rsidRPr="002762CA">
        <w:rPr>
          <w:rFonts w:ascii="Times New Roman" w:hAnsi="Times New Roman" w:cs="Times New Roman"/>
          <w:sz w:val="24"/>
          <w:szCs w:val="24"/>
        </w:rPr>
        <w:t>perlakukan</w:t>
      </w:r>
      <w:proofErr w:type="spellEnd"/>
      <w:r w:rsidR="0098017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dilakukan</w:t>
      </w:r>
      <w:proofErr w:type="spellEnd"/>
      <w:r w:rsidR="009C1A5E" w:rsidRPr="002762CA">
        <w:rPr>
          <w:rFonts w:ascii="Times New Roman" w:hAnsi="Times New Roman" w:cs="Times New Roman"/>
          <w:sz w:val="24"/>
          <w:szCs w:val="24"/>
        </w:rPr>
        <w:t xml:space="preserve"> pada </w:t>
      </w:r>
      <w:proofErr w:type="spellStart"/>
      <w:r w:rsidR="009C1A5E" w:rsidRPr="002762CA">
        <w:rPr>
          <w:rFonts w:ascii="Times New Roman" w:hAnsi="Times New Roman" w:cs="Times New Roman"/>
          <w:sz w:val="24"/>
          <w:szCs w:val="24"/>
        </w:rPr>
        <w:t>siswa</w:t>
      </w:r>
      <w:proofErr w:type="spellEnd"/>
      <w:r w:rsidR="009C1A5E" w:rsidRPr="002762CA">
        <w:rPr>
          <w:rFonts w:ascii="Times New Roman" w:hAnsi="Times New Roman" w:cs="Times New Roman"/>
          <w:sz w:val="24"/>
          <w:szCs w:val="24"/>
        </w:rPr>
        <w:t xml:space="preserve"> yang </w:t>
      </w:r>
      <w:proofErr w:type="spellStart"/>
      <w:r w:rsidR="009C1A5E" w:rsidRPr="002762CA">
        <w:rPr>
          <w:rFonts w:ascii="Times New Roman" w:hAnsi="Times New Roman" w:cs="Times New Roman"/>
          <w:sz w:val="24"/>
          <w:szCs w:val="24"/>
        </w:rPr>
        <w:t>sama</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tetapi</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dengan</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metode</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pemeriksaan</w:t>
      </w:r>
      <w:proofErr w:type="spellEnd"/>
      <w:r w:rsidR="009C1A5E" w:rsidRPr="002762CA">
        <w:rPr>
          <w:rFonts w:ascii="Times New Roman" w:hAnsi="Times New Roman" w:cs="Times New Roman"/>
          <w:sz w:val="24"/>
          <w:szCs w:val="24"/>
        </w:rPr>
        <w:t xml:space="preserve"> yang </w:t>
      </w:r>
      <w:proofErr w:type="spellStart"/>
      <w:r w:rsidR="009C1A5E" w:rsidRPr="002762CA">
        <w:rPr>
          <w:rFonts w:ascii="Times New Roman" w:hAnsi="Times New Roman" w:cs="Times New Roman"/>
          <w:sz w:val="24"/>
          <w:szCs w:val="24"/>
        </w:rPr>
        <w:t>berbeda</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Pemeriksaan</w:t>
      </w:r>
      <w:proofErr w:type="spellEnd"/>
      <w:r w:rsidR="009C1A5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ekperiment</w:t>
      </w:r>
      <w:proofErr w:type="spellEnd"/>
      <w:r w:rsidR="009C1A5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diperiksa</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dengan</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metode</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pengembangan</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modifikasi</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sedangkan</w:t>
      </w:r>
      <w:proofErr w:type="spellEnd"/>
      <w:r w:rsidR="0098017E" w:rsidRPr="002762CA">
        <w:rPr>
          <w:rFonts w:ascii="Times New Roman" w:hAnsi="Times New Roman" w:cs="Times New Roman"/>
          <w:sz w:val="24"/>
          <w:szCs w:val="24"/>
        </w:rPr>
        <w:t xml:space="preserve"> </w:t>
      </w:r>
      <w:proofErr w:type="spellStart"/>
      <w:r w:rsidR="009C1A5E" w:rsidRPr="002762CA">
        <w:rPr>
          <w:rFonts w:ascii="Times New Roman" w:hAnsi="Times New Roman" w:cs="Times New Roman"/>
          <w:sz w:val="24"/>
          <w:szCs w:val="24"/>
        </w:rPr>
        <w:t>pemeriksaan</w:t>
      </w:r>
      <w:proofErr w:type="spellEnd"/>
      <w:r w:rsidR="009C1A5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kontrol</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adalah</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dilakukan</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pemeriksaan</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dengan</w:t>
      </w:r>
      <w:proofErr w:type="spellEnd"/>
      <w:r w:rsidR="0098017E" w:rsidRPr="002762CA">
        <w:rPr>
          <w:rFonts w:ascii="Times New Roman" w:hAnsi="Times New Roman" w:cs="Times New Roman"/>
          <w:sz w:val="24"/>
          <w:szCs w:val="24"/>
        </w:rPr>
        <w:t xml:space="preserve"> indicator </w:t>
      </w:r>
      <w:proofErr w:type="spellStart"/>
      <w:r w:rsidR="0098017E" w:rsidRPr="002762CA">
        <w:rPr>
          <w:rFonts w:ascii="Times New Roman" w:hAnsi="Times New Roman" w:cs="Times New Roman"/>
          <w:sz w:val="24"/>
          <w:szCs w:val="24"/>
        </w:rPr>
        <w:t>standart</w:t>
      </w:r>
      <w:proofErr w:type="spellEnd"/>
      <w:r w:rsidR="0098017E" w:rsidRPr="002762CA">
        <w:rPr>
          <w:rFonts w:ascii="Times New Roman" w:hAnsi="Times New Roman" w:cs="Times New Roman"/>
          <w:sz w:val="24"/>
          <w:szCs w:val="24"/>
        </w:rPr>
        <w:t xml:space="preserve"> yang </w:t>
      </w:r>
      <w:proofErr w:type="spellStart"/>
      <w:r w:rsidR="0098017E" w:rsidRPr="002762CA">
        <w:rPr>
          <w:rFonts w:ascii="Times New Roman" w:hAnsi="Times New Roman" w:cs="Times New Roman"/>
          <w:sz w:val="24"/>
          <w:szCs w:val="24"/>
        </w:rPr>
        <w:t>sudah</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bakau</w:t>
      </w:r>
      <w:proofErr w:type="spellEnd"/>
      <w:r w:rsidR="0098017E" w:rsidRPr="002762CA">
        <w:rPr>
          <w:rFonts w:ascii="Times New Roman" w:hAnsi="Times New Roman" w:cs="Times New Roman"/>
          <w:sz w:val="24"/>
          <w:szCs w:val="24"/>
        </w:rPr>
        <w:t xml:space="preserve"> </w:t>
      </w:r>
      <w:proofErr w:type="spellStart"/>
      <w:r w:rsidR="0098017E" w:rsidRPr="002762CA">
        <w:rPr>
          <w:rFonts w:ascii="Times New Roman" w:hAnsi="Times New Roman" w:cs="Times New Roman"/>
          <w:sz w:val="24"/>
          <w:szCs w:val="24"/>
        </w:rPr>
        <w:t>yaitu</w:t>
      </w:r>
      <w:proofErr w:type="spellEnd"/>
      <w:r w:rsidR="0098017E" w:rsidRPr="002762CA">
        <w:rPr>
          <w:rFonts w:ascii="Times New Roman" w:hAnsi="Times New Roman" w:cs="Times New Roman"/>
          <w:sz w:val="24"/>
          <w:szCs w:val="24"/>
        </w:rPr>
        <w:t xml:space="preserve"> OHIS </w:t>
      </w:r>
      <w:r w:rsidRPr="002762CA">
        <w:rPr>
          <w:rStyle w:val="FootnoteReference"/>
          <w:rFonts w:ascii="Times New Roman" w:hAnsi="Times New Roman" w:cs="Times New Roman"/>
          <w:sz w:val="24"/>
          <w:szCs w:val="24"/>
        </w:rPr>
        <w:fldChar w:fldCharType="begin" w:fldLock="1"/>
      </w:r>
      <w:r w:rsidR="002762CA">
        <w:rPr>
          <w:rFonts w:ascii="Times New Roman" w:hAnsi="Times New Roman" w:cs="Times New Roman"/>
          <w:sz w:val="24"/>
          <w:szCs w:val="24"/>
        </w:rPr>
        <w:instrText>ADDIN CSL_CITATION {"citationItems":[{"id":"ITEM-1","itemData":{"ISBN":"9786028764841","author":[{"dropping-particle":"","family":"Creswell","given":"John W.","non-dropping-particle":"","parse-names":false,"suffix":""}],"edition":"cetakan VI","id":"ITEM-1","issued":{"date-parts":[["2017"]]},"publisher":"Pustaka Pelajar","publisher-place":"Yogyakarta","title":"Research Design: Pendekatan Kualitatif, Kuantitatif, dan Mixed","type":"book"},"uris":["http://www.mendeley.com/documents/?uuid=d5080e8f-db63-4c69-87e2-4e3be961263f"]}],"mendeley":{"formattedCitation":"&lt;sup&gt;14&lt;/sup&gt;","plainTextFormattedCitation":"14","previouslyFormattedCitation":"&lt;sup&gt;14&lt;/sup&gt;"},"properties":{"noteIndex":0},"schema":"https://github.com/citation-style-language/schema/raw/master/csl-citation.json"}</w:instrText>
      </w:r>
      <w:r w:rsidRPr="002762CA">
        <w:rPr>
          <w:rStyle w:val="FootnoteReference"/>
          <w:rFonts w:ascii="Times New Roman" w:hAnsi="Times New Roman" w:cs="Times New Roman"/>
          <w:sz w:val="24"/>
          <w:szCs w:val="24"/>
        </w:rPr>
        <w:fldChar w:fldCharType="separate"/>
      </w:r>
      <w:r w:rsidR="002762CA" w:rsidRPr="002762CA">
        <w:rPr>
          <w:rFonts w:ascii="Times New Roman" w:hAnsi="Times New Roman" w:cs="Times New Roman"/>
          <w:noProof/>
          <w:sz w:val="24"/>
          <w:szCs w:val="24"/>
          <w:vertAlign w:val="superscript"/>
        </w:rPr>
        <w:t>14</w:t>
      </w:r>
      <w:r w:rsidRPr="002762CA">
        <w:rPr>
          <w:rStyle w:val="FootnoteReference"/>
          <w:rFonts w:ascii="Times New Roman" w:hAnsi="Times New Roman" w:cs="Times New Roman"/>
          <w:sz w:val="24"/>
          <w:szCs w:val="24"/>
        </w:rPr>
        <w:fldChar w:fldCharType="end"/>
      </w:r>
      <w:r w:rsidRPr="002762CA">
        <w:rPr>
          <w:rFonts w:ascii="Times New Roman" w:hAnsi="Times New Roman" w:cs="Times New Roman"/>
          <w:sz w:val="24"/>
          <w:szCs w:val="24"/>
        </w:rPr>
        <w:t>.</w:t>
      </w:r>
    </w:p>
    <w:p w14:paraId="52742C91" w14:textId="36FD511E" w:rsidR="00B27736" w:rsidRPr="002762CA" w:rsidRDefault="00B27736" w:rsidP="00B27736">
      <w:pPr>
        <w:pStyle w:val="ListParagraph"/>
        <w:tabs>
          <w:tab w:val="left" w:pos="6660"/>
        </w:tabs>
        <w:ind w:left="284" w:firstLine="567"/>
        <w:rPr>
          <w:rFonts w:ascii="Times New Roman" w:hAnsi="Times New Roman" w:cs="Times New Roman"/>
          <w:sz w:val="24"/>
          <w:szCs w:val="24"/>
        </w:rPr>
      </w:pPr>
    </w:p>
    <w:p w14:paraId="2F1DC750" w14:textId="2B1D2821" w:rsidR="0098017E" w:rsidRPr="002762CA" w:rsidRDefault="00AC4EC1" w:rsidP="00B27736">
      <w:pPr>
        <w:pStyle w:val="ListParagraph"/>
        <w:tabs>
          <w:tab w:val="left" w:pos="6660"/>
        </w:tabs>
        <w:ind w:left="284" w:firstLine="567"/>
        <w:rPr>
          <w:rFonts w:ascii="Times New Roman" w:hAnsi="Times New Roman" w:cs="Times New Roman"/>
          <w:sz w:val="24"/>
          <w:szCs w:val="24"/>
        </w:rPr>
      </w:pPr>
      <w:r w:rsidRPr="002762CA">
        <w:rPr>
          <w:rFonts w:ascii="Times New Roman" w:hAnsi="Times New Roman" w:cs="Times New Roman"/>
          <w:sz w:val="24"/>
          <w:szCs w:val="24"/>
        </w:rPr>
        <w:t xml:space="preserve">X1 : </w:t>
      </w:r>
      <w:r w:rsidR="00FB6648" w:rsidRPr="002762CA">
        <w:rPr>
          <w:rFonts w:ascii="Times New Roman" w:hAnsi="Times New Roman" w:cs="Times New Roman"/>
          <w:sz w:val="24"/>
          <w:szCs w:val="24"/>
        </w:rPr>
        <w:t>O1</w:t>
      </w:r>
      <w:r w:rsidRPr="002762CA">
        <w:rPr>
          <w:rFonts w:ascii="Times New Roman" w:hAnsi="Times New Roman" w:cs="Times New Roman"/>
          <w:sz w:val="24"/>
          <w:szCs w:val="24"/>
        </w:rPr>
        <w:t xml:space="preserve"> -----</w:t>
      </w:r>
      <w:r w:rsidR="00FB6648" w:rsidRPr="002762CA">
        <w:rPr>
          <w:rFonts w:ascii="Times New Roman" w:hAnsi="Times New Roman" w:cs="Times New Roman"/>
          <w:sz w:val="24"/>
          <w:szCs w:val="24"/>
        </w:rPr>
        <w:t xml:space="preserve"> </w:t>
      </w:r>
      <w:r w:rsidRPr="002762CA">
        <w:rPr>
          <w:rFonts w:ascii="Times New Roman" w:hAnsi="Times New Roman" w:cs="Times New Roman"/>
          <w:sz w:val="24"/>
          <w:szCs w:val="24"/>
        </w:rPr>
        <w:t>O2</w:t>
      </w:r>
    </w:p>
    <w:p w14:paraId="5CA22917" w14:textId="77777777" w:rsidR="00A0160D" w:rsidRPr="002762CA" w:rsidRDefault="00A0160D" w:rsidP="00B27736">
      <w:pPr>
        <w:pStyle w:val="ListParagraph"/>
        <w:tabs>
          <w:tab w:val="left" w:pos="6660"/>
        </w:tabs>
        <w:ind w:left="284" w:firstLine="567"/>
        <w:rPr>
          <w:rFonts w:ascii="Times New Roman" w:hAnsi="Times New Roman" w:cs="Times New Roman"/>
          <w:sz w:val="24"/>
          <w:szCs w:val="24"/>
        </w:rPr>
      </w:pPr>
    </w:p>
    <w:p w14:paraId="46D66B87" w14:textId="370E4297" w:rsidR="00FB6648" w:rsidRPr="002762CA" w:rsidRDefault="00FB6648" w:rsidP="00FB6648">
      <w:pPr>
        <w:pStyle w:val="ListParagraph"/>
        <w:tabs>
          <w:tab w:val="left" w:pos="6660"/>
        </w:tabs>
        <w:ind w:left="1276" w:hanging="425"/>
        <w:rPr>
          <w:rFonts w:ascii="Times New Roman" w:hAnsi="Times New Roman" w:cs="Times New Roman"/>
          <w:sz w:val="24"/>
          <w:szCs w:val="24"/>
        </w:rPr>
      </w:pPr>
      <w:r w:rsidRPr="002762CA">
        <w:rPr>
          <w:rFonts w:ascii="Times New Roman" w:hAnsi="Times New Roman" w:cs="Times New Roman"/>
          <w:sz w:val="24"/>
          <w:szCs w:val="24"/>
        </w:rPr>
        <w:t xml:space="preserve">O1 : Teknik </w:t>
      </w:r>
      <w:proofErr w:type="spellStart"/>
      <w:r w:rsidRPr="002762CA">
        <w:rPr>
          <w:rFonts w:ascii="Times New Roman" w:hAnsi="Times New Roman" w:cs="Times New Roman"/>
          <w:sz w:val="24"/>
          <w:szCs w:val="24"/>
        </w:rPr>
        <w:t>pemeriksaan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pada </w:t>
      </w:r>
      <w:proofErr w:type="spellStart"/>
      <w:r w:rsidRPr="002762CA">
        <w:rPr>
          <w:rFonts w:ascii="Times New Roman" w:hAnsi="Times New Roman" w:cs="Times New Roman"/>
          <w:sz w:val="24"/>
          <w:szCs w:val="24"/>
        </w:rPr>
        <w:t>kelompok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perlukuan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teknik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pengembangan</w:t>
      </w:r>
      <w:proofErr w:type="spellEnd"/>
      <w:r w:rsidRPr="002762CA">
        <w:rPr>
          <w:rFonts w:ascii="Times New Roman" w:hAnsi="Times New Roman" w:cs="Times New Roman"/>
          <w:sz w:val="24"/>
          <w:szCs w:val="24"/>
        </w:rPr>
        <w:t>/</w:t>
      </w:r>
      <w:proofErr w:type="spellStart"/>
      <w:r w:rsidRPr="002762CA">
        <w:rPr>
          <w:rFonts w:ascii="Times New Roman" w:hAnsi="Times New Roman" w:cs="Times New Roman"/>
          <w:sz w:val="24"/>
          <w:szCs w:val="24"/>
        </w:rPr>
        <w:t>modifikasi</w:t>
      </w:r>
      <w:proofErr w:type="spellEnd"/>
    </w:p>
    <w:p w14:paraId="39F303C2" w14:textId="37EA2E72" w:rsidR="00FB6648" w:rsidRPr="002762CA" w:rsidRDefault="00FB6648" w:rsidP="00FB6648">
      <w:pPr>
        <w:pStyle w:val="ListParagraph"/>
        <w:tabs>
          <w:tab w:val="left" w:pos="6660"/>
        </w:tabs>
        <w:ind w:left="1276" w:hanging="425"/>
        <w:rPr>
          <w:rFonts w:ascii="Times New Roman" w:hAnsi="Times New Roman" w:cs="Times New Roman"/>
          <w:sz w:val="24"/>
          <w:szCs w:val="24"/>
        </w:rPr>
      </w:pPr>
      <w:r w:rsidRPr="002762CA">
        <w:rPr>
          <w:rFonts w:ascii="Times New Roman" w:hAnsi="Times New Roman" w:cs="Times New Roman"/>
          <w:sz w:val="24"/>
          <w:szCs w:val="24"/>
        </w:rPr>
        <w:t xml:space="preserve">O2 : Teknik </w:t>
      </w:r>
      <w:proofErr w:type="spellStart"/>
      <w:r w:rsidRPr="002762CA">
        <w:rPr>
          <w:rFonts w:ascii="Times New Roman" w:hAnsi="Times New Roman" w:cs="Times New Roman"/>
          <w:sz w:val="24"/>
          <w:szCs w:val="24"/>
        </w:rPr>
        <w:t>pemeriksaan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pada </w:t>
      </w:r>
      <w:proofErr w:type="spellStart"/>
      <w:r w:rsidRPr="002762CA">
        <w:rPr>
          <w:rFonts w:ascii="Times New Roman" w:hAnsi="Times New Roman" w:cs="Times New Roman"/>
          <w:sz w:val="24"/>
          <w:szCs w:val="24"/>
        </w:rPr>
        <w:t>kelompok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kontrol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teknik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standart</w:t>
      </w:r>
      <w:proofErr w:type="spellEnd"/>
      <w:r w:rsidRPr="002762CA">
        <w:rPr>
          <w:rFonts w:ascii="Times New Roman" w:hAnsi="Times New Roman" w:cs="Times New Roman"/>
          <w:sz w:val="24"/>
          <w:szCs w:val="24"/>
        </w:rPr>
        <w:t xml:space="preserve"> </w:t>
      </w:r>
      <w:r w:rsidR="00834030" w:rsidRPr="002762CA">
        <w:rPr>
          <w:rFonts w:ascii="Times New Roman" w:hAnsi="Times New Roman" w:cs="Times New Roman"/>
          <w:sz w:val="24"/>
          <w:szCs w:val="24"/>
        </w:rPr>
        <w:t>DI</w:t>
      </w:r>
      <w:r w:rsidRPr="002762CA">
        <w:rPr>
          <w:rFonts w:ascii="Times New Roman" w:hAnsi="Times New Roman" w:cs="Times New Roman"/>
          <w:sz w:val="24"/>
          <w:szCs w:val="24"/>
        </w:rPr>
        <w:t xml:space="preserve"> </w:t>
      </w:r>
    </w:p>
    <w:p w14:paraId="3B697B8B" w14:textId="5D045DCC" w:rsidR="00D62FD1" w:rsidRPr="002762CA" w:rsidRDefault="00D62FD1" w:rsidP="00D62FD1">
      <w:pPr>
        <w:pStyle w:val="ListParagraph"/>
        <w:tabs>
          <w:tab w:val="left" w:pos="6660"/>
        </w:tabs>
        <w:ind w:left="1276" w:hanging="425"/>
        <w:rPr>
          <w:rFonts w:ascii="Times New Roman" w:hAnsi="Times New Roman" w:cs="Times New Roman"/>
          <w:sz w:val="24"/>
          <w:szCs w:val="24"/>
        </w:rPr>
      </w:pPr>
      <w:r w:rsidRPr="002762CA">
        <w:rPr>
          <w:rFonts w:ascii="Times New Roman" w:hAnsi="Times New Roman" w:cs="Times New Roman"/>
          <w:sz w:val="24"/>
          <w:szCs w:val="24"/>
        </w:rPr>
        <w:t xml:space="preserve">X1 : </w:t>
      </w:r>
      <w:proofErr w:type="spellStart"/>
      <w:r w:rsidR="00AC4EC1" w:rsidRPr="002762CA">
        <w:rPr>
          <w:rFonts w:ascii="Times New Roman" w:hAnsi="Times New Roman" w:cs="Times New Roman"/>
          <w:sz w:val="24"/>
          <w:szCs w:val="24"/>
        </w:rPr>
        <w:t>Subyek</w:t>
      </w:r>
      <w:proofErr w:type="spellEnd"/>
      <w:r w:rsidR="00AC4EC1" w:rsidRPr="002762CA">
        <w:rPr>
          <w:rFonts w:ascii="Times New Roman" w:hAnsi="Times New Roman" w:cs="Times New Roman"/>
          <w:sz w:val="24"/>
          <w:szCs w:val="24"/>
        </w:rPr>
        <w:t xml:space="preserve"> </w:t>
      </w:r>
      <w:proofErr w:type="spellStart"/>
      <w:r w:rsidR="00AC4EC1" w:rsidRPr="002762CA">
        <w:rPr>
          <w:rFonts w:ascii="Times New Roman" w:hAnsi="Times New Roman" w:cs="Times New Roman"/>
          <w:sz w:val="24"/>
          <w:szCs w:val="24"/>
        </w:rPr>
        <w:t>pengamatan</w:t>
      </w:r>
      <w:proofErr w:type="spellEnd"/>
    </w:p>
    <w:p w14:paraId="391D73DF" w14:textId="77777777" w:rsidR="00FB6648" w:rsidRPr="002762CA" w:rsidRDefault="00FB6648" w:rsidP="00FB6648">
      <w:pPr>
        <w:pStyle w:val="ListParagraph"/>
        <w:tabs>
          <w:tab w:val="left" w:pos="6660"/>
        </w:tabs>
        <w:ind w:left="1276" w:hanging="425"/>
        <w:rPr>
          <w:rFonts w:ascii="Times New Roman" w:hAnsi="Times New Roman" w:cs="Times New Roman"/>
          <w:sz w:val="24"/>
          <w:szCs w:val="24"/>
        </w:rPr>
      </w:pPr>
    </w:p>
    <w:p w14:paraId="21969DF6" w14:textId="77777777" w:rsidR="00B27736" w:rsidRPr="002762CA" w:rsidRDefault="00B27736" w:rsidP="00854BF4">
      <w:pPr>
        <w:pStyle w:val="SUBJUDUL1"/>
        <w:numPr>
          <w:ilvl w:val="0"/>
          <w:numId w:val="24"/>
        </w:numPr>
        <w:spacing w:after="60"/>
        <w:ind w:left="288" w:hanging="288"/>
        <w:jc w:val="both"/>
        <w:rPr>
          <w:rFonts w:ascii="Times New Roman" w:hAnsi="Times New Roman" w:cs="Times New Roman"/>
          <w:color w:val="auto"/>
        </w:rPr>
      </w:pPr>
      <w:bookmarkStart w:id="131" w:name="_Toc52864374"/>
      <w:bookmarkStart w:id="132" w:name="_Toc52864973"/>
      <w:bookmarkStart w:id="133" w:name="_Toc55450161"/>
      <w:bookmarkStart w:id="134" w:name="_Toc57009052"/>
      <w:bookmarkStart w:id="135" w:name="_Toc57222130"/>
      <w:bookmarkStart w:id="136" w:name="_Toc70693303"/>
      <w:bookmarkStart w:id="137" w:name="_Toc73897673"/>
      <w:bookmarkStart w:id="138" w:name="_Toc73898152"/>
      <w:bookmarkStart w:id="139" w:name="_Toc75328950"/>
      <w:bookmarkStart w:id="140" w:name="_Toc76670067"/>
      <w:bookmarkStart w:id="141" w:name="_Toc77089872"/>
      <w:bookmarkStart w:id="142" w:name="_Toc84836155"/>
      <w:bookmarkStart w:id="143" w:name="_Toc88454288"/>
      <w:bookmarkStart w:id="144" w:name="_Toc88456269"/>
      <w:bookmarkStart w:id="145" w:name="_Toc89906887"/>
      <w:bookmarkStart w:id="146" w:name="_Toc89907475"/>
      <w:bookmarkStart w:id="147" w:name="_Toc97606996"/>
      <w:bookmarkStart w:id="148" w:name="_Toc97607441"/>
      <w:bookmarkStart w:id="149" w:name="_Toc98239844"/>
      <w:bookmarkStart w:id="150" w:name="_Toc98252293"/>
      <w:bookmarkStart w:id="151" w:name="_Toc98252801"/>
      <w:bookmarkStart w:id="152" w:name="_Toc99249129"/>
      <w:bookmarkStart w:id="153" w:name="_Toc99249442"/>
      <w:bookmarkStart w:id="154" w:name="_Toc100239044"/>
      <w:bookmarkStart w:id="155" w:name="_Toc100300288"/>
      <w:bookmarkStart w:id="156" w:name="_Toc100749402"/>
      <w:bookmarkStart w:id="157" w:name="_Toc100834021"/>
      <w:bookmarkStart w:id="158" w:name="_Toc105664272"/>
      <w:bookmarkStart w:id="159" w:name="_Toc114466441"/>
      <w:bookmarkStart w:id="160" w:name="_Toc114467089"/>
      <w:bookmarkStart w:id="161" w:name="_Toc115058085"/>
      <w:bookmarkStart w:id="162" w:name="_Toc115061570"/>
      <w:bookmarkStart w:id="163" w:name="_Toc115062165"/>
      <w:bookmarkStart w:id="164" w:name="_Toc115062877"/>
      <w:proofErr w:type="spellStart"/>
      <w:r w:rsidRPr="002762CA">
        <w:rPr>
          <w:rFonts w:ascii="Times New Roman" w:hAnsi="Times New Roman" w:cs="Times New Roman"/>
          <w:color w:val="auto"/>
          <w:lang w:val="es-ES"/>
        </w:rPr>
        <w:t>Variabel</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Definisi</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Operasional</w:t>
      </w:r>
      <w:proofErr w:type="spellEnd"/>
      <w:r w:rsidRPr="002762CA">
        <w:rPr>
          <w:rFonts w:ascii="Times New Roman" w:hAnsi="Times New Roman" w:cs="Times New Roman"/>
          <w:color w:val="auto"/>
        </w:rPr>
        <w:t xml:space="preserve"> dan </w:t>
      </w:r>
      <w:proofErr w:type="spellStart"/>
      <w:r w:rsidRPr="002762CA">
        <w:rPr>
          <w:rFonts w:ascii="Times New Roman" w:hAnsi="Times New Roman" w:cs="Times New Roman"/>
          <w:color w:val="auto"/>
        </w:rPr>
        <w:t>Dimensi</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Penelitian</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roofErr w:type="spellEnd"/>
    </w:p>
    <w:p w14:paraId="2A3699C5" w14:textId="77777777" w:rsidR="00B27736" w:rsidRPr="002762CA" w:rsidRDefault="00B27736" w:rsidP="00854BF4">
      <w:pPr>
        <w:pStyle w:val="SUBJUDUL1"/>
        <w:numPr>
          <w:ilvl w:val="3"/>
          <w:numId w:val="24"/>
        </w:numPr>
        <w:spacing w:after="60"/>
        <w:ind w:left="630"/>
        <w:jc w:val="both"/>
        <w:rPr>
          <w:rFonts w:ascii="Times New Roman" w:hAnsi="Times New Roman" w:cs="Times New Roman"/>
          <w:bCs/>
          <w:color w:val="auto"/>
          <w:lang w:val="es-ES"/>
        </w:rPr>
      </w:pPr>
      <w:bookmarkStart w:id="165" w:name="_Toc100749403"/>
      <w:bookmarkStart w:id="166" w:name="_Toc100834022"/>
      <w:bookmarkStart w:id="167" w:name="_Toc105664273"/>
      <w:bookmarkStart w:id="168" w:name="_Toc114466442"/>
      <w:bookmarkStart w:id="169" w:name="_Toc114467090"/>
      <w:bookmarkStart w:id="170" w:name="_Toc115058086"/>
      <w:bookmarkStart w:id="171" w:name="_Toc115061571"/>
      <w:bookmarkStart w:id="172" w:name="_Toc115062166"/>
      <w:bookmarkStart w:id="173" w:name="_Toc115062878"/>
      <w:proofErr w:type="spellStart"/>
      <w:r w:rsidRPr="002762CA">
        <w:rPr>
          <w:rFonts w:ascii="Times New Roman" w:hAnsi="Times New Roman" w:cs="Times New Roman"/>
          <w:bCs/>
          <w:color w:val="auto"/>
          <w:lang w:val="es-ES"/>
        </w:rPr>
        <w:t>Variabel</w:t>
      </w:r>
      <w:proofErr w:type="spellEnd"/>
      <w:r w:rsidRPr="002762CA">
        <w:rPr>
          <w:rFonts w:ascii="Times New Roman" w:hAnsi="Times New Roman" w:cs="Times New Roman"/>
          <w:bCs/>
          <w:color w:val="auto"/>
          <w:lang w:val="es-ES"/>
        </w:rPr>
        <w:t xml:space="preserve"> Penelitian</w:t>
      </w:r>
      <w:bookmarkEnd w:id="165"/>
      <w:bookmarkEnd w:id="166"/>
      <w:bookmarkEnd w:id="167"/>
      <w:bookmarkEnd w:id="168"/>
      <w:bookmarkEnd w:id="169"/>
      <w:bookmarkEnd w:id="170"/>
      <w:bookmarkEnd w:id="171"/>
      <w:bookmarkEnd w:id="172"/>
      <w:bookmarkEnd w:id="173"/>
    </w:p>
    <w:p w14:paraId="5770C379" w14:textId="2699E9FA" w:rsidR="00951A20" w:rsidRPr="002762CA" w:rsidRDefault="00951A20" w:rsidP="00951A20">
      <w:pPr>
        <w:spacing w:line="360" w:lineRule="auto"/>
        <w:ind w:firstLine="567"/>
        <w:jc w:val="both"/>
        <w:rPr>
          <w:rFonts w:ascii="Times New Roman" w:hAnsi="Times New Roman" w:cs="Times New Roman"/>
          <w:sz w:val="24"/>
          <w:szCs w:val="24"/>
        </w:rPr>
      </w:pPr>
      <w:bookmarkStart w:id="174" w:name="_Toc24691241"/>
      <w:bookmarkStart w:id="175" w:name="_Toc533647248"/>
      <w:proofErr w:type="spellStart"/>
      <w:r w:rsidRPr="002762CA">
        <w:rPr>
          <w:rFonts w:ascii="Times New Roman" w:hAnsi="Times New Roman" w:cs="Times New Roman"/>
          <w:sz w:val="24"/>
          <w:szCs w:val="24"/>
        </w:rPr>
        <w:t>Variabel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terikat</w:t>
      </w:r>
      <w:proofErr w:type="spellEnd"/>
      <w:r w:rsidRPr="002762CA">
        <w:rPr>
          <w:rFonts w:ascii="Times New Roman" w:hAnsi="Times New Roman" w:cs="Times New Roman"/>
          <w:sz w:val="24"/>
          <w:szCs w:val="24"/>
        </w:rPr>
        <w:t xml:space="preserve"> :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p>
    <w:p w14:paraId="62642F59" w14:textId="60EFA481" w:rsidR="00951A20" w:rsidRPr="002762CA" w:rsidRDefault="00951A20" w:rsidP="00951A20">
      <w:pPr>
        <w:spacing w:line="360" w:lineRule="auto"/>
        <w:ind w:firstLine="567"/>
        <w:jc w:val="both"/>
        <w:rPr>
          <w:rFonts w:ascii="Times New Roman" w:hAnsi="Times New Roman" w:cs="Times New Roman"/>
          <w:b/>
          <w:bCs/>
          <w:sz w:val="24"/>
          <w:szCs w:val="24"/>
        </w:rPr>
        <w:sectPr w:rsidR="00951A20" w:rsidRPr="002762CA" w:rsidSect="00B27736">
          <w:pgSz w:w="11907" w:h="16840" w:code="9"/>
          <w:pgMar w:top="2268" w:right="1701" w:bottom="1701" w:left="2268" w:header="1134" w:footer="720" w:gutter="0"/>
          <w:cols w:space="720"/>
          <w:docGrid w:linePitch="360"/>
        </w:sectPr>
      </w:pPr>
      <w:proofErr w:type="spellStart"/>
      <w:r w:rsidRPr="002762CA">
        <w:rPr>
          <w:rFonts w:ascii="Times New Roman" w:hAnsi="Times New Roman" w:cs="Times New Roman"/>
          <w:sz w:val="24"/>
          <w:szCs w:val="24"/>
        </w:rPr>
        <w:t>Variabel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bebas</w:t>
      </w:r>
      <w:proofErr w:type="spellEnd"/>
      <w:r w:rsidRPr="002762CA">
        <w:rPr>
          <w:rFonts w:ascii="Times New Roman" w:hAnsi="Times New Roman" w:cs="Times New Roman"/>
          <w:sz w:val="24"/>
          <w:szCs w:val="24"/>
        </w:rPr>
        <w:t xml:space="preserve"> : </w:t>
      </w:r>
      <w:proofErr w:type="spellStart"/>
      <w:r w:rsidR="008212C4" w:rsidRPr="002762CA">
        <w:rPr>
          <w:rFonts w:ascii="Times New Roman" w:hAnsi="Times New Roman" w:cs="Times New Roman"/>
          <w:sz w:val="24"/>
          <w:szCs w:val="24"/>
        </w:rPr>
        <w:t>t</w:t>
      </w:r>
      <w:r w:rsidRPr="002762CA">
        <w:rPr>
          <w:rFonts w:ascii="Times New Roman" w:hAnsi="Times New Roman" w:cs="Times New Roman"/>
          <w:sz w:val="24"/>
          <w:szCs w:val="24"/>
        </w:rPr>
        <w:t>eknik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Pemeriksaan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p>
    <w:bookmarkStart w:id="176" w:name="_Toc100749404"/>
    <w:bookmarkStart w:id="177" w:name="_Toc100834023"/>
    <w:bookmarkStart w:id="178" w:name="_Toc105664274"/>
    <w:bookmarkStart w:id="179" w:name="_Toc114466443"/>
    <w:bookmarkStart w:id="180" w:name="_Toc114467091"/>
    <w:bookmarkStart w:id="181" w:name="_Toc115058087"/>
    <w:bookmarkStart w:id="182" w:name="_Toc115061572"/>
    <w:bookmarkStart w:id="183" w:name="_Toc115062167"/>
    <w:bookmarkStart w:id="184" w:name="_Toc115062879"/>
    <w:bookmarkStart w:id="185" w:name="_Toc100237829"/>
    <w:p w14:paraId="387965CA" w14:textId="77777777" w:rsidR="00B27736" w:rsidRPr="002762CA" w:rsidRDefault="00B27736" w:rsidP="00854BF4">
      <w:pPr>
        <w:pStyle w:val="SUBJUDUL1"/>
        <w:numPr>
          <w:ilvl w:val="3"/>
          <w:numId w:val="24"/>
        </w:numPr>
        <w:spacing w:after="60"/>
        <w:ind w:left="630"/>
        <w:jc w:val="both"/>
        <w:rPr>
          <w:rFonts w:ascii="Times New Roman" w:hAnsi="Times New Roman" w:cs="Times New Roman"/>
          <w:color w:val="auto"/>
        </w:rPr>
      </w:pPr>
      <w:r w:rsidRPr="002762CA">
        <w:rPr>
          <w:rFonts w:ascii="Times New Roman" w:hAnsi="Times New Roman" w:cs="Times New Roman"/>
          <w:noProof/>
          <w:color w:val="auto"/>
        </w:rPr>
        <w:lastRenderedPageBreak/>
        <mc:AlternateContent>
          <mc:Choice Requires="wps">
            <w:drawing>
              <wp:anchor distT="0" distB="0" distL="114300" distR="114300" simplePos="0" relativeHeight="251674624" behindDoc="0" locked="0" layoutInCell="1" allowOverlap="1" wp14:anchorId="605D5E92" wp14:editId="7901F4CE">
                <wp:simplePos x="0" y="0"/>
                <wp:positionH relativeFrom="margin">
                  <wp:align>right</wp:align>
                </wp:positionH>
                <wp:positionV relativeFrom="paragraph">
                  <wp:posOffset>-1118936</wp:posOffset>
                </wp:positionV>
                <wp:extent cx="475013" cy="391885"/>
                <wp:effectExtent l="0" t="0" r="1270" b="8255"/>
                <wp:wrapNone/>
                <wp:docPr id="747" name="Rectangle 747"/>
                <wp:cNvGraphicFramePr/>
                <a:graphic xmlns:a="http://schemas.openxmlformats.org/drawingml/2006/main">
                  <a:graphicData uri="http://schemas.microsoft.com/office/word/2010/wordprocessingShape">
                    <wps:wsp>
                      <wps:cNvSpPr/>
                      <wps:spPr>
                        <a:xfrm>
                          <a:off x="0" y="0"/>
                          <a:ext cx="475013" cy="3918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187DC" id="Rectangle 747" o:spid="_x0000_s1026" style="position:absolute;margin-left:-13.8pt;margin-top:-88.1pt;width:37.4pt;height:30.85pt;z-index:25167462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" fillcolor="white [3212]" stroked="f" strokeweight="1pt">
                <w10:wrap anchorx="margin"/>
              </v:rect>
            </w:pict>
          </mc:Fallback>
        </mc:AlternateContent>
      </w:r>
      <w:r w:rsidRPr="002762CA">
        <w:rPr>
          <w:rFonts w:ascii="Times New Roman" w:hAnsi="Times New Roman" w:cs="Times New Roman"/>
          <w:noProof/>
          <w:color w:val="auto"/>
        </w:rPr>
        <mc:AlternateContent>
          <mc:Choice Requires="wps">
            <w:drawing>
              <wp:anchor distT="0" distB="0" distL="114300" distR="114300" simplePos="0" relativeHeight="251666432" behindDoc="0" locked="0" layoutInCell="1" allowOverlap="1" wp14:anchorId="5B198702" wp14:editId="7D5D4172">
                <wp:simplePos x="0" y="0"/>
                <wp:positionH relativeFrom="column">
                  <wp:posOffset>7217410</wp:posOffset>
                </wp:positionH>
                <wp:positionV relativeFrom="paragraph">
                  <wp:posOffset>-1101725</wp:posOffset>
                </wp:positionV>
                <wp:extent cx="419100" cy="381000"/>
                <wp:effectExtent l="0" t="0" r="0" b="0"/>
                <wp:wrapNone/>
                <wp:docPr id="77" name="Rectangle 77"/>
                <wp:cNvGraphicFramePr/>
                <a:graphic xmlns:a="http://schemas.openxmlformats.org/drawingml/2006/main">
                  <a:graphicData uri="http://schemas.microsoft.com/office/word/2010/wordprocessingShape">
                    <wps:wsp>
                      <wps:cNvSpPr/>
                      <wps:spPr>
                        <a:xfrm>
                          <a:off x="0" y="0"/>
                          <a:ext cx="419100"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F61CA" id="Rectangle 77" o:spid="_x0000_s1026" style="position:absolute;margin-left:568.3pt;margin-top:-86.75pt;width:33pt;height:3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" fillcolor="white [3212]" stroked="f" strokeweight="1pt"/>
            </w:pict>
          </mc:Fallback>
        </mc:AlternateContent>
      </w:r>
      <w:proofErr w:type="spellStart"/>
      <w:r w:rsidRPr="002762CA">
        <w:rPr>
          <w:rFonts w:ascii="Times New Roman" w:hAnsi="Times New Roman" w:cs="Times New Roman"/>
          <w:color w:val="auto"/>
        </w:rPr>
        <w:t>Definisi</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Operasional</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Variabel</w:t>
      </w:r>
      <w:bookmarkEnd w:id="176"/>
      <w:bookmarkEnd w:id="177"/>
      <w:bookmarkEnd w:id="178"/>
      <w:bookmarkEnd w:id="179"/>
      <w:bookmarkEnd w:id="180"/>
      <w:bookmarkEnd w:id="181"/>
      <w:bookmarkEnd w:id="182"/>
      <w:bookmarkEnd w:id="183"/>
      <w:bookmarkEnd w:id="184"/>
      <w:proofErr w:type="spellEnd"/>
    </w:p>
    <w:p w14:paraId="2442C4E9" w14:textId="6776DA91" w:rsidR="00B27736" w:rsidRPr="002762CA" w:rsidRDefault="00B27736" w:rsidP="00B27736">
      <w:pPr>
        <w:pStyle w:val="SUBJUDUL1"/>
        <w:numPr>
          <w:ilvl w:val="0"/>
          <w:numId w:val="0"/>
        </w:numPr>
        <w:spacing w:after="60"/>
        <w:rPr>
          <w:rFonts w:ascii="Times New Roman" w:hAnsi="Times New Roman" w:cs="Times New Roman"/>
          <w:color w:val="auto"/>
          <w:lang w:val="es-ES"/>
        </w:rPr>
      </w:pPr>
      <w:bookmarkStart w:id="186" w:name="_Toc100710919"/>
      <w:bookmarkStart w:id="187" w:name="_Toc100832726"/>
      <w:bookmarkStart w:id="188" w:name="_Toc100834024"/>
      <w:bookmarkStart w:id="189" w:name="_Toc105664057"/>
      <w:bookmarkStart w:id="190" w:name="_Toc107383160"/>
      <w:bookmarkStart w:id="191" w:name="_Toc114464583"/>
      <w:bookmarkStart w:id="192" w:name="_Toc114467092"/>
      <w:bookmarkStart w:id="193" w:name="_Toc114472127"/>
      <w:bookmarkStart w:id="194" w:name="_Toc115058088"/>
      <w:bookmarkStart w:id="195" w:name="_Toc115061573"/>
      <w:bookmarkStart w:id="196" w:name="_Toc115062168"/>
      <w:bookmarkStart w:id="197" w:name="_Toc115062880"/>
      <w:r w:rsidRPr="002762CA">
        <w:rPr>
          <w:rFonts w:ascii="Times New Roman" w:hAnsi="Times New Roman" w:cs="Times New Roman"/>
          <w:bCs/>
          <w:noProof/>
          <w:color w:val="auto"/>
        </w:rPr>
        <mc:AlternateContent>
          <mc:Choice Requires="wps">
            <w:drawing>
              <wp:anchor distT="0" distB="0" distL="114300" distR="114300" simplePos="0" relativeHeight="251684864" behindDoc="0" locked="0" layoutInCell="1" allowOverlap="1" wp14:anchorId="7DA4BDED" wp14:editId="341735B1">
                <wp:simplePos x="0" y="0"/>
                <wp:positionH relativeFrom="column">
                  <wp:posOffset>8777606</wp:posOffset>
                </wp:positionH>
                <wp:positionV relativeFrom="paragraph">
                  <wp:posOffset>4621530</wp:posOffset>
                </wp:positionV>
                <wp:extent cx="486410" cy="447040"/>
                <wp:effectExtent l="635" t="0" r="9525" b="9525"/>
                <wp:wrapNone/>
                <wp:docPr id="742" name="Rectangle 742"/>
                <wp:cNvGraphicFramePr/>
                <a:graphic xmlns:a="http://schemas.openxmlformats.org/drawingml/2006/main">
                  <a:graphicData uri="http://schemas.microsoft.com/office/word/2010/wordprocessingShape">
                    <wps:wsp>
                      <wps:cNvSpPr/>
                      <wps:spPr>
                        <a:xfrm rot="5400000" flipH="1">
                          <a:off x="0" y="0"/>
                          <a:ext cx="486410" cy="4470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22517B" w14:textId="77777777" w:rsidR="00B27736" w:rsidRDefault="00B27736" w:rsidP="00B27736">
                            <w:pPr>
                              <w:jc w:val="center"/>
                            </w:pPr>
                            <w:r>
                              <w:t>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4BDED" id="Rectangle 742" o:spid="_x0000_s1026" style="position:absolute;left:0;text-align:left;margin-left:691.15pt;margin-top:363.9pt;width:38.3pt;height:35.2pt;rotation:-9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" fillcolor="white [3201]" stroked="f" strokeweight="1pt">
                <v:textbox>
                  <w:txbxContent>
                    <w:p w14:paraId="3122517B" w14:textId="77777777" w:rsidR="00B27736" w:rsidRDefault="00B27736" w:rsidP="00B27736">
                      <w:pPr>
                        <w:jc w:val="center"/>
                      </w:pPr>
                      <w:r>
                        <w:t>124</w:t>
                      </w:r>
                    </w:p>
                  </w:txbxContent>
                </v:textbox>
              </v:rect>
            </w:pict>
          </mc:Fallback>
        </mc:AlternateContent>
      </w:r>
      <w:r w:rsidRPr="002762CA">
        <w:rPr>
          <w:rFonts w:ascii="Times New Roman" w:hAnsi="Times New Roman" w:cs="Times New Roman"/>
          <w:noProof/>
          <w:color w:val="auto"/>
          <w:lang w:val="es-ES"/>
        </w:rPr>
        <mc:AlternateContent>
          <mc:Choice Requires="wps">
            <w:drawing>
              <wp:anchor distT="0" distB="0" distL="114300" distR="114300" simplePos="0" relativeHeight="251665408" behindDoc="0" locked="0" layoutInCell="1" allowOverlap="1" wp14:anchorId="7973A63B" wp14:editId="64BD2AF4">
                <wp:simplePos x="0" y="0"/>
                <wp:positionH relativeFrom="column">
                  <wp:posOffset>7198360</wp:posOffset>
                </wp:positionH>
                <wp:positionV relativeFrom="paragraph">
                  <wp:posOffset>-6002655</wp:posOffset>
                </wp:positionV>
                <wp:extent cx="381000" cy="333375"/>
                <wp:effectExtent l="0" t="0" r="0" b="9525"/>
                <wp:wrapNone/>
                <wp:docPr id="8" name="Rectangle 8"/>
                <wp:cNvGraphicFramePr/>
                <a:graphic xmlns:a="http://schemas.openxmlformats.org/drawingml/2006/main">
                  <a:graphicData uri="http://schemas.microsoft.com/office/word/2010/wordprocessingShape">
                    <wps:wsp>
                      <wps:cNvSpPr/>
                      <wps:spPr>
                        <a:xfrm>
                          <a:off x="0" y="0"/>
                          <a:ext cx="381000" cy="33337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61ABB4" id="Rectangle 8" o:spid="_x0000_s1026" style="position:absolute;margin-left:566.8pt;margin-top:-472.65pt;width:30pt;height:26.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" fillcolor="white [3201]" stroked="f" strokeweight="1pt"/>
            </w:pict>
          </mc:Fallback>
        </mc:AlternateContent>
      </w:r>
      <w:r w:rsidRPr="002762CA">
        <w:rPr>
          <w:rFonts w:ascii="Times New Roman" w:hAnsi="Times New Roman" w:cs="Times New Roman"/>
          <w:color w:val="auto"/>
          <w:lang w:val="es-ES"/>
        </w:rPr>
        <w:t xml:space="preserve">Tabel 3.1. </w:t>
      </w:r>
      <w:proofErr w:type="spellStart"/>
      <w:r w:rsidRPr="002762CA">
        <w:rPr>
          <w:rFonts w:ascii="Times New Roman" w:hAnsi="Times New Roman" w:cs="Times New Roman"/>
          <w:color w:val="auto"/>
          <w:lang w:val="es-ES"/>
        </w:rPr>
        <w:t>Definisi</w:t>
      </w:r>
      <w:proofErr w:type="spellEnd"/>
      <w:r w:rsidRPr="002762CA">
        <w:rPr>
          <w:rFonts w:ascii="Times New Roman" w:hAnsi="Times New Roman" w:cs="Times New Roman"/>
          <w:color w:val="auto"/>
          <w:lang w:val="es-ES"/>
        </w:rPr>
        <w:t xml:space="preserve"> </w:t>
      </w:r>
      <w:proofErr w:type="spellStart"/>
      <w:r w:rsidRPr="002762CA">
        <w:rPr>
          <w:rFonts w:ascii="Times New Roman" w:hAnsi="Times New Roman" w:cs="Times New Roman"/>
          <w:color w:val="auto"/>
          <w:lang w:val="es-ES"/>
        </w:rPr>
        <w:t>operasional</w:t>
      </w:r>
      <w:proofErr w:type="spellEnd"/>
      <w:r w:rsidRPr="002762CA">
        <w:rPr>
          <w:rFonts w:ascii="Times New Roman" w:hAnsi="Times New Roman" w:cs="Times New Roman"/>
          <w:color w:val="auto"/>
          <w:lang w:val="es-ES"/>
        </w:rPr>
        <w:t xml:space="preserve"> </w:t>
      </w:r>
      <w:proofErr w:type="spellStart"/>
      <w:r w:rsidRPr="002762CA">
        <w:rPr>
          <w:rFonts w:ascii="Times New Roman" w:hAnsi="Times New Roman" w:cs="Times New Roman"/>
          <w:color w:val="auto"/>
          <w:lang w:val="es-ES"/>
        </w:rPr>
        <w:t>variabel</w:t>
      </w:r>
      <w:bookmarkEnd w:id="185"/>
      <w:bookmarkEnd w:id="186"/>
      <w:bookmarkEnd w:id="187"/>
      <w:bookmarkEnd w:id="188"/>
      <w:bookmarkEnd w:id="189"/>
      <w:bookmarkEnd w:id="190"/>
      <w:bookmarkEnd w:id="191"/>
      <w:bookmarkEnd w:id="192"/>
      <w:bookmarkEnd w:id="193"/>
      <w:bookmarkEnd w:id="194"/>
      <w:bookmarkEnd w:id="195"/>
      <w:bookmarkEnd w:id="196"/>
      <w:bookmarkEnd w:id="197"/>
      <w:proofErr w:type="spellEnd"/>
    </w:p>
    <w:tbl>
      <w:tblPr>
        <w:tblW w:w="14237"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3"/>
        <w:gridCol w:w="1547"/>
        <w:gridCol w:w="4124"/>
        <w:gridCol w:w="2970"/>
        <w:gridCol w:w="1936"/>
        <w:gridCol w:w="1701"/>
        <w:gridCol w:w="1170"/>
        <w:gridCol w:w="26"/>
      </w:tblGrid>
      <w:tr w:rsidR="00B27736" w:rsidRPr="002762CA" w14:paraId="07C544E1" w14:textId="77777777" w:rsidTr="0072441A">
        <w:trPr>
          <w:gridAfter w:val="1"/>
          <w:wAfter w:w="26" w:type="dxa"/>
          <w:trHeight w:val="613"/>
        </w:trPr>
        <w:tc>
          <w:tcPr>
            <w:tcW w:w="763" w:type="dxa"/>
            <w:tcBorders>
              <w:left w:val="nil"/>
              <w:right w:val="nil"/>
            </w:tcBorders>
          </w:tcPr>
          <w:p w14:paraId="3088DFE9"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198" w:name="_Toc74542969"/>
            <w:r w:rsidRPr="002762CA">
              <w:rPr>
                <w:rFonts w:ascii="Times New Roman" w:hAnsi="Times New Roman" w:cs="Times New Roman"/>
                <w:bCs/>
                <w:sz w:val="24"/>
                <w:szCs w:val="24"/>
              </w:rPr>
              <w:t>NO</w:t>
            </w:r>
            <w:bookmarkEnd w:id="198"/>
          </w:p>
        </w:tc>
        <w:tc>
          <w:tcPr>
            <w:tcW w:w="1547" w:type="dxa"/>
            <w:tcBorders>
              <w:left w:val="nil"/>
              <w:right w:val="nil"/>
            </w:tcBorders>
          </w:tcPr>
          <w:p w14:paraId="0E02A924"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199" w:name="_Toc74542970"/>
            <w:r w:rsidRPr="002762CA">
              <w:rPr>
                <w:rFonts w:ascii="Times New Roman" w:hAnsi="Times New Roman" w:cs="Times New Roman"/>
                <w:bCs/>
                <w:sz w:val="24"/>
                <w:szCs w:val="24"/>
              </w:rPr>
              <w:t>VARIABEL</w:t>
            </w:r>
            <w:bookmarkEnd w:id="199"/>
          </w:p>
        </w:tc>
        <w:tc>
          <w:tcPr>
            <w:tcW w:w="4124" w:type="dxa"/>
            <w:tcBorders>
              <w:left w:val="nil"/>
              <w:right w:val="nil"/>
            </w:tcBorders>
          </w:tcPr>
          <w:p w14:paraId="171F8619"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200" w:name="_Toc74542971"/>
            <w:r w:rsidRPr="002762CA">
              <w:rPr>
                <w:rFonts w:ascii="Times New Roman" w:hAnsi="Times New Roman" w:cs="Times New Roman"/>
                <w:bCs/>
                <w:sz w:val="24"/>
                <w:szCs w:val="24"/>
              </w:rPr>
              <w:t>DEFINISI OPERASIONAL</w:t>
            </w:r>
            <w:bookmarkEnd w:id="200"/>
          </w:p>
        </w:tc>
        <w:tc>
          <w:tcPr>
            <w:tcW w:w="2970" w:type="dxa"/>
            <w:tcBorders>
              <w:left w:val="nil"/>
              <w:right w:val="nil"/>
            </w:tcBorders>
          </w:tcPr>
          <w:p w14:paraId="2F683384"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201" w:name="_Toc74542972"/>
            <w:r w:rsidRPr="002762CA">
              <w:rPr>
                <w:rFonts w:ascii="Times New Roman" w:hAnsi="Times New Roman" w:cs="Times New Roman"/>
                <w:bCs/>
                <w:sz w:val="24"/>
                <w:szCs w:val="24"/>
              </w:rPr>
              <w:t>INDIKATOR</w:t>
            </w:r>
            <w:bookmarkEnd w:id="201"/>
          </w:p>
        </w:tc>
        <w:tc>
          <w:tcPr>
            <w:tcW w:w="1936" w:type="dxa"/>
            <w:tcBorders>
              <w:left w:val="nil"/>
              <w:right w:val="nil"/>
            </w:tcBorders>
          </w:tcPr>
          <w:p w14:paraId="4B8D1EE7"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202" w:name="_Toc74542973"/>
            <w:r w:rsidRPr="002762CA">
              <w:rPr>
                <w:rFonts w:ascii="Times New Roman" w:hAnsi="Times New Roman" w:cs="Times New Roman"/>
                <w:bCs/>
                <w:sz w:val="24"/>
                <w:szCs w:val="24"/>
              </w:rPr>
              <w:t>PARAMETR</w:t>
            </w:r>
            <w:bookmarkEnd w:id="202"/>
          </w:p>
        </w:tc>
        <w:tc>
          <w:tcPr>
            <w:tcW w:w="1701" w:type="dxa"/>
            <w:tcBorders>
              <w:left w:val="nil"/>
              <w:right w:val="nil"/>
            </w:tcBorders>
          </w:tcPr>
          <w:p w14:paraId="7FE7567C"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203" w:name="_Toc74542974"/>
            <w:r w:rsidRPr="002762CA">
              <w:rPr>
                <w:rFonts w:ascii="Times New Roman" w:hAnsi="Times New Roman" w:cs="Times New Roman"/>
                <w:bCs/>
                <w:sz w:val="24"/>
                <w:szCs w:val="24"/>
              </w:rPr>
              <w:t>NILAI</w:t>
            </w:r>
            <w:bookmarkEnd w:id="203"/>
          </w:p>
        </w:tc>
        <w:tc>
          <w:tcPr>
            <w:tcW w:w="1170" w:type="dxa"/>
            <w:tcBorders>
              <w:left w:val="nil"/>
              <w:right w:val="nil"/>
            </w:tcBorders>
          </w:tcPr>
          <w:p w14:paraId="68EDD9B1" w14:textId="77777777" w:rsidR="00B27736" w:rsidRPr="002762CA" w:rsidRDefault="00B27736" w:rsidP="00B27736">
            <w:pPr>
              <w:tabs>
                <w:tab w:val="left" w:pos="6660"/>
              </w:tabs>
              <w:spacing w:line="240" w:lineRule="auto"/>
              <w:ind w:left="91"/>
              <w:jc w:val="center"/>
              <w:rPr>
                <w:rFonts w:ascii="Times New Roman" w:hAnsi="Times New Roman" w:cs="Times New Roman"/>
                <w:bCs/>
                <w:sz w:val="24"/>
                <w:szCs w:val="24"/>
              </w:rPr>
            </w:pPr>
            <w:bookmarkStart w:id="204" w:name="_Toc74542975"/>
            <w:r w:rsidRPr="002762CA">
              <w:rPr>
                <w:rFonts w:ascii="Times New Roman" w:hAnsi="Times New Roman" w:cs="Times New Roman"/>
                <w:bCs/>
                <w:sz w:val="24"/>
                <w:szCs w:val="24"/>
              </w:rPr>
              <w:t>SKALA PENGUKURAN</w:t>
            </w:r>
            <w:bookmarkEnd w:id="204"/>
          </w:p>
        </w:tc>
      </w:tr>
      <w:tr w:rsidR="0072441A" w:rsidRPr="002762CA" w14:paraId="1E4E60A4" w14:textId="77777777" w:rsidTr="0072441A">
        <w:trPr>
          <w:gridAfter w:val="1"/>
          <w:wAfter w:w="26" w:type="dxa"/>
          <w:trHeight w:val="613"/>
        </w:trPr>
        <w:tc>
          <w:tcPr>
            <w:tcW w:w="763" w:type="dxa"/>
            <w:tcBorders>
              <w:left w:val="nil"/>
              <w:right w:val="nil"/>
            </w:tcBorders>
          </w:tcPr>
          <w:p w14:paraId="3302B310" w14:textId="22D2B42B" w:rsidR="0072441A" w:rsidRPr="002762CA" w:rsidRDefault="0072441A" w:rsidP="0072441A">
            <w:pPr>
              <w:tabs>
                <w:tab w:val="left" w:pos="6660"/>
              </w:tabs>
              <w:spacing w:line="240" w:lineRule="auto"/>
              <w:ind w:left="91"/>
              <w:jc w:val="center"/>
              <w:rPr>
                <w:rFonts w:ascii="Times New Roman" w:hAnsi="Times New Roman" w:cs="Times New Roman"/>
                <w:bCs/>
                <w:sz w:val="24"/>
                <w:szCs w:val="24"/>
              </w:rPr>
            </w:pPr>
            <w:r w:rsidRPr="002762CA">
              <w:rPr>
                <w:rFonts w:ascii="Times New Roman" w:hAnsi="Times New Roman" w:cs="Times New Roman"/>
                <w:bCs/>
                <w:sz w:val="24"/>
                <w:szCs w:val="24"/>
              </w:rPr>
              <w:t>1</w:t>
            </w:r>
          </w:p>
        </w:tc>
        <w:tc>
          <w:tcPr>
            <w:tcW w:w="1547" w:type="dxa"/>
            <w:tcBorders>
              <w:left w:val="nil"/>
              <w:right w:val="nil"/>
            </w:tcBorders>
          </w:tcPr>
          <w:p w14:paraId="099C47A1" w14:textId="375F1D82" w:rsidR="0072441A" w:rsidRPr="002762CA" w:rsidRDefault="0072441A" w:rsidP="0072441A">
            <w:pPr>
              <w:tabs>
                <w:tab w:val="left" w:pos="6660"/>
              </w:tabs>
              <w:spacing w:line="240" w:lineRule="auto"/>
              <w:ind w:left="91"/>
              <w:rPr>
                <w:rFonts w:ascii="Times New Roman" w:hAnsi="Times New Roman" w:cs="Times New Roman"/>
                <w:bCs/>
                <w:sz w:val="24"/>
                <w:szCs w:val="24"/>
              </w:rPr>
            </w:pPr>
            <w:r w:rsidRPr="002762CA">
              <w:rPr>
                <w:rFonts w:ascii="Times New Roman" w:hAnsi="Times New Roman" w:cs="Times New Roman"/>
                <w:bCs/>
                <w:sz w:val="24"/>
                <w:szCs w:val="24"/>
              </w:rPr>
              <w:t xml:space="preserve">Teknik </w:t>
            </w:r>
            <w:proofErr w:type="spellStart"/>
            <w:r w:rsidRPr="002762CA">
              <w:rPr>
                <w:rFonts w:ascii="Times New Roman" w:hAnsi="Times New Roman" w:cs="Times New Roman"/>
                <w:bCs/>
                <w:sz w:val="24"/>
                <w:szCs w:val="24"/>
              </w:rPr>
              <w:t>pemeriksaan</w:t>
            </w:r>
            <w:proofErr w:type="spellEnd"/>
          </w:p>
        </w:tc>
        <w:tc>
          <w:tcPr>
            <w:tcW w:w="4124" w:type="dxa"/>
            <w:tcBorders>
              <w:left w:val="nil"/>
              <w:right w:val="nil"/>
            </w:tcBorders>
          </w:tcPr>
          <w:p w14:paraId="4B74A4A8" w14:textId="758473DD" w:rsidR="0072441A" w:rsidRPr="002762CA" w:rsidRDefault="0072441A" w:rsidP="0072441A">
            <w:pPr>
              <w:tabs>
                <w:tab w:val="left" w:pos="6660"/>
              </w:tabs>
              <w:spacing w:line="240" w:lineRule="auto"/>
              <w:ind w:left="91"/>
              <w:rPr>
                <w:rFonts w:ascii="Times New Roman" w:hAnsi="Times New Roman" w:cs="Times New Roman"/>
                <w:bCs/>
                <w:sz w:val="24"/>
                <w:szCs w:val="24"/>
              </w:rPr>
            </w:pPr>
            <w:r w:rsidRPr="002762CA">
              <w:rPr>
                <w:rFonts w:ascii="Times New Roman" w:hAnsi="Times New Roman" w:cs="Times New Roman"/>
                <w:bCs/>
                <w:sz w:val="24"/>
                <w:szCs w:val="24"/>
              </w:rPr>
              <w:t xml:space="preserve">Adalah </w:t>
            </w:r>
            <w:proofErr w:type="spellStart"/>
            <w:r w:rsidRPr="002762CA">
              <w:rPr>
                <w:rFonts w:ascii="Times New Roman" w:hAnsi="Times New Roman" w:cs="Times New Roman"/>
                <w:bCs/>
                <w:sz w:val="24"/>
                <w:szCs w:val="24"/>
              </w:rPr>
              <w:t>metode</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digunakan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untuk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kondisi</w:t>
            </w:r>
            <w:proofErr w:type="spellEnd"/>
            <w:r w:rsidRPr="002762CA">
              <w:rPr>
                <w:rFonts w:ascii="Times New Roman" w:hAnsi="Times New Roman" w:cs="Times New Roman"/>
                <w:bCs/>
                <w:sz w:val="24"/>
                <w:szCs w:val="24"/>
              </w:rPr>
              <w:t xml:space="preserve"> status </w:t>
            </w:r>
            <w:proofErr w:type="spellStart"/>
            <w:r w:rsidRPr="002762CA">
              <w:rPr>
                <w:rFonts w:ascii="Times New Roman" w:hAnsi="Times New Roman" w:cs="Times New Roman"/>
                <w:bCs/>
                <w:sz w:val="24"/>
                <w:szCs w:val="24"/>
              </w:rPr>
              <w:t>kebersihan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responden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setiap</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responden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2 </w:t>
            </w:r>
            <w:proofErr w:type="spellStart"/>
            <w:r w:rsidRPr="002762CA">
              <w:rPr>
                <w:rFonts w:ascii="Times New Roman" w:hAnsi="Times New Roman" w:cs="Times New Roman"/>
                <w:bCs/>
                <w:sz w:val="24"/>
                <w:szCs w:val="24"/>
              </w:rPr>
              <w:t>metode</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yaitu</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indikator</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sudah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standar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Debris </w:t>
            </w:r>
            <w:proofErr w:type="spellStart"/>
            <w:r w:rsidRPr="002762CA">
              <w:rPr>
                <w:rFonts w:ascii="Times New Roman" w:hAnsi="Times New Roman" w:cs="Times New Roman"/>
                <w:bCs/>
                <w:sz w:val="24"/>
                <w:szCs w:val="24"/>
              </w:rPr>
              <w:t>Indeks</w:t>
            </w:r>
            <w:proofErr w:type="spellEnd"/>
            <w:r w:rsidRPr="002762CA">
              <w:rPr>
                <w:rFonts w:ascii="Times New Roman" w:hAnsi="Times New Roman" w:cs="Times New Roman"/>
                <w:bCs/>
                <w:sz w:val="24"/>
                <w:szCs w:val="24"/>
              </w:rPr>
              <w:t xml:space="preserve"> (DI) </w:t>
            </w:r>
            <w:proofErr w:type="spellStart"/>
            <w:r w:rsidRPr="002762CA">
              <w:rPr>
                <w:rFonts w:ascii="Times New Roman" w:hAnsi="Times New Roman" w:cs="Times New Roman"/>
                <w:bCs/>
                <w:sz w:val="24"/>
                <w:szCs w:val="24"/>
              </w:rPr>
              <w:t>dari</w:t>
            </w:r>
            <w:proofErr w:type="spellEnd"/>
            <w:r w:rsidRPr="002762CA">
              <w:rPr>
                <w:rFonts w:ascii="Times New Roman" w:hAnsi="Times New Roman" w:cs="Times New Roman"/>
                <w:bCs/>
                <w:sz w:val="24"/>
                <w:szCs w:val="24"/>
              </w:rPr>
              <w:t xml:space="preserve"> Green and Vermilion, dan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modifikasi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dari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plak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indek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metode</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O’leray</w:t>
            </w:r>
            <w:proofErr w:type="spellEnd"/>
            <w:r w:rsidRPr="002762CA">
              <w:rPr>
                <w:rFonts w:ascii="Times New Roman" w:hAnsi="Times New Roman" w:cs="Times New Roman"/>
                <w:bCs/>
                <w:sz w:val="24"/>
                <w:szCs w:val="24"/>
              </w:rPr>
              <w:t xml:space="preserve">. </w:t>
            </w:r>
          </w:p>
        </w:tc>
        <w:tc>
          <w:tcPr>
            <w:tcW w:w="2970" w:type="dxa"/>
            <w:tcBorders>
              <w:left w:val="nil"/>
              <w:right w:val="nil"/>
            </w:tcBorders>
          </w:tcPr>
          <w:p w14:paraId="15EDB616" w14:textId="77777777" w:rsidR="0072441A" w:rsidRPr="002762CA" w:rsidRDefault="0072441A" w:rsidP="0072441A">
            <w:pPr>
              <w:pStyle w:val="ListParagraph"/>
              <w:widowControl w:val="0"/>
              <w:numPr>
                <w:ilvl w:val="0"/>
                <w:numId w:val="29"/>
              </w:numPr>
              <w:tabs>
                <w:tab w:val="left" w:pos="6660"/>
              </w:tabs>
              <w:suppressAutoHyphens/>
              <w:spacing w:after="0" w:line="240" w:lineRule="auto"/>
              <w:ind w:left="268" w:hanging="397"/>
              <w:contextualSpacing w:val="0"/>
              <w:rPr>
                <w:rFonts w:ascii="Times New Roman" w:hAnsi="Times New Roman" w:cs="Times New Roman"/>
                <w:bCs/>
                <w:sz w:val="24"/>
                <w:szCs w:val="24"/>
              </w:rPr>
            </w:pP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standart</w:t>
            </w:r>
            <w:proofErr w:type="spellEnd"/>
            <w:r w:rsidRPr="002762CA">
              <w:rPr>
                <w:rFonts w:ascii="Times New Roman" w:hAnsi="Times New Roman" w:cs="Times New Roman"/>
                <w:bCs/>
                <w:sz w:val="24"/>
                <w:szCs w:val="24"/>
              </w:rPr>
              <w:t xml:space="preserve"> (DI)</w:t>
            </w:r>
          </w:p>
          <w:p w14:paraId="5B6F22A3" w14:textId="5F5CA4B8" w:rsidR="0072441A" w:rsidRPr="002762CA" w:rsidRDefault="0072441A" w:rsidP="0072441A">
            <w:pPr>
              <w:pStyle w:val="ListParagraph"/>
              <w:widowControl w:val="0"/>
              <w:numPr>
                <w:ilvl w:val="0"/>
                <w:numId w:val="29"/>
              </w:numPr>
              <w:tabs>
                <w:tab w:val="left" w:pos="6660"/>
              </w:tabs>
              <w:suppressAutoHyphens/>
              <w:spacing w:after="0" w:line="240" w:lineRule="auto"/>
              <w:ind w:left="268" w:hanging="397"/>
              <w:contextualSpacing w:val="0"/>
              <w:rPr>
                <w:rFonts w:ascii="Times New Roman" w:hAnsi="Times New Roman" w:cs="Times New Roman"/>
                <w:bCs/>
                <w:sz w:val="24"/>
                <w:szCs w:val="24"/>
              </w:rPr>
            </w:pP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pengembangan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modifikasi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plak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indek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metode</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O’leary</w:t>
            </w:r>
            <w:proofErr w:type="spellEnd"/>
          </w:p>
          <w:p w14:paraId="5190AD57" w14:textId="77777777" w:rsidR="0072441A" w:rsidRPr="002762CA" w:rsidRDefault="0072441A" w:rsidP="0072441A">
            <w:pPr>
              <w:pStyle w:val="ListParagraph"/>
              <w:tabs>
                <w:tab w:val="left" w:pos="6660"/>
              </w:tabs>
              <w:spacing w:line="240" w:lineRule="auto"/>
              <w:ind w:left="268" w:hanging="397"/>
              <w:rPr>
                <w:rFonts w:ascii="Times New Roman" w:hAnsi="Times New Roman" w:cs="Times New Roman"/>
                <w:bCs/>
                <w:sz w:val="24"/>
                <w:szCs w:val="24"/>
              </w:rPr>
            </w:pPr>
          </w:p>
          <w:p w14:paraId="54DDB193" w14:textId="77777777" w:rsidR="0072441A" w:rsidRPr="002762CA" w:rsidRDefault="0072441A" w:rsidP="0072441A">
            <w:pPr>
              <w:tabs>
                <w:tab w:val="left" w:pos="6660"/>
              </w:tabs>
              <w:spacing w:line="240" w:lineRule="auto"/>
              <w:ind w:left="91"/>
              <w:rPr>
                <w:rFonts w:ascii="Times New Roman" w:hAnsi="Times New Roman" w:cs="Times New Roman"/>
                <w:bCs/>
                <w:sz w:val="24"/>
                <w:szCs w:val="24"/>
              </w:rPr>
            </w:pPr>
          </w:p>
        </w:tc>
        <w:tc>
          <w:tcPr>
            <w:tcW w:w="1936" w:type="dxa"/>
            <w:tcBorders>
              <w:left w:val="nil"/>
              <w:right w:val="nil"/>
            </w:tcBorders>
          </w:tcPr>
          <w:p w14:paraId="3656D28D" w14:textId="77777777" w:rsidR="0072441A" w:rsidRPr="002762CA" w:rsidRDefault="0072441A" w:rsidP="0072441A">
            <w:pPr>
              <w:tabs>
                <w:tab w:val="left" w:pos="6660"/>
              </w:tabs>
              <w:spacing w:line="240" w:lineRule="auto"/>
              <w:ind w:left="-89"/>
              <w:rPr>
                <w:rFonts w:ascii="Times New Roman" w:hAnsi="Times New Roman" w:cs="Times New Roman"/>
                <w:bCs/>
                <w:sz w:val="24"/>
                <w:szCs w:val="24"/>
              </w:rPr>
            </w:pPr>
            <w:r w:rsidRPr="002762CA">
              <w:rPr>
                <w:rFonts w:ascii="Times New Roman" w:hAnsi="Times New Roman" w:cs="Times New Roman"/>
                <w:bCs/>
                <w:sz w:val="24"/>
                <w:szCs w:val="24"/>
              </w:rPr>
              <w:t xml:space="preserve"> </w:t>
            </w:r>
          </w:p>
          <w:p w14:paraId="57F2277F" w14:textId="77777777" w:rsidR="0072441A" w:rsidRPr="002762CA" w:rsidRDefault="0072441A" w:rsidP="0072441A">
            <w:pPr>
              <w:tabs>
                <w:tab w:val="left" w:pos="6660"/>
              </w:tabs>
              <w:spacing w:line="240" w:lineRule="auto"/>
              <w:ind w:left="91"/>
              <w:rPr>
                <w:rFonts w:ascii="Times New Roman" w:hAnsi="Times New Roman" w:cs="Times New Roman"/>
                <w:bCs/>
                <w:sz w:val="24"/>
                <w:szCs w:val="24"/>
              </w:rPr>
            </w:pPr>
          </w:p>
        </w:tc>
        <w:tc>
          <w:tcPr>
            <w:tcW w:w="1701" w:type="dxa"/>
            <w:tcBorders>
              <w:left w:val="nil"/>
              <w:right w:val="nil"/>
            </w:tcBorders>
          </w:tcPr>
          <w:p w14:paraId="3BD82CEF" w14:textId="77777777" w:rsidR="0072441A" w:rsidRPr="002762CA" w:rsidRDefault="0072441A" w:rsidP="0072441A">
            <w:pPr>
              <w:tabs>
                <w:tab w:val="left" w:pos="6660"/>
              </w:tabs>
              <w:spacing w:line="240" w:lineRule="auto"/>
              <w:ind w:left="-89" w:firstLine="459"/>
              <w:rPr>
                <w:rFonts w:ascii="Times New Roman" w:hAnsi="Times New Roman" w:cs="Times New Roman"/>
                <w:bCs/>
                <w:sz w:val="24"/>
                <w:szCs w:val="24"/>
              </w:rPr>
            </w:pPr>
            <w:r w:rsidRPr="002762CA">
              <w:rPr>
                <w:rFonts w:ascii="Times New Roman" w:hAnsi="Times New Roman" w:cs="Times New Roman"/>
                <w:bCs/>
                <w:sz w:val="24"/>
                <w:szCs w:val="24"/>
              </w:rPr>
              <w:t>Kode 1</w:t>
            </w:r>
          </w:p>
          <w:p w14:paraId="6F40B220" w14:textId="77777777" w:rsidR="0072441A" w:rsidRPr="002762CA" w:rsidRDefault="0072441A" w:rsidP="0072441A">
            <w:pPr>
              <w:tabs>
                <w:tab w:val="left" w:pos="6660"/>
              </w:tabs>
              <w:spacing w:line="240" w:lineRule="auto"/>
              <w:ind w:left="-89" w:firstLine="459"/>
              <w:rPr>
                <w:rFonts w:ascii="Times New Roman" w:hAnsi="Times New Roman" w:cs="Times New Roman"/>
                <w:bCs/>
                <w:sz w:val="24"/>
                <w:szCs w:val="24"/>
              </w:rPr>
            </w:pPr>
            <w:r w:rsidRPr="002762CA">
              <w:rPr>
                <w:rFonts w:ascii="Times New Roman" w:hAnsi="Times New Roman" w:cs="Times New Roman"/>
                <w:bCs/>
                <w:sz w:val="24"/>
                <w:szCs w:val="24"/>
              </w:rPr>
              <w:t>Kode 2</w:t>
            </w:r>
          </w:p>
          <w:p w14:paraId="7FE21DD5" w14:textId="77777777" w:rsidR="0072441A" w:rsidRPr="002762CA" w:rsidRDefault="0072441A" w:rsidP="0072441A">
            <w:pPr>
              <w:tabs>
                <w:tab w:val="left" w:pos="6660"/>
              </w:tabs>
              <w:spacing w:line="240" w:lineRule="auto"/>
              <w:ind w:left="91"/>
              <w:rPr>
                <w:rFonts w:ascii="Times New Roman" w:hAnsi="Times New Roman" w:cs="Times New Roman"/>
                <w:bCs/>
                <w:sz w:val="24"/>
                <w:szCs w:val="24"/>
              </w:rPr>
            </w:pPr>
          </w:p>
        </w:tc>
        <w:tc>
          <w:tcPr>
            <w:tcW w:w="1170" w:type="dxa"/>
            <w:tcBorders>
              <w:left w:val="nil"/>
              <w:right w:val="nil"/>
            </w:tcBorders>
          </w:tcPr>
          <w:p w14:paraId="209F6765" w14:textId="1FFE65A5" w:rsidR="0072441A" w:rsidRPr="002762CA" w:rsidRDefault="0072441A" w:rsidP="0072441A">
            <w:pPr>
              <w:tabs>
                <w:tab w:val="left" w:pos="6660"/>
              </w:tabs>
              <w:spacing w:line="240" w:lineRule="auto"/>
              <w:ind w:left="91"/>
              <w:rPr>
                <w:rFonts w:ascii="Times New Roman" w:hAnsi="Times New Roman" w:cs="Times New Roman"/>
                <w:bCs/>
                <w:sz w:val="24"/>
                <w:szCs w:val="24"/>
              </w:rPr>
            </w:pPr>
            <w:r w:rsidRPr="002762CA">
              <w:rPr>
                <w:rFonts w:ascii="Times New Roman" w:hAnsi="Times New Roman" w:cs="Times New Roman"/>
                <w:bCs/>
                <w:sz w:val="24"/>
                <w:szCs w:val="24"/>
              </w:rPr>
              <w:t>Nominal</w:t>
            </w:r>
          </w:p>
        </w:tc>
      </w:tr>
      <w:tr w:rsidR="0072441A" w:rsidRPr="002762CA" w14:paraId="3FD12FE2" w14:textId="77777777" w:rsidTr="0072441A">
        <w:tc>
          <w:tcPr>
            <w:tcW w:w="763" w:type="dxa"/>
            <w:tcBorders>
              <w:left w:val="nil"/>
              <w:right w:val="nil"/>
            </w:tcBorders>
          </w:tcPr>
          <w:p w14:paraId="35F01C98" w14:textId="25C8F68C" w:rsidR="0072441A" w:rsidRPr="002762CA" w:rsidRDefault="0072441A" w:rsidP="0072441A">
            <w:pPr>
              <w:tabs>
                <w:tab w:val="left" w:pos="6660"/>
              </w:tabs>
              <w:spacing w:line="240" w:lineRule="auto"/>
              <w:ind w:left="91"/>
              <w:jc w:val="center"/>
              <w:rPr>
                <w:rFonts w:ascii="Times New Roman" w:hAnsi="Times New Roman" w:cs="Times New Roman"/>
                <w:bCs/>
                <w:sz w:val="24"/>
                <w:szCs w:val="24"/>
              </w:rPr>
            </w:pPr>
            <w:r w:rsidRPr="002762CA">
              <w:rPr>
                <w:rFonts w:ascii="Times New Roman" w:hAnsi="Times New Roman" w:cs="Times New Roman"/>
                <w:bCs/>
                <w:sz w:val="24"/>
                <w:szCs w:val="24"/>
              </w:rPr>
              <w:t>2</w:t>
            </w:r>
          </w:p>
        </w:tc>
        <w:tc>
          <w:tcPr>
            <w:tcW w:w="13474" w:type="dxa"/>
            <w:gridSpan w:val="7"/>
            <w:tcBorders>
              <w:left w:val="nil"/>
              <w:right w:val="nil"/>
            </w:tcBorders>
          </w:tcPr>
          <w:p w14:paraId="5785B72D" w14:textId="09D3ACBE" w:rsidR="0072441A" w:rsidRPr="002762CA" w:rsidRDefault="0072441A" w:rsidP="0072441A">
            <w:pPr>
              <w:tabs>
                <w:tab w:val="left" w:pos="6660"/>
              </w:tabs>
              <w:spacing w:line="240" w:lineRule="auto"/>
              <w:ind w:left="-74"/>
              <w:jc w:val="both"/>
              <w:rPr>
                <w:rFonts w:ascii="Times New Roman" w:hAnsi="Times New Roman" w:cs="Times New Roman"/>
                <w:bCs/>
                <w:sz w:val="24"/>
                <w:szCs w:val="24"/>
              </w:rPr>
            </w:pPr>
            <w:r w:rsidRPr="002762CA">
              <w:rPr>
                <w:rFonts w:ascii="Times New Roman" w:hAnsi="Times New Roman" w:cs="Times New Roman"/>
                <w:bCs/>
                <w:sz w:val="24"/>
                <w:szCs w:val="24"/>
              </w:rPr>
              <w:t xml:space="preserve">Status </w:t>
            </w:r>
            <w:proofErr w:type="spellStart"/>
            <w:r w:rsidRPr="002762CA">
              <w:rPr>
                <w:rFonts w:ascii="Times New Roman" w:hAnsi="Times New Roman" w:cs="Times New Roman"/>
                <w:bCs/>
                <w:sz w:val="24"/>
                <w:szCs w:val="24"/>
              </w:rPr>
              <w:t>kebersihan</w:t>
            </w:r>
            <w:proofErr w:type="spellEnd"/>
          </w:p>
        </w:tc>
      </w:tr>
      <w:tr w:rsidR="0072441A" w:rsidRPr="002762CA" w14:paraId="7E5C7C82" w14:textId="77777777" w:rsidTr="0072441A">
        <w:trPr>
          <w:gridAfter w:val="1"/>
          <w:wAfter w:w="26" w:type="dxa"/>
        </w:trPr>
        <w:tc>
          <w:tcPr>
            <w:tcW w:w="763" w:type="dxa"/>
            <w:tcBorders>
              <w:left w:val="nil"/>
              <w:right w:val="nil"/>
            </w:tcBorders>
          </w:tcPr>
          <w:p w14:paraId="5726D894" w14:textId="77777777" w:rsidR="0072441A" w:rsidRPr="002762CA" w:rsidRDefault="0072441A" w:rsidP="0072441A">
            <w:pPr>
              <w:tabs>
                <w:tab w:val="left" w:pos="6660"/>
              </w:tabs>
              <w:spacing w:line="240" w:lineRule="auto"/>
              <w:ind w:left="91"/>
              <w:jc w:val="center"/>
              <w:rPr>
                <w:rFonts w:ascii="Times New Roman" w:hAnsi="Times New Roman" w:cs="Times New Roman"/>
                <w:bCs/>
                <w:sz w:val="24"/>
                <w:szCs w:val="24"/>
              </w:rPr>
            </w:pPr>
            <w:r w:rsidRPr="002762CA">
              <w:rPr>
                <w:rFonts w:ascii="Times New Roman" w:hAnsi="Times New Roman" w:cs="Times New Roman"/>
                <w:bCs/>
                <w:sz w:val="24"/>
                <w:szCs w:val="24"/>
              </w:rPr>
              <w:t>a</w:t>
            </w:r>
          </w:p>
        </w:tc>
        <w:tc>
          <w:tcPr>
            <w:tcW w:w="1547" w:type="dxa"/>
            <w:tcBorders>
              <w:left w:val="nil"/>
              <w:right w:val="nil"/>
            </w:tcBorders>
          </w:tcPr>
          <w:p w14:paraId="084F79B0" w14:textId="46D1C1B6" w:rsidR="0072441A" w:rsidRPr="002762CA" w:rsidRDefault="0072441A" w:rsidP="0072441A">
            <w:pPr>
              <w:tabs>
                <w:tab w:val="left" w:pos="6660"/>
              </w:tabs>
              <w:spacing w:line="240" w:lineRule="auto"/>
              <w:ind w:left="-89"/>
              <w:jc w:val="both"/>
              <w:rPr>
                <w:rFonts w:ascii="Times New Roman" w:hAnsi="Times New Roman" w:cs="Times New Roman"/>
                <w:bCs/>
                <w:sz w:val="24"/>
                <w:szCs w:val="24"/>
              </w:rPr>
            </w:pPr>
            <w:r w:rsidRPr="002762CA">
              <w:rPr>
                <w:rFonts w:ascii="Times New Roman" w:hAnsi="Times New Roman" w:cs="Times New Roman"/>
                <w:bCs/>
                <w:sz w:val="24"/>
                <w:szCs w:val="24"/>
              </w:rPr>
              <w:t xml:space="preserve">Status </w:t>
            </w:r>
            <w:proofErr w:type="spellStart"/>
            <w:r w:rsidRPr="002762CA">
              <w:rPr>
                <w:rFonts w:ascii="Times New Roman" w:hAnsi="Times New Roman" w:cs="Times New Roman"/>
                <w:bCs/>
                <w:sz w:val="24"/>
                <w:szCs w:val="24"/>
              </w:rPr>
              <w:t>kebersihan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Debris </w:t>
            </w:r>
            <w:proofErr w:type="spellStart"/>
            <w:r w:rsidRPr="002762CA">
              <w:rPr>
                <w:rFonts w:ascii="Times New Roman" w:hAnsi="Times New Roman" w:cs="Times New Roman"/>
                <w:bCs/>
                <w:sz w:val="24"/>
                <w:szCs w:val="24"/>
              </w:rPr>
              <w:t>Indeks</w:t>
            </w:r>
            <w:proofErr w:type="spellEnd"/>
            <w:r w:rsidRPr="002762CA">
              <w:rPr>
                <w:rFonts w:ascii="Times New Roman" w:hAnsi="Times New Roman" w:cs="Times New Roman"/>
                <w:bCs/>
                <w:sz w:val="24"/>
                <w:szCs w:val="24"/>
              </w:rPr>
              <w:t xml:space="preserve"> </w:t>
            </w:r>
          </w:p>
        </w:tc>
        <w:tc>
          <w:tcPr>
            <w:tcW w:w="4124" w:type="dxa"/>
            <w:tcBorders>
              <w:left w:val="nil"/>
              <w:right w:val="nil"/>
            </w:tcBorders>
          </w:tcPr>
          <w:p w14:paraId="6BFC1932" w14:textId="67BD86F6" w:rsidR="0072441A" w:rsidRPr="002762CA" w:rsidRDefault="0072441A" w:rsidP="0072441A">
            <w:pPr>
              <w:tabs>
                <w:tab w:val="left" w:pos="6660"/>
              </w:tabs>
              <w:spacing w:line="240" w:lineRule="auto"/>
              <w:ind w:left="-89"/>
              <w:rPr>
                <w:rFonts w:ascii="Times New Roman" w:hAnsi="Times New Roman" w:cs="Times New Roman"/>
                <w:bCs/>
                <w:sz w:val="24"/>
                <w:szCs w:val="24"/>
              </w:rPr>
            </w:pPr>
            <w:r w:rsidRPr="002762CA">
              <w:rPr>
                <w:rFonts w:ascii="Times New Roman" w:hAnsi="Times New Roman" w:cs="Times New Roman"/>
                <w:bCs/>
                <w:sz w:val="24"/>
                <w:szCs w:val="24"/>
              </w:rPr>
              <w:t xml:space="preserve">Adalah </w:t>
            </w:r>
            <w:proofErr w:type="spellStart"/>
            <w:r w:rsidRPr="002762CA">
              <w:rPr>
                <w:rFonts w:ascii="Times New Roman" w:hAnsi="Times New Roman" w:cs="Times New Roman"/>
                <w:bCs/>
                <w:sz w:val="24"/>
                <w:szCs w:val="24"/>
              </w:rPr>
              <w:t>kondisi</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menggambarkan</w:t>
            </w:r>
            <w:proofErr w:type="spellEnd"/>
            <w:r w:rsidRPr="002762CA">
              <w:rPr>
                <w:rFonts w:ascii="Times New Roman" w:hAnsi="Times New Roman" w:cs="Times New Roman"/>
                <w:bCs/>
                <w:sz w:val="24"/>
                <w:szCs w:val="24"/>
              </w:rPr>
              <w:t xml:space="preserve"> status </w:t>
            </w:r>
            <w:proofErr w:type="spellStart"/>
            <w:r w:rsidRPr="002762CA">
              <w:rPr>
                <w:rFonts w:ascii="Times New Roman" w:hAnsi="Times New Roman" w:cs="Times New Roman"/>
                <w:bCs/>
                <w:sz w:val="24"/>
                <w:szCs w:val="24"/>
              </w:rPr>
              <w:t>kebersihan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pasien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setelah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indicator DI </w:t>
            </w:r>
            <w:proofErr w:type="spellStart"/>
            <w:r w:rsidRPr="002762CA">
              <w:rPr>
                <w:rFonts w:ascii="Times New Roman" w:hAnsi="Times New Roman" w:cs="Times New Roman"/>
                <w:bCs/>
                <w:sz w:val="24"/>
                <w:szCs w:val="24"/>
              </w:rPr>
              <w:t>dari</w:t>
            </w:r>
            <w:proofErr w:type="spellEnd"/>
            <w:r w:rsidRPr="002762CA">
              <w:rPr>
                <w:rFonts w:ascii="Times New Roman" w:hAnsi="Times New Roman" w:cs="Times New Roman"/>
                <w:bCs/>
                <w:sz w:val="24"/>
                <w:szCs w:val="24"/>
              </w:rPr>
              <w:t xml:space="preserve"> Green and Vermilion,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pada 6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indeks</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membagi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setiap</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permukaan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menjadi</w:t>
            </w:r>
            <w:proofErr w:type="spellEnd"/>
            <w:r w:rsidRPr="002762CA">
              <w:rPr>
                <w:rFonts w:ascii="Times New Roman" w:hAnsi="Times New Roman" w:cs="Times New Roman"/>
                <w:bCs/>
                <w:sz w:val="24"/>
                <w:szCs w:val="24"/>
              </w:rPr>
              <w:t xml:space="preserve"> 3 </w:t>
            </w:r>
            <w:proofErr w:type="spellStart"/>
            <w:r w:rsidRPr="002762CA">
              <w:rPr>
                <w:rFonts w:ascii="Times New Roman" w:hAnsi="Times New Roman" w:cs="Times New Roman"/>
                <w:bCs/>
                <w:sz w:val="24"/>
                <w:szCs w:val="24"/>
              </w:rPr>
              <w:t>bagian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memberikan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skor</w:t>
            </w:r>
            <w:proofErr w:type="spellEnd"/>
            <w:r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terendah</w:t>
            </w:r>
            <w:proofErr w:type="spellEnd"/>
            <w:r w:rsidR="000D4FD9" w:rsidRPr="002762CA">
              <w:rPr>
                <w:rFonts w:ascii="Times New Roman" w:hAnsi="Times New Roman" w:cs="Times New Roman"/>
                <w:bCs/>
                <w:sz w:val="24"/>
                <w:szCs w:val="24"/>
              </w:rPr>
              <w:t xml:space="preserve"> 0 dan </w:t>
            </w:r>
            <w:proofErr w:type="spellStart"/>
            <w:r w:rsidR="000D4FD9" w:rsidRPr="002762CA">
              <w:rPr>
                <w:rFonts w:ascii="Times New Roman" w:hAnsi="Times New Roman" w:cs="Times New Roman"/>
                <w:bCs/>
                <w:sz w:val="24"/>
                <w:szCs w:val="24"/>
              </w:rPr>
              <w:t>tertinggi</w:t>
            </w:r>
            <w:proofErr w:type="spellEnd"/>
            <w:r w:rsidR="000D4FD9" w:rsidRPr="002762CA">
              <w:rPr>
                <w:rFonts w:ascii="Times New Roman" w:hAnsi="Times New Roman" w:cs="Times New Roman"/>
                <w:bCs/>
                <w:sz w:val="24"/>
                <w:szCs w:val="24"/>
              </w:rPr>
              <w:t xml:space="preserve"> 3 </w:t>
            </w:r>
            <w:proofErr w:type="spellStart"/>
            <w:r w:rsidR="000D4FD9" w:rsidRPr="002762CA">
              <w:rPr>
                <w:rFonts w:ascii="Times New Roman" w:hAnsi="Times New Roman" w:cs="Times New Roman"/>
                <w:bCs/>
                <w:sz w:val="24"/>
                <w:szCs w:val="24"/>
              </w:rPr>
              <w:t>untuk</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setiap</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gigi</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indeks</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lastRenderedPageBreak/>
              <w:t>Kemuadian</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hasilnya</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dijumlahkan</w:t>
            </w:r>
            <w:proofErr w:type="spellEnd"/>
            <w:r w:rsidR="000D4FD9" w:rsidRPr="002762CA">
              <w:rPr>
                <w:rFonts w:ascii="Times New Roman" w:hAnsi="Times New Roman" w:cs="Times New Roman"/>
                <w:bCs/>
                <w:sz w:val="24"/>
                <w:szCs w:val="24"/>
              </w:rPr>
              <w:t xml:space="preserve">, dan </w:t>
            </w:r>
            <w:proofErr w:type="spellStart"/>
            <w:r w:rsidR="000D4FD9" w:rsidRPr="002762CA">
              <w:rPr>
                <w:rFonts w:ascii="Times New Roman" w:hAnsi="Times New Roman" w:cs="Times New Roman"/>
                <w:bCs/>
                <w:sz w:val="24"/>
                <w:szCs w:val="24"/>
              </w:rPr>
              <w:t>untuk</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menentukan</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kategori</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hasil</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penjumlahan</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dibagi</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dengan</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jumlah</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gigi</w:t>
            </w:r>
            <w:proofErr w:type="spellEnd"/>
            <w:r w:rsidR="000D4FD9" w:rsidRPr="002762CA">
              <w:rPr>
                <w:rFonts w:ascii="Times New Roman" w:hAnsi="Times New Roman" w:cs="Times New Roman"/>
                <w:bCs/>
                <w:sz w:val="24"/>
                <w:szCs w:val="24"/>
              </w:rPr>
              <w:t xml:space="preserve"> </w:t>
            </w:r>
            <w:proofErr w:type="spellStart"/>
            <w:r w:rsidR="000D4FD9" w:rsidRPr="002762CA">
              <w:rPr>
                <w:rFonts w:ascii="Times New Roman" w:hAnsi="Times New Roman" w:cs="Times New Roman"/>
                <w:bCs/>
                <w:sz w:val="24"/>
                <w:szCs w:val="24"/>
              </w:rPr>
              <w:t>indeks</w:t>
            </w:r>
            <w:proofErr w:type="spellEnd"/>
            <w:r w:rsidR="000D4FD9" w:rsidRPr="002762CA">
              <w:rPr>
                <w:rFonts w:ascii="Times New Roman" w:hAnsi="Times New Roman" w:cs="Times New Roman"/>
                <w:bCs/>
                <w:sz w:val="24"/>
                <w:szCs w:val="24"/>
              </w:rPr>
              <w:t xml:space="preserve"> yang </w:t>
            </w:r>
            <w:proofErr w:type="spellStart"/>
            <w:r w:rsidR="000D4FD9" w:rsidRPr="002762CA">
              <w:rPr>
                <w:rFonts w:ascii="Times New Roman" w:hAnsi="Times New Roman" w:cs="Times New Roman"/>
                <w:bCs/>
                <w:sz w:val="24"/>
                <w:szCs w:val="24"/>
              </w:rPr>
              <w:t>diperiksa</w:t>
            </w:r>
            <w:proofErr w:type="spellEnd"/>
          </w:p>
        </w:tc>
        <w:tc>
          <w:tcPr>
            <w:tcW w:w="2970" w:type="dxa"/>
            <w:tcBorders>
              <w:left w:val="nil"/>
              <w:right w:val="nil"/>
            </w:tcBorders>
          </w:tcPr>
          <w:p w14:paraId="415F7F36" w14:textId="1B3E73AD" w:rsidR="0072441A" w:rsidRPr="002762CA" w:rsidRDefault="0072441A" w:rsidP="005C1F87">
            <w:pPr>
              <w:pStyle w:val="ListParagraph"/>
              <w:widowControl w:val="0"/>
              <w:numPr>
                <w:ilvl w:val="0"/>
                <w:numId w:val="28"/>
              </w:numPr>
              <w:tabs>
                <w:tab w:val="left" w:pos="6660"/>
              </w:tabs>
              <w:suppressAutoHyphens/>
              <w:spacing w:after="0" w:line="240" w:lineRule="auto"/>
              <w:ind w:left="456" w:hanging="284"/>
              <w:contextualSpacing w:val="0"/>
              <w:jc w:val="both"/>
              <w:rPr>
                <w:rFonts w:ascii="Times New Roman" w:hAnsi="Times New Roman" w:cs="Times New Roman"/>
                <w:bCs/>
                <w:sz w:val="24"/>
                <w:szCs w:val="24"/>
              </w:rPr>
            </w:pPr>
            <w:r w:rsidRPr="002762CA">
              <w:rPr>
                <w:rFonts w:ascii="Times New Roman" w:hAnsi="Times New Roman" w:cs="Times New Roman"/>
                <w:bCs/>
                <w:sz w:val="24"/>
                <w:szCs w:val="24"/>
              </w:rPr>
              <w:lastRenderedPageBreak/>
              <w:t>Baik</w:t>
            </w:r>
          </w:p>
          <w:p w14:paraId="07A011C3" w14:textId="7797DD14" w:rsidR="0072441A" w:rsidRPr="002762CA" w:rsidRDefault="0072441A" w:rsidP="005C1F87">
            <w:pPr>
              <w:pStyle w:val="ListParagraph"/>
              <w:widowControl w:val="0"/>
              <w:numPr>
                <w:ilvl w:val="0"/>
                <w:numId w:val="28"/>
              </w:numPr>
              <w:tabs>
                <w:tab w:val="left" w:pos="6660"/>
              </w:tabs>
              <w:suppressAutoHyphens/>
              <w:spacing w:after="0" w:line="240" w:lineRule="auto"/>
              <w:ind w:left="456" w:hanging="284"/>
              <w:contextualSpacing w:val="0"/>
              <w:jc w:val="both"/>
              <w:rPr>
                <w:rFonts w:ascii="Times New Roman" w:hAnsi="Times New Roman" w:cs="Times New Roman"/>
                <w:bCs/>
                <w:sz w:val="24"/>
                <w:szCs w:val="24"/>
              </w:rPr>
            </w:pPr>
            <w:bookmarkStart w:id="205" w:name="_Toc74542981"/>
            <w:r w:rsidRPr="002762CA">
              <w:rPr>
                <w:rFonts w:ascii="Times New Roman" w:hAnsi="Times New Roman" w:cs="Times New Roman"/>
                <w:bCs/>
                <w:sz w:val="24"/>
                <w:szCs w:val="24"/>
              </w:rPr>
              <w:t>Sedang</w:t>
            </w:r>
          </w:p>
          <w:bookmarkEnd w:id="205"/>
          <w:p w14:paraId="0C0319AD" w14:textId="7737E823" w:rsidR="0072441A" w:rsidRPr="002762CA" w:rsidRDefault="0072441A" w:rsidP="005C1F87">
            <w:pPr>
              <w:pStyle w:val="ListParagraph"/>
              <w:widowControl w:val="0"/>
              <w:numPr>
                <w:ilvl w:val="0"/>
                <w:numId w:val="28"/>
              </w:numPr>
              <w:tabs>
                <w:tab w:val="left" w:pos="6660"/>
              </w:tabs>
              <w:suppressAutoHyphens/>
              <w:spacing w:after="0" w:line="240" w:lineRule="auto"/>
              <w:ind w:left="456" w:hanging="284"/>
              <w:contextualSpacing w:val="0"/>
              <w:jc w:val="both"/>
              <w:rPr>
                <w:rFonts w:ascii="Times New Roman" w:hAnsi="Times New Roman" w:cs="Times New Roman"/>
                <w:bCs/>
                <w:sz w:val="24"/>
                <w:szCs w:val="24"/>
              </w:rPr>
            </w:pPr>
            <w:r w:rsidRPr="002762CA">
              <w:rPr>
                <w:rFonts w:ascii="Times New Roman" w:hAnsi="Times New Roman" w:cs="Times New Roman"/>
                <w:bCs/>
                <w:sz w:val="24"/>
                <w:szCs w:val="24"/>
              </w:rPr>
              <w:t>Kurang</w:t>
            </w:r>
          </w:p>
        </w:tc>
        <w:tc>
          <w:tcPr>
            <w:tcW w:w="1936" w:type="dxa"/>
            <w:tcBorders>
              <w:left w:val="nil"/>
              <w:right w:val="nil"/>
            </w:tcBorders>
          </w:tcPr>
          <w:p w14:paraId="6DFCC295" w14:textId="69A49587" w:rsidR="0072441A" w:rsidRPr="002762CA" w:rsidRDefault="0072441A" w:rsidP="000F263C">
            <w:pPr>
              <w:tabs>
                <w:tab w:val="left" w:pos="6660"/>
              </w:tabs>
              <w:spacing w:after="0" w:line="240" w:lineRule="auto"/>
              <w:ind w:left="-91" w:firstLine="506"/>
              <w:rPr>
                <w:rFonts w:ascii="Times New Roman" w:hAnsi="Times New Roman" w:cs="Times New Roman"/>
                <w:bCs/>
                <w:sz w:val="24"/>
                <w:szCs w:val="24"/>
              </w:rPr>
            </w:pPr>
            <w:r w:rsidRPr="002762CA">
              <w:rPr>
                <w:rFonts w:ascii="Times New Roman" w:hAnsi="Times New Roman" w:cs="Times New Roman"/>
                <w:bCs/>
                <w:sz w:val="24"/>
                <w:szCs w:val="24"/>
              </w:rPr>
              <w:t>0-0,6</w:t>
            </w:r>
          </w:p>
          <w:p w14:paraId="14C1CBF0" w14:textId="2EE3CE22" w:rsidR="0072441A" w:rsidRPr="002762CA" w:rsidRDefault="0072441A" w:rsidP="000F263C">
            <w:pPr>
              <w:tabs>
                <w:tab w:val="left" w:pos="6660"/>
              </w:tabs>
              <w:spacing w:after="0" w:line="240" w:lineRule="auto"/>
              <w:ind w:left="-91" w:firstLine="506"/>
              <w:rPr>
                <w:rFonts w:ascii="Times New Roman" w:hAnsi="Times New Roman" w:cs="Times New Roman"/>
                <w:bCs/>
                <w:sz w:val="24"/>
                <w:szCs w:val="24"/>
              </w:rPr>
            </w:pPr>
            <w:r w:rsidRPr="002762CA">
              <w:rPr>
                <w:rFonts w:ascii="Times New Roman" w:hAnsi="Times New Roman" w:cs="Times New Roman"/>
                <w:bCs/>
                <w:sz w:val="24"/>
                <w:szCs w:val="24"/>
              </w:rPr>
              <w:t>0,7-1,8</w:t>
            </w:r>
          </w:p>
          <w:p w14:paraId="08F4F1FC" w14:textId="7B611242" w:rsidR="0072441A" w:rsidRPr="002762CA" w:rsidRDefault="0072441A" w:rsidP="000F263C">
            <w:pPr>
              <w:tabs>
                <w:tab w:val="left" w:pos="6660"/>
              </w:tabs>
              <w:spacing w:after="0" w:line="240" w:lineRule="auto"/>
              <w:ind w:left="-91" w:firstLine="506"/>
              <w:rPr>
                <w:rFonts w:ascii="Times New Roman" w:hAnsi="Times New Roman" w:cs="Times New Roman"/>
                <w:bCs/>
                <w:sz w:val="24"/>
                <w:szCs w:val="24"/>
              </w:rPr>
            </w:pPr>
            <w:r w:rsidRPr="002762CA">
              <w:rPr>
                <w:rFonts w:ascii="Times New Roman" w:hAnsi="Times New Roman" w:cs="Times New Roman"/>
                <w:bCs/>
                <w:sz w:val="24"/>
                <w:szCs w:val="24"/>
              </w:rPr>
              <w:t>1,9-3,0</w:t>
            </w:r>
          </w:p>
        </w:tc>
        <w:tc>
          <w:tcPr>
            <w:tcW w:w="1701" w:type="dxa"/>
            <w:tcBorders>
              <w:left w:val="nil"/>
              <w:right w:val="nil"/>
            </w:tcBorders>
          </w:tcPr>
          <w:p w14:paraId="37F40EAA" w14:textId="0030DC16" w:rsidR="0072441A" w:rsidRPr="002762CA" w:rsidRDefault="0072441A" w:rsidP="000F263C">
            <w:pPr>
              <w:tabs>
                <w:tab w:val="left" w:pos="6660"/>
              </w:tabs>
              <w:spacing w:after="0" w:line="240" w:lineRule="auto"/>
              <w:ind w:left="-91" w:firstLine="459"/>
              <w:jc w:val="both"/>
              <w:rPr>
                <w:rFonts w:ascii="Times New Roman" w:hAnsi="Times New Roman" w:cs="Times New Roman"/>
                <w:bCs/>
                <w:sz w:val="24"/>
                <w:szCs w:val="24"/>
              </w:rPr>
            </w:pPr>
            <w:bookmarkStart w:id="206" w:name="_Toc74542984"/>
            <w:r w:rsidRPr="002762CA">
              <w:rPr>
                <w:rFonts w:ascii="Times New Roman" w:hAnsi="Times New Roman" w:cs="Times New Roman"/>
                <w:bCs/>
                <w:sz w:val="24"/>
                <w:szCs w:val="24"/>
              </w:rPr>
              <w:t xml:space="preserve">Kode </w:t>
            </w:r>
            <w:bookmarkEnd w:id="206"/>
            <w:r w:rsidRPr="002762CA">
              <w:rPr>
                <w:rFonts w:ascii="Times New Roman" w:hAnsi="Times New Roman" w:cs="Times New Roman"/>
                <w:bCs/>
                <w:sz w:val="24"/>
                <w:szCs w:val="24"/>
              </w:rPr>
              <w:t>3</w:t>
            </w:r>
          </w:p>
          <w:p w14:paraId="36896CF1" w14:textId="77777777" w:rsidR="0072441A" w:rsidRPr="002762CA" w:rsidRDefault="0072441A" w:rsidP="000F263C">
            <w:pPr>
              <w:tabs>
                <w:tab w:val="left" w:pos="6660"/>
              </w:tabs>
              <w:spacing w:after="0" w:line="240" w:lineRule="auto"/>
              <w:ind w:left="-91" w:firstLine="459"/>
              <w:jc w:val="both"/>
              <w:rPr>
                <w:rFonts w:ascii="Times New Roman" w:hAnsi="Times New Roman" w:cs="Times New Roman"/>
                <w:bCs/>
                <w:sz w:val="24"/>
                <w:szCs w:val="24"/>
              </w:rPr>
            </w:pPr>
            <w:bookmarkStart w:id="207" w:name="_Toc74542985"/>
            <w:r w:rsidRPr="002762CA">
              <w:rPr>
                <w:rFonts w:ascii="Times New Roman" w:hAnsi="Times New Roman" w:cs="Times New Roman"/>
                <w:bCs/>
                <w:sz w:val="24"/>
                <w:szCs w:val="24"/>
              </w:rPr>
              <w:t xml:space="preserve">Kode </w:t>
            </w:r>
            <w:bookmarkEnd w:id="207"/>
            <w:r w:rsidRPr="002762CA">
              <w:rPr>
                <w:rFonts w:ascii="Times New Roman" w:hAnsi="Times New Roman" w:cs="Times New Roman"/>
                <w:bCs/>
                <w:sz w:val="24"/>
                <w:szCs w:val="24"/>
              </w:rPr>
              <w:t>2</w:t>
            </w:r>
          </w:p>
          <w:p w14:paraId="28E3597D" w14:textId="29728AB9" w:rsidR="0072441A" w:rsidRPr="002762CA" w:rsidRDefault="0072441A" w:rsidP="000F263C">
            <w:pPr>
              <w:tabs>
                <w:tab w:val="left" w:pos="6660"/>
              </w:tabs>
              <w:spacing w:after="0" w:line="240" w:lineRule="auto"/>
              <w:ind w:left="-91" w:firstLine="459"/>
              <w:jc w:val="both"/>
              <w:rPr>
                <w:rFonts w:ascii="Times New Roman" w:hAnsi="Times New Roman" w:cs="Times New Roman"/>
                <w:bCs/>
                <w:sz w:val="24"/>
                <w:szCs w:val="24"/>
              </w:rPr>
            </w:pPr>
            <w:r w:rsidRPr="002762CA">
              <w:rPr>
                <w:rFonts w:ascii="Times New Roman" w:hAnsi="Times New Roman" w:cs="Times New Roman"/>
                <w:bCs/>
                <w:sz w:val="24"/>
                <w:szCs w:val="24"/>
              </w:rPr>
              <w:t>Kode 3</w:t>
            </w:r>
          </w:p>
        </w:tc>
        <w:tc>
          <w:tcPr>
            <w:tcW w:w="1170" w:type="dxa"/>
            <w:tcBorders>
              <w:left w:val="nil"/>
              <w:right w:val="nil"/>
            </w:tcBorders>
          </w:tcPr>
          <w:p w14:paraId="34ECE00F" w14:textId="3D37C3C9" w:rsidR="0072441A" w:rsidRPr="002762CA" w:rsidRDefault="0072441A" w:rsidP="000F263C">
            <w:pPr>
              <w:tabs>
                <w:tab w:val="left" w:pos="6660"/>
              </w:tabs>
              <w:spacing w:after="0" w:line="240" w:lineRule="auto"/>
              <w:ind w:left="-91"/>
              <w:jc w:val="center"/>
              <w:rPr>
                <w:rFonts w:ascii="Times New Roman" w:hAnsi="Times New Roman" w:cs="Times New Roman"/>
                <w:bCs/>
                <w:sz w:val="24"/>
                <w:szCs w:val="24"/>
              </w:rPr>
            </w:pPr>
            <w:r w:rsidRPr="002762CA">
              <w:rPr>
                <w:rFonts w:ascii="Times New Roman" w:hAnsi="Times New Roman" w:cs="Times New Roman"/>
                <w:bCs/>
                <w:sz w:val="24"/>
                <w:szCs w:val="24"/>
              </w:rPr>
              <w:t>Ordinal</w:t>
            </w:r>
          </w:p>
        </w:tc>
      </w:tr>
      <w:tr w:rsidR="005C1F87" w:rsidRPr="002762CA" w14:paraId="6B628FD5" w14:textId="77777777" w:rsidTr="0072441A">
        <w:trPr>
          <w:gridAfter w:val="1"/>
          <w:wAfter w:w="26" w:type="dxa"/>
        </w:trPr>
        <w:tc>
          <w:tcPr>
            <w:tcW w:w="763" w:type="dxa"/>
            <w:tcBorders>
              <w:left w:val="nil"/>
              <w:right w:val="nil"/>
            </w:tcBorders>
          </w:tcPr>
          <w:p w14:paraId="41BEF9DC" w14:textId="733633CE" w:rsidR="005C1F87" w:rsidRPr="002762CA" w:rsidRDefault="005C1F87" w:rsidP="005C1F87">
            <w:pPr>
              <w:tabs>
                <w:tab w:val="left" w:pos="6660"/>
              </w:tabs>
              <w:spacing w:line="240" w:lineRule="auto"/>
              <w:ind w:left="91"/>
              <w:jc w:val="center"/>
              <w:rPr>
                <w:rFonts w:ascii="Times New Roman" w:hAnsi="Times New Roman" w:cs="Times New Roman"/>
                <w:bCs/>
                <w:sz w:val="24"/>
                <w:szCs w:val="24"/>
              </w:rPr>
            </w:pPr>
            <w:r w:rsidRPr="002762CA">
              <w:rPr>
                <w:rFonts w:ascii="Times New Roman" w:hAnsi="Times New Roman" w:cs="Times New Roman"/>
                <w:bCs/>
                <w:sz w:val="24"/>
                <w:szCs w:val="24"/>
              </w:rPr>
              <w:t>b</w:t>
            </w:r>
          </w:p>
        </w:tc>
        <w:tc>
          <w:tcPr>
            <w:tcW w:w="1547" w:type="dxa"/>
            <w:tcBorders>
              <w:left w:val="nil"/>
              <w:right w:val="nil"/>
            </w:tcBorders>
          </w:tcPr>
          <w:p w14:paraId="56843E4B" w14:textId="585908D8" w:rsidR="005C1F87" w:rsidRPr="002762CA" w:rsidRDefault="005C1F87" w:rsidP="005C1F87">
            <w:pPr>
              <w:tabs>
                <w:tab w:val="left" w:pos="6660"/>
              </w:tabs>
              <w:spacing w:line="240" w:lineRule="auto"/>
              <w:ind w:left="-89"/>
              <w:jc w:val="both"/>
              <w:rPr>
                <w:rFonts w:ascii="Times New Roman" w:hAnsi="Times New Roman" w:cs="Times New Roman"/>
                <w:bCs/>
                <w:sz w:val="24"/>
                <w:szCs w:val="24"/>
              </w:rPr>
            </w:pPr>
            <w:r w:rsidRPr="002762CA">
              <w:rPr>
                <w:rFonts w:ascii="Times New Roman" w:hAnsi="Times New Roman" w:cs="Times New Roman"/>
                <w:bCs/>
                <w:sz w:val="24"/>
                <w:szCs w:val="24"/>
              </w:rPr>
              <w:t xml:space="preserve">Status </w:t>
            </w:r>
            <w:proofErr w:type="spellStart"/>
            <w:r w:rsidRPr="002762CA">
              <w:rPr>
                <w:rFonts w:ascii="Times New Roman" w:hAnsi="Times New Roman" w:cs="Times New Roman"/>
                <w:bCs/>
                <w:sz w:val="24"/>
                <w:szCs w:val="24"/>
              </w:rPr>
              <w:t>keberishan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mulut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memodifikasi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plak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indek</w:t>
            </w:r>
            <w:proofErr w:type="spellEnd"/>
          </w:p>
        </w:tc>
        <w:tc>
          <w:tcPr>
            <w:tcW w:w="4124" w:type="dxa"/>
            <w:tcBorders>
              <w:left w:val="nil"/>
              <w:right w:val="nil"/>
            </w:tcBorders>
          </w:tcPr>
          <w:p w14:paraId="2A56A721" w14:textId="5F3A02AB" w:rsidR="005C1F87" w:rsidRPr="002762CA" w:rsidRDefault="005C1F87" w:rsidP="005C1F87">
            <w:pPr>
              <w:tabs>
                <w:tab w:val="left" w:pos="6660"/>
              </w:tabs>
              <w:spacing w:line="240" w:lineRule="auto"/>
              <w:ind w:left="-89"/>
              <w:jc w:val="both"/>
              <w:rPr>
                <w:rFonts w:ascii="Times New Roman" w:hAnsi="Times New Roman" w:cs="Times New Roman"/>
                <w:bCs/>
                <w:sz w:val="24"/>
                <w:szCs w:val="24"/>
              </w:rPr>
            </w:pPr>
            <w:r w:rsidRPr="002762CA">
              <w:rPr>
                <w:rFonts w:ascii="Times New Roman" w:hAnsi="Times New Roman" w:cs="Times New Roman"/>
                <w:bCs/>
                <w:sz w:val="24"/>
                <w:szCs w:val="24"/>
              </w:rPr>
              <w:t xml:space="preserve">Adalah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plak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indek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menggunakan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metode</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plak</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Indeks</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dari</w:t>
            </w:r>
            <w:proofErr w:type="spellEnd"/>
            <w:r w:rsidRPr="002762CA">
              <w:rPr>
                <w:rFonts w:ascii="Times New Roman" w:hAnsi="Times New Roman" w:cs="Times New Roman"/>
                <w:bCs/>
                <w:sz w:val="24"/>
                <w:szCs w:val="24"/>
              </w:rPr>
              <w:t xml:space="preserve"> O’Leary,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pada </w:t>
            </w:r>
            <w:proofErr w:type="spellStart"/>
            <w:r w:rsidRPr="002762CA">
              <w:rPr>
                <w:rFonts w:ascii="Times New Roman" w:hAnsi="Times New Roman" w:cs="Times New Roman"/>
                <w:bCs/>
                <w:sz w:val="24"/>
                <w:szCs w:val="24"/>
              </w:rPr>
              <w:t>permukaan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dengan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menggunakan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bantuan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zat</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pewarna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pemeriksaan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semua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Modifikasi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dilakukan</w:t>
            </w:r>
            <w:proofErr w:type="spellEnd"/>
            <w:r w:rsidRPr="002762CA">
              <w:rPr>
                <w:rFonts w:ascii="Times New Roman" w:hAnsi="Times New Roman" w:cs="Times New Roman"/>
                <w:bCs/>
                <w:sz w:val="24"/>
                <w:szCs w:val="24"/>
              </w:rPr>
              <w:t xml:space="preserve"> pada </w:t>
            </w:r>
            <w:proofErr w:type="spellStart"/>
            <w:r w:rsidRPr="002762CA">
              <w:rPr>
                <w:rFonts w:ascii="Times New Roman" w:hAnsi="Times New Roman" w:cs="Times New Roman"/>
                <w:bCs/>
                <w:sz w:val="24"/>
                <w:szCs w:val="24"/>
              </w:rPr>
              <w:t>lokasi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prmukaan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yang di </w:t>
            </w:r>
            <w:proofErr w:type="spellStart"/>
            <w:r w:rsidRPr="002762CA">
              <w:rPr>
                <w:rFonts w:ascii="Times New Roman" w:hAnsi="Times New Roman" w:cs="Times New Roman"/>
                <w:bCs/>
                <w:sz w:val="24"/>
                <w:szCs w:val="24"/>
              </w:rPr>
              <w:t>periksa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yaitu</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hanya</w:t>
            </w:r>
            <w:proofErr w:type="spellEnd"/>
            <w:r w:rsidRPr="002762CA">
              <w:rPr>
                <w:rFonts w:ascii="Times New Roman" w:hAnsi="Times New Roman" w:cs="Times New Roman"/>
                <w:bCs/>
                <w:sz w:val="24"/>
                <w:szCs w:val="24"/>
              </w:rPr>
              <w:t xml:space="preserve"> pada </w:t>
            </w:r>
            <w:proofErr w:type="spellStart"/>
            <w:r w:rsidRPr="002762CA">
              <w:rPr>
                <w:rFonts w:ascii="Times New Roman" w:hAnsi="Times New Roman" w:cs="Times New Roman"/>
                <w:bCs/>
                <w:sz w:val="24"/>
                <w:szCs w:val="24"/>
              </w:rPr>
              <w:t>permukaan</w:t>
            </w:r>
            <w:proofErr w:type="spellEnd"/>
            <w:r w:rsidRPr="002762CA">
              <w:rPr>
                <w:rFonts w:ascii="Times New Roman" w:hAnsi="Times New Roman" w:cs="Times New Roman"/>
                <w:bCs/>
                <w:sz w:val="24"/>
                <w:szCs w:val="24"/>
              </w:rPr>
              <w:t xml:space="preserve"> labial/</w:t>
            </w:r>
            <w:proofErr w:type="spellStart"/>
            <w:r w:rsidRPr="002762CA">
              <w:rPr>
                <w:rFonts w:ascii="Times New Roman" w:hAnsi="Times New Roman" w:cs="Times New Roman"/>
                <w:bCs/>
                <w:sz w:val="24"/>
                <w:szCs w:val="24"/>
              </w:rPr>
              <w:t>bukal</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saja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Apabila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dijumpai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adanya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pewarnaan</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tertinggal</w:t>
            </w:r>
            <w:proofErr w:type="spellEnd"/>
            <w:r w:rsidRPr="002762CA">
              <w:rPr>
                <w:rFonts w:ascii="Times New Roman" w:hAnsi="Times New Roman" w:cs="Times New Roman"/>
                <w:bCs/>
                <w:sz w:val="24"/>
                <w:szCs w:val="24"/>
              </w:rPr>
              <w:t xml:space="preserve"> pada </w:t>
            </w:r>
            <w:proofErr w:type="spellStart"/>
            <w:r w:rsidRPr="002762CA">
              <w:rPr>
                <w:rFonts w:ascii="Times New Roman" w:hAnsi="Times New Roman" w:cs="Times New Roman"/>
                <w:bCs/>
                <w:sz w:val="24"/>
                <w:szCs w:val="24"/>
              </w:rPr>
              <w:t>permukaan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gigi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dihitung</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sebagai</w:t>
            </w:r>
            <w:proofErr w:type="spellEnd"/>
            <w:r w:rsidRPr="002762CA">
              <w:rPr>
                <w:rFonts w:ascii="Times New Roman" w:hAnsi="Times New Roman" w:cs="Times New Roman"/>
                <w:bCs/>
                <w:sz w:val="24"/>
                <w:szCs w:val="24"/>
              </w:rPr>
              <w:t xml:space="preserve"> 1 </w:t>
            </w:r>
            <w:proofErr w:type="spellStart"/>
            <w:r w:rsidRPr="002762CA">
              <w:rPr>
                <w:rFonts w:ascii="Times New Roman" w:hAnsi="Times New Roman" w:cs="Times New Roman"/>
                <w:bCs/>
                <w:sz w:val="24"/>
                <w:szCs w:val="24"/>
              </w:rPr>
              <w:t>skor</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kemudian</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hasilnya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dijumlahkan</w:t>
            </w:r>
            <w:proofErr w:type="spellEnd"/>
            <w:r w:rsidRPr="002762CA">
              <w:rPr>
                <w:rFonts w:ascii="Times New Roman" w:hAnsi="Times New Roman" w:cs="Times New Roman"/>
                <w:bCs/>
                <w:sz w:val="24"/>
                <w:szCs w:val="24"/>
              </w:rPr>
              <w:t xml:space="preserve"> dan </w:t>
            </w:r>
            <w:proofErr w:type="spellStart"/>
            <w:r w:rsidRPr="002762CA">
              <w:rPr>
                <w:rFonts w:ascii="Times New Roman" w:hAnsi="Times New Roman" w:cs="Times New Roman"/>
                <w:bCs/>
                <w:sz w:val="24"/>
                <w:szCs w:val="24"/>
              </w:rPr>
              <w:t>dibagi</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seluruh</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permukaan</w:t>
            </w:r>
            <w:proofErr w:type="spellEnd"/>
            <w:r w:rsidRPr="002762CA">
              <w:rPr>
                <w:rFonts w:ascii="Times New Roman" w:hAnsi="Times New Roman" w:cs="Times New Roman"/>
                <w:bCs/>
                <w:sz w:val="24"/>
                <w:szCs w:val="24"/>
              </w:rPr>
              <w:t xml:space="preserve"> labi</w:t>
            </w:r>
            <w:r w:rsidR="000F263C" w:rsidRPr="002762CA">
              <w:rPr>
                <w:rFonts w:ascii="Times New Roman" w:hAnsi="Times New Roman" w:cs="Times New Roman"/>
                <w:bCs/>
                <w:sz w:val="24"/>
                <w:szCs w:val="24"/>
              </w:rPr>
              <w:t>a</w:t>
            </w:r>
            <w:r w:rsidRPr="002762CA">
              <w:rPr>
                <w:rFonts w:ascii="Times New Roman" w:hAnsi="Times New Roman" w:cs="Times New Roman"/>
                <w:bCs/>
                <w:sz w:val="24"/>
                <w:szCs w:val="24"/>
              </w:rPr>
              <w:t>l/</w:t>
            </w:r>
            <w:proofErr w:type="spellStart"/>
            <w:r w:rsidRPr="002762CA">
              <w:rPr>
                <w:rFonts w:ascii="Times New Roman" w:hAnsi="Times New Roman" w:cs="Times New Roman"/>
                <w:bCs/>
                <w:sz w:val="24"/>
                <w:szCs w:val="24"/>
              </w:rPr>
              <w:t>bukal</w:t>
            </w:r>
            <w:proofErr w:type="spellEnd"/>
            <w:r w:rsidRPr="002762CA">
              <w:rPr>
                <w:rFonts w:ascii="Times New Roman" w:hAnsi="Times New Roman" w:cs="Times New Roman"/>
                <w:bCs/>
                <w:sz w:val="24"/>
                <w:szCs w:val="24"/>
              </w:rPr>
              <w:t xml:space="preserve"> yang </w:t>
            </w:r>
            <w:proofErr w:type="spellStart"/>
            <w:r w:rsidRPr="002762CA">
              <w:rPr>
                <w:rFonts w:ascii="Times New Roman" w:hAnsi="Times New Roman" w:cs="Times New Roman"/>
                <w:bCs/>
                <w:sz w:val="24"/>
                <w:szCs w:val="24"/>
              </w:rPr>
              <w:t>diperiksa</w:t>
            </w:r>
            <w:proofErr w:type="spellEnd"/>
            <w:r w:rsidRPr="002762CA">
              <w:rPr>
                <w:rFonts w:ascii="Times New Roman" w:hAnsi="Times New Roman" w:cs="Times New Roman"/>
                <w:bCs/>
                <w:sz w:val="24"/>
                <w:szCs w:val="24"/>
              </w:rPr>
              <w:t xml:space="preserve"> </w:t>
            </w:r>
            <w:proofErr w:type="spellStart"/>
            <w:r w:rsidRPr="002762CA">
              <w:rPr>
                <w:rFonts w:ascii="Times New Roman" w:hAnsi="Times New Roman" w:cs="Times New Roman"/>
                <w:bCs/>
                <w:sz w:val="24"/>
                <w:szCs w:val="24"/>
              </w:rPr>
              <w:t>dikalikan</w:t>
            </w:r>
            <w:proofErr w:type="spellEnd"/>
            <w:r w:rsidRPr="002762CA">
              <w:rPr>
                <w:rFonts w:ascii="Times New Roman" w:hAnsi="Times New Roman" w:cs="Times New Roman"/>
                <w:bCs/>
                <w:sz w:val="24"/>
                <w:szCs w:val="24"/>
              </w:rPr>
              <w:t xml:space="preserve"> 100%.  </w:t>
            </w:r>
          </w:p>
        </w:tc>
        <w:tc>
          <w:tcPr>
            <w:tcW w:w="2970" w:type="dxa"/>
            <w:tcBorders>
              <w:left w:val="nil"/>
              <w:bottom w:val="single" w:sz="4" w:space="0" w:color="000000"/>
              <w:right w:val="nil"/>
            </w:tcBorders>
          </w:tcPr>
          <w:p w14:paraId="605EB762" w14:textId="77777777" w:rsidR="005C1F87" w:rsidRPr="002762CA" w:rsidRDefault="005C1F87" w:rsidP="005C1F87">
            <w:pPr>
              <w:pStyle w:val="ListParagraph"/>
              <w:widowControl w:val="0"/>
              <w:numPr>
                <w:ilvl w:val="0"/>
                <w:numId w:val="74"/>
              </w:numPr>
              <w:tabs>
                <w:tab w:val="left" w:pos="6660"/>
              </w:tabs>
              <w:suppressAutoHyphens/>
              <w:spacing w:after="0" w:line="240" w:lineRule="auto"/>
              <w:ind w:left="456" w:hanging="284"/>
              <w:contextualSpacing w:val="0"/>
              <w:jc w:val="both"/>
              <w:rPr>
                <w:rFonts w:ascii="Times New Roman" w:hAnsi="Times New Roman" w:cs="Times New Roman"/>
                <w:bCs/>
                <w:sz w:val="24"/>
                <w:szCs w:val="24"/>
              </w:rPr>
            </w:pPr>
            <w:r w:rsidRPr="002762CA">
              <w:rPr>
                <w:rFonts w:ascii="Times New Roman" w:hAnsi="Times New Roman" w:cs="Times New Roman"/>
                <w:bCs/>
                <w:sz w:val="24"/>
                <w:szCs w:val="24"/>
              </w:rPr>
              <w:t>Baik</w:t>
            </w:r>
          </w:p>
          <w:p w14:paraId="6066A12C" w14:textId="77777777" w:rsidR="005C1F87" w:rsidRPr="002762CA" w:rsidRDefault="005C1F87" w:rsidP="005C1F87">
            <w:pPr>
              <w:pStyle w:val="ListParagraph"/>
              <w:widowControl w:val="0"/>
              <w:numPr>
                <w:ilvl w:val="0"/>
                <w:numId w:val="74"/>
              </w:numPr>
              <w:tabs>
                <w:tab w:val="left" w:pos="6660"/>
              </w:tabs>
              <w:suppressAutoHyphens/>
              <w:spacing w:after="0" w:line="240" w:lineRule="auto"/>
              <w:ind w:left="456" w:hanging="284"/>
              <w:contextualSpacing w:val="0"/>
              <w:jc w:val="both"/>
              <w:rPr>
                <w:rFonts w:ascii="Times New Roman" w:hAnsi="Times New Roman" w:cs="Times New Roman"/>
                <w:bCs/>
                <w:sz w:val="24"/>
                <w:szCs w:val="24"/>
              </w:rPr>
            </w:pPr>
            <w:r w:rsidRPr="002762CA">
              <w:rPr>
                <w:rFonts w:ascii="Times New Roman" w:hAnsi="Times New Roman" w:cs="Times New Roman"/>
                <w:bCs/>
                <w:sz w:val="24"/>
                <w:szCs w:val="24"/>
              </w:rPr>
              <w:t>Sedang</w:t>
            </w:r>
          </w:p>
          <w:p w14:paraId="59565555" w14:textId="2B75C72C" w:rsidR="005C1F87" w:rsidRPr="002762CA" w:rsidRDefault="005C1F87" w:rsidP="005C1F87">
            <w:pPr>
              <w:pStyle w:val="ListParagraph"/>
              <w:widowControl w:val="0"/>
              <w:numPr>
                <w:ilvl w:val="0"/>
                <w:numId w:val="74"/>
              </w:numPr>
              <w:tabs>
                <w:tab w:val="left" w:pos="6660"/>
              </w:tabs>
              <w:suppressAutoHyphens/>
              <w:spacing w:after="0" w:line="240" w:lineRule="auto"/>
              <w:ind w:left="456" w:hanging="284"/>
              <w:contextualSpacing w:val="0"/>
              <w:jc w:val="both"/>
              <w:rPr>
                <w:rFonts w:ascii="Times New Roman" w:hAnsi="Times New Roman" w:cs="Times New Roman"/>
                <w:bCs/>
                <w:sz w:val="24"/>
                <w:szCs w:val="24"/>
              </w:rPr>
            </w:pPr>
            <w:r w:rsidRPr="002762CA">
              <w:rPr>
                <w:rFonts w:ascii="Times New Roman" w:hAnsi="Times New Roman" w:cs="Times New Roman"/>
                <w:bCs/>
                <w:sz w:val="24"/>
                <w:szCs w:val="24"/>
              </w:rPr>
              <w:t>Kurang</w:t>
            </w:r>
          </w:p>
        </w:tc>
        <w:tc>
          <w:tcPr>
            <w:tcW w:w="1936" w:type="dxa"/>
            <w:tcBorders>
              <w:left w:val="nil"/>
              <w:bottom w:val="single" w:sz="4" w:space="0" w:color="000000"/>
              <w:right w:val="nil"/>
            </w:tcBorders>
          </w:tcPr>
          <w:p w14:paraId="007FC7FD" w14:textId="3C238D8F" w:rsidR="005C1F87" w:rsidRPr="002762CA" w:rsidRDefault="005C1F87" w:rsidP="000F263C">
            <w:pPr>
              <w:tabs>
                <w:tab w:val="left" w:pos="6660"/>
              </w:tabs>
              <w:spacing w:after="0" w:line="240" w:lineRule="auto"/>
              <w:ind w:left="321"/>
              <w:rPr>
                <w:rFonts w:ascii="Times New Roman" w:hAnsi="Times New Roman" w:cs="Times New Roman"/>
                <w:bCs/>
                <w:sz w:val="24"/>
                <w:szCs w:val="24"/>
              </w:rPr>
            </w:pPr>
            <w:r w:rsidRPr="002762CA">
              <w:rPr>
                <w:rFonts w:ascii="Times New Roman" w:hAnsi="Times New Roman" w:cs="Times New Roman"/>
                <w:bCs/>
                <w:sz w:val="24"/>
                <w:szCs w:val="24"/>
              </w:rPr>
              <w:t>0-</w:t>
            </w:r>
            <w:r w:rsidR="000F263C" w:rsidRPr="002762CA">
              <w:rPr>
                <w:rFonts w:ascii="Times New Roman" w:hAnsi="Times New Roman" w:cs="Times New Roman"/>
                <w:bCs/>
                <w:sz w:val="24"/>
                <w:szCs w:val="24"/>
              </w:rPr>
              <w:t>33 %</w:t>
            </w:r>
          </w:p>
          <w:p w14:paraId="4127D3A2" w14:textId="643C2CBF" w:rsidR="005C1F87" w:rsidRPr="002762CA" w:rsidRDefault="000F263C" w:rsidP="000F263C">
            <w:pPr>
              <w:tabs>
                <w:tab w:val="left" w:pos="6660"/>
              </w:tabs>
              <w:spacing w:after="0" w:line="240" w:lineRule="auto"/>
              <w:ind w:left="321"/>
              <w:rPr>
                <w:rFonts w:ascii="Times New Roman" w:hAnsi="Times New Roman" w:cs="Times New Roman"/>
                <w:bCs/>
                <w:sz w:val="24"/>
                <w:szCs w:val="24"/>
              </w:rPr>
            </w:pPr>
            <w:r w:rsidRPr="002762CA">
              <w:rPr>
                <w:rFonts w:ascii="Times New Roman" w:hAnsi="Times New Roman" w:cs="Times New Roman"/>
                <w:bCs/>
                <w:sz w:val="24"/>
                <w:szCs w:val="24"/>
              </w:rPr>
              <w:t>34 %</w:t>
            </w:r>
            <w:r w:rsidR="005C1F87" w:rsidRPr="002762CA">
              <w:rPr>
                <w:rFonts w:ascii="Times New Roman" w:hAnsi="Times New Roman" w:cs="Times New Roman"/>
                <w:bCs/>
                <w:sz w:val="24"/>
                <w:szCs w:val="24"/>
              </w:rPr>
              <w:t>-</w:t>
            </w:r>
            <w:r w:rsidRPr="002762CA">
              <w:rPr>
                <w:rFonts w:ascii="Times New Roman" w:hAnsi="Times New Roman" w:cs="Times New Roman"/>
                <w:bCs/>
                <w:sz w:val="24"/>
                <w:szCs w:val="24"/>
              </w:rPr>
              <w:t>67 %</w:t>
            </w:r>
          </w:p>
          <w:p w14:paraId="60148E7F" w14:textId="6C32CE8A" w:rsidR="005C1F87" w:rsidRPr="002762CA" w:rsidRDefault="000F263C" w:rsidP="000F263C">
            <w:pPr>
              <w:tabs>
                <w:tab w:val="left" w:pos="6660"/>
              </w:tabs>
              <w:spacing w:after="0" w:line="240" w:lineRule="auto"/>
              <w:ind w:left="321"/>
              <w:jc w:val="both"/>
              <w:rPr>
                <w:rFonts w:ascii="Times New Roman" w:hAnsi="Times New Roman" w:cs="Times New Roman"/>
                <w:bCs/>
                <w:sz w:val="24"/>
                <w:szCs w:val="24"/>
              </w:rPr>
            </w:pPr>
            <w:r w:rsidRPr="002762CA">
              <w:rPr>
                <w:rFonts w:ascii="Times New Roman" w:hAnsi="Times New Roman" w:cs="Times New Roman"/>
                <w:bCs/>
                <w:sz w:val="24"/>
                <w:szCs w:val="24"/>
              </w:rPr>
              <w:t>68 %</w:t>
            </w:r>
            <w:r w:rsidR="005C1F87" w:rsidRPr="002762CA">
              <w:rPr>
                <w:rFonts w:ascii="Times New Roman" w:hAnsi="Times New Roman" w:cs="Times New Roman"/>
                <w:bCs/>
                <w:sz w:val="24"/>
                <w:szCs w:val="24"/>
              </w:rPr>
              <w:t>-</w:t>
            </w:r>
            <w:r w:rsidRPr="002762CA">
              <w:rPr>
                <w:rFonts w:ascii="Times New Roman" w:hAnsi="Times New Roman" w:cs="Times New Roman"/>
                <w:bCs/>
                <w:sz w:val="24"/>
                <w:szCs w:val="24"/>
              </w:rPr>
              <w:t>100 %</w:t>
            </w:r>
          </w:p>
        </w:tc>
        <w:tc>
          <w:tcPr>
            <w:tcW w:w="1701" w:type="dxa"/>
            <w:tcBorders>
              <w:left w:val="nil"/>
              <w:bottom w:val="single" w:sz="4" w:space="0" w:color="000000"/>
              <w:right w:val="nil"/>
            </w:tcBorders>
          </w:tcPr>
          <w:p w14:paraId="7367915A" w14:textId="77777777" w:rsidR="005C1F87" w:rsidRPr="002762CA" w:rsidRDefault="005C1F87" w:rsidP="000F263C">
            <w:pPr>
              <w:tabs>
                <w:tab w:val="left" w:pos="6660"/>
              </w:tabs>
              <w:spacing w:after="0" w:line="240" w:lineRule="auto"/>
              <w:ind w:left="321" w:firstLine="49"/>
              <w:jc w:val="both"/>
              <w:rPr>
                <w:rFonts w:ascii="Times New Roman" w:hAnsi="Times New Roman" w:cs="Times New Roman"/>
                <w:bCs/>
                <w:sz w:val="24"/>
                <w:szCs w:val="24"/>
              </w:rPr>
            </w:pPr>
            <w:r w:rsidRPr="002762CA">
              <w:rPr>
                <w:rFonts w:ascii="Times New Roman" w:hAnsi="Times New Roman" w:cs="Times New Roman"/>
                <w:bCs/>
                <w:sz w:val="24"/>
                <w:szCs w:val="24"/>
              </w:rPr>
              <w:t>Kode 3</w:t>
            </w:r>
          </w:p>
          <w:p w14:paraId="67402194" w14:textId="77777777" w:rsidR="005C1F87" w:rsidRPr="002762CA" w:rsidRDefault="005C1F87" w:rsidP="000F263C">
            <w:pPr>
              <w:tabs>
                <w:tab w:val="left" w:pos="6660"/>
              </w:tabs>
              <w:spacing w:after="0" w:line="240" w:lineRule="auto"/>
              <w:ind w:left="321" w:firstLine="49"/>
              <w:jc w:val="both"/>
              <w:rPr>
                <w:rFonts w:ascii="Times New Roman" w:hAnsi="Times New Roman" w:cs="Times New Roman"/>
                <w:bCs/>
                <w:sz w:val="24"/>
                <w:szCs w:val="24"/>
              </w:rPr>
            </w:pPr>
            <w:r w:rsidRPr="002762CA">
              <w:rPr>
                <w:rFonts w:ascii="Times New Roman" w:hAnsi="Times New Roman" w:cs="Times New Roman"/>
                <w:bCs/>
                <w:sz w:val="24"/>
                <w:szCs w:val="24"/>
              </w:rPr>
              <w:t>Kode 2</w:t>
            </w:r>
          </w:p>
          <w:p w14:paraId="0FAB7834" w14:textId="22551C95" w:rsidR="005C1F87" w:rsidRPr="002762CA" w:rsidRDefault="005C1F87" w:rsidP="000F263C">
            <w:pPr>
              <w:tabs>
                <w:tab w:val="left" w:pos="6660"/>
              </w:tabs>
              <w:spacing w:after="0" w:line="240" w:lineRule="auto"/>
              <w:ind w:left="321" w:firstLine="49"/>
              <w:jc w:val="both"/>
              <w:rPr>
                <w:rFonts w:ascii="Times New Roman" w:hAnsi="Times New Roman" w:cs="Times New Roman"/>
                <w:bCs/>
                <w:sz w:val="24"/>
                <w:szCs w:val="24"/>
              </w:rPr>
            </w:pPr>
            <w:r w:rsidRPr="002762CA">
              <w:rPr>
                <w:rFonts w:ascii="Times New Roman" w:hAnsi="Times New Roman" w:cs="Times New Roman"/>
                <w:bCs/>
                <w:sz w:val="24"/>
                <w:szCs w:val="24"/>
              </w:rPr>
              <w:t>Kode 3</w:t>
            </w:r>
          </w:p>
        </w:tc>
        <w:tc>
          <w:tcPr>
            <w:tcW w:w="1170" w:type="dxa"/>
            <w:tcBorders>
              <w:left w:val="nil"/>
              <w:right w:val="nil"/>
            </w:tcBorders>
          </w:tcPr>
          <w:p w14:paraId="402F231B" w14:textId="36365699" w:rsidR="005C1F87" w:rsidRPr="002762CA" w:rsidRDefault="005C1F87" w:rsidP="000F263C">
            <w:pPr>
              <w:tabs>
                <w:tab w:val="left" w:pos="6660"/>
              </w:tabs>
              <w:spacing w:after="0" w:line="240" w:lineRule="auto"/>
              <w:ind w:left="-91"/>
              <w:jc w:val="center"/>
              <w:rPr>
                <w:rFonts w:ascii="Times New Roman" w:hAnsi="Times New Roman" w:cs="Times New Roman"/>
                <w:bCs/>
                <w:sz w:val="24"/>
                <w:szCs w:val="24"/>
              </w:rPr>
            </w:pPr>
            <w:r w:rsidRPr="002762CA">
              <w:rPr>
                <w:rFonts w:ascii="Times New Roman" w:hAnsi="Times New Roman" w:cs="Times New Roman"/>
                <w:bCs/>
                <w:sz w:val="24"/>
                <w:szCs w:val="24"/>
              </w:rPr>
              <w:t>Ordinal</w:t>
            </w:r>
          </w:p>
        </w:tc>
      </w:tr>
    </w:tbl>
    <w:p w14:paraId="6A65FC28" w14:textId="2D192E36" w:rsidR="00B27736" w:rsidRPr="002762CA" w:rsidRDefault="00B27736" w:rsidP="00B27736">
      <w:pPr>
        <w:tabs>
          <w:tab w:val="left" w:pos="6660"/>
        </w:tabs>
        <w:spacing w:line="360" w:lineRule="auto"/>
        <w:ind w:left="567" w:firstLine="709"/>
        <w:jc w:val="both"/>
        <w:rPr>
          <w:rFonts w:ascii="Times New Roman" w:hAnsi="Times New Roman" w:cs="Times New Roman"/>
          <w:bCs/>
          <w:sz w:val="24"/>
          <w:szCs w:val="24"/>
        </w:rPr>
        <w:sectPr w:rsidR="00B27736" w:rsidRPr="002762CA" w:rsidSect="00B27736">
          <w:pgSz w:w="16840" w:h="11907" w:orient="landscape" w:code="9"/>
          <w:pgMar w:top="2268" w:right="1701" w:bottom="1701" w:left="1701" w:header="720" w:footer="720" w:gutter="0"/>
          <w:cols w:space="720"/>
          <w:docGrid w:linePitch="360"/>
        </w:sectPr>
      </w:pPr>
      <w:r w:rsidRPr="002762CA">
        <w:rPr>
          <w:rFonts w:ascii="Times New Roman" w:hAnsi="Times New Roman" w:cs="Times New Roman"/>
          <w:bCs/>
          <w:noProof/>
          <w:sz w:val="24"/>
          <w:szCs w:val="24"/>
        </w:rPr>
        <mc:AlternateContent>
          <mc:Choice Requires="wps">
            <w:drawing>
              <wp:anchor distT="0" distB="0" distL="114300" distR="114300" simplePos="0" relativeHeight="251694080" behindDoc="0" locked="0" layoutInCell="1" allowOverlap="1" wp14:anchorId="3537B345" wp14:editId="34E51F08">
                <wp:simplePos x="0" y="0"/>
                <wp:positionH relativeFrom="column">
                  <wp:posOffset>8783955</wp:posOffset>
                </wp:positionH>
                <wp:positionV relativeFrom="paragraph">
                  <wp:posOffset>3629660</wp:posOffset>
                </wp:positionV>
                <wp:extent cx="486410" cy="447040"/>
                <wp:effectExtent l="635" t="0" r="9525" b="9525"/>
                <wp:wrapNone/>
                <wp:docPr id="774" name="Rectangle 774"/>
                <wp:cNvGraphicFramePr/>
                <a:graphic xmlns:a="http://schemas.openxmlformats.org/drawingml/2006/main">
                  <a:graphicData uri="http://schemas.microsoft.com/office/word/2010/wordprocessingShape">
                    <wps:wsp>
                      <wps:cNvSpPr/>
                      <wps:spPr>
                        <a:xfrm rot="5400000" flipH="1">
                          <a:off x="0" y="0"/>
                          <a:ext cx="486410" cy="4470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2C0F517" w14:textId="77777777" w:rsidR="00B27736" w:rsidRDefault="00B27736" w:rsidP="00B27736">
                            <w:pPr>
                              <w:jc w:val="center"/>
                            </w:pPr>
                            <w:r>
                              <w:t>133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7B345" id="Rectangle 774" o:spid="_x0000_s1027" style="position:absolute;left:0;text-align:left;margin-left:691.65pt;margin-top:285.8pt;width:38.3pt;height:35.2pt;rotation:-90;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" fillcolor="white [3201]" stroked="f" strokeweight="1pt">
                <v:textbox>
                  <w:txbxContent>
                    <w:p w14:paraId="52C0F517" w14:textId="77777777" w:rsidR="00B27736" w:rsidRDefault="00B27736" w:rsidP="00B27736">
                      <w:pPr>
                        <w:jc w:val="center"/>
                      </w:pPr>
                      <w:r>
                        <w:t>133</w:t>
                      </w:r>
                    </w:p>
                  </w:txbxContent>
                </v:textbox>
              </v:rect>
            </w:pict>
          </mc:Fallback>
        </mc:AlternateContent>
      </w:r>
      <w:r w:rsidRPr="002762CA">
        <w:rPr>
          <w:rFonts w:ascii="Times New Roman" w:hAnsi="Times New Roman" w:cs="Times New Roman"/>
          <w:bCs/>
          <w:noProof/>
          <w:sz w:val="24"/>
          <w:szCs w:val="24"/>
        </w:rPr>
        <mc:AlternateContent>
          <mc:Choice Requires="wps">
            <w:drawing>
              <wp:anchor distT="0" distB="0" distL="114300" distR="114300" simplePos="0" relativeHeight="251673600" behindDoc="0" locked="0" layoutInCell="1" allowOverlap="1" wp14:anchorId="1F948FD1" wp14:editId="3A0EA848">
                <wp:simplePos x="0" y="0"/>
                <wp:positionH relativeFrom="column">
                  <wp:posOffset>7198360</wp:posOffset>
                </wp:positionH>
                <wp:positionV relativeFrom="paragraph">
                  <wp:posOffset>-6168390</wp:posOffset>
                </wp:positionV>
                <wp:extent cx="400050" cy="285750"/>
                <wp:effectExtent l="0" t="0" r="0" b="0"/>
                <wp:wrapNone/>
                <wp:docPr id="727" name="Rectangle 727"/>
                <wp:cNvGraphicFramePr/>
                <a:graphic xmlns:a="http://schemas.openxmlformats.org/drawingml/2006/main">
                  <a:graphicData uri="http://schemas.microsoft.com/office/word/2010/wordprocessingShape">
                    <wps:wsp>
                      <wps:cNvSpPr/>
                      <wps:spPr>
                        <a:xfrm>
                          <a:off x="0" y="0"/>
                          <a:ext cx="400050" cy="285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1BE3A" id="Rectangle 727" o:spid="_x0000_s1026" style="position:absolute;margin-left:566.8pt;margin-top:-485.7pt;width:31.5pt;height:2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" fillcolor="white [3212]" stroked="f" strokeweight="1pt"/>
            </w:pict>
          </mc:Fallback>
        </mc:AlternateContent>
      </w:r>
    </w:p>
    <w:p w14:paraId="7282D24F" w14:textId="77777777" w:rsidR="00B27736" w:rsidRPr="002762CA" w:rsidRDefault="00B27736" w:rsidP="00854BF4">
      <w:pPr>
        <w:pStyle w:val="SUBJUDUL1"/>
        <w:numPr>
          <w:ilvl w:val="0"/>
          <w:numId w:val="24"/>
        </w:numPr>
        <w:spacing w:before="200" w:after="60"/>
        <w:ind w:left="288" w:hanging="288"/>
        <w:jc w:val="both"/>
        <w:rPr>
          <w:rFonts w:ascii="Times New Roman" w:hAnsi="Times New Roman" w:cs="Times New Roman"/>
          <w:b w:val="0"/>
          <w:color w:val="auto"/>
          <w:lang w:val="es-ES"/>
        </w:rPr>
      </w:pPr>
      <w:bookmarkStart w:id="208" w:name="_Toc52864375"/>
      <w:bookmarkStart w:id="209" w:name="_Toc52864974"/>
      <w:bookmarkStart w:id="210" w:name="_Toc55450162"/>
      <w:bookmarkStart w:id="211" w:name="_Toc57009053"/>
      <w:bookmarkStart w:id="212" w:name="_Toc57222131"/>
      <w:bookmarkStart w:id="213" w:name="_Toc70693304"/>
      <w:bookmarkStart w:id="214" w:name="_Toc73897674"/>
      <w:bookmarkStart w:id="215" w:name="_Toc73898153"/>
      <w:bookmarkStart w:id="216" w:name="_Toc75328951"/>
      <w:bookmarkStart w:id="217" w:name="_Toc76670068"/>
      <w:bookmarkStart w:id="218" w:name="_Toc77089873"/>
      <w:bookmarkStart w:id="219" w:name="_Toc84836156"/>
      <w:bookmarkStart w:id="220" w:name="_Toc88454289"/>
      <w:bookmarkStart w:id="221" w:name="_Toc88456270"/>
      <w:bookmarkStart w:id="222" w:name="_Toc89906888"/>
      <w:bookmarkStart w:id="223" w:name="_Toc89907476"/>
      <w:bookmarkStart w:id="224" w:name="_Toc97606997"/>
      <w:bookmarkStart w:id="225" w:name="_Toc97607442"/>
      <w:bookmarkStart w:id="226" w:name="_Toc98239845"/>
      <w:bookmarkStart w:id="227" w:name="_Toc98252294"/>
      <w:bookmarkStart w:id="228" w:name="_Toc98252802"/>
      <w:bookmarkStart w:id="229" w:name="_Toc99249130"/>
      <w:bookmarkStart w:id="230" w:name="_Toc99249443"/>
      <w:bookmarkStart w:id="231" w:name="_Toc100239046"/>
      <w:bookmarkStart w:id="232" w:name="_Toc100300290"/>
      <w:bookmarkStart w:id="233" w:name="_Toc100749406"/>
      <w:bookmarkStart w:id="234" w:name="_Toc100834025"/>
      <w:bookmarkStart w:id="235" w:name="_Toc105664276"/>
      <w:bookmarkStart w:id="236" w:name="_Toc114466445"/>
      <w:bookmarkStart w:id="237" w:name="_Toc114467093"/>
      <w:bookmarkStart w:id="238" w:name="_Toc115058089"/>
      <w:bookmarkStart w:id="239" w:name="_Toc115061574"/>
      <w:bookmarkStart w:id="240" w:name="_Toc115062169"/>
      <w:bookmarkStart w:id="241" w:name="_Toc115062881"/>
      <w:proofErr w:type="spellStart"/>
      <w:r w:rsidRPr="002762CA">
        <w:rPr>
          <w:rFonts w:ascii="Times New Roman" w:hAnsi="Times New Roman" w:cs="Times New Roman"/>
          <w:color w:val="auto"/>
          <w:lang w:val="es-ES"/>
        </w:rPr>
        <w:lastRenderedPageBreak/>
        <w:t>Subyek</w:t>
      </w:r>
      <w:proofErr w:type="spellEnd"/>
      <w:r w:rsidRPr="002762CA">
        <w:rPr>
          <w:rFonts w:ascii="Times New Roman" w:hAnsi="Times New Roman" w:cs="Times New Roman"/>
          <w:b w:val="0"/>
          <w:color w:val="auto"/>
          <w:lang w:val="es-ES"/>
        </w:rPr>
        <w:t xml:space="preserve"> </w:t>
      </w:r>
      <w:proofErr w:type="spellStart"/>
      <w:r w:rsidRPr="002762CA">
        <w:rPr>
          <w:rFonts w:ascii="Times New Roman" w:hAnsi="Times New Roman" w:cs="Times New Roman"/>
          <w:color w:val="auto"/>
          <w:lang w:val="es-ES"/>
        </w:rPr>
        <w:t>Penelitian</w:t>
      </w:r>
      <w:bookmarkEnd w:id="174"/>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roofErr w:type="spellEnd"/>
    </w:p>
    <w:p w14:paraId="31861693" w14:textId="177C2EB4" w:rsidR="00B27736" w:rsidRPr="002762CA" w:rsidRDefault="00FB6648" w:rsidP="00D62FD1">
      <w:pPr>
        <w:spacing w:line="360" w:lineRule="auto"/>
        <w:ind w:left="284"/>
        <w:jc w:val="both"/>
        <w:rPr>
          <w:rFonts w:ascii="Times New Roman" w:hAnsi="Times New Roman" w:cs="Times New Roman"/>
          <w:sz w:val="24"/>
          <w:szCs w:val="24"/>
          <w:lang w:val="es-ES"/>
        </w:rPr>
      </w:pPr>
      <w:proofErr w:type="spellStart"/>
      <w:r w:rsidRPr="002762CA">
        <w:rPr>
          <w:rFonts w:ascii="Times New Roman" w:hAnsi="Times New Roman" w:cs="Times New Roman"/>
          <w:sz w:val="24"/>
          <w:szCs w:val="24"/>
          <w:lang w:val="es-ES"/>
        </w:rPr>
        <w:t>Populasi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adalah</w:t>
      </w:r>
      <w:proofErr w:type="spellEnd"/>
      <w:r w:rsidRPr="002762CA">
        <w:rPr>
          <w:rFonts w:ascii="Times New Roman" w:hAnsi="Times New Roman" w:cs="Times New Roman"/>
          <w:sz w:val="24"/>
          <w:szCs w:val="24"/>
          <w:lang w:val="es-ES"/>
        </w:rPr>
        <w:t xml:space="preserve"> </w:t>
      </w:r>
      <w:proofErr w:type="spellStart"/>
      <w:r w:rsidR="00346329" w:rsidRPr="002762CA">
        <w:rPr>
          <w:rFonts w:ascii="Times New Roman" w:hAnsi="Times New Roman" w:cs="Times New Roman"/>
          <w:sz w:val="24"/>
          <w:szCs w:val="24"/>
          <w:lang w:val="es-ES"/>
        </w:rPr>
        <w:t>Siswa</w:t>
      </w:r>
      <w:proofErr w:type="spellEnd"/>
      <w:r w:rsidR="00346329" w:rsidRPr="002762CA">
        <w:rPr>
          <w:rFonts w:ascii="Times New Roman" w:hAnsi="Times New Roman" w:cs="Times New Roman"/>
          <w:sz w:val="24"/>
          <w:szCs w:val="24"/>
          <w:lang w:val="es-ES"/>
        </w:rPr>
        <w:t xml:space="preserve"> SD </w:t>
      </w:r>
      <w:proofErr w:type="spellStart"/>
      <w:r w:rsidR="00346329" w:rsidRPr="002762CA">
        <w:rPr>
          <w:rFonts w:ascii="Times New Roman" w:hAnsi="Times New Roman" w:cs="Times New Roman"/>
          <w:sz w:val="24"/>
          <w:szCs w:val="24"/>
          <w:lang w:val="es-ES"/>
        </w:rPr>
        <w:t>Kelas</w:t>
      </w:r>
      <w:proofErr w:type="spellEnd"/>
      <w:r w:rsidR="00346329" w:rsidRPr="002762CA">
        <w:rPr>
          <w:rFonts w:ascii="Times New Roman" w:hAnsi="Times New Roman" w:cs="Times New Roman"/>
          <w:sz w:val="24"/>
          <w:szCs w:val="24"/>
          <w:lang w:val="es-ES"/>
        </w:rPr>
        <w:t xml:space="preserve"> </w:t>
      </w:r>
      <w:r w:rsidR="00111E4F">
        <w:rPr>
          <w:rFonts w:ascii="Times New Roman" w:hAnsi="Times New Roman" w:cs="Times New Roman"/>
          <w:sz w:val="24"/>
          <w:szCs w:val="24"/>
          <w:lang w:val="es-ES"/>
        </w:rPr>
        <w:t>1</w:t>
      </w:r>
      <w:r w:rsidR="00346329" w:rsidRPr="002762CA">
        <w:rPr>
          <w:rFonts w:ascii="Times New Roman" w:hAnsi="Times New Roman" w:cs="Times New Roman"/>
          <w:sz w:val="24"/>
          <w:szCs w:val="24"/>
          <w:lang w:val="es-ES"/>
        </w:rPr>
        <w:t xml:space="preserve"> dan </w:t>
      </w:r>
      <w:r w:rsidR="00111E4F">
        <w:rPr>
          <w:rFonts w:ascii="Times New Roman" w:hAnsi="Times New Roman" w:cs="Times New Roman"/>
          <w:sz w:val="24"/>
          <w:szCs w:val="24"/>
          <w:lang w:val="es-ES"/>
        </w:rPr>
        <w:t>6</w:t>
      </w:r>
      <w:r w:rsidR="00346329" w:rsidRPr="002762CA">
        <w:rPr>
          <w:rFonts w:ascii="Times New Roman" w:hAnsi="Times New Roman" w:cs="Times New Roman"/>
          <w:sz w:val="24"/>
          <w:szCs w:val="24"/>
          <w:lang w:val="es-ES"/>
        </w:rPr>
        <w:t xml:space="preserve"> SD </w:t>
      </w:r>
      <w:proofErr w:type="spellStart"/>
      <w:r w:rsidR="00346329" w:rsidRPr="002762CA">
        <w:rPr>
          <w:rFonts w:ascii="Times New Roman" w:hAnsi="Times New Roman" w:cs="Times New Roman"/>
          <w:sz w:val="24"/>
          <w:szCs w:val="24"/>
          <w:lang w:val="es-ES"/>
        </w:rPr>
        <w:t>Pudakpayung</w:t>
      </w:r>
      <w:proofErr w:type="spellEnd"/>
      <w:r w:rsidR="00346329" w:rsidRPr="002762CA">
        <w:rPr>
          <w:rFonts w:ascii="Times New Roman" w:hAnsi="Times New Roman" w:cs="Times New Roman"/>
          <w:sz w:val="24"/>
          <w:szCs w:val="24"/>
          <w:lang w:val="es-ES"/>
        </w:rPr>
        <w:t xml:space="preserve"> 02 </w:t>
      </w:r>
      <w:proofErr w:type="spellStart"/>
      <w:r w:rsidR="00346329" w:rsidRPr="002762CA">
        <w:rPr>
          <w:rFonts w:ascii="Times New Roman" w:hAnsi="Times New Roman" w:cs="Times New Roman"/>
          <w:sz w:val="24"/>
          <w:szCs w:val="24"/>
          <w:lang w:val="es-ES"/>
        </w:rPr>
        <w:t>Kecamatan</w:t>
      </w:r>
      <w:proofErr w:type="spellEnd"/>
      <w:r w:rsidR="00346329" w:rsidRPr="002762CA">
        <w:rPr>
          <w:rFonts w:ascii="Times New Roman" w:hAnsi="Times New Roman" w:cs="Times New Roman"/>
          <w:sz w:val="24"/>
          <w:szCs w:val="24"/>
          <w:lang w:val="es-ES"/>
        </w:rPr>
        <w:t xml:space="preserve"> </w:t>
      </w:r>
      <w:proofErr w:type="spellStart"/>
      <w:r w:rsidR="00346329" w:rsidRPr="002762CA">
        <w:rPr>
          <w:rFonts w:ascii="Times New Roman" w:hAnsi="Times New Roman" w:cs="Times New Roman"/>
          <w:sz w:val="24"/>
          <w:szCs w:val="24"/>
          <w:lang w:val="es-ES"/>
        </w:rPr>
        <w:t>Banyumanik</w:t>
      </w:r>
      <w:proofErr w:type="spellEnd"/>
      <w:r w:rsidR="00346329" w:rsidRPr="002762CA">
        <w:rPr>
          <w:rFonts w:ascii="Times New Roman" w:hAnsi="Times New Roman" w:cs="Times New Roman"/>
          <w:sz w:val="24"/>
          <w:szCs w:val="24"/>
          <w:lang w:val="es-ES"/>
        </w:rPr>
        <w:t xml:space="preserve"> </w:t>
      </w:r>
      <w:proofErr w:type="spellStart"/>
      <w:r w:rsidR="00346329" w:rsidRPr="002762CA">
        <w:rPr>
          <w:rFonts w:ascii="Times New Roman" w:hAnsi="Times New Roman" w:cs="Times New Roman"/>
          <w:sz w:val="24"/>
          <w:szCs w:val="24"/>
          <w:lang w:val="es-ES"/>
        </w:rPr>
        <w:t>sebanyak</w:t>
      </w:r>
      <w:proofErr w:type="spellEnd"/>
      <w:r w:rsidR="00346329" w:rsidRPr="002762CA">
        <w:rPr>
          <w:rFonts w:ascii="Times New Roman" w:hAnsi="Times New Roman" w:cs="Times New Roman"/>
          <w:sz w:val="24"/>
          <w:szCs w:val="24"/>
          <w:lang w:val="es-ES"/>
        </w:rPr>
        <w:t xml:space="preserve"> </w:t>
      </w:r>
      <w:r w:rsidR="00111E4F">
        <w:rPr>
          <w:rFonts w:ascii="Times New Roman" w:hAnsi="Times New Roman" w:cs="Times New Roman"/>
          <w:sz w:val="24"/>
          <w:szCs w:val="24"/>
          <w:lang w:val="es-ES"/>
        </w:rPr>
        <w:t>237</w:t>
      </w:r>
      <w:r w:rsidR="00346329" w:rsidRPr="002762CA">
        <w:rPr>
          <w:rFonts w:ascii="Times New Roman" w:hAnsi="Times New Roman" w:cs="Times New Roman"/>
          <w:sz w:val="24"/>
          <w:szCs w:val="24"/>
          <w:lang w:val="es-ES"/>
        </w:rPr>
        <w:t xml:space="preserve"> </w:t>
      </w:r>
      <w:proofErr w:type="spellStart"/>
      <w:r w:rsidR="00346329" w:rsidRPr="002762CA">
        <w:rPr>
          <w:rFonts w:ascii="Times New Roman" w:hAnsi="Times New Roman" w:cs="Times New Roman"/>
          <w:sz w:val="24"/>
          <w:szCs w:val="24"/>
          <w:lang w:val="es-ES"/>
        </w:rPr>
        <w:t>siswa</w:t>
      </w:r>
      <w:proofErr w:type="spellEnd"/>
      <w:r w:rsidR="002B3FD8" w:rsidRPr="002762CA">
        <w:rPr>
          <w:rFonts w:ascii="Times New Roman" w:hAnsi="Times New Roman" w:cs="Times New Roman"/>
          <w:sz w:val="24"/>
          <w:szCs w:val="24"/>
        </w:rPr>
        <w:t>.</w:t>
      </w:r>
      <w:bookmarkStart w:id="242" w:name="_Toc52864377"/>
      <w:bookmarkStart w:id="243" w:name="_Toc52864976"/>
      <w:bookmarkStart w:id="244" w:name="_Toc55450164"/>
      <w:bookmarkStart w:id="245" w:name="_Toc57009055"/>
      <w:bookmarkStart w:id="246" w:name="_Toc57222133"/>
      <w:bookmarkStart w:id="247" w:name="_Toc70693307"/>
      <w:bookmarkStart w:id="248" w:name="_Toc73897677"/>
      <w:bookmarkStart w:id="249" w:name="_Toc73898156"/>
      <w:bookmarkStart w:id="250" w:name="_Toc75328954"/>
      <w:bookmarkStart w:id="251" w:name="_Toc76670071"/>
      <w:bookmarkStart w:id="252" w:name="_Toc77089876"/>
      <w:bookmarkStart w:id="253" w:name="_Toc84836159"/>
      <w:bookmarkStart w:id="254" w:name="_Toc88454292"/>
      <w:bookmarkStart w:id="255" w:name="_Toc88456273"/>
      <w:bookmarkStart w:id="256" w:name="_Toc89906891"/>
      <w:bookmarkStart w:id="257" w:name="_Toc89907479"/>
      <w:bookmarkStart w:id="258" w:name="_Toc97607000"/>
      <w:bookmarkStart w:id="259" w:name="_Toc97607445"/>
      <w:bookmarkStart w:id="260" w:name="_Toc98239848"/>
      <w:bookmarkStart w:id="261" w:name="_Toc98252297"/>
      <w:bookmarkStart w:id="262" w:name="_Toc98252805"/>
      <w:bookmarkStart w:id="263" w:name="_Toc99249133"/>
      <w:bookmarkStart w:id="264" w:name="_Toc99249446"/>
      <w:bookmarkStart w:id="265" w:name="_Toc100239049"/>
      <w:bookmarkStart w:id="266" w:name="_Toc100300293"/>
      <w:bookmarkStart w:id="267" w:name="_Toc100749409"/>
      <w:bookmarkStart w:id="268" w:name="_Toc100834028"/>
      <w:bookmarkStart w:id="269" w:name="_Toc105664279"/>
      <w:bookmarkStart w:id="270" w:name="_Toc114466448"/>
      <w:bookmarkStart w:id="271" w:name="_Toc114467096"/>
      <w:bookmarkStart w:id="272" w:name="_Toc115058092"/>
      <w:bookmarkStart w:id="273" w:name="_Toc115061577"/>
      <w:bookmarkStart w:id="274" w:name="_Toc115062172"/>
      <w:bookmarkStart w:id="275" w:name="_Toc115062884"/>
      <w:r w:rsidR="00D62FD1" w:rsidRPr="002762CA">
        <w:rPr>
          <w:rFonts w:ascii="Times New Roman" w:hAnsi="Times New Roman" w:cs="Times New Roman"/>
          <w:sz w:val="24"/>
          <w:szCs w:val="24"/>
        </w:rPr>
        <w:t xml:space="preserve"> </w:t>
      </w:r>
      <w:r w:rsidR="00B27736" w:rsidRPr="002762CA">
        <w:rPr>
          <w:rFonts w:ascii="Times New Roman" w:hAnsi="Times New Roman" w:cs="Times New Roman"/>
          <w:sz w:val="24"/>
          <w:szCs w:val="24"/>
          <w:lang w:val="es-ES"/>
        </w:rPr>
        <w:t xml:space="preserve">Sampel </w:t>
      </w:r>
      <w:proofErr w:type="spellStart"/>
      <w:r w:rsidR="00B27736" w:rsidRPr="002762CA">
        <w:rPr>
          <w:rFonts w:ascii="Times New Roman" w:hAnsi="Times New Roman" w:cs="Times New Roman"/>
          <w:sz w:val="24"/>
          <w:szCs w:val="24"/>
          <w:lang w:val="es-ES"/>
        </w:rPr>
        <w:t>Penelitian</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roofErr w:type="spellEnd"/>
      <w:r w:rsidR="00D62FD1" w:rsidRPr="002762CA">
        <w:rPr>
          <w:rFonts w:ascii="Times New Roman" w:hAnsi="Times New Roman" w:cs="Times New Roman"/>
          <w:sz w:val="24"/>
          <w:szCs w:val="24"/>
          <w:lang w:val="es-ES"/>
        </w:rPr>
        <w:t xml:space="preserve"> </w:t>
      </w:r>
      <w:proofErr w:type="spellStart"/>
      <w:r w:rsidR="00B27736" w:rsidRPr="002762CA">
        <w:rPr>
          <w:rFonts w:ascii="Times New Roman" w:hAnsi="Times New Roman" w:cs="Times New Roman"/>
          <w:sz w:val="24"/>
          <w:szCs w:val="24"/>
          <w:lang w:val="es-ES"/>
        </w:rPr>
        <w:t>dengan</w:t>
      </w:r>
      <w:proofErr w:type="spellEnd"/>
      <w:r w:rsidR="00B27736"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purposiv</w:t>
      </w:r>
      <w:proofErr w:type="spellEnd"/>
      <w:r w:rsidR="005C7674"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sampling</w:t>
      </w:r>
      <w:proofErr w:type="spellEnd"/>
      <w:r w:rsidR="00B27736"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Adapun</w:t>
      </w:r>
      <w:proofErr w:type="spellEnd"/>
      <w:r w:rsidR="005C7674"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syarat</w:t>
      </w:r>
      <w:proofErr w:type="spellEnd"/>
      <w:r w:rsidR="005C7674"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inklusi</w:t>
      </w:r>
      <w:proofErr w:type="spellEnd"/>
      <w:r w:rsidR="005C7674"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nya</w:t>
      </w:r>
      <w:proofErr w:type="spellEnd"/>
      <w:r w:rsidR="005C7674"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sebagai</w:t>
      </w:r>
      <w:proofErr w:type="spellEnd"/>
      <w:r w:rsidR="005C7674" w:rsidRPr="002762CA">
        <w:rPr>
          <w:rFonts w:ascii="Times New Roman" w:hAnsi="Times New Roman" w:cs="Times New Roman"/>
          <w:sz w:val="24"/>
          <w:szCs w:val="24"/>
          <w:lang w:val="es-ES"/>
        </w:rPr>
        <w:t xml:space="preserve"> </w:t>
      </w:r>
      <w:proofErr w:type="spellStart"/>
      <w:r w:rsidR="005C7674" w:rsidRPr="002762CA">
        <w:rPr>
          <w:rFonts w:ascii="Times New Roman" w:hAnsi="Times New Roman" w:cs="Times New Roman"/>
          <w:sz w:val="24"/>
          <w:szCs w:val="24"/>
          <w:lang w:val="es-ES"/>
        </w:rPr>
        <w:t>berikut</w:t>
      </w:r>
      <w:proofErr w:type="spellEnd"/>
      <w:r w:rsidR="005C7674" w:rsidRPr="002762CA">
        <w:rPr>
          <w:rFonts w:ascii="Times New Roman" w:hAnsi="Times New Roman" w:cs="Times New Roman"/>
          <w:sz w:val="24"/>
          <w:szCs w:val="24"/>
          <w:lang w:val="es-ES"/>
        </w:rPr>
        <w:t>:</w:t>
      </w:r>
    </w:p>
    <w:p w14:paraId="639F47B7" w14:textId="643307C2" w:rsidR="005C7674" w:rsidRPr="002762CA" w:rsidRDefault="005C7674" w:rsidP="005C7674">
      <w:pPr>
        <w:pStyle w:val="ListParagraph"/>
        <w:numPr>
          <w:ilvl w:val="0"/>
          <w:numId w:val="31"/>
        </w:numPr>
        <w:spacing w:line="360" w:lineRule="auto"/>
        <w:ind w:left="567" w:hanging="283"/>
        <w:jc w:val="both"/>
        <w:rPr>
          <w:rFonts w:ascii="Times New Roman" w:hAnsi="Times New Roman" w:cs="Times New Roman"/>
          <w:sz w:val="24"/>
          <w:szCs w:val="24"/>
          <w:lang w:val="es-ES"/>
        </w:rPr>
      </w:pPr>
      <w:proofErr w:type="spellStart"/>
      <w:r w:rsidRPr="002762CA">
        <w:rPr>
          <w:rFonts w:ascii="Times New Roman" w:hAnsi="Times New Roman" w:cs="Times New Roman"/>
          <w:sz w:val="24"/>
          <w:szCs w:val="24"/>
          <w:lang w:val="es-ES"/>
        </w:rPr>
        <w:t>Mempunyai</w:t>
      </w:r>
      <w:proofErr w:type="spellEnd"/>
      <w:r w:rsidRPr="002762CA">
        <w:rPr>
          <w:rFonts w:ascii="Times New Roman" w:hAnsi="Times New Roman" w:cs="Times New Roman"/>
          <w:sz w:val="24"/>
          <w:szCs w:val="24"/>
          <w:lang w:val="es-ES"/>
        </w:rPr>
        <w:t xml:space="preserve"> 6 </w:t>
      </w:r>
      <w:proofErr w:type="spellStart"/>
      <w:r w:rsidRPr="002762CA">
        <w:rPr>
          <w:rFonts w:ascii="Times New Roman" w:hAnsi="Times New Roman" w:cs="Times New Roman"/>
          <w:sz w:val="24"/>
          <w:szCs w:val="24"/>
          <w:lang w:val="es-ES"/>
        </w:rPr>
        <w:t>gigi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indeks</w:t>
      </w:r>
      <w:proofErr w:type="spellEnd"/>
      <w:r w:rsidRPr="002762CA">
        <w:rPr>
          <w:rFonts w:ascii="Times New Roman" w:hAnsi="Times New Roman" w:cs="Times New Roman"/>
          <w:sz w:val="24"/>
          <w:szCs w:val="24"/>
          <w:lang w:val="es-ES"/>
        </w:rPr>
        <w:t xml:space="preserve"> yang </w:t>
      </w:r>
      <w:proofErr w:type="spellStart"/>
      <w:r w:rsidRPr="002762CA">
        <w:rPr>
          <w:rFonts w:ascii="Times New Roman" w:hAnsi="Times New Roman" w:cs="Times New Roman"/>
          <w:sz w:val="24"/>
          <w:szCs w:val="24"/>
          <w:lang w:val="es-ES"/>
        </w:rPr>
        <w:t>memenuhi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syarat</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untuk</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diperiksa</w:t>
      </w:r>
      <w:proofErr w:type="spellEnd"/>
      <w:r w:rsidRPr="002762CA">
        <w:rPr>
          <w:rFonts w:ascii="Times New Roman" w:hAnsi="Times New Roman" w:cs="Times New Roman"/>
          <w:sz w:val="24"/>
          <w:szCs w:val="24"/>
          <w:lang w:val="es-ES"/>
        </w:rPr>
        <w:t xml:space="preserve"> OHIS</w:t>
      </w:r>
    </w:p>
    <w:p w14:paraId="46AACCAA" w14:textId="194E5CD6" w:rsidR="005C7674" w:rsidRPr="002762CA" w:rsidRDefault="005C7674" w:rsidP="005C7674">
      <w:pPr>
        <w:pStyle w:val="ListParagraph"/>
        <w:numPr>
          <w:ilvl w:val="0"/>
          <w:numId w:val="31"/>
        </w:numPr>
        <w:spacing w:line="360" w:lineRule="auto"/>
        <w:ind w:left="567" w:hanging="283"/>
        <w:jc w:val="both"/>
        <w:rPr>
          <w:rFonts w:ascii="Times New Roman" w:hAnsi="Times New Roman" w:cs="Times New Roman"/>
          <w:sz w:val="24"/>
          <w:szCs w:val="24"/>
          <w:lang w:val="es-ES"/>
        </w:rPr>
      </w:pPr>
      <w:proofErr w:type="spellStart"/>
      <w:r w:rsidRPr="002762CA">
        <w:rPr>
          <w:rFonts w:ascii="Times New Roman" w:hAnsi="Times New Roman" w:cs="Times New Roman"/>
          <w:sz w:val="24"/>
          <w:szCs w:val="24"/>
          <w:lang w:val="es-ES"/>
        </w:rPr>
        <w:t>Bersedia</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menjadi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sampel</w:t>
      </w:r>
      <w:proofErr w:type="spellEnd"/>
      <w:r w:rsidR="009C1A5E" w:rsidRPr="002762CA">
        <w:rPr>
          <w:rFonts w:ascii="Times New Roman" w:hAnsi="Times New Roman" w:cs="Times New Roman"/>
          <w:sz w:val="24"/>
          <w:szCs w:val="24"/>
          <w:lang w:val="es-ES"/>
        </w:rPr>
        <w:t xml:space="preserve">. </w:t>
      </w:r>
    </w:p>
    <w:p w14:paraId="474B45D8" w14:textId="17074C5E" w:rsidR="009C1A5E" w:rsidRPr="002762CA" w:rsidRDefault="009C1A5E" w:rsidP="005C7674">
      <w:pPr>
        <w:pStyle w:val="ListParagraph"/>
        <w:numPr>
          <w:ilvl w:val="0"/>
          <w:numId w:val="31"/>
        </w:numPr>
        <w:spacing w:line="360" w:lineRule="auto"/>
        <w:ind w:left="567" w:hanging="283"/>
        <w:jc w:val="both"/>
        <w:rPr>
          <w:rFonts w:ascii="Times New Roman" w:hAnsi="Times New Roman" w:cs="Times New Roman"/>
          <w:sz w:val="24"/>
          <w:szCs w:val="24"/>
          <w:lang w:val="es-ES"/>
        </w:rPr>
      </w:pPr>
      <w:r w:rsidRPr="002762CA">
        <w:rPr>
          <w:rFonts w:ascii="Times New Roman" w:hAnsi="Times New Roman" w:cs="Times New Roman"/>
          <w:sz w:val="24"/>
          <w:szCs w:val="24"/>
          <w:lang w:val="es-ES"/>
        </w:rPr>
        <w:t xml:space="preserve">Tidak </w:t>
      </w:r>
      <w:proofErr w:type="spellStart"/>
      <w:r w:rsidRPr="002762CA">
        <w:rPr>
          <w:rFonts w:ascii="Times New Roman" w:hAnsi="Times New Roman" w:cs="Times New Roman"/>
          <w:sz w:val="24"/>
          <w:szCs w:val="24"/>
          <w:lang w:val="es-ES"/>
        </w:rPr>
        <w:t>ada</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gigi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indeks</w:t>
      </w:r>
      <w:proofErr w:type="spellEnd"/>
      <w:r w:rsidRPr="002762CA">
        <w:rPr>
          <w:rFonts w:ascii="Times New Roman" w:hAnsi="Times New Roman" w:cs="Times New Roman"/>
          <w:sz w:val="24"/>
          <w:szCs w:val="24"/>
          <w:lang w:val="es-ES"/>
        </w:rPr>
        <w:t xml:space="preserve"> yang </w:t>
      </w:r>
      <w:proofErr w:type="spellStart"/>
      <w:r w:rsidRPr="002762CA">
        <w:rPr>
          <w:rFonts w:ascii="Times New Roman" w:hAnsi="Times New Roman" w:cs="Times New Roman"/>
          <w:sz w:val="24"/>
          <w:szCs w:val="24"/>
          <w:lang w:val="es-ES"/>
        </w:rPr>
        <w:t>rusak</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karena</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karies</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atau</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hilang</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dicabut</w:t>
      </w:r>
      <w:proofErr w:type="spellEnd"/>
    </w:p>
    <w:p w14:paraId="15F286C0" w14:textId="77777777" w:rsidR="004C31E2" w:rsidRPr="002762CA" w:rsidRDefault="004C31E2" w:rsidP="004C31E2">
      <w:pPr>
        <w:pStyle w:val="ListParagraph"/>
        <w:spacing w:line="360" w:lineRule="auto"/>
        <w:ind w:left="567"/>
        <w:jc w:val="both"/>
        <w:rPr>
          <w:rFonts w:ascii="Times New Roman" w:hAnsi="Times New Roman" w:cs="Times New Roman"/>
          <w:sz w:val="24"/>
          <w:szCs w:val="24"/>
          <w:lang w:val="es-ES"/>
        </w:rPr>
      </w:pPr>
    </w:p>
    <w:p w14:paraId="640B2704" w14:textId="5C8AC31C" w:rsidR="004C31E2" w:rsidRPr="002762CA" w:rsidRDefault="004C31E2" w:rsidP="004C31E2">
      <w:pPr>
        <w:pStyle w:val="ListParagraph"/>
        <w:spacing w:line="360" w:lineRule="auto"/>
        <w:ind w:left="567" w:hanging="283"/>
        <w:jc w:val="both"/>
        <w:rPr>
          <w:rFonts w:ascii="Times New Roman" w:hAnsi="Times New Roman" w:cs="Times New Roman"/>
          <w:sz w:val="24"/>
          <w:szCs w:val="24"/>
          <w:lang w:val="es-ES"/>
        </w:rPr>
      </w:pPr>
      <w:r w:rsidRPr="002762CA">
        <w:rPr>
          <w:rFonts w:ascii="Times New Roman" w:hAnsi="Times New Roman" w:cs="Times New Roman"/>
          <w:sz w:val="24"/>
          <w:szCs w:val="24"/>
          <w:lang w:val="es-ES"/>
        </w:rPr>
        <w:t xml:space="preserve">Hasil </w:t>
      </w:r>
      <w:proofErr w:type="spellStart"/>
      <w:r w:rsidRPr="002762CA">
        <w:rPr>
          <w:rFonts w:ascii="Times New Roman" w:hAnsi="Times New Roman" w:cs="Times New Roman"/>
          <w:sz w:val="24"/>
          <w:szCs w:val="24"/>
          <w:lang w:val="es-ES"/>
        </w:rPr>
        <w:t>identifikasi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sampel</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didapatkan</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sebanyak</w:t>
      </w:r>
      <w:proofErr w:type="spellEnd"/>
      <w:r w:rsidRPr="002762CA">
        <w:rPr>
          <w:rFonts w:ascii="Times New Roman" w:hAnsi="Times New Roman" w:cs="Times New Roman"/>
          <w:sz w:val="24"/>
          <w:szCs w:val="24"/>
          <w:lang w:val="es-ES"/>
        </w:rPr>
        <w:t xml:space="preserve"> </w:t>
      </w:r>
      <w:r w:rsidR="00111E4F">
        <w:rPr>
          <w:rFonts w:ascii="Times New Roman" w:hAnsi="Times New Roman" w:cs="Times New Roman"/>
          <w:sz w:val="24"/>
          <w:szCs w:val="24"/>
          <w:lang w:val="es-ES"/>
        </w:rPr>
        <w:t>192</w:t>
      </w:r>
      <w:r w:rsidRPr="002762CA">
        <w:rPr>
          <w:rFonts w:ascii="Times New Roman" w:hAnsi="Times New Roman" w:cs="Times New Roman"/>
          <w:sz w:val="24"/>
          <w:szCs w:val="24"/>
          <w:lang w:val="es-ES"/>
        </w:rPr>
        <w:t xml:space="preserve"> responden</w:t>
      </w:r>
    </w:p>
    <w:p w14:paraId="7BAFE705" w14:textId="77777777" w:rsidR="009C1A5E" w:rsidRPr="002762CA" w:rsidRDefault="009C1A5E" w:rsidP="009C1A5E">
      <w:pPr>
        <w:pStyle w:val="ListParagraph"/>
        <w:spacing w:line="360" w:lineRule="auto"/>
        <w:ind w:left="567"/>
        <w:jc w:val="both"/>
        <w:rPr>
          <w:rFonts w:ascii="Times New Roman" w:hAnsi="Times New Roman" w:cs="Times New Roman"/>
          <w:sz w:val="24"/>
          <w:szCs w:val="24"/>
          <w:lang w:val="es-ES"/>
        </w:rPr>
      </w:pPr>
    </w:p>
    <w:p w14:paraId="4F0B1B5A" w14:textId="77777777" w:rsidR="009C1A5E" w:rsidRPr="002762CA" w:rsidRDefault="009C1A5E" w:rsidP="009C1A5E">
      <w:pPr>
        <w:pStyle w:val="ListParagraph"/>
        <w:spacing w:line="360" w:lineRule="auto"/>
        <w:ind w:left="567"/>
        <w:jc w:val="both"/>
        <w:rPr>
          <w:rFonts w:ascii="Times New Roman" w:hAnsi="Times New Roman" w:cs="Times New Roman"/>
          <w:sz w:val="24"/>
          <w:szCs w:val="24"/>
          <w:lang w:val="es-ES"/>
        </w:rPr>
      </w:pPr>
    </w:p>
    <w:p w14:paraId="411AC759" w14:textId="347F8373" w:rsidR="005C7674" w:rsidRPr="002762CA" w:rsidRDefault="005C7674" w:rsidP="00D62FD1">
      <w:pPr>
        <w:spacing w:line="360" w:lineRule="auto"/>
        <w:ind w:left="284"/>
        <w:jc w:val="both"/>
        <w:rPr>
          <w:rFonts w:ascii="Times New Roman" w:hAnsi="Times New Roman" w:cs="Times New Roman"/>
          <w:sz w:val="24"/>
          <w:szCs w:val="24"/>
          <w:lang w:val="es-ES"/>
        </w:rPr>
      </w:pPr>
    </w:p>
    <w:p w14:paraId="6E7681A6" w14:textId="77777777" w:rsidR="00B27736" w:rsidRPr="002762CA" w:rsidRDefault="00B27736" w:rsidP="00B27736">
      <w:pPr>
        <w:rPr>
          <w:rFonts w:ascii="Times New Roman" w:hAnsi="Times New Roman" w:cs="Times New Roman"/>
          <w:sz w:val="24"/>
          <w:szCs w:val="24"/>
          <w:lang w:val="es-ES"/>
        </w:rPr>
      </w:pPr>
      <w:r w:rsidRPr="002762CA">
        <w:rPr>
          <w:rFonts w:ascii="Times New Roman" w:hAnsi="Times New Roman" w:cs="Times New Roman"/>
          <w:sz w:val="24"/>
          <w:szCs w:val="24"/>
          <w:lang w:val="es-ES"/>
        </w:rPr>
        <w:br w:type="page"/>
      </w:r>
    </w:p>
    <w:p w14:paraId="7FC331F3" w14:textId="77777777" w:rsidR="00B27736" w:rsidRPr="002762CA" w:rsidRDefault="00B27736" w:rsidP="00854BF4">
      <w:pPr>
        <w:pStyle w:val="SUBJUDUL1"/>
        <w:numPr>
          <w:ilvl w:val="0"/>
          <w:numId w:val="24"/>
        </w:numPr>
        <w:spacing w:after="60"/>
        <w:ind w:left="288" w:hanging="288"/>
        <w:jc w:val="both"/>
        <w:rPr>
          <w:rFonts w:ascii="Times New Roman" w:hAnsi="Times New Roman" w:cs="Times New Roman"/>
          <w:color w:val="auto"/>
        </w:rPr>
      </w:pPr>
      <w:bookmarkStart w:id="276" w:name="_Toc533647247"/>
      <w:bookmarkStart w:id="277" w:name="_Toc24691242"/>
      <w:bookmarkStart w:id="278" w:name="_Toc52864379"/>
      <w:bookmarkStart w:id="279" w:name="_Toc52864978"/>
      <w:bookmarkStart w:id="280" w:name="_Toc55450166"/>
      <w:bookmarkStart w:id="281" w:name="_Toc57009057"/>
      <w:bookmarkStart w:id="282" w:name="_Toc57222135"/>
      <w:bookmarkStart w:id="283" w:name="_Toc70693309"/>
      <w:bookmarkStart w:id="284" w:name="_Toc73897679"/>
      <w:bookmarkStart w:id="285" w:name="_Toc73898158"/>
      <w:bookmarkStart w:id="286" w:name="_Toc75328956"/>
      <w:bookmarkStart w:id="287" w:name="_Toc76670073"/>
      <w:bookmarkStart w:id="288" w:name="_Toc77089878"/>
      <w:bookmarkStart w:id="289" w:name="_Toc84836161"/>
      <w:bookmarkStart w:id="290" w:name="_Toc88454294"/>
      <w:bookmarkStart w:id="291" w:name="_Toc88456275"/>
      <w:bookmarkStart w:id="292" w:name="_Toc89906893"/>
      <w:bookmarkStart w:id="293" w:name="_Toc89907481"/>
      <w:bookmarkStart w:id="294" w:name="_Toc97607002"/>
      <w:bookmarkStart w:id="295" w:name="_Toc97607447"/>
      <w:bookmarkStart w:id="296" w:name="_Toc98239850"/>
      <w:bookmarkStart w:id="297" w:name="_Toc98252300"/>
      <w:bookmarkStart w:id="298" w:name="_Toc98252808"/>
      <w:bookmarkStart w:id="299" w:name="_Toc99249136"/>
      <w:bookmarkStart w:id="300" w:name="_Toc99249449"/>
      <w:bookmarkStart w:id="301" w:name="_Toc100239052"/>
      <w:bookmarkStart w:id="302" w:name="_Toc100300296"/>
      <w:bookmarkStart w:id="303" w:name="_Toc100749412"/>
      <w:bookmarkStart w:id="304" w:name="_Toc100834031"/>
      <w:bookmarkStart w:id="305" w:name="_Toc105664282"/>
      <w:bookmarkStart w:id="306" w:name="_Toc114466451"/>
      <w:bookmarkStart w:id="307" w:name="_Toc114467099"/>
      <w:bookmarkStart w:id="308" w:name="_Toc115058095"/>
      <w:bookmarkStart w:id="309" w:name="_Toc115061580"/>
      <w:bookmarkStart w:id="310" w:name="_Toc115062175"/>
      <w:bookmarkStart w:id="311" w:name="_Toc115062887"/>
      <w:proofErr w:type="spellStart"/>
      <w:r w:rsidRPr="002762CA">
        <w:rPr>
          <w:rFonts w:ascii="Times New Roman" w:hAnsi="Times New Roman" w:cs="Times New Roman"/>
          <w:color w:val="auto"/>
          <w:lang w:val="es-ES"/>
        </w:rPr>
        <w:lastRenderedPageBreak/>
        <w:t>Teknik</w:t>
      </w:r>
      <w:proofErr w:type="spellEnd"/>
      <w:r w:rsidRPr="002762CA">
        <w:rPr>
          <w:rFonts w:ascii="Times New Roman" w:hAnsi="Times New Roman" w:cs="Times New Roman"/>
          <w:b w:val="0"/>
          <w:color w:val="auto"/>
          <w:lang w:val="es-ES"/>
        </w:rPr>
        <w:t xml:space="preserve"> </w:t>
      </w:r>
      <w:proofErr w:type="spellStart"/>
      <w:r w:rsidRPr="002762CA">
        <w:rPr>
          <w:rFonts w:ascii="Times New Roman" w:hAnsi="Times New Roman" w:cs="Times New Roman"/>
          <w:color w:val="auto"/>
        </w:rPr>
        <w:t>Pengumpulan</w:t>
      </w:r>
      <w:proofErr w:type="spellEnd"/>
      <w:r w:rsidRPr="002762CA">
        <w:rPr>
          <w:rFonts w:ascii="Times New Roman" w:hAnsi="Times New Roman" w:cs="Times New Roman"/>
          <w:color w:val="auto"/>
        </w:rPr>
        <w:t xml:space="preserve"> Data, Instrument dan </w:t>
      </w:r>
      <w:proofErr w:type="spellStart"/>
      <w:r w:rsidRPr="002762CA">
        <w:rPr>
          <w:rFonts w:ascii="Times New Roman" w:hAnsi="Times New Roman" w:cs="Times New Roman"/>
          <w:color w:val="auto"/>
        </w:rPr>
        <w:t>Pengolahan</w:t>
      </w:r>
      <w:proofErr w:type="spellEnd"/>
      <w:r w:rsidRPr="002762CA">
        <w:rPr>
          <w:rFonts w:ascii="Times New Roman" w:hAnsi="Times New Roman" w:cs="Times New Roman"/>
          <w:color w:val="auto"/>
        </w:rPr>
        <w:t xml:space="preserve"> </w:t>
      </w:r>
      <w:bookmarkEnd w:id="276"/>
      <w:r w:rsidRPr="002762CA">
        <w:rPr>
          <w:rFonts w:ascii="Times New Roman" w:hAnsi="Times New Roman" w:cs="Times New Roman"/>
          <w:color w:val="auto"/>
        </w:rPr>
        <w:t>Data</w:t>
      </w:r>
      <w:bookmarkStart w:id="312" w:name="_Toc24691243"/>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7E6034DB" w14:textId="77777777" w:rsidR="00B27736" w:rsidRPr="002762CA" w:rsidRDefault="00B27736" w:rsidP="00854BF4">
      <w:pPr>
        <w:pStyle w:val="SUBJUDUL1"/>
        <w:numPr>
          <w:ilvl w:val="0"/>
          <w:numId w:val="25"/>
        </w:numPr>
        <w:tabs>
          <w:tab w:val="left" w:pos="709"/>
        </w:tabs>
        <w:ind w:hanging="4756"/>
        <w:jc w:val="both"/>
        <w:rPr>
          <w:rFonts w:ascii="Times New Roman" w:hAnsi="Times New Roman" w:cs="Times New Roman"/>
          <w:color w:val="auto"/>
        </w:rPr>
      </w:pPr>
      <w:bookmarkStart w:id="313" w:name="_Toc52864380"/>
      <w:bookmarkStart w:id="314" w:name="_Toc52864979"/>
      <w:bookmarkStart w:id="315" w:name="_Toc55450167"/>
      <w:bookmarkStart w:id="316" w:name="_Toc57009058"/>
      <w:bookmarkStart w:id="317" w:name="_Toc57222136"/>
      <w:bookmarkStart w:id="318" w:name="_Toc70693310"/>
      <w:bookmarkStart w:id="319" w:name="_Toc73897680"/>
      <w:bookmarkStart w:id="320" w:name="_Toc73898159"/>
      <w:bookmarkStart w:id="321" w:name="_Toc75328957"/>
      <w:bookmarkStart w:id="322" w:name="_Toc76670074"/>
      <w:bookmarkStart w:id="323" w:name="_Toc77089879"/>
      <w:bookmarkStart w:id="324" w:name="_Toc84836162"/>
      <w:bookmarkStart w:id="325" w:name="_Toc88454295"/>
      <w:bookmarkStart w:id="326" w:name="_Toc88456276"/>
      <w:bookmarkStart w:id="327" w:name="_Toc89906894"/>
      <w:bookmarkStart w:id="328" w:name="_Toc89907482"/>
      <w:bookmarkStart w:id="329" w:name="_Toc97607003"/>
      <w:bookmarkStart w:id="330" w:name="_Toc97607448"/>
      <w:bookmarkStart w:id="331" w:name="_Toc98239851"/>
      <w:bookmarkStart w:id="332" w:name="_Toc98252301"/>
      <w:bookmarkStart w:id="333" w:name="_Toc98252809"/>
      <w:bookmarkStart w:id="334" w:name="_Toc99249137"/>
      <w:bookmarkStart w:id="335" w:name="_Toc99249450"/>
      <w:bookmarkStart w:id="336" w:name="_Toc100239053"/>
      <w:bookmarkStart w:id="337" w:name="_Toc100300297"/>
      <w:bookmarkStart w:id="338" w:name="_Toc100749413"/>
      <w:bookmarkStart w:id="339" w:name="_Toc100834032"/>
      <w:bookmarkStart w:id="340" w:name="_Toc105664283"/>
      <w:bookmarkStart w:id="341" w:name="_Toc114466452"/>
      <w:bookmarkStart w:id="342" w:name="_Toc114467100"/>
      <w:bookmarkStart w:id="343" w:name="_Toc115058096"/>
      <w:bookmarkStart w:id="344" w:name="_Toc115061581"/>
      <w:bookmarkStart w:id="345" w:name="_Toc115062176"/>
      <w:bookmarkStart w:id="346" w:name="_Toc115062888"/>
      <w:r w:rsidRPr="002762CA">
        <w:rPr>
          <w:rFonts w:ascii="Times New Roman" w:hAnsi="Times New Roman" w:cs="Times New Roman"/>
          <w:color w:val="auto"/>
        </w:rPr>
        <w:t>Teknik</w:t>
      </w:r>
      <w:r w:rsidRPr="002762CA">
        <w:rPr>
          <w:rFonts w:ascii="Times New Roman" w:hAnsi="Times New Roman" w:cs="Times New Roman"/>
          <w:color w:val="auto"/>
          <w:lang w:val="es-ES"/>
        </w:rPr>
        <w:t xml:space="preserve"> </w:t>
      </w:r>
      <w:proofErr w:type="spellStart"/>
      <w:r w:rsidRPr="002762CA">
        <w:rPr>
          <w:rFonts w:ascii="Times New Roman" w:hAnsi="Times New Roman" w:cs="Times New Roman"/>
          <w:color w:val="auto"/>
          <w:lang w:val="es-ES"/>
        </w:rPr>
        <w:t>Pengumpulan</w:t>
      </w:r>
      <w:proofErr w:type="spellEnd"/>
      <w:r w:rsidRPr="002762CA">
        <w:rPr>
          <w:rFonts w:ascii="Times New Roman" w:hAnsi="Times New Roman" w:cs="Times New Roman"/>
          <w:color w:val="auto"/>
          <w:lang w:val="es-ES"/>
        </w:rPr>
        <w:t xml:space="preserve"> Data</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14:paraId="338D00C6" w14:textId="14823870" w:rsidR="00C2439C" w:rsidRPr="002762CA" w:rsidRDefault="002B3FD8" w:rsidP="00D81F03">
      <w:pPr>
        <w:suppressAutoHyphens/>
        <w:spacing w:after="0" w:line="360" w:lineRule="auto"/>
        <w:ind w:left="709"/>
        <w:jc w:val="both"/>
        <w:rPr>
          <w:rFonts w:ascii="Times New Roman" w:hAnsi="Times New Roman" w:cs="Times New Roman"/>
          <w:sz w:val="24"/>
          <w:szCs w:val="24"/>
          <w:lang w:val="es-ES"/>
        </w:rPr>
      </w:pPr>
      <w:proofErr w:type="spellStart"/>
      <w:r w:rsidRPr="002762CA">
        <w:rPr>
          <w:rFonts w:ascii="Times New Roman" w:hAnsi="Times New Roman" w:cs="Times New Roman"/>
          <w:sz w:val="24"/>
          <w:szCs w:val="24"/>
          <w:lang w:val="es-ES"/>
        </w:rPr>
        <w:t>Pengumpulan</w:t>
      </w:r>
      <w:proofErr w:type="spellEnd"/>
      <w:r w:rsidRPr="002762CA">
        <w:rPr>
          <w:rFonts w:ascii="Times New Roman" w:hAnsi="Times New Roman" w:cs="Times New Roman"/>
          <w:sz w:val="24"/>
          <w:szCs w:val="24"/>
          <w:lang w:val="es-ES"/>
        </w:rPr>
        <w:t xml:space="preserve"> data </w:t>
      </w:r>
      <w:proofErr w:type="spellStart"/>
      <w:r w:rsidR="00B27736" w:rsidRPr="002762CA">
        <w:rPr>
          <w:rFonts w:ascii="Times New Roman" w:hAnsi="Times New Roman" w:cs="Times New Roman"/>
          <w:sz w:val="24"/>
          <w:szCs w:val="24"/>
          <w:lang w:val="es-ES"/>
        </w:rPr>
        <w:t>dilakukan</w:t>
      </w:r>
      <w:proofErr w:type="spellEnd"/>
      <w:r w:rsidR="00B27736" w:rsidRPr="002762CA">
        <w:rPr>
          <w:rFonts w:ascii="Times New Roman" w:hAnsi="Times New Roman" w:cs="Times New Roman"/>
          <w:sz w:val="24"/>
          <w:szCs w:val="24"/>
          <w:lang w:val="es-ES"/>
        </w:rPr>
        <w:t xml:space="preserve"> </w:t>
      </w:r>
      <w:proofErr w:type="spellStart"/>
      <w:r w:rsidR="00B27736" w:rsidRPr="002762CA">
        <w:rPr>
          <w:rFonts w:ascii="Times New Roman" w:hAnsi="Times New Roman" w:cs="Times New Roman"/>
          <w:sz w:val="24"/>
          <w:szCs w:val="24"/>
          <w:lang w:val="es-ES"/>
        </w:rPr>
        <w:t>dengan</w:t>
      </w:r>
      <w:proofErr w:type="spellEnd"/>
      <w:r w:rsidR="00B27736" w:rsidRPr="002762CA">
        <w:rPr>
          <w:rFonts w:ascii="Times New Roman" w:hAnsi="Times New Roman" w:cs="Times New Roman"/>
          <w:sz w:val="24"/>
          <w:szCs w:val="24"/>
          <w:lang w:val="es-ES"/>
        </w:rPr>
        <w:t xml:space="preserve"> cara </w:t>
      </w:r>
      <w:bookmarkStart w:id="347" w:name="_Toc24691244"/>
      <w:bookmarkStart w:id="348" w:name="_Toc52864381"/>
      <w:bookmarkStart w:id="349" w:name="_Toc52864980"/>
      <w:bookmarkStart w:id="350" w:name="_Toc55450168"/>
      <w:bookmarkStart w:id="351" w:name="_Toc57009059"/>
      <w:bookmarkStart w:id="352" w:name="_Toc57222137"/>
      <w:bookmarkStart w:id="353" w:name="_Toc70693312"/>
      <w:bookmarkStart w:id="354" w:name="_Toc73897682"/>
      <w:bookmarkStart w:id="355" w:name="_Toc73898161"/>
      <w:bookmarkStart w:id="356" w:name="_Toc75328958"/>
      <w:bookmarkStart w:id="357" w:name="_Toc76670075"/>
      <w:bookmarkStart w:id="358" w:name="_Toc77089880"/>
      <w:bookmarkStart w:id="359" w:name="_Toc84836163"/>
      <w:bookmarkStart w:id="360" w:name="_Toc88454296"/>
      <w:bookmarkStart w:id="361" w:name="_Toc88456277"/>
      <w:bookmarkStart w:id="362" w:name="_Toc89906895"/>
      <w:bookmarkStart w:id="363" w:name="_Toc89907483"/>
      <w:bookmarkStart w:id="364" w:name="_Toc97607004"/>
      <w:bookmarkStart w:id="365" w:name="_Toc97607449"/>
      <w:bookmarkStart w:id="366" w:name="_Toc98239852"/>
      <w:bookmarkStart w:id="367" w:name="_Toc98252302"/>
      <w:bookmarkStart w:id="368" w:name="_Toc98252810"/>
      <w:bookmarkStart w:id="369" w:name="_Toc99249138"/>
      <w:bookmarkStart w:id="370" w:name="_Toc99249451"/>
      <w:bookmarkStart w:id="371" w:name="_Toc100239054"/>
      <w:bookmarkStart w:id="372" w:name="_Toc100300298"/>
      <w:bookmarkStart w:id="373" w:name="_Toc100749414"/>
      <w:bookmarkStart w:id="374" w:name="_Toc100834033"/>
      <w:bookmarkStart w:id="375" w:name="_Toc105664284"/>
      <w:bookmarkStart w:id="376" w:name="_Toc114466453"/>
      <w:bookmarkStart w:id="377" w:name="_Toc114467101"/>
      <w:bookmarkStart w:id="378" w:name="_Toc115058097"/>
      <w:bookmarkStart w:id="379" w:name="_Toc115061582"/>
      <w:bookmarkStart w:id="380" w:name="_Toc115062177"/>
      <w:bookmarkStart w:id="381" w:name="_Toc115062889"/>
      <w:proofErr w:type="spellStart"/>
      <w:r w:rsidRPr="002762CA">
        <w:rPr>
          <w:rFonts w:ascii="Times New Roman" w:hAnsi="Times New Roman" w:cs="Times New Roman"/>
          <w:sz w:val="24"/>
          <w:szCs w:val="24"/>
          <w:lang w:val="es-ES"/>
        </w:rPr>
        <w:t>o</w:t>
      </w:r>
      <w:r w:rsidR="00A0160D" w:rsidRPr="002762CA">
        <w:rPr>
          <w:rFonts w:ascii="Times New Roman" w:hAnsi="Times New Roman" w:cs="Times New Roman"/>
          <w:sz w:val="24"/>
          <w:szCs w:val="24"/>
          <w:lang w:val="es-ES"/>
        </w:rPr>
        <w:t>b</w:t>
      </w:r>
      <w:r w:rsidRPr="002762CA">
        <w:rPr>
          <w:rFonts w:ascii="Times New Roman" w:hAnsi="Times New Roman" w:cs="Times New Roman"/>
          <w:sz w:val="24"/>
          <w:szCs w:val="24"/>
          <w:lang w:val="es-ES"/>
        </w:rPr>
        <w:t>servasi</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dengan</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melakukan</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pemeriksaan</w:t>
      </w:r>
      <w:proofErr w:type="spellEnd"/>
      <w:r w:rsidRPr="002762CA">
        <w:rPr>
          <w:rFonts w:ascii="Times New Roman" w:hAnsi="Times New Roman" w:cs="Times New Roman"/>
          <w:sz w:val="24"/>
          <w:szCs w:val="24"/>
          <w:lang w:val="es-ES"/>
        </w:rPr>
        <w:t xml:space="preserve"> st</w:t>
      </w:r>
      <w:r w:rsidR="005C7674" w:rsidRPr="002762CA">
        <w:rPr>
          <w:rFonts w:ascii="Times New Roman" w:hAnsi="Times New Roman" w:cs="Times New Roman"/>
          <w:sz w:val="24"/>
          <w:szCs w:val="24"/>
          <w:lang w:val="es-ES"/>
        </w:rPr>
        <w:t>a</w:t>
      </w:r>
      <w:r w:rsidRPr="002762CA">
        <w:rPr>
          <w:rFonts w:ascii="Times New Roman" w:hAnsi="Times New Roman" w:cs="Times New Roman"/>
          <w:sz w:val="24"/>
          <w:szCs w:val="24"/>
          <w:lang w:val="es-ES"/>
        </w:rPr>
        <w:t xml:space="preserve">tus </w:t>
      </w:r>
      <w:proofErr w:type="spellStart"/>
      <w:r w:rsidRPr="002762CA">
        <w:rPr>
          <w:rFonts w:ascii="Times New Roman" w:hAnsi="Times New Roman" w:cs="Times New Roman"/>
          <w:sz w:val="24"/>
          <w:szCs w:val="24"/>
          <w:lang w:val="es-ES"/>
        </w:rPr>
        <w:t>kebersihan</w:t>
      </w:r>
      <w:proofErr w:type="spellEnd"/>
      <w:r w:rsidRPr="002762CA">
        <w:rPr>
          <w:rFonts w:ascii="Times New Roman" w:hAnsi="Times New Roman" w:cs="Times New Roman"/>
          <w:sz w:val="24"/>
          <w:szCs w:val="24"/>
          <w:lang w:val="es-ES"/>
        </w:rPr>
        <w:t xml:space="preserve"> </w:t>
      </w:r>
      <w:proofErr w:type="spellStart"/>
      <w:r w:rsidRPr="002762CA">
        <w:rPr>
          <w:rFonts w:ascii="Times New Roman" w:hAnsi="Times New Roman" w:cs="Times New Roman"/>
          <w:sz w:val="24"/>
          <w:szCs w:val="24"/>
          <w:lang w:val="es-ES"/>
        </w:rPr>
        <w:t>gigi</w:t>
      </w:r>
      <w:proofErr w:type="spellEnd"/>
      <w:r w:rsidRPr="002762CA">
        <w:rPr>
          <w:rFonts w:ascii="Times New Roman" w:hAnsi="Times New Roman" w:cs="Times New Roman"/>
          <w:sz w:val="24"/>
          <w:szCs w:val="24"/>
          <w:lang w:val="es-ES"/>
        </w:rPr>
        <w:t xml:space="preserve"> dan </w:t>
      </w:r>
      <w:proofErr w:type="spellStart"/>
      <w:r w:rsidRPr="002762CA">
        <w:rPr>
          <w:rFonts w:ascii="Times New Roman" w:hAnsi="Times New Roman" w:cs="Times New Roman"/>
          <w:sz w:val="24"/>
          <w:szCs w:val="24"/>
          <w:lang w:val="es-ES"/>
        </w:rPr>
        <w:t>mulut</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roofErr w:type="spellEnd"/>
      <w:r w:rsidR="00D81F03" w:rsidRPr="002762CA">
        <w:rPr>
          <w:rFonts w:ascii="Times New Roman" w:hAnsi="Times New Roman" w:cs="Times New Roman"/>
          <w:sz w:val="24"/>
          <w:szCs w:val="24"/>
          <w:lang w:val="es-ES"/>
        </w:rPr>
        <w:t xml:space="preserve"> </w:t>
      </w:r>
      <w:proofErr w:type="spellStart"/>
      <w:r w:rsidR="00D81F03" w:rsidRPr="002762CA">
        <w:rPr>
          <w:rFonts w:ascii="Times New Roman" w:hAnsi="Times New Roman" w:cs="Times New Roman"/>
          <w:sz w:val="24"/>
          <w:szCs w:val="24"/>
          <w:lang w:val="es-ES"/>
        </w:rPr>
        <w:t>dengan</w:t>
      </w:r>
      <w:proofErr w:type="spellEnd"/>
      <w:r w:rsidR="00D81F03" w:rsidRPr="002762CA">
        <w:rPr>
          <w:rFonts w:ascii="Times New Roman" w:hAnsi="Times New Roman" w:cs="Times New Roman"/>
          <w:sz w:val="24"/>
          <w:szCs w:val="24"/>
          <w:lang w:val="es-ES"/>
        </w:rPr>
        <w:t xml:space="preserve"> </w:t>
      </w:r>
      <w:proofErr w:type="spellStart"/>
      <w:r w:rsidR="00D81F03" w:rsidRPr="002762CA">
        <w:rPr>
          <w:rFonts w:ascii="Times New Roman" w:hAnsi="Times New Roman" w:cs="Times New Roman"/>
          <w:sz w:val="24"/>
          <w:szCs w:val="24"/>
          <w:lang w:val="es-ES"/>
        </w:rPr>
        <w:t>i</w:t>
      </w:r>
      <w:r w:rsidR="00C2439C" w:rsidRPr="002762CA">
        <w:rPr>
          <w:rFonts w:ascii="Times New Roman" w:hAnsi="Times New Roman" w:cs="Times New Roman"/>
          <w:sz w:val="24"/>
          <w:szCs w:val="24"/>
          <w:lang w:val="es-ES"/>
        </w:rPr>
        <w:t>nstrument</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penelitian</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berupa</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kartu</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pemeriksaan</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untuk</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melihat</w:t>
      </w:r>
      <w:proofErr w:type="spellEnd"/>
      <w:r w:rsidR="00C2439C" w:rsidRPr="002762CA">
        <w:rPr>
          <w:rFonts w:ascii="Times New Roman" w:hAnsi="Times New Roman" w:cs="Times New Roman"/>
          <w:sz w:val="24"/>
          <w:szCs w:val="24"/>
          <w:lang w:val="es-ES"/>
        </w:rPr>
        <w:t xml:space="preserve"> status </w:t>
      </w:r>
      <w:proofErr w:type="spellStart"/>
      <w:r w:rsidR="00C2439C" w:rsidRPr="002762CA">
        <w:rPr>
          <w:rFonts w:ascii="Times New Roman" w:hAnsi="Times New Roman" w:cs="Times New Roman"/>
          <w:sz w:val="24"/>
          <w:szCs w:val="24"/>
          <w:lang w:val="es-ES"/>
        </w:rPr>
        <w:t>kebersihan</w:t>
      </w:r>
      <w:proofErr w:type="spellEnd"/>
      <w:r w:rsidR="00C2439C" w:rsidRPr="002762CA">
        <w:rPr>
          <w:rFonts w:ascii="Times New Roman" w:hAnsi="Times New Roman" w:cs="Times New Roman"/>
          <w:sz w:val="24"/>
          <w:szCs w:val="24"/>
          <w:lang w:val="es-ES"/>
        </w:rPr>
        <w:t xml:space="preserve"> </w:t>
      </w:r>
      <w:proofErr w:type="spellStart"/>
      <w:r w:rsidR="00C2439C" w:rsidRPr="002762CA">
        <w:rPr>
          <w:rFonts w:ascii="Times New Roman" w:hAnsi="Times New Roman" w:cs="Times New Roman"/>
          <w:sz w:val="24"/>
          <w:szCs w:val="24"/>
          <w:lang w:val="es-ES"/>
        </w:rPr>
        <w:t>gigi</w:t>
      </w:r>
      <w:proofErr w:type="spellEnd"/>
      <w:r w:rsidR="00C2439C" w:rsidRPr="002762CA">
        <w:rPr>
          <w:rFonts w:ascii="Times New Roman" w:hAnsi="Times New Roman" w:cs="Times New Roman"/>
          <w:sz w:val="24"/>
          <w:szCs w:val="24"/>
          <w:lang w:val="es-ES"/>
        </w:rPr>
        <w:t xml:space="preserve"> dan </w:t>
      </w:r>
      <w:proofErr w:type="spellStart"/>
      <w:r w:rsidR="00C2439C" w:rsidRPr="002762CA">
        <w:rPr>
          <w:rFonts w:ascii="Times New Roman" w:hAnsi="Times New Roman" w:cs="Times New Roman"/>
          <w:sz w:val="24"/>
          <w:szCs w:val="24"/>
          <w:lang w:val="es-ES"/>
        </w:rPr>
        <w:t>mulut</w:t>
      </w:r>
      <w:proofErr w:type="spellEnd"/>
      <w:r w:rsidR="00406F5D" w:rsidRPr="002762CA">
        <w:rPr>
          <w:rFonts w:ascii="Times New Roman" w:hAnsi="Times New Roman" w:cs="Times New Roman"/>
          <w:sz w:val="24"/>
          <w:szCs w:val="24"/>
          <w:lang w:val="es-ES"/>
        </w:rPr>
        <w:t>.</w:t>
      </w:r>
    </w:p>
    <w:p w14:paraId="6EBC367D" w14:textId="633C39D9" w:rsidR="00B27736" w:rsidRPr="002762CA" w:rsidRDefault="00B27736" w:rsidP="00854BF4">
      <w:pPr>
        <w:pStyle w:val="SUBJUDUL1"/>
        <w:numPr>
          <w:ilvl w:val="0"/>
          <w:numId w:val="25"/>
        </w:numPr>
        <w:tabs>
          <w:tab w:val="left" w:pos="709"/>
        </w:tabs>
        <w:spacing w:before="160"/>
        <w:ind w:hanging="4752"/>
        <w:jc w:val="both"/>
        <w:rPr>
          <w:rFonts w:ascii="Times New Roman" w:hAnsi="Times New Roman" w:cs="Times New Roman"/>
          <w:lang w:val="fi-FI"/>
        </w:rPr>
      </w:pPr>
      <w:r w:rsidRPr="002762CA">
        <w:rPr>
          <w:rFonts w:ascii="Times New Roman" w:hAnsi="Times New Roman" w:cs="Times New Roman"/>
          <w:b w:val="0"/>
          <w:lang w:val="es-ES"/>
        </w:rPr>
        <w:t xml:space="preserve">Validitas dan </w:t>
      </w:r>
      <w:proofErr w:type="spellStart"/>
      <w:r w:rsidRPr="002762CA">
        <w:rPr>
          <w:rFonts w:ascii="Times New Roman" w:hAnsi="Times New Roman" w:cs="Times New Roman"/>
          <w:b w:val="0"/>
          <w:lang w:val="es-ES"/>
        </w:rPr>
        <w:t>Reliabilitas</w:t>
      </w:r>
      <w:proofErr w:type="spellEnd"/>
      <w:r w:rsidRPr="002762CA">
        <w:rPr>
          <w:rFonts w:ascii="Times New Roman" w:hAnsi="Times New Roman" w:cs="Times New Roman"/>
          <w:b w:val="0"/>
          <w:lang w:val="es-ES"/>
        </w:rPr>
        <w:t xml:space="preserve"> </w:t>
      </w:r>
    </w:p>
    <w:p w14:paraId="652A2145" w14:textId="77777777" w:rsidR="00C2439C" w:rsidRPr="002762CA" w:rsidRDefault="00C2439C" w:rsidP="00C2439C">
      <w:pPr>
        <w:spacing w:line="360" w:lineRule="auto"/>
        <w:ind w:left="720"/>
        <w:jc w:val="both"/>
        <w:rPr>
          <w:rFonts w:ascii="Times New Roman" w:hAnsi="Times New Roman" w:cs="Times New Roman"/>
          <w:sz w:val="24"/>
          <w:szCs w:val="24"/>
          <w:lang w:val="fi-FI"/>
        </w:rPr>
      </w:pPr>
      <w:proofErr w:type="spellStart"/>
      <w:r w:rsidRPr="002762CA">
        <w:rPr>
          <w:rFonts w:ascii="Times New Roman" w:hAnsi="Times New Roman" w:cs="Times New Roman"/>
          <w:sz w:val="24"/>
          <w:szCs w:val="24"/>
          <w:lang w:val="es-ES"/>
        </w:rPr>
        <w:t>Untuk</w:t>
      </w:r>
      <w:proofErr w:type="spellEnd"/>
      <w:r w:rsidRPr="002762CA">
        <w:rPr>
          <w:rFonts w:ascii="Times New Roman" w:hAnsi="Times New Roman" w:cs="Times New Roman"/>
          <w:sz w:val="24"/>
          <w:szCs w:val="24"/>
          <w:lang w:val="fi-FI"/>
        </w:rPr>
        <w:t xml:space="preserve"> menilai kesesuain intrument biosensor diperlukan lembar chek list yang akan dinilai oleh para pakar. </w:t>
      </w:r>
    </w:p>
    <w:p w14:paraId="58430E1D" w14:textId="77777777" w:rsidR="00B27736" w:rsidRPr="002762CA" w:rsidRDefault="00B27736" w:rsidP="00854BF4">
      <w:pPr>
        <w:numPr>
          <w:ilvl w:val="2"/>
          <w:numId w:val="23"/>
        </w:numPr>
        <w:tabs>
          <w:tab w:val="left" w:pos="993"/>
        </w:tabs>
        <w:suppressAutoHyphens/>
        <w:spacing w:after="0" w:line="360" w:lineRule="auto"/>
        <w:ind w:hanging="144"/>
        <w:jc w:val="both"/>
        <w:rPr>
          <w:rFonts w:ascii="Times New Roman" w:hAnsi="Times New Roman" w:cs="Times New Roman"/>
          <w:sz w:val="24"/>
          <w:szCs w:val="24"/>
          <w:lang w:val="fi-FI"/>
        </w:rPr>
      </w:pPr>
      <w:proofErr w:type="spellStart"/>
      <w:r w:rsidRPr="002762CA">
        <w:rPr>
          <w:rFonts w:ascii="Times New Roman" w:hAnsi="Times New Roman" w:cs="Times New Roman"/>
          <w:b/>
          <w:sz w:val="24"/>
          <w:szCs w:val="24"/>
          <w:lang w:val="es-ES"/>
        </w:rPr>
        <w:t>Uji</w:t>
      </w:r>
      <w:proofErr w:type="spellEnd"/>
      <w:r w:rsidRPr="002762CA">
        <w:rPr>
          <w:rFonts w:ascii="Times New Roman" w:hAnsi="Times New Roman" w:cs="Times New Roman"/>
          <w:b/>
          <w:sz w:val="24"/>
          <w:szCs w:val="24"/>
          <w:lang w:val="es-ES"/>
        </w:rPr>
        <w:t xml:space="preserve"> validitas </w:t>
      </w:r>
    </w:p>
    <w:p w14:paraId="1F81495A" w14:textId="77777777" w:rsidR="00B27736" w:rsidRPr="002762CA" w:rsidRDefault="00B27736" w:rsidP="00B27736">
      <w:pPr>
        <w:tabs>
          <w:tab w:val="left" w:pos="1440"/>
        </w:tabs>
        <w:spacing w:line="360" w:lineRule="auto"/>
        <w:ind w:left="144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Validitas adalah suatu indeks yang menunjukkan alat ukur itu benar-benar mengukur apa yang diukur.</w:t>
      </w:r>
    </w:p>
    <w:p w14:paraId="3DE7BADE" w14:textId="77777777" w:rsidR="00B27736" w:rsidRPr="002762CA" w:rsidRDefault="00B27736" w:rsidP="00854BF4">
      <w:pPr>
        <w:pStyle w:val="ListParagraph"/>
        <w:widowControl w:val="0"/>
        <w:numPr>
          <w:ilvl w:val="0"/>
          <w:numId w:val="26"/>
        </w:numPr>
        <w:tabs>
          <w:tab w:val="left" w:pos="1800"/>
        </w:tabs>
        <w:spacing w:after="120" w:line="240" w:lineRule="auto"/>
        <w:ind w:firstLine="720"/>
        <w:contextualSpacing w:val="0"/>
        <w:jc w:val="both"/>
        <w:rPr>
          <w:rFonts w:ascii="Times New Roman" w:hAnsi="Times New Roman" w:cs="Times New Roman"/>
          <w:sz w:val="24"/>
          <w:szCs w:val="24"/>
        </w:rPr>
      </w:pPr>
      <w:proofErr w:type="spellStart"/>
      <w:r w:rsidRPr="002762CA">
        <w:rPr>
          <w:rFonts w:ascii="Times New Roman" w:hAnsi="Times New Roman" w:cs="Times New Roman"/>
          <w:sz w:val="24"/>
          <w:szCs w:val="24"/>
        </w:rPr>
        <w:t>Validitas</w:t>
      </w:r>
      <w:proofErr w:type="spellEnd"/>
      <w:r w:rsidRPr="002762CA">
        <w:rPr>
          <w:rFonts w:ascii="Times New Roman" w:hAnsi="Times New Roman" w:cs="Times New Roman"/>
          <w:sz w:val="24"/>
          <w:szCs w:val="24"/>
        </w:rPr>
        <w:t xml:space="preserve"> Isi </w:t>
      </w:r>
    </w:p>
    <w:p w14:paraId="7DF8A0D3" w14:textId="315FAF72" w:rsidR="00B27736" w:rsidRPr="002762CA" w:rsidRDefault="00B27736" w:rsidP="00B27736">
      <w:pPr>
        <w:spacing w:line="360" w:lineRule="auto"/>
        <w:ind w:left="180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 xml:space="preserve">Validitas isi ditentukan menggunakan indeks validitas, diantaranya dengan indeks yang diusulkan oleh </w:t>
      </w:r>
      <w:r w:rsidRPr="002762CA">
        <w:rPr>
          <w:rStyle w:val="FootnoteReference"/>
          <w:rFonts w:ascii="Times New Roman" w:hAnsi="Times New Roman" w:cs="Times New Roman"/>
          <w:sz w:val="24"/>
          <w:szCs w:val="24"/>
          <w:lang w:val="fi-FI"/>
        </w:rPr>
        <w:fldChar w:fldCharType="begin" w:fldLock="1"/>
      </w:r>
      <w:r w:rsidR="002762CA">
        <w:rPr>
          <w:rFonts w:ascii="Times New Roman" w:hAnsi="Times New Roman" w:cs="Times New Roman"/>
          <w:sz w:val="24"/>
          <w:szCs w:val="24"/>
          <w:lang w:val="fi-FI"/>
        </w:rPr>
        <w:instrText>ADDIN CSL_CITATION {"citationItems":[{"id":"ITEM-1","itemData":{"author":[{"dropping-particle":"","family":"Lewis R. Aiken","given":"","non-dropping-particle":"","parse-names":false,"suffix":""}],"container-title":"Educational and Psychological Measurement","id":"ITEM-1","issued":{"date-parts":[["1985"]]},"page":"131-141","title":"Three Coefficients For Analyzing The Reliability And Validity Of Ratings","type":"article-journal","volume":"45"},"uris":["http://www.mendeley.com/documents/?uuid=a125af34-c8ee-443e-ae1d-1079df694130"]}],"mendeley":{"formattedCitation":"&lt;sup&gt;15&lt;/sup&gt;","plainTextFormattedCitation":"15","previouslyFormattedCitation":"&lt;sup&gt;15&lt;/sup&gt;"},"properties":{"noteIndex":0},"schema":"https://github.com/citation-style-language/schema/raw/master/csl-citation.json"}</w:instrText>
      </w:r>
      <w:r w:rsidRPr="002762CA">
        <w:rPr>
          <w:rStyle w:val="FootnoteReference"/>
          <w:rFonts w:ascii="Times New Roman" w:hAnsi="Times New Roman" w:cs="Times New Roman"/>
          <w:sz w:val="24"/>
          <w:szCs w:val="24"/>
          <w:lang w:val="fi-FI"/>
        </w:rPr>
        <w:fldChar w:fldCharType="separate"/>
      </w:r>
      <w:r w:rsidR="002762CA" w:rsidRPr="002762CA">
        <w:rPr>
          <w:rFonts w:ascii="Times New Roman" w:hAnsi="Times New Roman" w:cs="Times New Roman"/>
          <w:noProof/>
          <w:sz w:val="24"/>
          <w:szCs w:val="24"/>
          <w:vertAlign w:val="superscript"/>
          <w:lang w:val="fi-FI"/>
        </w:rPr>
        <w:t>15</w:t>
      </w:r>
      <w:r w:rsidRPr="002762CA">
        <w:rPr>
          <w:rStyle w:val="FootnoteReference"/>
          <w:rFonts w:ascii="Times New Roman" w:hAnsi="Times New Roman" w:cs="Times New Roman"/>
          <w:sz w:val="24"/>
          <w:szCs w:val="24"/>
          <w:lang w:val="fi-FI"/>
        </w:rPr>
        <w:fldChar w:fldCharType="end"/>
      </w:r>
      <w:r w:rsidRPr="002762CA">
        <w:rPr>
          <w:rFonts w:ascii="Times New Roman" w:hAnsi="Times New Roman" w:cs="Times New Roman"/>
          <w:sz w:val="24"/>
          <w:szCs w:val="24"/>
          <w:lang w:val="fi-FI"/>
        </w:rPr>
        <w:t>. Indeks validitas butir yang diusulkan Aiken ini dirumuskan sebagai berikut:</w:t>
      </w:r>
    </w:p>
    <w:p w14:paraId="463EB81C" w14:textId="77777777" w:rsidR="00B27736" w:rsidRPr="002762CA" w:rsidRDefault="00B27736" w:rsidP="00B27736">
      <w:pPr>
        <w:spacing w:line="360" w:lineRule="auto"/>
        <w:ind w:left="1800"/>
        <w:jc w:val="both"/>
        <w:rPr>
          <w:rFonts w:ascii="Times New Roman" w:hAnsi="Times New Roman" w:cs="Times New Roman"/>
          <w:sz w:val="24"/>
          <w:szCs w:val="24"/>
          <w:lang w:val="fi-FI"/>
        </w:rPr>
      </w:pPr>
      <m:oMathPara>
        <m:oMath>
          <m:r>
            <w:rPr>
              <w:rFonts w:ascii="Cambria Math" w:hAnsi="Cambria Math" w:cs="Times New Roman"/>
              <w:sz w:val="24"/>
              <w:szCs w:val="24"/>
              <w:lang w:val="fi-FI"/>
            </w:rPr>
            <m:t>V=</m:t>
          </m:r>
          <m:f>
            <m:fPr>
              <m:ctrlPr>
                <w:rPr>
                  <w:rFonts w:ascii="Cambria Math" w:hAnsi="Cambria Math" w:cs="Times New Roman"/>
                  <w:i/>
                  <w:sz w:val="24"/>
                  <w:szCs w:val="24"/>
                  <w:lang w:val="fi-FI"/>
                </w:rPr>
              </m:ctrlPr>
            </m:fPr>
            <m:num>
              <m:r>
                <w:rPr>
                  <w:rFonts w:ascii="Cambria Math" w:hAnsi="Cambria Math" w:cs="Times New Roman"/>
                  <w:sz w:val="24"/>
                  <w:szCs w:val="24"/>
                  <w:lang w:val="fi-FI"/>
                </w:rPr>
                <m:t>∑S</m:t>
              </m:r>
            </m:num>
            <m:den>
              <m:r>
                <w:rPr>
                  <w:rFonts w:ascii="Cambria Math" w:hAnsi="Cambria Math" w:cs="Times New Roman"/>
                  <w:sz w:val="24"/>
                  <w:szCs w:val="24"/>
                  <w:lang w:val="fi-FI"/>
                </w:rPr>
                <m:t>n(c-1)</m:t>
              </m:r>
            </m:den>
          </m:f>
        </m:oMath>
      </m:oMathPara>
    </w:p>
    <w:p w14:paraId="6F29F4F1" w14:textId="77777777" w:rsidR="00B27736" w:rsidRPr="002762CA" w:rsidRDefault="00B27736" w:rsidP="00B27736">
      <w:pPr>
        <w:tabs>
          <w:tab w:val="left" w:pos="2250"/>
          <w:tab w:val="left" w:pos="2340"/>
        </w:tabs>
        <w:spacing w:line="360" w:lineRule="auto"/>
        <w:ind w:left="180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 xml:space="preserve">V </w:t>
      </w:r>
      <w:r w:rsidRPr="002762CA">
        <w:rPr>
          <w:rFonts w:ascii="Times New Roman" w:hAnsi="Times New Roman" w:cs="Times New Roman"/>
          <w:sz w:val="24"/>
          <w:szCs w:val="24"/>
          <w:lang w:val="fi-FI"/>
        </w:rPr>
        <w:tab/>
        <w:t xml:space="preserve">: indeks kesepakatan rater mengenai validitas butir; </w:t>
      </w:r>
    </w:p>
    <w:p w14:paraId="37A6BB89" w14:textId="77777777" w:rsidR="00B27736" w:rsidRPr="002762CA" w:rsidRDefault="00B27736" w:rsidP="00B27736">
      <w:pPr>
        <w:tabs>
          <w:tab w:val="left" w:pos="2250"/>
          <w:tab w:val="left" w:pos="2340"/>
        </w:tabs>
        <w:spacing w:line="360" w:lineRule="auto"/>
        <w:ind w:left="2340" w:hanging="54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 xml:space="preserve">s </w:t>
      </w:r>
      <w:r w:rsidRPr="002762CA">
        <w:rPr>
          <w:rFonts w:ascii="Times New Roman" w:hAnsi="Times New Roman" w:cs="Times New Roman"/>
          <w:sz w:val="24"/>
          <w:szCs w:val="24"/>
          <w:lang w:val="fi-FI"/>
        </w:rPr>
        <w:tab/>
        <w:t>:</w:t>
      </w:r>
      <w:r w:rsidRPr="002762CA">
        <w:rPr>
          <w:rFonts w:ascii="Times New Roman" w:hAnsi="Times New Roman" w:cs="Times New Roman"/>
          <w:sz w:val="24"/>
          <w:szCs w:val="24"/>
          <w:lang w:val="fi-FI"/>
        </w:rPr>
        <w:tab/>
        <w:t>skor yang ditetapkan setiap rater dikurangi skor terendah dalam kategori yang dipakai (s = r – lo, dengan r = skor kategori pilihan rater dan lo skor terendah dalam kategori penyekoran);</w:t>
      </w:r>
    </w:p>
    <w:p w14:paraId="12754586" w14:textId="77777777" w:rsidR="00B27736" w:rsidRPr="002762CA" w:rsidRDefault="00B27736" w:rsidP="00B27736">
      <w:pPr>
        <w:tabs>
          <w:tab w:val="left" w:pos="2250"/>
          <w:tab w:val="left" w:pos="2340"/>
        </w:tabs>
        <w:spacing w:line="360" w:lineRule="auto"/>
        <w:ind w:left="180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 xml:space="preserve"> n </w:t>
      </w:r>
      <w:r w:rsidRPr="002762CA">
        <w:rPr>
          <w:rFonts w:ascii="Times New Roman" w:hAnsi="Times New Roman" w:cs="Times New Roman"/>
          <w:sz w:val="24"/>
          <w:szCs w:val="24"/>
          <w:lang w:val="fi-FI"/>
        </w:rPr>
        <w:tab/>
        <w:t>:</w:t>
      </w:r>
      <w:r w:rsidRPr="002762CA">
        <w:rPr>
          <w:rFonts w:ascii="Times New Roman" w:hAnsi="Times New Roman" w:cs="Times New Roman"/>
          <w:sz w:val="24"/>
          <w:szCs w:val="24"/>
          <w:lang w:val="fi-FI"/>
        </w:rPr>
        <w:tab/>
        <w:t xml:space="preserve">banyaknya rater; </w:t>
      </w:r>
    </w:p>
    <w:p w14:paraId="37F8D57C" w14:textId="77777777" w:rsidR="00B27736" w:rsidRPr="002762CA" w:rsidRDefault="00B27736" w:rsidP="00B27736">
      <w:pPr>
        <w:tabs>
          <w:tab w:val="left" w:pos="2250"/>
          <w:tab w:val="left" w:pos="2340"/>
        </w:tabs>
        <w:spacing w:line="360" w:lineRule="auto"/>
        <w:ind w:left="1800" w:firstLine="9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c</w:t>
      </w:r>
      <w:r w:rsidRPr="002762CA">
        <w:rPr>
          <w:rFonts w:ascii="Times New Roman" w:hAnsi="Times New Roman" w:cs="Times New Roman"/>
          <w:sz w:val="24"/>
          <w:szCs w:val="24"/>
          <w:lang w:val="fi-FI"/>
        </w:rPr>
        <w:tab/>
        <w:t xml:space="preserve">:banyaknya kategori yang dapat dipilih rater. </w:t>
      </w:r>
    </w:p>
    <w:p w14:paraId="54C6DE8C" w14:textId="77777777" w:rsidR="00B27736" w:rsidRPr="002762CA" w:rsidRDefault="00B27736" w:rsidP="00854BF4">
      <w:pPr>
        <w:numPr>
          <w:ilvl w:val="2"/>
          <w:numId w:val="23"/>
        </w:numPr>
        <w:tabs>
          <w:tab w:val="left" w:pos="993"/>
        </w:tabs>
        <w:suppressAutoHyphens/>
        <w:spacing w:before="120" w:after="0" w:line="360" w:lineRule="auto"/>
        <w:ind w:left="1219" w:hanging="142"/>
        <w:jc w:val="both"/>
        <w:rPr>
          <w:rFonts w:ascii="Times New Roman" w:hAnsi="Times New Roman" w:cs="Times New Roman"/>
          <w:b/>
          <w:sz w:val="24"/>
          <w:szCs w:val="24"/>
          <w:lang w:val="es-ES"/>
        </w:rPr>
      </w:pPr>
      <w:proofErr w:type="spellStart"/>
      <w:r w:rsidRPr="002762CA">
        <w:rPr>
          <w:rFonts w:ascii="Times New Roman" w:hAnsi="Times New Roman" w:cs="Times New Roman"/>
          <w:b/>
          <w:sz w:val="24"/>
          <w:szCs w:val="24"/>
          <w:lang w:val="es-ES"/>
        </w:rPr>
        <w:t>Uji</w:t>
      </w:r>
      <w:proofErr w:type="spellEnd"/>
      <w:r w:rsidRPr="002762CA">
        <w:rPr>
          <w:rFonts w:ascii="Times New Roman" w:hAnsi="Times New Roman" w:cs="Times New Roman"/>
          <w:b/>
          <w:sz w:val="24"/>
          <w:szCs w:val="24"/>
          <w:lang w:val="es-ES"/>
        </w:rPr>
        <w:t xml:space="preserve"> </w:t>
      </w:r>
      <w:proofErr w:type="spellStart"/>
      <w:r w:rsidRPr="002762CA">
        <w:rPr>
          <w:rFonts w:ascii="Times New Roman" w:hAnsi="Times New Roman" w:cs="Times New Roman"/>
          <w:b/>
          <w:sz w:val="24"/>
          <w:szCs w:val="24"/>
          <w:lang w:val="es-ES"/>
        </w:rPr>
        <w:t>Reliabilitas</w:t>
      </w:r>
      <w:proofErr w:type="spellEnd"/>
      <w:r w:rsidRPr="002762CA">
        <w:rPr>
          <w:rFonts w:ascii="Times New Roman" w:hAnsi="Times New Roman" w:cs="Times New Roman"/>
          <w:b/>
          <w:sz w:val="24"/>
          <w:szCs w:val="24"/>
          <w:lang w:val="es-ES"/>
        </w:rPr>
        <w:t xml:space="preserve"> </w:t>
      </w:r>
    </w:p>
    <w:p w14:paraId="6C5474DA" w14:textId="77777777" w:rsidR="00B27736" w:rsidRPr="002762CA" w:rsidRDefault="00B27736" w:rsidP="00B27736">
      <w:pPr>
        <w:spacing w:line="360" w:lineRule="auto"/>
        <w:ind w:left="1440"/>
        <w:jc w:val="both"/>
        <w:rPr>
          <w:rFonts w:ascii="Times New Roman" w:hAnsi="Times New Roman" w:cs="Times New Roman"/>
          <w:sz w:val="24"/>
          <w:szCs w:val="24"/>
          <w:lang w:val="fi-FI"/>
        </w:rPr>
      </w:pPr>
      <w:bookmarkStart w:id="382" w:name="_Toc24691247"/>
      <w:bookmarkStart w:id="383" w:name="_Toc52864384"/>
      <w:bookmarkStart w:id="384" w:name="_Toc52864983"/>
      <w:bookmarkStart w:id="385" w:name="_Toc55450171"/>
      <w:bookmarkStart w:id="386" w:name="_Toc57009062"/>
      <w:bookmarkStart w:id="387" w:name="_Toc57222140"/>
      <w:r w:rsidRPr="002762CA">
        <w:rPr>
          <w:rFonts w:ascii="Times New Roman" w:hAnsi="Times New Roman" w:cs="Times New Roman"/>
          <w:sz w:val="24"/>
          <w:szCs w:val="24"/>
          <w:lang w:val="fi-FI"/>
        </w:rPr>
        <w:t>Untuk pelaksanaan uji reliabilitas akan dilakukan dengan pakar (</w:t>
      </w:r>
      <w:r w:rsidRPr="002762CA">
        <w:rPr>
          <w:rFonts w:ascii="Times New Roman" w:hAnsi="Times New Roman" w:cs="Times New Roman"/>
          <w:i/>
          <w:sz w:val="24"/>
          <w:szCs w:val="24"/>
          <w:lang w:val="fi-FI"/>
        </w:rPr>
        <w:t>expert jugmend</w:t>
      </w:r>
      <w:r w:rsidRPr="002762CA">
        <w:rPr>
          <w:rFonts w:ascii="Times New Roman" w:hAnsi="Times New Roman" w:cs="Times New Roman"/>
          <w:sz w:val="24"/>
          <w:szCs w:val="24"/>
          <w:lang w:val="fi-FI"/>
        </w:rPr>
        <w:t xml:space="preserve">). Hasil uji dengan pakar akan dilakukan analisis dengan </w:t>
      </w:r>
      <w:r w:rsidRPr="002762CA">
        <w:rPr>
          <w:rFonts w:ascii="Times New Roman" w:hAnsi="Times New Roman" w:cs="Times New Roman"/>
          <w:i/>
          <w:sz w:val="24"/>
          <w:szCs w:val="24"/>
          <w:lang w:val="fi-FI"/>
        </w:rPr>
        <w:t>Interclass Correlation Coeficient (ICC)</w:t>
      </w:r>
      <w:r w:rsidRPr="002762CA">
        <w:rPr>
          <w:rFonts w:ascii="Times New Roman" w:hAnsi="Times New Roman" w:cs="Times New Roman"/>
          <w:sz w:val="24"/>
          <w:szCs w:val="24"/>
          <w:lang w:val="fi-FI"/>
        </w:rPr>
        <w:t>, teknik analisi ini  merupakan reliabilitas yang digunakan untuk hasil rating dari pengamatan beberapa rater (Shrout &amp; Fleiss, 1979). Hal yang sama juga disampaikan oleh Mardapi (2012). ICC dapat diestimasikan dengan menggunakan persamaan (Mardapi, 2012,p.89).</w:t>
      </w:r>
    </w:p>
    <w:p w14:paraId="77F8095A" w14:textId="77777777" w:rsidR="00B27736" w:rsidRPr="002762CA" w:rsidRDefault="00B27736" w:rsidP="00B27736">
      <w:pPr>
        <w:spacing w:line="360" w:lineRule="auto"/>
        <w:ind w:left="993" w:firstLine="447"/>
        <w:jc w:val="both"/>
        <w:rPr>
          <w:rFonts w:ascii="Times New Roman" w:hAnsi="Times New Roman" w:cs="Times New Roman"/>
          <w:sz w:val="24"/>
          <w:szCs w:val="24"/>
        </w:rPr>
      </w:pPr>
      <m:oMathPara>
        <m:oMath>
          <m:r>
            <w:rPr>
              <w:rFonts w:ascii="Cambria Math" w:hAnsi="Cambria Math" w:cs="Times New Roman"/>
              <w:sz w:val="24"/>
              <w:szCs w:val="24"/>
              <w:lang w:val="fi-FI"/>
            </w:rPr>
            <w:lastRenderedPageBreak/>
            <m:t>ICC=</m:t>
          </m:r>
          <m:f>
            <m:fPr>
              <m:ctrlPr>
                <w:rPr>
                  <w:rFonts w:ascii="Cambria Math" w:hAnsi="Cambria Math" w:cs="Times New Roman"/>
                  <w:i/>
                  <w:sz w:val="24"/>
                  <w:szCs w:val="24"/>
                  <w:lang w:val="fi-FI"/>
                </w:rPr>
              </m:ctrlPr>
            </m:fPr>
            <m:num>
              <m:sSubSup>
                <m:sSubSupPr>
                  <m:ctrlPr>
                    <w:rPr>
                      <w:rFonts w:ascii="Cambria Math" w:eastAsia="Cambria Math" w:hAnsi="Cambria Math" w:cs="Times New Roman"/>
                      <w:i/>
                      <w:sz w:val="24"/>
                      <w:szCs w:val="24"/>
                    </w:rPr>
                  </m:ctrlPr>
                </m:sSubSupPr>
                <m:e>
                  <m:r>
                    <w:rPr>
                      <w:rFonts w:ascii="Cambria Math" w:eastAsia="Cambria Math" w:hAnsi="Cambria Math" w:cs="Times New Roman"/>
                      <w:sz w:val="24"/>
                      <w:szCs w:val="24"/>
                    </w:rPr>
                    <m:t>δ</m:t>
                  </m:r>
                </m:e>
                <m:sub>
                  <m:r>
                    <w:rPr>
                      <w:rFonts w:ascii="Cambria Math" w:eastAsia="Cambria Math" w:hAnsi="Cambria Math" w:cs="Times New Roman"/>
                      <w:sz w:val="24"/>
                      <w:szCs w:val="24"/>
                    </w:rPr>
                    <m:t>S</m:t>
                  </m:r>
                </m:sub>
                <m:sup>
                  <m:r>
                    <w:rPr>
                      <w:rFonts w:ascii="Cambria Math" w:eastAsia="Cambria Math" w:hAnsi="Cambria Math" w:cs="Times New Roman"/>
                      <w:sz w:val="24"/>
                      <w:szCs w:val="24"/>
                    </w:rPr>
                    <m:t>2</m:t>
                  </m:r>
                </m:sup>
              </m:sSubSup>
            </m:num>
            <m:den>
              <m:sSubSup>
                <m:sSubSupPr>
                  <m:ctrlPr>
                    <w:rPr>
                      <w:rFonts w:ascii="Cambria Math" w:eastAsia="Cambria Math" w:hAnsi="Cambria Math" w:cs="Times New Roman"/>
                      <w:i/>
                      <w:sz w:val="24"/>
                      <w:szCs w:val="24"/>
                    </w:rPr>
                  </m:ctrlPr>
                </m:sSubSupPr>
                <m:e>
                  <m:r>
                    <w:rPr>
                      <w:rFonts w:ascii="Cambria Math" w:eastAsia="Cambria Math" w:hAnsi="Cambria Math" w:cs="Times New Roman"/>
                      <w:sz w:val="24"/>
                      <w:szCs w:val="24"/>
                    </w:rPr>
                    <m:t>δ</m:t>
                  </m:r>
                </m:e>
                <m:sub>
                  <m:r>
                    <w:rPr>
                      <w:rFonts w:ascii="Cambria Math" w:eastAsia="Cambria Math" w:hAnsi="Cambria Math" w:cs="Times New Roman"/>
                      <w:sz w:val="24"/>
                      <w:szCs w:val="24"/>
                    </w:rPr>
                    <m:t>S</m:t>
                  </m:r>
                </m:sub>
                <m:sup>
                  <m:r>
                    <w:rPr>
                      <w:rFonts w:ascii="Cambria Math" w:eastAsia="Cambria Math" w:hAnsi="Cambria Math" w:cs="Times New Roman"/>
                      <w:sz w:val="24"/>
                      <w:szCs w:val="24"/>
                    </w:rPr>
                    <m:t>2</m:t>
                  </m:r>
                </m:sup>
              </m:sSubSup>
              <m:r>
                <w:rPr>
                  <w:rFonts w:ascii="Cambria Math" w:hAnsi="Cambria Math" w:cs="Times New Roman"/>
                  <w:sz w:val="24"/>
                  <w:szCs w:val="24"/>
                  <w:lang w:val="fi-FI"/>
                </w:rPr>
                <m:t>+</m:t>
              </m:r>
              <m:sSubSup>
                <m:sSubSupPr>
                  <m:ctrlPr>
                    <w:rPr>
                      <w:rFonts w:ascii="Cambria Math" w:eastAsia="Cambria Math" w:hAnsi="Cambria Math" w:cs="Times New Roman"/>
                      <w:i/>
                      <w:sz w:val="24"/>
                      <w:szCs w:val="24"/>
                    </w:rPr>
                  </m:ctrlPr>
                </m:sSubSupPr>
                <m:e>
                  <m:r>
                    <w:rPr>
                      <w:rFonts w:ascii="Cambria Math" w:eastAsia="Cambria Math" w:hAnsi="Cambria Math" w:cs="Times New Roman"/>
                      <w:sz w:val="24"/>
                      <w:szCs w:val="24"/>
                    </w:rPr>
                    <m:t>δ</m:t>
                  </m:r>
                </m:e>
                <m:sub>
                  <m:r>
                    <w:rPr>
                      <w:rFonts w:ascii="Cambria Math" w:eastAsia="Cambria Math" w:hAnsi="Cambria Math" w:cs="Times New Roman"/>
                      <w:sz w:val="24"/>
                      <w:szCs w:val="24"/>
                    </w:rPr>
                    <m:t>o</m:t>
                  </m:r>
                </m:sub>
                <m:sup>
                  <m:r>
                    <w:rPr>
                      <w:rFonts w:ascii="Cambria Math" w:eastAsia="Cambria Math" w:hAnsi="Cambria Math" w:cs="Times New Roman"/>
                      <w:sz w:val="24"/>
                      <w:szCs w:val="24"/>
                    </w:rPr>
                    <m:t>2</m:t>
                  </m:r>
                </m:sup>
              </m:sSubSup>
              <m:r>
                <w:rPr>
                  <w:rFonts w:ascii="Cambria Math" w:hAnsi="Cambria Math" w:cs="Times New Roman"/>
                  <w:sz w:val="24"/>
                  <w:szCs w:val="24"/>
                  <w:lang w:val="fi-FI"/>
                </w:rPr>
                <m:t>+</m:t>
              </m:r>
              <m:sSubSup>
                <m:sSubSupPr>
                  <m:ctrlPr>
                    <w:rPr>
                      <w:rFonts w:ascii="Cambria Math" w:eastAsia="Cambria Math" w:hAnsi="Cambria Math" w:cs="Times New Roman"/>
                      <w:i/>
                      <w:sz w:val="24"/>
                      <w:szCs w:val="24"/>
                    </w:rPr>
                  </m:ctrlPr>
                </m:sSubSupPr>
                <m:e>
                  <m:r>
                    <w:rPr>
                      <w:rFonts w:ascii="Cambria Math" w:eastAsia="Cambria Math" w:hAnsi="Cambria Math" w:cs="Times New Roman"/>
                      <w:sz w:val="24"/>
                      <w:szCs w:val="24"/>
                    </w:rPr>
                    <m:t>δ</m:t>
                  </m:r>
                </m:e>
                <m:sub>
                  <m:r>
                    <w:rPr>
                      <w:rFonts w:ascii="Cambria Math" w:eastAsia="Cambria Math" w:hAnsi="Cambria Math" w:cs="Times New Roman"/>
                      <w:sz w:val="24"/>
                      <w:szCs w:val="24"/>
                    </w:rPr>
                    <m:t>e</m:t>
                  </m:r>
                </m:sub>
                <m:sup>
                  <m:r>
                    <w:rPr>
                      <w:rFonts w:ascii="Cambria Math" w:eastAsia="Cambria Math" w:hAnsi="Cambria Math" w:cs="Times New Roman"/>
                      <w:sz w:val="24"/>
                      <w:szCs w:val="24"/>
                    </w:rPr>
                    <m:t>2</m:t>
                  </m:r>
                </m:sup>
              </m:sSubSup>
              <m:r>
                <w:rPr>
                  <w:rFonts w:ascii="Cambria Math" w:hAnsi="Cambria Math" w:cs="Times New Roman"/>
                  <w:sz w:val="24"/>
                  <w:szCs w:val="24"/>
                  <w:lang w:val="fi-FI"/>
                </w:rPr>
                <m:t xml:space="preserve"> </m:t>
              </m:r>
            </m:den>
          </m:f>
        </m:oMath>
      </m:oMathPara>
    </w:p>
    <w:p w14:paraId="018BC0ED" w14:textId="77777777" w:rsidR="00B27736" w:rsidRPr="002762CA" w:rsidRDefault="00B27736" w:rsidP="00B27736">
      <w:pPr>
        <w:spacing w:line="360" w:lineRule="auto"/>
        <w:ind w:left="993" w:firstLine="447"/>
        <w:jc w:val="both"/>
        <w:rPr>
          <w:rFonts w:ascii="Times New Roman" w:hAnsi="Times New Roman" w:cs="Times New Roman"/>
          <w:sz w:val="24"/>
          <w:szCs w:val="24"/>
        </w:rPr>
      </w:pPr>
    </w:p>
    <w:p w14:paraId="6975080E" w14:textId="77777777" w:rsidR="00B27736" w:rsidRPr="002762CA" w:rsidRDefault="00B27736" w:rsidP="00B27736">
      <w:pPr>
        <w:spacing w:line="360" w:lineRule="auto"/>
        <w:ind w:left="144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 xml:space="preserve">Keterangan: </w:t>
      </w:r>
    </w:p>
    <w:p w14:paraId="49C2F7A0" w14:textId="77777777" w:rsidR="00B27736" w:rsidRPr="002762CA" w:rsidRDefault="00B27736" w:rsidP="00B27736">
      <w:pPr>
        <w:tabs>
          <w:tab w:val="left" w:pos="1800"/>
        </w:tabs>
        <w:spacing w:line="360" w:lineRule="auto"/>
        <w:ind w:left="144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σ</w:t>
      </w:r>
      <w:r w:rsidRPr="002762CA">
        <w:rPr>
          <w:rFonts w:ascii="Times New Roman" w:hAnsi="Times New Roman" w:cs="Times New Roman"/>
          <w:sz w:val="24"/>
          <w:szCs w:val="24"/>
          <w:vertAlign w:val="superscript"/>
          <w:lang w:val="fi-FI"/>
        </w:rPr>
        <w:t>2</w:t>
      </w:r>
      <w:r w:rsidRPr="002762CA">
        <w:rPr>
          <w:rFonts w:ascii="Times New Roman" w:hAnsi="Times New Roman" w:cs="Times New Roman"/>
          <w:sz w:val="24"/>
          <w:szCs w:val="24"/>
          <w:lang w:val="fi-FI"/>
        </w:rPr>
        <w:t xml:space="preserve"> </w:t>
      </w:r>
      <w:r w:rsidRPr="002762CA">
        <w:rPr>
          <w:rFonts w:ascii="Times New Roman" w:hAnsi="Times New Roman" w:cs="Times New Roman"/>
          <w:sz w:val="24"/>
          <w:szCs w:val="24"/>
          <w:lang w:val="fi-FI"/>
        </w:rPr>
        <w:tab/>
        <w:t>=ukuran variasi, subskrip s = subjek (pasien);</w:t>
      </w:r>
    </w:p>
    <w:p w14:paraId="57A281B3" w14:textId="77777777" w:rsidR="00B27736" w:rsidRPr="002762CA" w:rsidRDefault="00B27736" w:rsidP="00B27736">
      <w:pPr>
        <w:tabs>
          <w:tab w:val="left" w:pos="1800"/>
        </w:tabs>
        <w:spacing w:line="360" w:lineRule="auto"/>
        <w:ind w:left="144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o</w:t>
      </w:r>
      <w:r w:rsidRPr="002762CA">
        <w:rPr>
          <w:rFonts w:ascii="Times New Roman" w:hAnsi="Times New Roman" w:cs="Times New Roman"/>
          <w:sz w:val="24"/>
          <w:szCs w:val="24"/>
          <w:lang w:val="fi-FI"/>
        </w:rPr>
        <w:tab/>
        <w:t xml:space="preserve">= pengamat; </w:t>
      </w:r>
    </w:p>
    <w:p w14:paraId="1056A24C" w14:textId="77777777" w:rsidR="00B27736" w:rsidRPr="002762CA" w:rsidRDefault="00B27736" w:rsidP="00B27736">
      <w:pPr>
        <w:tabs>
          <w:tab w:val="left" w:pos="1800"/>
        </w:tabs>
        <w:spacing w:line="360" w:lineRule="auto"/>
        <w:ind w:left="1440"/>
        <w:jc w:val="both"/>
        <w:rPr>
          <w:rFonts w:ascii="Times New Roman" w:hAnsi="Times New Roman" w:cs="Times New Roman"/>
          <w:sz w:val="24"/>
          <w:szCs w:val="24"/>
          <w:lang w:val="fi-FI"/>
        </w:rPr>
      </w:pPr>
      <w:r w:rsidRPr="002762CA">
        <w:rPr>
          <w:rFonts w:ascii="Times New Roman" w:hAnsi="Times New Roman" w:cs="Times New Roman"/>
          <w:sz w:val="24"/>
          <w:szCs w:val="24"/>
          <w:lang w:val="fi-FI"/>
        </w:rPr>
        <w:t>e</w:t>
      </w:r>
      <w:r w:rsidRPr="002762CA">
        <w:rPr>
          <w:rFonts w:ascii="Times New Roman" w:hAnsi="Times New Roman" w:cs="Times New Roman"/>
          <w:sz w:val="24"/>
          <w:szCs w:val="24"/>
          <w:lang w:val="fi-FI"/>
        </w:rPr>
        <w:tab/>
        <w:t xml:space="preserve">= random error. </w:t>
      </w:r>
    </w:p>
    <w:p w14:paraId="1C31C69C" w14:textId="77777777" w:rsidR="00B27736" w:rsidRPr="002762CA" w:rsidRDefault="00B27736" w:rsidP="00854BF4">
      <w:pPr>
        <w:pStyle w:val="SUBJUDUL1"/>
        <w:numPr>
          <w:ilvl w:val="0"/>
          <w:numId w:val="24"/>
        </w:numPr>
        <w:spacing w:before="200" w:after="60"/>
        <w:ind w:left="288" w:hanging="288"/>
        <w:jc w:val="both"/>
        <w:rPr>
          <w:rFonts w:ascii="Times New Roman" w:hAnsi="Times New Roman" w:cs="Times New Roman"/>
          <w:color w:val="auto"/>
          <w:lang w:val="es-ES"/>
        </w:rPr>
      </w:pPr>
      <w:bookmarkStart w:id="388" w:name="_Toc70693315"/>
      <w:bookmarkStart w:id="389" w:name="_Toc73897685"/>
      <w:bookmarkStart w:id="390" w:name="_Toc73898164"/>
      <w:bookmarkStart w:id="391" w:name="_Toc75328961"/>
      <w:bookmarkStart w:id="392" w:name="_Toc76670078"/>
      <w:bookmarkStart w:id="393" w:name="_Toc77089883"/>
      <w:bookmarkStart w:id="394" w:name="_Toc84836166"/>
      <w:bookmarkStart w:id="395" w:name="_Toc88454299"/>
      <w:bookmarkStart w:id="396" w:name="_Toc88456280"/>
      <w:bookmarkStart w:id="397" w:name="_Toc89906898"/>
      <w:bookmarkStart w:id="398" w:name="_Toc89907486"/>
      <w:bookmarkStart w:id="399" w:name="_Toc97607007"/>
      <w:bookmarkStart w:id="400" w:name="_Toc97607452"/>
      <w:bookmarkStart w:id="401" w:name="_Toc98239855"/>
      <w:bookmarkStart w:id="402" w:name="_Toc98252305"/>
      <w:bookmarkStart w:id="403" w:name="_Toc98252813"/>
      <w:bookmarkStart w:id="404" w:name="_Toc99249141"/>
      <w:bookmarkStart w:id="405" w:name="_Toc99249454"/>
      <w:bookmarkStart w:id="406" w:name="_Toc100239071"/>
      <w:bookmarkStart w:id="407" w:name="_Toc100300315"/>
      <w:bookmarkStart w:id="408" w:name="_Toc100749431"/>
      <w:bookmarkStart w:id="409" w:name="_Toc100834050"/>
      <w:bookmarkStart w:id="410" w:name="_Toc105664301"/>
      <w:bookmarkStart w:id="411" w:name="_Toc114466470"/>
      <w:bookmarkStart w:id="412" w:name="_Toc114467118"/>
      <w:bookmarkStart w:id="413" w:name="_Toc115058114"/>
      <w:bookmarkStart w:id="414" w:name="_Toc115061599"/>
      <w:bookmarkStart w:id="415" w:name="_Toc115062194"/>
      <w:bookmarkStart w:id="416" w:name="_Toc115062906"/>
      <w:proofErr w:type="spellStart"/>
      <w:r w:rsidRPr="002762CA">
        <w:rPr>
          <w:rFonts w:ascii="Times New Roman" w:hAnsi="Times New Roman" w:cs="Times New Roman"/>
          <w:color w:val="auto"/>
          <w:lang w:val="es-ES"/>
        </w:rPr>
        <w:t>Analisis</w:t>
      </w:r>
      <w:proofErr w:type="spellEnd"/>
      <w:r w:rsidRPr="002762CA">
        <w:rPr>
          <w:rFonts w:ascii="Times New Roman" w:hAnsi="Times New Roman" w:cs="Times New Roman"/>
          <w:color w:val="auto"/>
          <w:lang w:val="es-ES"/>
        </w:rPr>
        <w:t xml:space="preserve"> data</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3C9D1B7A" w14:textId="77777777" w:rsidR="00B27736" w:rsidRPr="002762CA" w:rsidRDefault="00B27736" w:rsidP="00854BF4">
      <w:pPr>
        <w:pStyle w:val="SUBJUDUL1"/>
        <w:numPr>
          <w:ilvl w:val="0"/>
          <w:numId w:val="27"/>
        </w:numPr>
        <w:tabs>
          <w:tab w:val="left" w:pos="630"/>
          <w:tab w:val="left" w:pos="1080"/>
        </w:tabs>
        <w:ind w:hanging="4770"/>
        <w:jc w:val="both"/>
        <w:rPr>
          <w:rFonts w:ascii="Times New Roman" w:hAnsi="Times New Roman" w:cs="Times New Roman"/>
          <w:color w:val="auto"/>
        </w:rPr>
      </w:pPr>
      <w:bookmarkStart w:id="417" w:name="_Toc24691248"/>
      <w:bookmarkStart w:id="418" w:name="_Toc52864385"/>
      <w:bookmarkStart w:id="419" w:name="_Toc52864984"/>
      <w:bookmarkStart w:id="420" w:name="_Toc55450172"/>
      <w:bookmarkStart w:id="421" w:name="_Toc57009063"/>
      <w:bookmarkStart w:id="422" w:name="_Toc57222141"/>
      <w:bookmarkStart w:id="423" w:name="_Toc70693316"/>
      <w:bookmarkStart w:id="424" w:name="_Toc73897686"/>
      <w:bookmarkStart w:id="425" w:name="_Toc73898165"/>
      <w:bookmarkStart w:id="426" w:name="_Toc75328962"/>
      <w:bookmarkStart w:id="427" w:name="_Toc76670079"/>
      <w:bookmarkStart w:id="428" w:name="_Toc77089884"/>
      <w:bookmarkStart w:id="429" w:name="_Toc84836167"/>
      <w:bookmarkStart w:id="430" w:name="_Toc88454300"/>
      <w:bookmarkStart w:id="431" w:name="_Toc88456281"/>
      <w:bookmarkStart w:id="432" w:name="_Toc89906899"/>
      <w:bookmarkStart w:id="433" w:name="_Toc89907487"/>
      <w:bookmarkStart w:id="434" w:name="_Toc97607008"/>
      <w:bookmarkStart w:id="435" w:name="_Toc97607453"/>
      <w:bookmarkStart w:id="436" w:name="_Toc98239856"/>
      <w:bookmarkStart w:id="437" w:name="_Toc98252306"/>
      <w:bookmarkStart w:id="438" w:name="_Toc98252814"/>
      <w:bookmarkStart w:id="439" w:name="_Toc99249142"/>
      <w:bookmarkStart w:id="440" w:name="_Toc99249455"/>
      <w:bookmarkStart w:id="441" w:name="_Toc100239072"/>
      <w:bookmarkStart w:id="442" w:name="_Toc100300316"/>
      <w:bookmarkStart w:id="443" w:name="_Toc100749432"/>
      <w:bookmarkStart w:id="444" w:name="_Toc100834051"/>
      <w:bookmarkStart w:id="445" w:name="_Toc105664302"/>
      <w:bookmarkStart w:id="446" w:name="_Toc114466471"/>
      <w:bookmarkStart w:id="447" w:name="_Toc114467119"/>
      <w:bookmarkStart w:id="448" w:name="_Toc115058115"/>
      <w:bookmarkStart w:id="449" w:name="_Toc115061600"/>
      <w:bookmarkStart w:id="450" w:name="_Toc115062195"/>
      <w:bookmarkStart w:id="451" w:name="_Toc115062907"/>
      <w:proofErr w:type="spellStart"/>
      <w:r w:rsidRPr="002762CA">
        <w:rPr>
          <w:rFonts w:ascii="Times New Roman" w:hAnsi="Times New Roman" w:cs="Times New Roman"/>
          <w:color w:val="auto"/>
          <w:lang w:val="es-ES"/>
        </w:rPr>
        <w:t>Analisa</w:t>
      </w:r>
      <w:proofErr w:type="spellEnd"/>
      <w:r w:rsidRPr="002762CA">
        <w:rPr>
          <w:rFonts w:ascii="Times New Roman" w:hAnsi="Times New Roman" w:cs="Times New Roman"/>
          <w:color w:val="auto"/>
        </w:rPr>
        <w:t xml:space="preserve"> </w:t>
      </w:r>
      <w:proofErr w:type="spellStart"/>
      <w:r w:rsidRPr="002762CA">
        <w:rPr>
          <w:rFonts w:ascii="Times New Roman" w:hAnsi="Times New Roman" w:cs="Times New Roman"/>
          <w:color w:val="auto"/>
        </w:rPr>
        <w:t>Kuantitatif</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roofErr w:type="spellEnd"/>
    </w:p>
    <w:p w14:paraId="7ADAE915" w14:textId="0887AA24" w:rsidR="004C31E2" w:rsidRPr="002762CA" w:rsidRDefault="004C31E2" w:rsidP="004C31E2">
      <w:pPr>
        <w:pStyle w:val="ListParagraph"/>
        <w:numPr>
          <w:ilvl w:val="0"/>
          <w:numId w:val="73"/>
        </w:numPr>
        <w:spacing w:after="0" w:line="360" w:lineRule="auto"/>
        <w:ind w:left="851" w:hanging="284"/>
        <w:jc w:val="both"/>
        <w:rPr>
          <w:rFonts w:ascii="Times New Roman" w:hAnsi="Times New Roman" w:cs="Times New Roman"/>
          <w:sz w:val="24"/>
          <w:szCs w:val="24"/>
        </w:rPr>
      </w:pPr>
      <w:proofErr w:type="spellStart"/>
      <w:r w:rsidRPr="002762CA">
        <w:rPr>
          <w:rFonts w:ascii="Times New Roman" w:hAnsi="Times New Roman" w:cs="Times New Roman"/>
          <w:sz w:val="24"/>
          <w:szCs w:val="24"/>
        </w:rPr>
        <w:t>Analisis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univariat</w:t>
      </w:r>
      <w:proofErr w:type="spellEnd"/>
    </w:p>
    <w:p w14:paraId="3B0D6A50" w14:textId="3BCC3977" w:rsidR="004C31E2" w:rsidRPr="002762CA" w:rsidRDefault="00B27736" w:rsidP="004C31E2">
      <w:pPr>
        <w:spacing w:after="0" w:line="360" w:lineRule="auto"/>
        <w:ind w:left="851"/>
        <w:jc w:val="both"/>
        <w:rPr>
          <w:rFonts w:ascii="Times New Roman" w:hAnsi="Times New Roman" w:cs="Times New Roman"/>
          <w:sz w:val="24"/>
          <w:szCs w:val="24"/>
        </w:rPr>
      </w:pPr>
      <w:proofErr w:type="spellStart"/>
      <w:r w:rsidRPr="002762CA">
        <w:rPr>
          <w:rFonts w:ascii="Times New Roman" w:hAnsi="Times New Roman" w:cs="Times New Roman"/>
          <w:sz w:val="24"/>
          <w:szCs w:val="24"/>
        </w:rPr>
        <w:t>Analisis</w:t>
      </w:r>
      <w:proofErr w:type="spellEnd"/>
      <w:r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univariat</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dilakukan</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secara</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diskriptip</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untuk</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melihat</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distribusi</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kejadian</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kategori</w:t>
      </w:r>
      <w:proofErr w:type="spellEnd"/>
      <w:r w:rsidR="004C31E2" w:rsidRPr="002762CA">
        <w:rPr>
          <w:rFonts w:ascii="Times New Roman" w:hAnsi="Times New Roman" w:cs="Times New Roman"/>
          <w:sz w:val="24"/>
          <w:szCs w:val="24"/>
        </w:rPr>
        <w:t xml:space="preserve"> status </w:t>
      </w:r>
      <w:proofErr w:type="spellStart"/>
      <w:r w:rsidR="004C31E2" w:rsidRPr="002762CA">
        <w:rPr>
          <w:rFonts w:ascii="Times New Roman" w:hAnsi="Times New Roman" w:cs="Times New Roman"/>
          <w:sz w:val="24"/>
          <w:szCs w:val="24"/>
        </w:rPr>
        <w:t>keberishan</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gigi</w:t>
      </w:r>
      <w:proofErr w:type="spellEnd"/>
      <w:r w:rsidR="004C31E2" w:rsidRPr="002762CA">
        <w:rPr>
          <w:rFonts w:ascii="Times New Roman" w:hAnsi="Times New Roman" w:cs="Times New Roman"/>
          <w:sz w:val="24"/>
          <w:szCs w:val="24"/>
        </w:rPr>
        <w:t xml:space="preserve"> dan </w:t>
      </w:r>
      <w:proofErr w:type="spellStart"/>
      <w:r w:rsidR="004C31E2" w:rsidRPr="002762CA">
        <w:rPr>
          <w:rFonts w:ascii="Times New Roman" w:hAnsi="Times New Roman" w:cs="Times New Roman"/>
          <w:sz w:val="24"/>
          <w:szCs w:val="24"/>
        </w:rPr>
        <w:t>mulut</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dengan</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menampilkan</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prosentase</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kejadian.Data</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ditampilakan</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dalam</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bentuk</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distribusi</w:t>
      </w:r>
      <w:proofErr w:type="spellEnd"/>
      <w:r w:rsidR="004C31E2" w:rsidRPr="002762CA">
        <w:rPr>
          <w:rFonts w:ascii="Times New Roman" w:hAnsi="Times New Roman" w:cs="Times New Roman"/>
          <w:sz w:val="24"/>
          <w:szCs w:val="24"/>
        </w:rPr>
        <w:t xml:space="preserve"> </w:t>
      </w:r>
      <w:proofErr w:type="spellStart"/>
      <w:r w:rsidR="004C31E2" w:rsidRPr="002762CA">
        <w:rPr>
          <w:rFonts w:ascii="Times New Roman" w:hAnsi="Times New Roman" w:cs="Times New Roman"/>
          <w:sz w:val="24"/>
          <w:szCs w:val="24"/>
        </w:rPr>
        <w:t>frekuensi</w:t>
      </w:r>
      <w:proofErr w:type="spellEnd"/>
    </w:p>
    <w:p w14:paraId="6C523B98" w14:textId="26F1F154" w:rsidR="004C31E2" w:rsidRPr="002762CA" w:rsidRDefault="004C31E2" w:rsidP="004C31E2">
      <w:pPr>
        <w:pStyle w:val="ListParagraph"/>
        <w:numPr>
          <w:ilvl w:val="0"/>
          <w:numId w:val="73"/>
        </w:numPr>
        <w:spacing w:after="0" w:line="360" w:lineRule="auto"/>
        <w:ind w:left="851" w:hanging="284"/>
        <w:jc w:val="both"/>
        <w:rPr>
          <w:rFonts w:ascii="Times New Roman" w:hAnsi="Times New Roman" w:cs="Times New Roman"/>
          <w:sz w:val="24"/>
          <w:szCs w:val="24"/>
        </w:rPr>
      </w:pPr>
      <w:proofErr w:type="spellStart"/>
      <w:r w:rsidRPr="002762CA">
        <w:rPr>
          <w:rFonts w:ascii="Times New Roman" w:hAnsi="Times New Roman" w:cs="Times New Roman"/>
          <w:sz w:val="24"/>
          <w:szCs w:val="24"/>
        </w:rPr>
        <w:t>Analisis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bivariat</w:t>
      </w:r>
      <w:proofErr w:type="spellEnd"/>
    </w:p>
    <w:p w14:paraId="58A87B8C" w14:textId="13461A8C" w:rsidR="00B5219F" w:rsidRPr="002762CA" w:rsidRDefault="004C31E2" w:rsidP="004C31E2">
      <w:pPr>
        <w:spacing w:after="0" w:line="360" w:lineRule="auto"/>
        <w:ind w:left="851"/>
        <w:jc w:val="both"/>
        <w:rPr>
          <w:rFonts w:ascii="Times New Roman" w:hAnsi="Times New Roman" w:cs="Times New Roman"/>
          <w:sz w:val="24"/>
          <w:szCs w:val="24"/>
        </w:rPr>
      </w:pPr>
      <w:proofErr w:type="spellStart"/>
      <w:r w:rsidRPr="002762CA">
        <w:rPr>
          <w:rFonts w:ascii="Times New Roman" w:hAnsi="Times New Roman" w:cs="Times New Roman"/>
          <w:sz w:val="24"/>
          <w:szCs w:val="24"/>
        </w:rPr>
        <w:t>Analisi</w:t>
      </w:r>
      <w:proofErr w:type="spellEnd"/>
      <w:r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bivariat</w:t>
      </w:r>
      <w:proofErr w:type="spellEnd"/>
      <w:r w:rsidR="00B27736"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dilakukan</w:t>
      </w:r>
      <w:proofErr w:type="spellEnd"/>
      <w:r w:rsidR="00B27736"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dengan</w:t>
      </w:r>
      <w:proofErr w:type="spellEnd"/>
      <w:r w:rsidR="00B27736" w:rsidRPr="002762CA">
        <w:rPr>
          <w:rFonts w:ascii="Times New Roman" w:hAnsi="Times New Roman" w:cs="Times New Roman"/>
          <w:sz w:val="24"/>
          <w:szCs w:val="24"/>
        </w:rPr>
        <w:t xml:space="preserve"> uji </w:t>
      </w:r>
      <w:r w:rsidR="00B27736" w:rsidRPr="002762CA">
        <w:rPr>
          <w:rFonts w:ascii="Times New Roman" w:hAnsi="Times New Roman" w:cs="Times New Roman"/>
          <w:i/>
          <w:iCs/>
          <w:sz w:val="24"/>
          <w:szCs w:val="24"/>
        </w:rPr>
        <w:t>comparative study</w:t>
      </w:r>
      <w:r w:rsidR="00B27736" w:rsidRPr="002762CA">
        <w:rPr>
          <w:rFonts w:ascii="Times New Roman" w:hAnsi="Times New Roman" w:cs="Times New Roman"/>
          <w:sz w:val="24"/>
          <w:szCs w:val="24"/>
        </w:rPr>
        <w:t>/</w:t>
      </w:r>
      <w:r w:rsidR="00B27736" w:rsidRPr="002762CA">
        <w:rPr>
          <w:rFonts w:ascii="Times New Roman" w:hAnsi="Times New Roman" w:cs="Times New Roman"/>
          <w:i/>
          <w:iCs/>
          <w:sz w:val="24"/>
          <w:szCs w:val="24"/>
        </w:rPr>
        <w:t xml:space="preserve">compare means </w:t>
      </w:r>
      <w:proofErr w:type="spellStart"/>
      <w:r w:rsidR="00B27736" w:rsidRPr="002762CA">
        <w:rPr>
          <w:rFonts w:ascii="Times New Roman" w:hAnsi="Times New Roman" w:cs="Times New Roman"/>
          <w:sz w:val="24"/>
          <w:szCs w:val="24"/>
        </w:rPr>
        <w:t>untuk</w:t>
      </w:r>
      <w:proofErr w:type="spellEnd"/>
      <w:r w:rsidR="00B27736"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melihat</w:t>
      </w:r>
      <w:proofErr w:type="spellEnd"/>
      <w:r w:rsidR="00B27736"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perbedaan</w:t>
      </w:r>
      <w:proofErr w:type="spellEnd"/>
      <w:r w:rsidR="00B27736"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kelompok</w:t>
      </w:r>
      <w:proofErr w:type="spellEnd"/>
      <w:r w:rsidR="00B27736" w:rsidRPr="002762CA">
        <w:rPr>
          <w:rFonts w:ascii="Times New Roman" w:hAnsi="Times New Roman" w:cs="Times New Roman"/>
          <w:sz w:val="24"/>
          <w:szCs w:val="24"/>
        </w:rPr>
        <w:t xml:space="preserve"> </w:t>
      </w:r>
      <w:proofErr w:type="spellStart"/>
      <w:r w:rsidR="00250D9A" w:rsidRPr="002762CA">
        <w:rPr>
          <w:rFonts w:ascii="Times New Roman" w:hAnsi="Times New Roman" w:cs="Times New Roman"/>
          <w:sz w:val="24"/>
          <w:szCs w:val="24"/>
        </w:rPr>
        <w:t>perlakuan</w:t>
      </w:r>
      <w:proofErr w:type="spellEnd"/>
      <w:r w:rsidR="00250D9A" w:rsidRPr="002762CA">
        <w:rPr>
          <w:rFonts w:ascii="Times New Roman" w:hAnsi="Times New Roman" w:cs="Times New Roman"/>
          <w:sz w:val="24"/>
          <w:szCs w:val="24"/>
        </w:rPr>
        <w:t xml:space="preserve"> dan </w:t>
      </w:r>
      <w:proofErr w:type="spellStart"/>
      <w:r w:rsidR="00250D9A" w:rsidRPr="002762CA">
        <w:rPr>
          <w:rFonts w:ascii="Times New Roman" w:hAnsi="Times New Roman" w:cs="Times New Roman"/>
          <w:sz w:val="24"/>
          <w:szCs w:val="24"/>
        </w:rPr>
        <w:t>kelompok</w:t>
      </w:r>
      <w:proofErr w:type="spellEnd"/>
      <w:r w:rsidR="00250D9A" w:rsidRPr="002762CA">
        <w:rPr>
          <w:rFonts w:ascii="Times New Roman" w:hAnsi="Times New Roman" w:cs="Times New Roman"/>
          <w:sz w:val="24"/>
          <w:szCs w:val="24"/>
        </w:rPr>
        <w:t xml:space="preserve"> </w:t>
      </w:r>
      <w:proofErr w:type="spellStart"/>
      <w:r w:rsidR="00250D9A" w:rsidRPr="002762CA">
        <w:rPr>
          <w:rFonts w:ascii="Times New Roman" w:hAnsi="Times New Roman" w:cs="Times New Roman"/>
          <w:sz w:val="24"/>
          <w:szCs w:val="24"/>
        </w:rPr>
        <w:t>kontrol</w:t>
      </w:r>
      <w:proofErr w:type="spellEnd"/>
      <w:r w:rsidR="00B27736" w:rsidRPr="002762CA">
        <w:rPr>
          <w:rFonts w:ascii="Times New Roman" w:hAnsi="Times New Roman" w:cs="Times New Roman"/>
          <w:sz w:val="24"/>
          <w:szCs w:val="24"/>
        </w:rPr>
        <w:t xml:space="preserve">. Data yang </w:t>
      </w:r>
      <w:proofErr w:type="spellStart"/>
      <w:r w:rsidR="00B27736" w:rsidRPr="002762CA">
        <w:rPr>
          <w:rFonts w:ascii="Times New Roman" w:hAnsi="Times New Roman" w:cs="Times New Roman"/>
          <w:sz w:val="24"/>
          <w:szCs w:val="24"/>
        </w:rPr>
        <w:t>ada</w:t>
      </w:r>
      <w:proofErr w:type="spellEnd"/>
      <w:r w:rsidR="00B27736" w:rsidRPr="002762CA">
        <w:rPr>
          <w:rFonts w:ascii="Times New Roman" w:hAnsi="Times New Roman" w:cs="Times New Roman"/>
          <w:sz w:val="24"/>
          <w:szCs w:val="24"/>
        </w:rPr>
        <w:t xml:space="preserve"> </w:t>
      </w:r>
      <w:proofErr w:type="spellStart"/>
      <w:r w:rsidR="00B27736" w:rsidRPr="002762CA">
        <w:rPr>
          <w:rFonts w:ascii="Times New Roman" w:hAnsi="Times New Roman" w:cs="Times New Roman"/>
          <w:sz w:val="24"/>
          <w:szCs w:val="24"/>
        </w:rPr>
        <w:t>berupa</w:t>
      </w:r>
      <w:proofErr w:type="spellEnd"/>
      <w:r w:rsidR="00B27736" w:rsidRPr="002762CA">
        <w:rPr>
          <w:rFonts w:ascii="Times New Roman" w:hAnsi="Times New Roman" w:cs="Times New Roman"/>
          <w:sz w:val="24"/>
          <w:szCs w:val="24"/>
        </w:rPr>
        <w:t xml:space="preserve"> </w:t>
      </w:r>
      <w:r w:rsidRPr="002762CA">
        <w:rPr>
          <w:rFonts w:ascii="Times New Roman" w:hAnsi="Times New Roman" w:cs="Times New Roman"/>
          <w:sz w:val="24"/>
          <w:szCs w:val="24"/>
        </w:rPr>
        <w:t xml:space="preserve">non </w:t>
      </w:r>
      <w:proofErr w:type="spellStart"/>
      <w:r w:rsidR="00B27736" w:rsidRPr="002762CA">
        <w:rPr>
          <w:rFonts w:ascii="Times New Roman" w:hAnsi="Times New Roman" w:cs="Times New Roman"/>
          <w:sz w:val="24"/>
          <w:szCs w:val="24"/>
        </w:rPr>
        <w:t>parametrik</w:t>
      </w:r>
      <w:proofErr w:type="spellEnd"/>
      <w:r w:rsidR="00B27736"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skala</w:t>
      </w:r>
      <w:proofErr w:type="spellEnd"/>
      <w:r w:rsidRPr="002762CA">
        <w:rPr>
          <w:rFonts w:ascii="Times New Roman" w:hAnsi="Times New Roman" w:cs="Times New Roman"/>
          <w:sz w:val="24"/>
          <w:szCs w:val="24"/>
        </w:rPr>
        <w:t xml:space="preserve"> ordinal </w:t>
      </w:r>
      <w:proofErr w:type="spellStart"/>
      <w:r w:rsidR="00250D9A" w:rsidRPr="002762CA">
        <w:rPr>
          <w:rFonts w:ascii="Times New Roman" w:hAnsi="Times New Roman" w:cs="Times New Roman"/>
          <w:sz w:val="24"/>
          <w:szCs w:val="24"/>
        </w:rPr>
        <w:t>akan</w:t>
      </w:r>
      <w:proofErr w:type="spellEnd"/>
      <w:r w:rsidR="00250D9A" w:rsidRPr="002762CA">
        <w:rPr>
          <w:rFonts w:ascii="Times New Roman" w:hAnsi="Times New Roman" w:cs="Times New Roman"/>
          <w:sz w:val="24"/>
          <w:szCs w:val="24"/>
        </w:rPr>
        <w:t xml:space="preserve"> </w:t>
      </w:r>
      <w:proofErr w:type="spellStart"/>
      <w:r w:rsidR="00250D9A" w:rsidRPr="002762CA">
        <w:rPr>
          <w:rFonts w:ascii="Times New Roman" w:hAnsi="Times New Roman" w:cs="Times New Roman"/>
          <w:sz w:val="24"/>
          <w:szCs w:val="24"/>
        </w:rPr>
        <w:t>menggunakan</w:t>
      </w:r>
      <w:proofErr w:type="spellEnd"/>
      <w:r w:rsidR="00250D9A" w:rsidRPr="002762CA">
        <w:rPr>
          <w:rFonts w:ascii="Times New Roman" w:hAnsi="Times New Roman" w:cs="Times New Roman"/>
          <w:sz w:val="24"/>
          <w:szCs w:val="24"/>
        </w:rPr>
        <w:t xml:space="preserve"> uji </w:t>
      </w:r>
      <w:r w:rsidR="00B370E9" w:rsidRPr="002762CA">
        <w:rPr>
          <w:rFonts w:ascii="Times New Roman" w:hAnsi="Times New Roman" w:cs="Times New Roman"/>
          <w:i/>
          <w:iCs/>
          <w:sz w:val="24"/>
          <w:szCs w:val="24"/>
        </w:rPr>
        <w:t>Wilcoxon</w:t>
      </w:r>
      <w:r w:rsidRPr="002762CA">
        <w:rPr>
          <w:rFonts w:ascii="Times New Roman" w:hAnsi="Times New Roman" w:cs="Times New Roman"/>
          <w:i/>
          <w:iCs/>
          <w:sz w:val="24"/>
          <w:szCs w:val="24"/>
        </w:rPr>
        <w:t xml:space="preserve"> </w:t>
      </w:r>
      <w:proofErr w:type="spellStart"/>
      <w:r w:rsidRPr="002762CA">
        <w:rPr>
          <w:rFonts w:ascii="Times New Roman" w:hAnsi="Times New Roman" w:cs="Times New Roman"/>
          <w:i/>
          <w:iCs/>
          <w:sz w:val="24"/>
          <w:szCs w:val="24"/>
        </w:rPr>
        <w:t>tetst</w:t>
      </w:r>
      <w:proofErr w:type="spellEnd"/>
      <w:r w:rsidRPr="002762CA">
        <w:rPr>
          <w:rFonts w:ascii="Times New Roman" w:hAnsi="Times New Roman" w:cs="Times New Roman"/>
          <w:i/>
          <w:iCs/>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tingkat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kepercayaan</w:t>
      </w:r>
      <w:proofErr w:type="spellEnd"/>
      <w:r w:rsidRPr="002762CA">
        <w:rPr>
          <w:rFonts w:ascii="Times New Roman" w:hAnsi="Times New Roman" w:cs="Times New Roman"/>
          <w:sz w:val="24"/>
          <w:szCs w:val="24"/>
        </w:rPr>
        <w:t xml:space="preserve"> 95 % (α=0,05)</w:t>
      </w:r>
    </w:p>
    <w:p w14:paraId="51860198" w14:textId="77777777" w:rsidR="00B5219F" w:rsidRPr="002762CA" w:rsidRDefault="00B5219F">
      <w:pPr>
        <w:rPr>
          <w:rFonts w:ascii="Times New Roman" w:hAnsi="Times New Roman" w:cs="Times New Roman"/>
          <w:i/>
          <w:iCs/>
          <w:sz w:val="24"/>
          <w:szCs w:val="24"/>
        </w:rPr>
      </w:pPr>
      <w:r w:rsidRPr="002762CA">
        <w:rPr>
          <w:rFonts w:ascii="Times New Roman" w:hAnsi="Times New Roman" w:cs="Times New Roman"/>
          <w:i/>
          <w:iCs/>
          <w:sz w:val="24"/>
          <w:szCs w:val="24"/>
        </w:rPr>
        <w:br w:type="page"/>
      </w:r>
    </w:p>
    <w:p w14:paraId="1CF80CF9" w14:textId="666A2C5F" w:rsidR="00B5219F" w:rsidRPr="002762CA" w:rsidRDefault="00B5219F" w:rsidP="00B5219F">
      <w:pPr>
        <w:pStyle w:val="SUBJUDUL1"/>
        <w:numPr>
          <w:ilvl w:val="0"/>
          <w:numId w:val="0"/>
        </w:numPr>
        <w:spacing w:after="60"/>
        <w:ind w:left="288"/>
        <w:rPr>
          <w:rFonts w:ascii="Times New Roman" w:hAnsi="Times New Roman" w:cs="Times New Roman"/>
          <w:color w:val="auto"/>
          <w:lang w:val="es-ES"/>
        </w:rPr>
      </w:pPr>
      <w:r w:rsidRPr="002762CA">
        <w:rPr>
          <w:rFonts w:ascii="Times New Roman" w:hAnsi="Times New Roman" w:cs="Times New Roman"/>
          <w:color w:val="auto"/>
          <w:lang w:val="es-ES"/>
        </w:rPr>
        <w:lastRenderedPageBreak/>
        <w:t>BAB IV</w:t>
      </w:r>
    </w:p>
    <w:p w14:paraId="73165D62" w14:textId="17095495" w:rsidR="00B5219F" w:rsidRPr="002762CA" w:rsidRDefault="00B5219F" w:rsidP="00B5219F">
      <w:pPr>
        <w:pStyle w:val="SUBJUDUL1"/>
        <w:numPr>
          <w:ilvl w:val="0"/>
          <w:numId w:val="0"/>
        </w:numPr>
        <w:spacing w:after="60"/>
        <w:ind w:left="288"/>
        <w:rPr>
          <w:rFonts w:ascii="Times New Roman" w:hAnsi="Times New Roman" w:cs="Times New Roman"/>
          <w:color w:val="auto"/>
          <w:lang w:val="es-ES"/>
        </w:rPr>
      </w:pPr>
      <w:r w:rsidRPr="002762CA">
        <w:rPr>
          <w:rFonts w:ascii="Times New Roman" w:hAnsi="Times New Roman" w:cs="Times New Roman"/>
          <w:color w:val="auto"/>
          <w:lang w:val="es-ES"/>
        </w:rPr>
        <w:t>HASIL PENELITIAN</w:t>
      </w:r>
      <w:r w:rsidR="00174262" w:rsidRPr="002762CA">
        <w:rPr>
          <w:rFonts w:ascii="Times New Roman" w:hAnsi="Times New Roman" w:cs="Times New Roman"/>
          <w:color w:val="auto"/>
          <w:lang w:val="es-ES"/>
        </w:rPr>
        <w:t xml:space="preserve"> DAN PEMBAHASAN</w:t>
      </w:r>
    </w:p>
    <w:p w14:paraId="15E051BB" w14:textId="77777777" w:rsidR="00722FB9" w:rsidRPr="002762CA" w:rsidRDefault="00722FB9" w:rsidP="009C69C5">
      <w:pPr>
        <w:spacing w:line="360" w:lineRule="auto"/>
        <w:ind w:left="709"/>
        <w:jc w:val="both"/>
        <w:rPr>
          <w:rFonts w:ascii="Times New Roman" w:hAnsi="Times New Roman" w:cs="Times New Roman"/>
          <w:sz w:val="24"/>
          <w:szCs w:val="24"/>
          <w:lang w:val="es-ES"/>
        </w:rPr>
      </w:pPr>
    </w:p>
    <w:p w14:paraId="5ED26078" w14:textId="77777777" w:rsidR="00174262" w:rsidRPr="002762CA" w:rsidRDefault="00174262" w:rsidP="00174262">
      <w:pPr>
        <w:pStyle w:val="SUBJUDUL1"/>
        <w:numPr>
          <w:ilvl w:val="0"/>
          <w:numId w:val="59"/>
        </w:numPr>
        <w:spacing w:after="60"/>
        <w:ind w:left="284" w:hanging="284"/>
        <w:jc w:val="both"/>
        <w:rPr>
          <w:rFonts w:ascii="Times New Roman" w:hAnsi="Times New Roman" w:cs="Times New Roman"/>
          <w:color w:val="auto"/>
          <w:lang w:val="es-ES"/>
        </w:rPr>
      </w:pPr>
      <w:r w:rsidRPr="002762CA">
        <w:rPr>
          <w:rFonts w:ascii="Times New Roman" w:hAnsi="Times New Roman" w:cs="Times New Roman"/>
          <w:color w:val="auto"/>
          <w:lang w:val="es-ES"/>
        </w:rPr>
        <w:t xml:space="preserve">Hasil </w:t>
      </w:r>
      <w:proofErr w:type="spellStart"/>
      <w:r w:rsidRPr="002762CA">
        <w:rPr>
          <w:rFonts w:ascii="Times New Roman" w:hAnsi="Times New Roman" w:cs="Times New Roman"/>
          <w:color w:val="auto"/>
          <w:lang w:val="es-ES"/>
        </w:rPr>
        <w:t>penelitian</w:t>
      </w:r>
      <w:proofErr w:type="spellEnd"/>
    </w:p>
    <w:p w14:paraId="4074D757" w14:textId="378E1E8C" w:rsidR="00722FB9" w:rsidRPr="002762CA" w:rsidRDefault="00722FB9" w:rsidP="00174262">
      <w:pPr>
        <w:pStyle w:val="SUBJUDUL1"/>
        <w:numPr>
          <w:ilvl w:val="3"/>
          <w:numId w:val="59"/>
        </w:numPr>
        <w:spacing w:after="60" w:line="240" w:lineRule="auto"/>
        <w:ind w:left="567" w:hanging="283"/>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 xml:space="preserve">Hasil </w:t>
      </w:r>
      <w:proofErr w:type="spellStart"/>
      <w:r w:rsidRPr="002762CA">
        <w:rPr>
          <w:rFonts w:ascii="Times New Roman" w:hAnsi="Times New Roman" w:cs="Times New Roman"/>
          <w:b w:val="0"/>
          <w:bCs/>
          <w:color w:val="auto"/>
          <w:lang w:val="es-ES"/>
        </w:rPr>
        <w:t>pengukuran</w:t>
      </w:r>
      <w:proofErr w:type="spellEnd"/>
      <w:r w:rsidRPr="002762CA">
        <w:rPr>
          <w:rFonts w:ascii="Times New Roman" w:hAnsi="Times New Roman" w:cs="Times New Roman"/>
          <w:b w:val="0"/>
          <w:bCs/>
          <w:color w:val="auto"/>
          <w:lang w:val="es-ES"/>
        </w:rPr>
        <w:t xml:space="preserve"> status </w:t>
      </w:r>
      <w:proofErr w:type="spellStart"/>
      <w:r w:rsidRPr="002762CA">
        <w:rPr>
          <w:rFonts w:ascii="Times New Roman" w:hAnsi="Times New Roman" w:cs="Times New Roman"/>
          <w:b w:val="0"/>
          <w:bCs/>
          <w:color w:val="auto"/>
          <w:lang w:val="es-ES"/>
        </w:rPr>
        <w:t>kebersihan</w:t>
      </w:r>
      <w:proofErr w:type="spellEnd"/>
      <w:r w:rsidRPr="002762CA">
        <w:rPr>
          <w:rFonts w:ascii="Times New Roman" w:hAnsi="Times New Roman" w:cs="Times New Roman"/>
          <w:b w:val="0"/>
          <w:bCs/>
          <w:color w:val="auto"/>
          <w:lang w:val="es-ES"/>
        </w:rPr>
        <w:t xml:space="preserve"> </w:t>
      </w:r>
      <w:proofErr w:type="spellStart"/>
      <w:r w:rsidR="0074051D" w:rsidRPr="002762CA">
        <w:rPr>
          <w:rFonts w:ascii="Times New Roman" w:hAnsi="Times New Roman" w:cs="Times New Roman"/>
          <w:b w:val="0"/>
          <w:bCs/>
          <w:color w:val="auto"/>
          <w:lang w:val="es-ES"/>
        </w:rPr>
        <w:t>gigi</w:t>
      </w:r>
      <w:proofErr w:type="spellEnd"/>
      <w:r w:rsidR="0074051D"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dengan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menggunakan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Indikator</w:t>
      </w:r>
      <w:proofErr w:type="spellEnd"/>
      <w:r w:rsidRPr="002762CA">
        <w:rPr>
          <w:rFonts w:ascii="Times New Roman" w:hAnsi="Times New Roman" w:cs="Times New Roman"/>
          <w:b w:val="0"/>
          <w:bCs/>
          <w:color w:val="auto"/>
          <w:lang w:val="es-ES"/>
        </w:rPr>
        <w:t xml:space="preserve"> </w:t>
      </w:r>
      <w:proofErr w:type="spellStart"/>
      <w:r w:rsidR="00174262" w:rsidRPr="002762CA">
        <w:rPr>
          <w:rFonts w:ascii="Times New Roman" w:hAnsi="Times New Roman" w:cs="Times New Roman"/>
          <w:b w:val="0"/>
          <w:bCs/>
          <w:color w:val="auto"/>
          <w:lang w:val="es-ES"/>
        </w:rPr>
        <w:t>standar</w:t>
      </w:r>
      <w:proofErr w:type="spellEnd"/>
    </w:p>
    <w:p w14:paraId="40534B33" w14:textId="02E29619" w:rsidR="00722FB9" w:rsidRPr="002762CA" w:rsidRDefault="00722FB9" w:rsidP="00174262">
      <w:pPr>
        <w:pStyle w:val="SUBJUDUL1"/>
        <w:numPr>
          <w:ilvl w:val="0"/>
          <w:numId w:val="0"/>
        </w:numPr>
        <w:tabs>
          <w:tab w:val="left" w:pos="2268"/>
        </w:tabs>
        <w:spacing w:before="200" w:line="240" w:lineRule="auto"/>
        <w:ind w:left="2410" w:hanging="992"/>
        <w:jc w:val="left"/>
        <w:rPr>
          <w:rFonts w:ascii="Times New Roman" w:hAnsi="Times New Roman" w:cs="Times New Roman"/>
          <w:b w:val="0"/>
          <w:bCs/>
          <w:i/>
          <w:iCs/>
          <w:color w:val="auto"/>
          <w:lang w:val="es-ES"/>
        </w:rPr>
      </w:pPr>
      <w:r w:rsidRPr="002762CA">
        <w:rPr>
          <w:rFonts w:ascii="Times New Roman" w:hAnsi="Times New Roman" w:cs="Times New Roman"/>
          <w:b w:val="0"/>
          <w:bCs/>
          <w:color w:val="auto"/>
          <w:lang w:val="es-ES"/>
        </w:rPr>
        <w:t xml:space="preserve">Tabel 4.1. </w:t>
      </w:r>
      <w:proofErr w:type="spellStart"/>
      <w:r w:rsidRPr="002762CA">
        <w:rPr>
          <w:rFonts w:ascii="Times New Roman" w:hAnsi="Times New Roman" w:cs="Times New Roman"/>
          <w:b w:val="0"/>
          <w:bCs/>
          <w:color w:val="auto"/>
          <w:lang w:val="es-ES"/>
        </w:rPr>
        <w:t>Keadaan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tingkat</w:t>
      </w:r>
      <w:proofErr w:type="spellEnd"/>
      <w:r w:rsidRPr="002762CA">
        <w:rPr>
          <w:rFonts w:ascii="Times New Roman" w:hAnsi="Times New Roman" w:cs="Times New Roman"/>
          <w:b w:val="0"/>
          <w:bCs/>
          <w:color w:val="auto"/>
          <w:lang w:val="es-ES"/>
        </w:rPr>
        <w:t xml:space="preserve"> status </w:t>
      </w:r>
      <w:proofErr w:type="spellStart"/>
      <w:r w:rsidRPr="002762CA">
        <w:rPr>
          <w:rFonts w:ascii="Times New Roman" w:hAnsi="Times New Roman" w:cs="Times New Roman"/>
          <w:b w:val="0"/>
          <w:bCs/>
          <w:color w:val="auto"/>
          <w:lang w:val="es-ES"/>
        </w:rPr>
        <w:t>kebersihan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dengan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menggunakan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i/>
          <w:iCs/>
          <w:color w:val="auto"/>
          <w:lang w:val="es-ES"/>
        </w:rPr>
        <w:t>Debris</w:t>
      </w:r>
      <w:proofErr w:type="spellEnd"/>
      <w:r w:rsidRPr="002762CA">
        <w:rPr>
          <w:rFonts w:ascii="Times New Roman" w:hAnsi="Times New Roman" w:cs="Times New Roman"/>
          <w:b w:val="0"/>
          <w:bCs/>
          <w:i/>
          <w:iCs/>
          <w:color w:val="auto"/>
          <w:lang w:val="es-ES"/>
        </w:rPr>
        <w:t xml:space="preserve"> </w:t>
      </w:r>
      <w:proofErr w:type="spellStart"/>
      <w:r w:rsidRPr="002762CA">
        <w:rPr>
          <w:rFonts w:ascii="Times New Roman" w:hAnsi="Times New Roman" w:cs="Times New Roman"/>
          <w:b w:val="0"/>
          <w:bCs/>
          <w:i/>
          <w:iCs/>
          <w:color w:val="auto"/>
          <w:lang w:val="es-ES"/>
        </w:rPr>
        <w:t>Indeks</w:t>
      </w:r>
      <w:proofErr w:type="spellEnd"/>
    </w:p>
    <w:p w14:paraId="3E351DA1" w14:textId="77777777" w:rsidR="00722FB9" w:rsidRPr="002762CA" w:rsidRDefault="00722FB9" w:rsidP="009C69C5">
      <w:pPr>
        <w:spacing w:line="360" w:lineRule="auto"/>
        <w:ind w:left="709"/>
        <w:jc w:val="both"/>
        <w:rPr>
          <w:rFonts w:ascii="Times New Roman" w:hAnsi="Times New Roman" w:cs="Times New Roman"/>
          <w:i/>
          <w:iCs/>
          <w:sz w:val="24"/>
          <w:szCs w:val="24"/>
          <w:lang w:val="es-ES"/>
        </w:rPr>
      </w:pPr>
    </w:p>
    <w:tbl>
      <w:tblPr>
        <w:tblStyle w:val="TableGrid"/>
        <w:tblW w:w="0" w:type="auto"/>
        <w:tblInd w:w="2152" w:type="dxa"/>
        <w:tblLook w:val="04A0" w:firstRow="1" w:lastRow="0" w:firstColumn="1" w:lastColumn="0" w:noHBand="0" w:noVBand="1"/>
      </w:tblPr>
      <w:tblGrid>
        <w:gridCol w:w="576"/>
        <w:gridCol w:w="2420"/>
        <w:gridCol w:w="1349"/>
        <w:gridCol w:w="1377"/>
      </w:tblGrid>
      <w:tr w:rsidR="00722FB9" w:rsidRPr="002762CA" w14:paraId="34C010A5" w14:textId="77777777" w:rsidTr="00174262">
        <w:tc>
          <w:tcPr>
            <w:tcW w:w="576" w:type="dxa"/>
            <w:vAlign w:val="center"/>
          </w:tcPr>
          <w:p w14:paraId="0ABBBB74" w14:textId="2A32418D" w:rsidR="00722FB9" w:rsidRPr="002762CA" w:rsidRDefault="00722FB9" w:rsidP="00174262">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NO</w:t>
            </w:r>
          </w:p>
        </w:tc>
        <w:tc>
          <w:tcPr>
            <w:tcW w:w="2420" w:type="dxa"/>
            <w:vAlign w:val="center"/>
          </w:tcPr>
          <w:p w14:paraId="5F13164C" w14:textId="646C4A66" w:rsidR="00722FB9" w:rsidRPr="002762CA" w:rsidRDefault="00722FB9" w:rsidP="00174262">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KATEGORI</w:t>
            </w:r>
          </w:p>
        </w:tc>
        <w:tc>
          <w:tcPr>
            <w:tcW w:w="1349" w:type="dxa"/>
            <w:vAlign w:val="center"/>
          </w:tcPr>
          <w:p w14:paraId="7A4B548C" w14:textId="7FFE41A1" w:rsidR="00722FB9" w:rsidRPr="002762CA" w:rsidRDefault="00722FB9" w:rsidP="00174262">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n</w:t>
            </w:r>
          </w:p>
        </w:tc>
        <w:tc>
          <w:tcPr>
            <w:tcW w:w="1377" w:type="dxa"/>
            <w:vAlign w:val="center"/>
          </w:tcPr>
          <w:p w14:paraId="36F77120" w14:textId="5828A7BC" w:rsidR="00722FB9" w:rsidRPr="002762CA" w:rsidRDefault="00722FB9" w:rsidP="00174262">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w:t>
            </w:r>
          </w:p>
        </w:tc>
      </w:tr>
      <w:tr w:rsidR="00111E4F" w:rsidRPr="002762CA" w14:paraId="0707E404" w14:textId="77777777" w:rsidTr="00174262">
        <w:tc>
          <w:tcPr>
            <w:tcW w:w="576" w:type="dxa"/>
            <w:vAlign w:val="center"/>
          </w:tcPr>
          <w:p w14:paraId="474B5B17" w14:textId="22F53FD5"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1</w:t>
            </w:r>
          </w:p>
        </w:tc>
        <w:tc>
          <w:tcPr>
            <w:tcW w:w="2420" w:type="dxa"/>
            <w:vAlign w:val="center"/>
          </w:tcPr>
          <w:p w14:paraId="30F25055" w14:textId="56B823C3"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Baik</w:t>
            </w:r>
          </w:p>
        </w:tc>
        <w:tc>
          <w:tcPr>
            <w:tcW w:w="1349" w:type="dxa"/>
            <w:vAlign w:val="center"/>
          </w:tcPr>
          <w:p w14:paraId="5B009196" w14:textId="5D96C12C"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4C1010">
              <w:rPr>
                <w:rFonts w:ascii="Times New Roman" w:hAnsi="Times New Roman" w:cs="Times New Roman"/>
                <w:sz w:val="20"/>
                <w:szCs w:val="20"/>
                <w:lang w:eastAsia="en-US"/>
              </w:rPr>
              <w:t>74</w:t>
            </w:r>
          </w:p>
        </w:tc>
        <w:tc>
          <w:tcPr>
            <w:tcW w:w="1377" w:type="dxa"/>
            <w:vAlign w:val="center"/>
          </w:tcPr>
          <w:p w14:paraId="3FDE16FC" w14:textId="1CE82ECA"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4C1010">
              <w:rPr>
                <w:rFonts w:ascii="Times New Roman" w:hAnsi="Times New Roman" w:cs="Times New Roman"/>
                <w:sz w:val="20"/>
                <w:szCs w:val="20"/>
                <w:lang w:eastAsia="en-US"/>
              </w:rPr>
              <w:t>38.5</w:t>
            </w:r>
          </w:p>
        </w:tc>
      </w:tr>
      <w:tr w:rsidR="00111E4F" w:rsidRPr="002762CA" w14:paraId="2C35BE75" w14:textId="77777777" w:rsidTr="00174262">
        <w:tc>
          <w:tcPr>
            <w:tcW w:w="576" w:type="dxa"/>
            <w:vAlign w:val="center"/>
          </w:tcPr>
          <w:p w14:paraId="54C334DC" w14:textId="359E9629"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2</w:t>
            </w:r>
          </w:p>
        </w:tc>
        <w:tc>
          <w:tcPr>
            <w:tcW w:w="2420" w:type="dxa"/>
            <w:vAlign w:val="center"/>
          </w:tcPr>
          <w:p w14:paraId="5FCFB9BB" w14:textId="3A2F9B33"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proofErr w:type="spellStart"/>
            <w:r w:rsidRPr="002762CA">
              <w:rPr>
                <w:rFonts w:ascii="Times New Roman" w:hAnsi="Times New Roman" w:cs="Times New Roman"/>
                <w:b w:val="0"/>
                <w:bCs/>
                <w:color w:val="auto"/>
                <w:lang w:val="es-ES"/>
              </w:rPr>
              <w:t>Sedang</w:t>
            </w:r>
            <w:proofErr w:type="spellEnd"/>
          </w:p>
        </w:tc>
        <w:tc>
          <w:tcPr>
            <w:tcW w:w="1349" w:type="dxa"/>
            <w:vAlign w:val="center"/>
          </w:tcPr>
          <w:p w14:paraId="3F1524A8" w14:textId="4B5FE2A0"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4C1010">
              <w:rPr>
                <w:rFonts w:ascii="Times New Roman" w:hAnsi="Times New Roman" w:cs="Times New Roman"/>
                <w:sz w:val="20"/>
                <w:szCs w:val="20"/>
                <w:lang w:eastAsia="en-US"/>
              </w:rPr>
              <w:t>87</w:t>
            </w:r>
          </w:p>
        </w:tc>
        <w:tc>
          <w:tcPr>
            <w:tcW w:w="1377" w:type="dxa"/>
            <w:vAlign w:val="center"/>
          </w:tcPr>
          <w:p w14:paraId="292C2630" w14:textId="0499B352"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4C1010">
              <w:rPr>
                <w:rFonts w:ascii="Times New Roman" w:hAnsi="Times New Roman" w:cs="Times New Roman"/>
                <w:sz w:val="20"/>
                <w:szCs w:val="20"/>
                <w:lang w:eastAsia="en-US"/>
              </w:rPr>
              <w:t>45.3</w:t>
            </w:r>
          </w:p>
        </w:tc>
      </w:tr>
      <w:tr w:rsidR="00111E4F" w:rsidRPr="002762CA" w14:paraId="40C65E25" w14:textId="77777777" w:rsidTr="00174262">
        <w:tc>
          <w:tcPr>
            <w:tcW w:w="576" w:type="dxa"/>
            <w:vAlign w:val="center"/>
          </w:tcPr>
          <w:p w14:paraId="24D84893" w14:textId="1FF37D2F"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3</w:t>
            </w:r>
          </w:p>
        </w:tc>
        <w:tc>
          <w:tcPr>
            <w:tcW w:w="2420" w:type="dxa"/>
            <w:vAlign w:val="center"/>
          </w:tcPr>
          <w:p w14:paraId="1865007A" w14:textId="45E86883"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Buruk</w:t>
            </w:r>
          </w:p>
        </w:tc>
        <w:tc>
          <w:tcPr>
            <w:tcW w:w="1349" w:type="dxa"/>
            <w:vAlign w:val="center"/>
          </w:tcPr>
          <w:p w14:paraId="75D01053" w14:textId="4BF4F1B8"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4C1010">
              <w:rPr>
                <w:rFonts w:ascii="Times New Roman" w:hAnsi="Times New Roman" w:cs="Times New Roman"/>
                <w:sz w:val="20"/>
                <w:szCs w:val="20"/>
                <w:lang w:eastAsia="en-US"/>
              </w:rPr>
              <w:t>31</w:t>
            </w:r>
          </w:p>
        </w:tc>
        <w:tc>
          <w:tcPr>
            <w:tcW w:w="1377" w:type="dxa"/>
            <w:vAlign w:val="center"/>
          </w:tcPr>
          <w:p w14:paraId="4A0F2F58" w14:textId="41CEB83A"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4C1010">
              <w:rPr>
                <w:rFonts w:ascii="Times New Roman" w:hAnsi="Times New Roman" w:cs="Times New Roman"/>
                <w:sz w:val="20"/>
                <w:szCs w:val="20"/>
                <w:lang w:eastAsia="en-US"/>
              </w:rPr>
              <w:t>16.1</w:t>
            </w:r>
          </w:p>
        </w:tc>
      </w:tr>
      <w:tr w:rsidR="00111E4F" w:rsidRPr="002762CA" w14:paraId="0E13A6DE" w14:textId="77777777" w:rsidTr="00174262">
        <w:tc>
          <w:tcPr>
            <w:tcW w:w="2996" w:type="dxa"/>
            <w:gridSpan w:val="2"/>
            <w:vAlign w:val="center"/>
          </w:tcPr>
          <w:p w14:paraId="26638CA1" w14:textId="778E1BF3"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Total</w:t>
            </w:r>
          </w:p>
        </w:tc>
        <w:tc>
          <w:tcPr>
            <w:tcW w:w="1349" w:type="dxa"/>
            <w:vAlign w:val="center"/>
          </w:tcPr>
          <w:p w14:paraId="5416C05F" w14:textId="48C05263"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Pr>
                <w:rFonts w:ascii="Times New Roman" w:hAnsi="Times New Roman" w:cs="Times New Roman"/>
                <w:b w:val="0"/>
                <w:bCs/>
                <w:color w:val="auto"/>
                <w:lang w:val="es-ES"/>
              </w:rPr>
              <w:t>192</w:t>
            </w:r>
          </w:p>
        </w:tc>
        <w:tc>
          <w:tcPr>
            <w:tcW w:w="1377" w:type="dxa"/>
            <w:vAlign w:val="center"/>
          </w:tcPr>
          <w:p w14:paraId="07DEEC15" w14:textId="1002E2B1"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Pr>
                <w:rFonts w:ascii="Times New Roman" w:hAnsi="Times New Roman" w:cs="Times New Roman"/>
                <w:b w:val="0"/>
                <w:bCs/>
                <w:color w:val="auto"/>
                <w:lang w:val="es-ES"/>
              </w:rPr>
              <w:t>100</w:t>
            </w:r>
          </w:p>
        </w:tc>
      </w:tr>
    </w:tbl>
    <w:p w14:paraId="41419872" w14:textId="77777777" w:rsidR="00174262" w:rsidRPr="002762CA" w:rsidRDefault="00174262" w:rsidP="00174262">
      <w:pPr>
        <w:spacing w:line="360" w:lineRule="auto"/>
        <w:ind w:left="1418"/>
        <w:jc w:val="both"/>
        <w:rPr>
          <w:rFonts w:ascii="Times New Roman" w:hAnsi="Times New Roman" w:cs="Times New Roman"/>
          <w:sz w:val="24"/>
          <w:szCs w:val="24"/>
        </w:rPr>
      </w:pPr>
    </w:p>
    <w:p w14:paraId="32BE3184" w14:textId="271CFDA3" w:rsidR="00A51D5F" w:rsidRPr="002762CA" w:rsidRDefault="0074051D" w:rsidP="00174262">
      <w:pPr>
        <w:spacing w:line="360" w:lineRule="auto"/>
        <w:ind w:left="567"/>
        <w:jc w:val="both"/>
        <w:rPr>
          <w:rFonts w:ascii="Times New Roman" w:hAnsi="Times New Roman" w:cs="Times New Roman"/>
          <w:sz w:val="24"/>
          <w:szCs w:val="24"/>
        </w:rPr>
      </w:pPr>
      <w:proofErr w:type="spellStart"/>
      <w:r w:rsidRPr="002762CA">
        <w:rPr>
          <w:rFonts w:ascii="Times New Roman" w:hAnsi="Times New Roman" w:cs="Times New Roman"/>
          <w:sz w:val="24"/>
          <w:szCs w:val="24"/>
        </w:rPr>
        <w:t>Melihat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tabel</w:t>
      </w:r>
      <w:proofErr w:type="spellEnd"/>
      <w:r w:rsidRPr="002762CA">
        <w:rPr>
          <w:rFonts w:ascii="Times New Roman" w:hAnsi="Times New Roman" w:cs="Times New Roman"/>
          <w:sz w:val="24"/>
          <w:szCs w:val="24"/>
        </w:rPr>
        <w:t xml:space="preserve"> 4.1, </w:t>
      </w:r>
      <w:proofErr w:type="spellStart"/>
      <w:r w:rsidRPr="002762CA">
        <w:rPr>
          <w:rFonts w:ascii="Times New Roman" w:hAnsi="Times New Roman" w:cs="Times New Roman"/>
          <w:sz w:val="24"/>
          <w:szCs w:val="24"/>
        </w:rPr>
        <w:t>menunjukan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keadaan</w:t>
      </w:r>
      <w:proofErr w:type="spellEnd"/>
      <w:r w:rsidRPr="002762CA">
        <w:rPr>
          <w:rFonts w:ascii="Times New Roman" w:hAnsi="Times New Roman" w:cs="Times New Roman"/>
          <w:sz w:val="24"/>
          <w:szCs w:val="24"/>
        </w:rPr>
        <w:t xml:space="preserve"> Tingkat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standart</w:t>
      </w:r>
      <w:proofErr w:type="spellEnd"/>
      <w:r w:rsidRPr="002762CA">
        <w:rPr>
          <w:rFonts w:ascii="Times New Roman" w:hAnsi="Times New Roman" w:cs="Times New Roman"/>
          <w:sz w:val="24"/>
          <w:szCs w:val="24"/>
        </w:rPr>
        <w:t xml:space="preserve"> (Green Vermilion), </w:t>
      </w:r>
      <w:proofErr w:type="spellStart"/>
      <w:r w:rsidRPr="002762CA">
        <w:rPr>
          <w:rFonts w:ascii="Times New Roman" w:hAnsi="Times New Roman" w:cs="Times New Roman"/>
          <w:sz w:val="24"/>
          <w:szCs w:val="24"/>
        </w:rPr>
        <w:t>didapatkan</w:t>
      </w:r>
      <w:proofErr w:type="spellEnd"/>
      <w:r w:rsidRPr="002762CA">
        <w:rPr>
          <w:rFonts w:ascii="Times New Roman" w:hAnsi="Times New Roman" w:cs="Times New Roman"/>
          <w:sz w:val="24"/>
          <w:szCs w:val="24"/>
        </w:rPr>
        <w:t xml:space="preserve"> Sebagian </w:t>
      </w:r>
      <w:proofErr w:type="spellStart"/>
      <w:r w:rsidRPr="002762CA">
        <w:rPr>
          <w:rFonts w:ascii="Times New Roman" w:hAnsi="Times New Roman" w:cs="Times New Roman"/>
          <w:sz w:val="24"/>
          <w:szCs w:val="24"/>
        </w:rPr>
        <w:t>besar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responden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kategori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sebanyak</w:t>
      </w:r>
      <w:proofErr w:type="spellEnd"/>
      <w:r w:rsidRPr="002762CA">
        <w:rPr>
          <w:rFonts w:ascii="Times New Roman" w:hAnsi="Times New Roman" w:cs="Times New Roman"/>
          <w:sz w:val="24"/>
          <w:szCs w:val="24"/>
        </w:rPr>
        <w:t xml:space="preserve"> </w:t>
      </w:r>
      <w:r w:rsidR="00111E4F">
        <w:rPr>
          <w:rFonts w:ascii="Times New Roman" w:hAnsi="Times New Roman" w:cs="Times New Roman"/>
          <w:sz w:val="24"/>
          <w:szCs w:val="24"/>
        </w:rPr>
        <w:t>87</w:t>
      </w:r>
      <w:r w:rsidRPr="002762CA">
        <w:rPr>
          <w:rFonts w:ascii="Times New Roman" w:hAnsi="Times New Roman" w:cs="Times New Roman"/>
          <w:sz w:val="24"/>
          <w:szCs w:val="24"/>
        </w:rPr>
        <w:t xml:space="preserve"> orang (45,</w:t>
      </w:r>
      <w:r w:rsidR="00111E4F">
        <w:rPr>
          <w:rFonts w:ascii="Times New Roman" w:hAnsi="Times New Roman" w:cs="Times New Roman"/>
          <w:sz w:val="24"/>
          <w:szCs w:val="24"/>
        </w:rPr>
        <w:t>3</w:t>
      </w:r>
      <w:r w:rsidRPr="002762CA">
        <w:rPr>
          <w:rFonts w:ascii="Times New Roman" w:hAnsi="Times New Roman" w:cs="Times New Roman"/>
          <w:sz w:val="24"/>
          <w:szCs w:val="24"/>
        </w:rPr>
        <w:t xml:space="preserve"> %), </w:t>
      </w:r>
      <w:proofErr w:type="spellStart"/>
      <w:r w:rsidRPr="002762CA">
        <w:rPr>
          <w:rFonts w:ascii="Times New Roman" w:hAnsi="Times New Roman" w:cs="Times New Roman"/>
          <w:sz w:val="24"/>
          <w:szCs w:val="24"/>
        </w:rPr>
        <w:t>sedangkan</w:t>
      </w:r>
      <w:proofErr w:type="spellEnd"/>
      <w:r w:rsidRPr="002762CA">
        <w:rPr>
          <w:rFonts w:ascii="Times New Roman" w:hAnsi="Times New Roman" w:cs="Times New Roman"/>
          <w:sz w:val="24"/>
          <w:szCs w:val="24"/>
        </w:rPr>
        <w:t xml:space="preserve"> yang paling </w:t>
      </w:r>
      <w:proofErr w:type="spellStart"/>
      <w:r w:rsidRPr="002762CA">
        <w:rPr>
          <w:rFonts w:ascii="Times New Roman" w:hAnsi="Times New Roman" w:cs="Times New Roman"/>
          <w:sz w:val="24"/>
          <w:szCs w:val="24"/>
        </w:rPr>
        <w:t>kecil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kategori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buruk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sebanyak</w:t>
      </w:r>
      <w:proofErr w:type="spellEnd"/>
      <w:r w:rsidRPr="002762CA">
        <w:rPr>
          <w:rFonts w:ascii="Times New Roman" w:hAnsi="Times New Roman" w:cs="Times New Roman"/>
          <w:sz w:val="24"/>
          <w:szCs w:val="24"/>
        </w:rPr>
        <w:t xml:space="preserve"> </w:t>
      </w:r>
      <w:r w:rsidR="00111E4F">
        <w:rPr>
          <w:rFonts w:ascii="Times New Roman" w:hAnsi="Times New Roman" w:cs="Times New Roman"/>
          <w:sz w:val="24"/>
          <w:szCs w:val="24"/>
        </w:rPr>
        <w:t>31</w:t>
      </w:r>
      <w:r w:rsidRPr="002762CA">
        <w:rPr>
          <w:rFonts w:ascii="Times New Roman" w:hAnsi="Times New Roman" w:cs="Times New Roman"/>
          <w:sz w:val="24"/>
          <w:szCs w:val="24"/>
        </w:rPr>
        <w:t xml:space="preserve"> orang (16,1 %).</w:t>
      </w:r>
    </w:p>
    <w:p w14:paraId="7E5CA9DE" w14:textId="3EA37537" w:rsidR="00174262" w:rsidRPr="002762CA" w:rsidRDefault="00174262" w:rsidP="00174262">
      <w:pPr>
        <w:pStyle w:val="SUBJUDUL1"/>
        <w:numPr>
          <w:ilvl w:val="3"/>
          <w:numId w:val="59"/>
        </w:numPr>
        <w:spacing w:after="60" w:line="240" w:lineRule="auto"/>
        <w:ind w:left="567" w:hanging="283"/>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 xml:space="preserve">Hasil </w:t>
      </w:r>
      <w:proofErr w:type="spellStart"/>
      <w:r w:rsidRPr="002762CA">
        <w:rPr>
          <w:rFonts w:ascii="Times New Roman" w:hAnsi="Times New Roman" w:cs="Times New Roman"/>
          <w:b w:val="0"/>
          <w:bCs/>
          <w:color w:val="auto"/>
          <w:lang w:val="es-ES"/>
        </w:rPr>
        <w:t>pengukuran</w:t>
      </w:r>
      <w:proofErr w:type="spellEnd"/>
      <w:r w:rsidRPr="002762CA">
        <w:rPr>
          <w:rFonts w:ascii="Times New Roman" w:hAnsi="Times New Roman" w:cs="Times New Roman"/>
          <w:b w:val="0"/>
          <w:bCs/>
          <w:color w:val="auto"/>
          <w:lang w:val="es-ES"/>
        </w:rPr>
        <w:t xml:space="preserve"> status </w:t>
      </w:r>
      <w:proofErr w:type="spellStart"/>
      <w:r w:rsidRPr="002762CA">
        <w:rPr>
          <w:rFonts w:ascii="Times New Roman" w:hAnsi="Times New Roman" w:cs="Times New Roman"/>
          <w:b w:val="0"/>
          <w:bCs/>
          <w:color w:val="auto"/>
          <w:lang w:val="es-ES"/>
        </w:rPr>
        <w:t>kebersihan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gigi</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dengan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menggunakan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Indikator</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plak</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indeks</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modifikasi</w:t>
      </w:r>
      <w:proofErr w:type="spellEnd"/>
    </w:p>
    <w:p w14:paraId="56F6DD2C" w14:textId="24F0E6AD" w:rsidR="00722FB9" w:rsidRPr="002762CA" w:rsidRDefault="00722FB9" w:rsidP="00174262">
      <w:pPr>
        <w:pStyle w:val="SUBJUDUL1"/>
        <w:numPr>
          <w:ilvl w:val="0"/>
          <w:numId w:val="0"/>
        </w:numPr>
        <w:tabs>
          <w:tab w:val="left" w:pos="2268"/>
        </w:tabs>
        <w:spacing w:before="200" w:line="240" w:lineRule="auto"/>
        <w:ind w:left="2410" w:hanging="992"/>
        <w:jc w:val="left"/>
        <w:rPr>
          <w:rFonts w:ascii="Times New Roman" w:hAnsi="Times New Roman" w:cs="Times New Roman"/>
          <w:b w:val="0"/>
          <w:bCs/>
          <w:i/>
          <w:iCs/>
          <w:color w:val="auto"/>
          <w:lang w:val="es-ES"/>
        </w:rPr>
      </w:pPr>
      <w:r w:rsidRPr="002762CA">
        <w:rPr>
          <w:rFonts w:ascii="Times New Roman" w:hAnsi="Times New Roman" w:cs="Times New Roman"/>
          <w:b w:val="0"/>
          <w:bCs/>
          <w:color w:val="auto"/>
          <w:lang w:val="es-ES"/>
        </w:rPr>
        <w:t xml:space="preserve">Tabel 4.2. </w:t>
      </w:r>
      <w:proofErr w:type="spellStart"/>
      <w:r w:rsidRPr="002762CA">
        <w:rPr>
          <w:rFonts w:ascii="Times New Roman" w:hAnsi="Times New Roman" w:cs="Times New Roman"/>
          <w:b w:val="0"/>
          <w:bCs/>
          <w:color w:val="auto"/>
          <w:lang w:val="es-ES"/>
        </w:rPr>
        <w:t>Keadaan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tingkat</w:t>
      </w:r>
      <w:proofErr w:type="spellEnd"/>
      <w:r w:rsidRPr="002762CA">
        <w:rPr>
          <w:rFonts w:ascii="Times New Roman" w:hAnsi="Times New Roman" w:cs="Times New Roman"/>
          <w:b w:val="0"/>
          <w:bCs/>
          <w:color w:val="auto"/>
          <w:lang w:val="es-ES"/>
        </w:rPr>
        <w:t xml:space="preserve"> status </w:t>
      </w:r>
      <w:proofErr w:type="spellStart"/>
      <w:r w:rsidRPr="002762CA">
        <w:rPr>
          <w:rFonts w:ascii="Times New Roman" w:hAnsi="Times New Roman" w:cs="Times New Roman"/>
          <w:b w:val="0"/>
          <w:bCs/>
          <w:color w:val="auto"/>
          <w:lang w:val="es-ES"/>
        </w:rPr>
        <w:t>kebersihan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dengan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menggunakan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i/>
          <w:iCs/>
          <w:color w:val="auto"/>
          <w:lang w:val="es-ES"/>
        </w:rPr>
        <w:t>Indeks</w:t>
      </w:r>
      <w:proofErr w:type="spellEnd"/>
      <w:r w:rsidRPr="002762CA">
        <w:rPr>
          <w:rFonts w:ascii="Times New Roman" w:hAnsi="Times New Roman" w:cs="Times New Roman"/>
          <w:b w:val="0"/>
          <w:bCs/>
          <w:i/>
          <w:iCs/>
          <w:color w:val="auto"/>
          <w:lang w:val="es-ES"/>
        </w:rPr>
        <w:t xml:space="preserve"> </w:t>
      </w:r>
      <w:proofErr w:type="spellStart"/>
      <w:r w:rsidRPr="002762CA">
        <w:rPr>
          <w:rFonts w:ascii="Times New Roman" w:hAnsi="Times New Roman" w:cs="Times New Roman"/>
          <w:b w:val="0"/>
          <w:bCs/>
          <w:i/>
          <w:iCs/>
          <w:color w:val="auto"/>
          <w:lang w:val="es-ES"/>
        </w:rPr>
        <w:t>plaq</w:t>
      </w:r>
      <w:proofErr w:type="spellEnd"/>
      <w:r w:rsidRPr="002762CA">
        <w:rPr>
          <w:rFonts w:ascii="Times New Roman" w:hAnsi="Times New Roman" w:cs="Times New Roman"/>
          <w:b w:val="0"/>
          <w:bCs/>
          <w:i/>
          <w:iCs/>
          <w:color w:val="auto"/>
          <w:lang w:val="es-ES"/>
        </w:rPr>
        <w:t xml:space="preserve"> </w:t>
      </w:r>
      <w:proofErr w:type="spellStart"/>
      <w:r w:rsidRPr="002762CA">
        <w:rPr>
          <w:rFonts w:ascii="Times New Roman" w:hAnsi="Times New Roman" w:cs="Times New Roman"/>
          <w:b w:val="0"/>
          <w:bCs/>
          <w:i/>
          <w:iCs/>
          <w:color w:val="auto"/>
          <w:lang w:val="es-ES"/>
        </w:rPr>
        <w:t>modifikasi</w:t>
      </w:r>
      <w:proofErr w:type="spellEnd"/>
    </w:p>
    <w:p w14:paraId="578FB7C0" w14:textId="77777777" w:rsidR="00722FB9" w:rsidRPr="002762CA" w:rsidRDefault="00722FB9" w:rsidP="009C69C5">
      <w:pPr>
        <w:spacing w:line="360" w:lineRule="auto"/>
        <w:ind w:left="709"/>
        <w:jc w:val="both"/>
        <w:rPr>
          <w:rFonts w:ascii="Times New Roman" w:hAnsi="Times New Roman" w:cs="Times New Roman"/>
          <w:i/>
          <w:iCs/>
          <w:sz w:val="24"/>
          <w:szCs w:val="24"/>
          <w:lang w:val="es-ES"/>
        </w:rPr>
      </w:pPr>
    </w:p>
    <w:tbl>
      <w:tblPr>
        <w:tblStyle w:val="TableGrid"/>
        <w:tblW w:w="0" w:type="auto"/>
        <w:tblInd w:w="2405" w:type="dxa"/>
        <w:tblLook w:val="04A0" w:firstRow="1" w:lastRow="0" w:firstColumn="1" w:lastColumn="0" w:noHBand="0" w:noVBand="1"/>
      </w:tblPr>
      <w:tblGrid>
        <w:gridCol w:w="576"/>
        <w:gridCol w:w="2420"/>
        <w:gridCol w:w="1349"/>
        <w:gridCol w:w="1377"/>
      </w:tblGrid>
      <w:tr w:rsidR="00722FB9" w:rsidRPr="002762CA" w14:paraId="70A8272E" w14:textId="77777777" w:rsidTr="00174262">
        <w:tc>
          <w:tcPr>
            <w:tcW w:w="576" w:type="dxa"/>
          </w:tcPr>
          <w:p w14:paraId="3F8927A0" w14:textId="77777777" w:rsidR="00722FB9" w:rsidRPr="002762CA" w:rsidRDefault="00722FB9" w:rsidP="000B3E13">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NO</w:t>
            </w:r>
          </w:p>
        </w:tc>
        <w:tc>
          <w:tcPr>
            <w:tcW w:w="2420" w:type="dxa"/>
          </w:tcPr>
          <w:p w14:paraId="0BC20E07" w14:textId="77777777" w:rsidR="00722FB9" w:rsidRPr="002762CA" w:rsidRDefault="00722FB9" w:rsidP="000B3E13">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KATEGORI</w:t>
            </w:r>
          </w:p>
        </w:tc>
        <w:tc>
          <w:tcPr>
            <w:tcW w:w="1349" w:type="dxa"/>
          </w:tcPr>
          <w:p w14:paraId="2EA0E169" w14:textId="77777777" w:rsidR="00722FB9" w:rsidRPr="002762CA" w:rsidRDefault="00722FB9" w:rsidP="000B3E13">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n</w:t>
            </w:r>
          </w:p>
        </w:tc>
        <w:tc>
          <w:tcPr>
            <w:tcW w:w="1377" w:type="dxa"/>
          </w:tcPr>
          <w:p w14:paraId="6CF43BD4" w14:textId="77777777" w:rsidR="00722FB9" w:rsidRPr="002762CA" w:rsidRDefault="00722FB9" w:rsidP="000B3E13">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w:t>
            </w:r>
          </w:p>
        </w:tc>
      </w:tr>
      <w:tr w:rsidR="00111E4F" w:rsidRPr="002762CA" w14:paraId="282F8498" w14:textId="77777777" w:rsidTr="00F463E8">
        <w:tc>
          <w:tcPr>
            <w:tcW w:w="576" w:type="dxa"/>
          </w:tcPr>
          <w:p w14:paraId="7DF3F097" w14:textId="77777777" w:rsidR="00111E4F" w:rsidRPr="002762CA" w:rsidRDefault="00111E4F" w:rsidP="00111E4F">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1</w:t>
            </w:r>
          </w:p>
        </w:tc>
        <w:tc>
          <w:tcPr>
            <w:tcW w:w="2420" w:type="dxa"/>
          </w:tcPr>
          <w:p w14:paraId="1261CBD1" w14:textId="77777777" w:rsidR="00111E4F" w:rsidRPr="002762CA" w:rsidRDefault="00111E4F" w:rsidP="00111E4F">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Baik</w:t>
            </w:r>
          </w:p>
        </w:tc>
        <w:tc>
          <w:tcPr>
            <w:tcW w:w="1349" w:type="dxa"/>
            <w:vAlign w:val="center"/>
          </w:tcPr>
          <w:p w14:paraId="4CD4C740" w14:textId="755E309E"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7D2A56">
              <w:rPr>
                <w:rFonts w:ascii="Times New Roman" w:hAnsi="Times New Roman" w:cs="Times New Roman"/>
                <w:sz w:val="20"/>
                <w:szCs w:val="20"/>
                <w:lang w:eastAsia="en-US"/>
              </w:rPr>
              <w:t>62</w:t>
            </w:r>
          </w:p>
        </w:tc>
        <w:tc>
          <w:tcPr>
            <w:tcW w:w="1377" w:type="dxa"/>
            <w:vAlign w:val="center"/>
          </w:tcPr>
          <w:p w14:paraId="19ECB02E" w14:textId="65AB9B2E"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7D2A56">
              <w:rPr>
                <w:rFonts w:ascii="Times New Roman" w:hAnsi="Times New Roman" w:cs="Times New Roman"/>
                <w:sz w:val="20"/>
                <w:szCs w:val="20"/>
                <w:lang w:eastAsia="en-US"/>
              </w:rPr>
              <w:t>32</w:t>
            </w:r>
            <w:r>
              <w:rPr>
                <w:rFonts w:ascii="Times New Roman" w:hAnsi="Times New Roman" w:cs="Times New Roman"/>
                <w:sz w:val="20"/>
                <w:szCs w:val="20"/>
                <w:lang w:eastAsia="en-US"/>
              </w:rPr>
              <w:t>,</w:t>
            </w:r>
            <w:r w:rsidRPr="007D2A56">
              <w:rPr>
                <w:rFonts w:ascii="Times New Roman" w:hAnsi="Times New Roman" w:cs="Times New Roman"/>
                <w:sz w:val="20"/>
                <w:szCs w:val="20"/>
                <w:lang w:eastAsia="en-US"/>
              </w:rPr>
              <w:t>3</w:t>
            </w:r>
          </w:p>
        </w:tc>
      </w:tr>
      <w:tr w:rsidR="00111E4F" w:rsidRPr="002762CA" w14:paraId="26D3BDEF" w14:textId="77777777" w:rsidTr="00F463E8">
        <w:tc>
          <w:tcPr>
            <w:tcW w:w="576" w:type="dxa"/>
          </w:tcPr>
          <w:p w14:paraId="41FE7151" w14:textId="77777777" w:rsidR="00111E4F" w:rsidRPr="002762CA" w:rsidRDefault="00111E4F" w:rsidP="00111E4F">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2</w:t>
            </w:r>
          </w:p>
        </w:tc>
        <w:tc>
          <w:tcPr>
            <w:tcW w:w="2420" w:type="dxa"/>
          </w:tcPr>
          <w:p w14:paraId="594E0FCF" w14:textId="77777777" w:rsidR="00111E4F" w:rsidRPr="002762CA" w:rsidRDefault="00111E4F" w:rsidP="00111E4F">
            <w:pPr>
              <w:pStyle w:val="SUBJUDUL1"/>
              <w:numPr>
                <w:ilvl w:val="0"/>
                <w:numId w:val="0"/>
              </w:numPr>
              <w:spacing w:after="60"/>
              <w:jc w:val="both"/>
              <w:rPr>
                <w:rFonts w:ascii="Times New Roman" w:hAnsi="Times New Roman" w:cs="Times New Roman"/>
                <w:b w:val="0"/>
                <w:bCs/>
                <w:color w:val="auto"/>
                <w:lang w:val="es-ES"/>
              </w:rPr>
            </w:pPr>
            <w:proofErr w:type="spellStart"/>
            <w:r w:rsidRPr="002762CA">
              <w:rPr>
                <w:rFonts w:ascii="Times New Roman" w:hAnsi="Times New Roman" w:cs="Times New Roman"/>
                <w:b w:val="0"/>
                <w:bCs/>
                <w:color w:val="auto"/>
                <w:lang w:val="es-ES"/>
              </w:rPr>
              <w:t>Sedang</w:t>
            </w:r>
            <w:proofErr w:type="spellEnd"/>
          </w:p>
        </w:tc>
        <w:tc>
          <w:tcPr>
            <w:tcW w:w="1349" w:type="dxa"/>
            <w:vAlign w:val="center"/>
          </w:tcPr>
          <w:p w14:paraId="22C15ACF" w14:textId="0A62C3C0"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7D2A56">
              <w:rPr>
                <w:rFonts w:ascii="Times New Roman" w:hAnsi="Times New Roman" w:cs="Times New Roman"/>
                <w:sz w:val="20"/>
                <w:szCs w:val="20"/>
                <w:lang w:eastAsia="en-US"/>
              </w:rPr>
              <w:t>80</w:t>
            </w:r>
          </w:p>
        </w:tc>
        <w:tc>
          <w:tcPr>
            <w:tcW w:w="1377" w:type="dxa"/>
            <w:vAlign w:val="center"/>
          </w:tcPr>
          <w:p w14:paraId="6EC56C2C" w14:textId="30E36421"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7D2A56">
              <w:rPr>
                <w:rFonts w:ascii="Times New Roman" w:hAnsi="Times New Roman" w:cs="Times New Roman"/>
                <w:sz w:val="20"/>
                <w:szCs w:val="20"/>
                <w:lang w:eastAsia="en-US"/>
              </w:rPr>
              <w:t>41</w:t>
            </w:r>
            <w:r>
              <w:rPr>
                <w:rFonts w:ascii="Times New Roman" w:hAnsi="Times New Roman" w:cs="Times New Roman"/>
                <w:sz w:val="20"/>
                <w:szCs w:val="20"/>
                <w:lang w:eastAsia="en-US"/>
              </w:rPr>
              <w:t>,</w:t>
            </w:r>
            <w:r w:rsidRPr="007D2A56">
              <w:rPr>
                <w:rFonts w:ascii="Times New Roman" w:hAnsi="Times New Roman" w:cs="Times New Roman"/>
                <w:sz w:val="20"/>
                <w:szCs w:val="20"/>
                <w:lang w:eastAsia="en-US"/>
              </w:rPr>
              <w:t>7</w:t>
            </w:r>
          </w:p>
        </w:tc>
      </w:tr>
      <w:tr w:rsidR="00111E4F" w:rsidRPr="002762CA" w14:paraId="5688B4F7" w14:textId="77777777" w:rsidTr="00F463E8">
        <w:tc>
          <w:tcPr>
            <w:tcW w:w="576" w:type="dxa"/>
          </w:tcPr>
          <w:p w14:paraId="242A4DAC" w14:textId="77777777" w:rsidR="00111E4F" w:rsidRPr="002762CA" w:rsidRDefault="00111E4F" w:rsidP="00111E4F">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3</w:t>
            </w:r>
          </w:p>
        </w:tc>
        <w:tc>
          <w:tcPr>
            <w:tcW w:w="2420" w:type="dxa"/>
          </w:tcPr>
          <w:p w14:paraId="05F27CC8" w14:textId="77777777" w:rsidR="00111E4F" w:rsidRPr="002762CA" w:rsidRDefault="00111E4F" w:rsidP="00111E4F">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Buruk</w:t>
            </w:r>
          </w:p>
        </w:tc>
        <w:tc>
          <w:tcPr>
            <w:tcW w:w="1349" w:type="dxa"/>
            <w:vAlign w:val="center"/>
          </w:tcPr>
          <w:p w14:paraId="42A9A819" w14:textId="734583A5"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7D2A56">
              <w:rPr>
                <w:rFonts w:ascii="Times New Roman" w:hAnsi="Times New Roman" w:cs="Times New Roman"/>
                <w:sz w:val="20"/>
                <w:szCs w:val="20"/>
                <w:lang w:eastAsia="en-US"/>
              </w:rPr>
              <w:t>50</w:t>
            </w:r>
          </w:p>
        </w:tc>
        <w:tc>
          <w:tcPr>
            <w:tcW w:w="1377" w:type="dxa"/>
            <w:vAlign w:val="center"/>
          </w:tcPr>
          <w:p w14:paraId="01A29DB4" w14:textId="1D6C5B21" w:rsidR="00111E4F" w:rsidRPr="002762CA" w:rsidRDefault="00111E4F" w:rsidP="00111E4F">
            <w:pPr>
              <w:pStyle w:val="SUBJUDUL1"/>
              <w:numPr>
                <w:ilvl w:val="0"/>
                <w:numId w:val="0"/>
              </w:numPr>
              <w:spacing w:after="60"/>
              <w:rPr>
                <w:rFonts w:ascii="Times New Roman" w:hAnsi="Times New Roman" w:cs="Times New Roman"/>
                <w:b w:val="0"/>
                <w:bCs/>
                <w:color w:val="auto"/>
                <w:lang w:val="es-ES"/>
              </w:rPr>
            </w:pPr>
            <w:r w:rsidRPr="007D2A56">
              <w:rPr>
                <w:rFonts w:ascii="Times New Roman" w:hAnsi="Times New Roman" w:cs="Times New Roman"/>
                <w:sz w:val="20"/>
                <w:szCs w:val="20"/>
                <w:lang w:eastAsia="en-US"/>
              </w:rPr>
              <w:t>26</w:t>
            </w:r>
            <w:r>
              <w:rPr>
                <w:rFonts w:ascii="Times New Roman" w:hAnsi="Times New Roman" w:cs="Times New Roman"/>
                <w:sz w:val="20"/>
                <w:szCs w:val="20"/>
                <w:lang w:eastAsia="en-US"/>
              </w:rPr>
              <w:t>,</w:t>
            </w:r>
            <w:r w:rsidRPr="007D2A56">
              <w:rPr>
                <w:rFonts w:ascii="Times New Roman" w:hAnsi="Times New Roman" w:cs="Times New Roman"/>
                <w:sz w:val="20"/>
                <w:szCs w:val="20"/>
                <w:lang w:eastAsia="en-US"/>
              </w:rPr>
              <w:t>0</w:t>
            </w:r>
          </w:p>
        </w:tc>
      </w:tr>
      <w:tr w:rsidR="00722FB9" w:rsidRPr="002762CA" w14:paraId="5A684BC8" w14:textId="77777777" w:rsidTr="00174262">
        <w:tc>
          <w:tcPr>
            <w:tcW w:w="2996" w:type="dxa"/>
            <w:gridSpan w:val="2"/>
          </w:tcPr>
          <w:p w14:paraId="559358DF" w14:textId="77777777" w:rsidR="00722FB9" w:rsidRPr="002762CA" w:rsidRDefault="00722FB9" w:rsidP="000B3E13">
            <w:pPr>
              <w:pStyle w:val="SUBJUDUL1"/>
              <w:numPr>
                <w:ilvl w:val="0"/>
                <w:numId w:val="0"/>
              </w:numPr>
              <w:spacing w:after="60"/>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Total</w:t>
            </w:r>
          </w:p>
        </w:tc>
        <w:tc>
          <w:tcPr>
            <w:tcW w:w="1349" w:type="dxa"/>
          </w:tcPr>
          <w:p w14:paraId="10C552F5" w14:textId="5B618A51" w:rsidR="00722FB9" w:rsidRPr="002762CA" w:rsidRDefault="00111E4F" w:rsidP="009C69C5">
            <w:pPr>
              <w:pStyle w:val="SUBJUDUL1"/>
              <w:numPr>
                <w:ilvl w:val="0"/>
                <w:numId w:val="0"/>
              </w:numPr>
              <w:spacing w:after="60"/>
              <w:rPr>
                <w:rFonts w:ascii="Times New Roman" w:hAnsi="Times New Roman" w:cs="Times New Roman"/>
                <w:b w:val="0"/>
                <w:bCs/>
                <w:color w:val="auto"/>
                <w:lang w:val="es-ES"/>
              </w:rPr>
            </w:pPr>
            <w:r>
              <w:rPr>
                <w:rFonts w:ascii="Times New Roman" w:hAnsi="Times New Roman" w:cs="Times New Roman"/>
                <w:b w:val="0"/>
                <w:bCs/>
                <w:color w:val="auto"/>
                <w:lang w:val="es-ES"/>
              </w:rPr>
              <w:t>192</w:t>
            </w:r>
          </w:p>
        </w:tc>
        <w:tc>
          <w:tcPr>
            <w:tcW w:w="1377" w:type="dxa"/>
          </w:tcPr>
          <w:p w14:paraId="7D0C42B6" w14:textId="03E9864B" w:rsidR="00722FB9" w:rsidRPr="002762CA" w:rsidRDefault="009C69C5" w:rsidP="009C69C5">
            <w:pPr>
              <w:pStyle w:val="SUBJUDUL1"/>
              <w:numPr>
                <w:ilvl w:val="0"/>
                <w:numId w:val="0"/>
              </w:numPr>
              <w:spacing w:after="60"/>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100,00</w:t>
            </w:r>
          </w:p>
        </w:tc>
      </w:tr>
    </w:tbl>
    <w:p w14:paraId="433AEF22" w14:textId="77777777" w:rsidR="0074051D" w:rsidRPr="002762CA" w:rsidRDefault="0074051D" w:rsidP="009C69C5">
      <w:pPr>
        <w:spacing w:line="360" w:lineRule="auto"/>
        <w:ind w:left="709"/>
        <w:jc w:val="both"/>
        <w:rPr>
          <w:rFonts w:ascii="Times New Roman" w:hAnsi="Times New Roman" w:cs="Times New Roman"/>
          <w:sz w:val="24"/>
          <w:szCs w:val="24"/>
        </w:rPr>
      </w:pPr>
    </w:p>
    <w:p w14:paraId="46F4CA49" w14:textId="45CF9DBC" w:rsidR="0074051D" w:rsidRPr="002762CA" w:rsidRDefault="0074051D" w:rsidP="00174262">
      <w:pPr>
        <w:spacing w:line="360" w:lineRule="auto"/>
        <w:ind w:left="567"/>
        <w:jc w:val="both"/>
        <w:rPr>
          <w:rFonts w:ascii="Times New Roman" w:hAnsi="Times New Roman" w:cs="Times New Roman"/>
          <w:sz w:val="24"/>
          <w:szCs w:val="24"/>
        </w:rPr>
      </w:pPr>
      <w:proofErr w:type="spellStart"/>
      <w:r w:rsidRPr="002762CA">
        <w:rPr>
          <w:rFonts w:ascii="Times New Roman" w:hAnsi="Times New Roman" w:cs="Times New Roman"/>
          <w:sz w:val="24"/>
          <w:szCs w:val="24"/>
        </w:rPr>
        <w:t>Melihat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tabel</w:t>
      </w:r>
      <w:proofErr w:type="spellEnd"/>
      <w:r w:rsidRPr="002762CA">
        <w:rPr>
          <w:rFonts w:ascii="Times New Roman" w:hAnsi="Times New Roman" w:cs="Times New Roman"/>
          <w:sz w:val="24"/>
          <w:szCs w:val="24"/>
        </w:rPr>
        <w:t xml:space="preserve"> 4.2, </w:t>
      </w:r>
      <w:proofErr w:type="spellStart"/>
      <w:r w:rsidRPr="002762CA">
        <w:rPr>
          <w:rFonts w:ascii="Times New Roman" w:hAnsi="Times New Roman" w:cs="Times New Roman"/>
          <w:sz w:val="24"/>
          <w:szCs w:val="24"/>
        </w:rPr>
        <w:t>menunjukan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keadaan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tingkat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plaq</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modifikasi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didapatkan</w:t>
      </w:r>
      <w:proofErr w:type="spellEnd"/>
      <w:r w:rsidRPr="002762CA">
        <w:rPr>
          <w:rFonts w:ascii="Times New Roman" w:hAnsi="Times New Roman" w:cs="Times New Roman"/>
          <w:sz w:val="24"/>
          <w:szCs w:val="24"/>
        </w:rPr>
        <w:t xml:space="preserve"> Sebagian </w:t>
      </w:r>
      <w:proofErr w:type="spellStart"/>
      <w:r w:rsidRPr="002762CA">
        <w:rPr>
          <w:rFonts w:ascii="Times New Roman" w:hAnsi="Times New Roman" w:cs="Times New Roman"/>
          <w:sz w:val="24"/>
          <w:szCs w:val="24"/>
        </w:rPr>
        <w:t>besar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lastRenderedPageBreak/>
        <w:t>responden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kategori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sebanyak</w:t>
      </w:r>
      <w:proofErr w:type="spellEnd"/>
      <w:r w:rsidRPr="002762CA">
        <w:rPr>
          <w:rFonts w:ascii="Times New Roman" w:hAnsi="Times New Roman" w:cs="Times New Roman"/>
          <w:sz w:val="24"/>
          <w:szCs w:val="24"/>
        </w:rPr>
        <w:t xml:space="preserve"> </w:t>
      </w:r>
      <w:r w:rsidR="00111E4F">
        <w:rPr>
          <w:rFonts w:ascii="Times New Roman" w:hAnsi="Times New Roman" w:cs="Times New Roman"/>
          <w:sz w:val="24"/>
          <w:szCs w:val="24"/>
        </w:rPr>
        <w:t>80</w:t>
      </w:r>
      <w:r w:rsidRPr="002762CA">
        <w:rPr>
          <w:rFonts w:ascii="Times New Roman" w:hAnsi="Times New Roman" w:cs="Times New Roman"/>
          <w:sz w:val="24"/>
          <w:szCs w:val="24"/>
        </w:rPr>
        <w:t xml:space="preserve"> orang (41,</w:t>
      </w:r>
      <w:r w:rsidR="00111E4F">
        <w:rPr>
          <w:rFonts w:ascii="Times New Roman" w:hAnsi="Times New Roman" w:cs="Times New Roman"/>
          <w:sz w:val="24"/>
          <w:szCs w:val="24"/>
        </w:rPr>
        <w:t>7</w:t>
      </w:r>
      <w:r w:rsidRPr="002762CA">
        <w:rPr>
          <w:rFonts w:ascii="Times New Roman" w:hAnsi="Times New Roman" w:cs="Times New Roman"/>
          <w:sz w:val="24"/>
          <w:szCs w:val="24"/>
        </w:rPr>
        <w:t xml:space="preserve"> %), </w:t>
      </w:r>
      <w:proofErr w:type="spellStart"/>
      <w:r w:rsidRPr="002762CA">
        <w:rPr>
          <w:rFonts w:ascii="Times New Roman" w:hAnsi="Times New Roman" w:cs="Times New Roman"/>
          <w:sz w:val="24"/>
          <w:szCs w:val="24"/>
        </w:rPr>
        <w:t>sedangkan</w:t>
      </w:r>
      <w:proofErr w:type="spellEnd"/>
      <w:r w:rsidRPr="002762CA">
        <w:rPr>
          <w:rFonts w:ascii="Times New Roman" w:hAnsi="Times New Roman" w:cs="Times New Roman"/>
          <w:sz w:val="24"/>
          <w:szCs w:val="24"/>
        </w:rPr>
        <w:t xml:space="preserve"> yang paling </w:t>
      </w:r>
      <w:proofErr w:type="spellStart"/>
      <w:r w:rsidRPr="002762CA">
        <w:rPr>
          <w:rFonts w:ascii="Times New Roman" w:hAnsi="Times New Roman" w:cs="Times New Roman"/>
          <w:sz w:val="24"/>
          <w:szCs w:val="24"/>
        </w:rPr>
        <w:t>kecil</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adalah</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kategori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buruk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sebanyak</w:t>
      </w:r>
      <w:proofErr w:type="spellEnd"/>
      <w:r w:rsidRPr="002762CA">
        <w:rPr>
          <w:rFonts w:ascii="Times New Roman" w:hAnsi="Times New Roman" w:cs="Times New Roman"/>
          <w:sz w:val="24"/>
          <w:szCs w:val="24"/>
        </w:rPr>
        <w:t xml:space="preserve"> </w:t>
      </w:r>
      <w:r w:rsidR="00111E4F">
        <w:rPr>
          <w:rFonts w:ascii="Times New Roman" w:hAnsi="Times New Roman" w:cs="Times New Roman"/>
          <w:sz w:val="24"/>
          <w:szCs w:val="24"/>
        </w:rPr>
        <w:t>50</w:t>
      </w:r>
      <w:r w:rsidRPr="002762CA">
        <w:rPr>
          <w:rFonts w:ascii="Times New Roman" w:hAnsi="Times New Roman" w:cs="Times New Roman"/>
          <w:sz w:val="24"/>
          <w:szCs w:val="24"/>
        </w:rPr>
        <w:t xml:space="preserve"> orang (2</w:t>
      </w:r>
      <w:r w:rsidR="00111E4F">
        <w:rPr>
          <w:rFonts w:ascii="Times New Roman" w:hAnsi="Times New Roman" w:cs="Times New Roman"/>
          <w:sz w:val="24"/>
          <w:szCs w:val="24"/>
        </w:rPr>
        <w:t>6</w:t>
      </w:r>
      <w:r w:rsidRPr="002762CA">
        <w:rPr>
          <w:rFonts w:ascii="Times New Roman" w:hAnsi="Times New Roman" w:cs="Times New Roman"/>
          <w:sz w:val="24"/>
          <w:szCs w:val="24"/>
        </w:rPr>
        <w:t>,</w:t>
      </w:r>
      <w:r w:rsidR="00111E4F">
        <w:rPr>
          <w:rFonts w:ascii="Times New Roman" w:hAnsi="Times New Roman" w:cs="Times New Roman"/>
          <w:sz w:val="24"/>
          <w:szCs w:val="24"/>
        </w:rPr>
        <w:t>0</w:t>
      </w:r>
      <w:r w:rsidRPr="002762CA">
        <w:rPr>
          <w:rFonts w:ascii="Times New Roman" w:hAnsi="Times New Roman" w:cs="Times New Roman"/>
          <w:sz w:val="24"/>
          <w:szCs w:val="24"/>
        </w:rPr>
        <w:t xml:space="preserve"> %).</w:t>
      </w:r>
    </w:p>
    <w:p w14:paraId="56BA9D81" w14:textId="105C0CC0" w:rsidR="00174262" w:rsidRPr="002762CA" w:rsidRDefault="00174262" w:rsidP="00174262">
      <w:pPr>
        <w:pStyle w:val="SUBJUDUL1"/>
        <w:numPr>
          <w:ilvl w:val="3"/>
          <w:numId w:val="59"/>
        </w:numPr>
        <w:spacing w:after="60" w:line="240" w:lineRule="auto"/>
        <w:ind w:left="1418" w:hanging="425"/>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 xml:space="preserve">Hasil </w:t>
      </w:r>
      <w:proofErr w:type="spellStart"/>
      <w:r w:rsidRPr="002762CA">
        <w:rPr>
          <w:rFonts w:ascii="Times New Roman" w:hAnsi="Times New Roman" w:cs="Times New Roman"/>
          <w:b w:val="0"/>
          <w:bCs/>
          <w:color w:val="auto"/>
          <w:lang w:val="es-ES"/>
        </w:rPr>
        <w:t>uji</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bivariat</w:t>
      </w:r>
      <w:proofErr w:type="spellEnd"/>
    </w:p>
    <w:p w14:paraId="134C56CE" w14:textId="77777777" w:rsidR="009C69C5" w:rsidRPr="002762CA" w:rsidRDefault="009C69C5" w:rsidP="009C69C5">
      <w:pPr>
        <w:spacing w:line="360" w:lineRule="auto"/>
        <w:ind w:left="709"/>
        <w:jc w:val="both"/>
        <w:rPr>
          <w:rFonts w:ascii="Times New Roman" w:hAnsi="Times New Roman" w:cs="Times New Roman"/>
          <w:sz w:val="24"/>
          <w:szCs w:val="24"/>
        </w:rPr>
      </w:pPr>
    </w:p>
    <w:p w14:paraId="4AECF1B4" w14:textId="3D54596B" w:rsidR="009C69C5" w:rsidRPr="002762CA" w:rsidRDefault="009C69C5" w:rsidP="009C69C5">
      <w:pPr>
        <w:pStyle w:val="SUBJUDUL1"/>
        <w:numPr>
          <w:ilvl w:val="0"/>
          <w:numId w:val="0"/>
        </w:numPr>
        <w:tabs>
          <w:tab w:val="left" w:pos="2268"/>
        </w:tabs>
        <w:spacing w:line="240" w:lineRule="auto"/>
        <w:ind w:left="1985" w:hanging="953"/>
        <w:jc w:val="left"/>
        <w:rPr>
          <w:rFonts w:ascii="Times New Roman" w:hAnsi="Times New Roman" w:cs="Times New Roman"/>
          <w:b w:val="0"/>
          <w:bCs/>
          <w:i/>
          <w:iCs/>
          <w:color w:val="auto"/>
          <w:lang w:val="es-ES"/>
        </w:rPr>
      </w:pPr>
      <w:r w:rsidRPr="002762CA">
        <w:rPr>
          <w:rFonts w:ascii="Times New Roman" w:hAnsi="Times New Roman" w:cs="Times New Roman"/>
          <w:b w:val="0"/>
          <w:bCs/>
          <w:color w:val="auto"/>
          <w:lang w:val="es-ES"/>
        </w:rPr>
        <w:t xml:space="preserve">Tabel 4.3. Hasil análisis </w:t>
      </w:r>
      <w:proofErr w:type="spellStart"/>
      <w:r w:rsidRPr="002762CA">
        <w:rPr>
          <w:rFonts w:ascii="Times New Roman" w:hAnsi="Times New Roman" w:cs="Times New Roman"/>
          <w:b w:val="0"/>
          <w:bCs/>
          <w:color w:val="auto"/>
          <w:lang w:val="es-ES"/>
        </w:rPr>
        <w:t>uji</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statistik</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dengn</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uji</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beda</w:t>
      </w:r>
      <w:proofErr w:type="spellEnd"/>
      <w:r w:rsidRPr="002762CA">
        <w:rPr>
          <w:rFonts w:ascii="Times New Roman" w:hAnsi="Times New Roman" w:cs="Times New Roman"/>
          <w:b w:val="0"/>
          <w:bCs/>
          <w:color w:val="auto"/>
          <w:lang w:val="es-ES"/>
        </w:rPr>
        <w:t xml:space="preserve"> dan </w:t>
      </w:r>
      <w:proofErr w:type="spellStart"/>
      <w:r w:rsidRPr="002762CA">
        <w:rPr>
          <w:rFonts w:ascii="Times New Roman" w:hAnsi="Times New Roman" w:cs="Times New Roman"/>
          <w:b w:val="0"/>
          <w:bCs/>
          <w:color w:val="auto"/>
          <w:lang w:val="es-ES"/>
        </w:rPr>
        <w:t>homogenitas</w:t>
      </w:r>
      <w:proofErr w:type="spellEnd"/>
    </w:p>
    <w:p w14:paraId="7F016133" w14:textId="77777777" w:rsidR="009C69C5" w:rsidRPr="002762CA" w:rsidRDefault="009C69C5" w:rsidP="009C69C5">
      <w:pPr>
        <w:spacing w:line="360" w:lineRule="auto"/>
        <w:ind w:left="709"/>
        <w:jc w:val="both"/>
        <w:rPr>
          <w:rFonts w:ascii="Times New Roman" w:hAnsi="Times New Roman" w:cs="Times New Roman"/>
          <w:i/>
          <w:iCs/>
          <w:sz w:val="24"/>
          <w:szCs w:val="24"/>
          <w:lang w:val="es-ES"/>
        </w:rPr>
      </w:pPr>
    </w:p>
    <w:tbl>
      <w:tblPr>
        <w:tblStyle w:val="TableGrid"/>
        <w:tblW w:w="8221" w:type="dxa"/>
        <w:tblInd w:w="421" w:type="dxa"/>
        <w:tblLook w:val="04A0" w:firstRow="1" w:lastRow="0" w:firstColumn="1" w:lastColumn="0" w:noHBand="0" w:noVBand="1"/>
      </w:tblPr>
      <w:tblGrid>
        <w:gridCol w:w="576"/>
        <w:gridCol w:w="2420"/>
        <w:gridCol w:w="1349"/>
        <w:gridCol w:w="3876"/>
      </w:tblGrid>
      <w:tr w:rsidR="009C69C5" w:rsidRPr="002762CA" w14:paraId="762B7F80" w14:textId="77777777" w:rsidTr="009C69C5">
        <w:tc>
          <w:tcPr>
            <w:tcW w:w="576" w:type="dxa"/>
          </w:tcPr>
          <w:p w14:paraId="72FAE76C" w14:textId="77777777" w:rsidR="009C69C5" w:rsidRPr="002762CA" w:rsidRDefault="009C69C5" w:rsidP="009C69C5">
            <w:pPr>
              <w:pStyle w:val="SUBJUDUL1"/>
              <w:numPr>
                <w:ilvl w:val="0"/>
                <w:numId w:val="0"/>
              </w:numPr>
              <w:spacing w:line="240" w:lineRule="auto"/>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NO</w:t>
            </w:r>
          </w:p>
        </w:tc>
        <w:tc>
          <w:tcPr>
            <w:tcW w:w="2420" w:type="dxa"/>
          </w:tcPr>
          <w:p w14:paraId="1E8D0ADB" w14:textId="67F72713" w:rsidR="009C69C5" w:rsidRPr="002762CA" w:rsidRDefault="009C69C5" w:rsidP="009C69C5">
            <w:pPr>
              <w:pStyle w:val="SUBJUDUL1"/>
              <w:numPr>
                <w:ilvl w:val="0"/>
                <w:numId w:val="0"/>
              </w:numPr>
              <w:spacing w:line="240" w:lineRule="auto"/>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ANALISIS UJI STATISTIK</w:t>
            </w:r>
          </w:p>
        </w:tc>
        <w:tc>
          <w:tcPr>
            <w:tcW w:w="1349" w:type="dxa"/>
          </w:tcPr>
          <w:p w14:paraId="23E62756" w14:textId="76012329" w:rsidR="009C69C5" w:rsidRPr="002762CA" w:rsidRDefault="009C69C5" w:rsidP="009C69C5">
            <w:pPr>
              <w:pStyle w:val="SUBJUDUL1"/>
              <w:numPr>
                <w:ilvl w:val="0"/>
                <w:numId w:val="0"/>
              </w:numPr>
              <w:spacing w:line="240" w:lineRule="auto"/>
              <w:rPr>
                <w:rFonts w:ascii="Times New Roman" w:hAnsi="Times New Roman" w:cs="Times New Roman"/>
                <w:b w:val="0"/>
                <w:bCs/>
                <w:i/>
                <w:iCs/>
                <w:color w:val="auto"/>
                <w:lang w:val="es-ES"/>
              </w:rPr>
            </w:pPr>
            <w:proofErr w:type="spellStart"/>
            <w:r w:rsidRPr="002762CA">
              <w:rPr>
                <w:rFonts w:ascii="Times New Roman" w:hAnsi="Times New Roman" w:cs="Times New Roman"/>
                <w:b w:val="0"/>
                <w:bCs/>
                <w:i/>
                <w:iCs/>
                <w:color w:val="auto"/>
                <w:lang w:val="es-ES"/>
              </w:rPr>
              <w:t>p.value</w:t>
            </w:r>
            <w:proofErr w:type="spellEnd"/>
          </w:p>
        </w:tc>
        <w:tc>
          <w:tcPr>
            <w:tcW w:w="3876" w:type="dxa"/>
          </w:tcPr>
          <w:p w14:paraId="4F7FD56C" w14:textId="7EF6C416" w:rsidR="009C69C5" w:rsidRPr="002762CA" w:rsidRDefault="009C69C5" w:rsidP="009C69C5">
            <w:pPr>
              <w:pStyle w:val="SUBJUDUL1"/>
              <w:numPr>
                <w:ilvl w:val="0"/>
                <w:numId w:val="0"/>
              </w:numPr>
              <w:spacing w:line="240" w:lineRule="auto"/>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INTERPRESTASI</w:t>
            </w:r>
          </w:p>
        </w:tc>
      </w:tr>
      <w:tr w:rsidR="009C69C5" w:rsidRPr="002762CA" w14:paraId="61E245BA" w14:textId="77777777" w:rsidTr="009C69C5">
        <w:tc>
          <w:tcPr>
            <w:tcW w:w="576" w:type="dxa"/>
          </w:tcPr>
          <w:p w14:paraId="7DC74795" w14:textId="77777777" w:rsidR="009C69C5" w:rsidRPr="002762CA" w:rsidRDefault="009C69C5" w:rsidP="009C69C5">
            <w:pPr>
              <w:pStyle w:val="SUBJUDUL1"/>
              <w:numPr>
                <w:ilvl w:val="0"/>
                <w:numId w:val="0"/>
              </w:numPr>
              <w:spacing w:line="240" w:lineRule="auto"/>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1</w:t>
            </w:r>
          </w:p>
        </w:tc>
        <w:tc>
          <w:tcPr>
            <w:tcW w:w="2420" w:type="dxa"/>
          </w:tcPr>
          <w:p w14:paraId="61122985" w14:textId="5BD3D13C" w:rsidR="009C69C5" w:rsidRPr="002762CA" w:rsidRDefault="009C69C5" w:rsidP="009C69C5">
            <w:pPr>
              <w:pStyle w:val="SUBJUDUL1"/>
              <w:numPr>
                <w:ilvl w:val="0"/>
                <w:numId w:val="0"/>
              </w:numPr>
              <w:spacing w:line="240" w:lineRule="auto"/>
              <w:jc w:val="both"/>
              <w:rPr>
                <w:rFonts w:ascii="Times New Roman" w:hAnsi="Times New Roman" w:cs="Times New Roman"/>
                <w:b w:val="0"/>
                <w:bCs/>
                <w:color w:val="auto"/>
                <w:lang w:val="es-ES"/>
              </w:rPr>
            </w:pPr>
            <w:proofErr w:type="spellStart"/>
            <w:r w:rsidRPr="002762CA">
              <w:rPr>
                <w:rFonts w:ascii="Times New Roman" w:hAnsi="Times New Roman" w:cs="Times New Roman"/>
                <w:b w:val="0"/>
                <w:bCs/>
                <w:color w:val="auto"/>
                <w:lang w:val="es-ES"/>
              </w:rPr>
              <w:t>Uji</w:t>
            </w:r>
            <w:proofErr w:type="spellEnd"/>
            <w:r w:rsidRPr="002762CA">
              <w:rPr>
                <w:rFonts w:ascii="Times New Roman" w:hAnsi="Times New Roman" w:cs="Times New Roman"/>
                <w:b w:val="0"/>
                <w:bCs/>
                <w:color w:val="auto"/>
                <w:lang w:val="es-ES"/>
              </w:rPr>
              <w:t xml:space="preserve"> Beda </w:t>
            </w:r>
            <w:proofErr w:type="spellStart"/>
            <w:r w:rsidRPr="002762CA">
              <w:rPr>
                <w:rFonts w:ascii="Times New Roman" w:hAnsi="Times New Roman" w:cs="Times New Roman"/>
                <w:b w:val="0"/>
                <w:bCs/>
                <w:color w:val="auto"/>
                <w:lang w:val="es-ES"/>
              </w:rPr>
              <w:t>dengan</w:t>
            </w:r>
            <w:proofErr w:type="spellEnd"/>
            <w:r w:rsidRPr="002762CA">
              <w:rPr>
                <w:rFonts w:ascii="Times New Roman" w:hAnsi="Times New Roman" w:cs="Times New Roman"/>
                <w:b w:val="0"/>
                <w:bCs/>
                <w:color w:val="auto"/>
                <w:lang w:val="es-ES"/>
              </w:rPr>
              <w:t xml:space="preserve"> Wilcoxon test</w:t>
            </w:r>
          </w:p>
        </w:tc>
        <w:tc>
          <w:tcPr>
            <w:tcW w:w="1349" w:type="dxa"/>
          </w:tcPr>
          <w:p w14:paraId="10CFC00A" w14:textId="4F4BE1D8" w:rsidR="009C69C5" w:rsidRPr="002762CA" w:rsidRDefault="009C69C5" w:rsidP="009C69C5">
            <w:pPr>
              <w:pStyle w:val="SUBJUDUL1"/>
              <w:numPr>
                <w:ilvl w:val="0"/>
                <w:numId w:val="0"/>
              </w:numPr>
              <w:spacing w:line="240" w:lineRule="auto"/>
              <w:rPr>
                <w:rFonts w:ascii="Times New Roman" w:hAnsi="Times New Roman" w:cs="Times New Roman"/>
                <w:b w:val="0"/>
                <w:bCs/>
                <w:color w:val="auto"/>
                <w:lang w:val="es-ES"/>
              </w:rPr>
            </w:pPr>
            <w:r w:rsidRPr="002762CA">
              <w:rPr>
                <w:rFonts w:ascii="Times New Roman" w:hAnsi="Times New Roman" w:cs="Times New Roman"/>
                <w:b w:val="0"/>
                <w:bCs/>
                <w:color w:val="010205"/>
              </w:rPr>
              <w:t>0,225</w:t>
            </w:r>
          </w:p>
        </w:tc>
        <w:tc>
          <w:tcPr>
            <w:tcW w:w="3876" w:type="dxa"/>
          </w:tcPr>
          <w:p w14:paraId="0D07089E" w14:textId="2E6D7DD9" w:rsidR="009C69C5" w:rsidRPr="002762CA" w:rsidRDefault="009C69C5" w:rsidP="009C69C5">
            <w:pPr>
              <w:pStyle w:val="SUBJUDUL1"/>
              <w:numPr>
                <w:ilvl w:val="0"/>
                <w:numId w:val="0"/>
              </w:numPr>
              <w:spacing w:line="240" w:lineRule="auto"/>
              <w:rPr>
                <w:rFonts w:ascii="Times New Roman" w:hAnsi="Times New Roman" w:cs="Times New Roman"/>
                <w:b w:val="0"/>
                <w:bCs/>
                <w:color w:val="auto"/>
                <w:lang w:val="es-ES"/>
              </w:rPr>
            </w:pPr>
            <w:r w:rsidRPr="002762CA">
              <w:rPr>
                <w:rFonts w:ascii="Times New Roman" w:hAnsi="Times New Roman" w:cs="Times New Roman"/>
                <w:b w:val="0"/>
                <w:bCs/>
                <w:color w:val="010205"/>
              </w:rPr>
              <w:t xml:space="preserve">Tidak </w:t>
            </w:r>
            <w:proofErr w:type="spellStart"/>
            <w:r w:rsidRPr="002762CA">
              <w:rPr>
                <w:rFonts w:ascii="Times New Roman" w:hAnsi="Times New Roman" w:cs="Times New Roman"/>
                <w:b w:val="0"/>
                <w:bCs/>
                <w:color w:val="010205"/>
              </w:rPr>
              <w:t>ada</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perbedaan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kategori</w:t>
            </w:r>
            <w:proofErr w:type="spellEnd"/>
            <w:r w:rsidRPr="002762CA">
              <w:rPr>
                <w:rFonts w:ascii="Times New Roman" w:hAnsi="Times New Roman" w:cs="Times New Roman"/>
                <w:b w:val="0"/>
                <w:bCs/>
                <w:color w:val="010205"/>
              </w:rPr>
              <w:t xml:space="preserve"> status </w:t>
            </w:r>
            <w:proofErr w:type="spellStart"/>
            <w:r w:rsidRPr="002762CA">
              <w:rPr>
                <w:rFonts w:ascii="Times New Roman" w:hAnsi="Times New Roman" w:cs="Times New Roman"/>
                <w:b w:val="0"/>
                <w:bCs/>
                <w:color w:val="010205"/>
              </w:rPr>
              <w:t>kebersihan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antar</w:t>
            </w:r>
            <w:r w:rsidR="005A3B3F" w:rsidRPr="002762CA">
              <w:rPr>
                <w:rFonts w:ascii="Times New Roman" w:hAnsi="Times New Roman" w:cs="Times New Roman"/>
                <w:b w:val="0"/>
                <w:bCs/>
                <w:color w:val="010205"/>
              </w:rPr>
              <w:t>a</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pengukuran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menggunakan</w:t>
            </w:r>
            <w:proofErr w:type="spellEnd"/>
            <w:r w:rsidRPr="002762CA">
              <w:rPr>
                <w:rFonts w:ascii="Times New Roman" w:hAnsi="Times New Roman" w:cs="Times New Roman"/>
                <w:b w:val="0"/>
                <w:bCs/>
                <w:color w:val="010205"/>
              </w:rPr>
              <w:t xml:space="preserve"> Debris </w:t>
            </w:r>
            <w:proofErr w:type="spellStart"/>
            <w:r w:rsidRPr="002762CA">
              <w:rPr>
                <w:rFonts w:ascii="Times New Roman" w:hAnsi="Times New Roman" w:cs="Times New Roman"/>
                <w:b w:val="0"/>
                <w:bCs/>
                <w:color w:val="010205"/>
              </w:rPr>
              <w:t>Indeks</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standart</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dengan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Plak</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indeks</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modifikasi</w:t>
            </w:r>
            <w:proofErr w:type="spellEnd"/>
          </w:p>
        </w:tc>
      </w:tr>
      <w:tr w:rsidR="009C69C5" w:rsidRPr="002762CA" w14:paraId="30D6F24F" w14:textId="77777777" w:rsidTr="009C69C5">
        <w:tc>
          <w:tcPr>
            <w:tcW w:w="576" w:type="dxa"/>
          </w:tcPr>
          <w:p w14:paraId="4099D07B" w14:textId="77777777" w:rsidR="009C69C5" w:rsidRPr="002762CA" w:rsidRDefault="009C69C5" w:rsidP="009C69C5">
            <w:pPr>
              <w:pStyle w:val="SUBJUDUL1"/>
              <w:numPr>
                <w:ilvl w:val="0"/>
                <w:numId w:val="0"/>
              </w:numPr>
              <w:spacing w:line="240" w:lineRule="auto"/>
              <w:jc w:val="both"/>
              <w:rPr>
                <w:rFonts w:ascii="Times New Roman" w:hAnsi="Times New Roman" w:cs="Times New Roman"/>
                <w:b w:val="0"/>
                <w:bCs/>
                <w:color w:val="auto"/>
                <w:lang w:val="es-ES"/>
              </w:rPr>
            </w:pPr>
            <w:r w:rsidRPr="002762CA">
              <w:rPr>
                <w:rFonts w:ascii="Times New Roman" w:hAnsi="Times New Roman" w:cs="Times New Roman"/>
                <w:b w:val="0"/>
                <w:bCs/>
                <w:color w:val="auto"/>
                <w:lang w:val="es-ES"/>
              </w:rPr>
              <w:t>2</w:t>
            </w:r>
          </w:p>
        </w:tc>
        <w:tc>
          <w:tcPr>
            <w:tcW w:w="2420" w:type="dxa"/>
          </w:tcPr>
          <w:p w14:paraId="67DFC557" w14:textId="75F4A0F3" w:rsidR="009C69C5" w:rsidRPr="002762CA" w:rsidRDefault="009C69C5" w:rsidP="009C69C5">
            <w:pPr>
              <w:pStyle w:val="SUBJUDUL1"/>
              <w:numPr>
                <w:ilvl w:val="0"/>
                <w:numId w:val="0"/>
              </w:numPr>
              <w:spacing w:line="240" w:lineRule="auto"/>
              <w:jc w:val="both"/>
              <w:rPr>
                <w:rFonts w:ascii="Times New Roman" w:hAnsi="Times New Roman" w:cs="Times New Roman"/>
                <w:b w:val="0"/>
                <w:bCs/>
                <w:color w:val="auto"/>
                <w:lang w:val="es-ES"/>
              </w:rPr>
            </w:pPr>
            <w:proofErr w:type="spellStart"/>
            <w:r w:rsidRPr="002762CA">
              <w:rPr>
                <w:rFonts w:ascii="Times New Roman" w:hAnsi="Times New Roman" w:cs="Times New Roman"/>
                <w:b w:val="0"/>
                <w:bCs/>
                <w:color w:val="auto"/>
                <w:lang w:val="es-ES"/>
              </w:rPr>
              <w:t>Uji</w:t>
            </w:r>
            <w:proofErr w:type="spellEnd"/>
            <w:r w:rsidRPr="002762CA">
              <w:rPr>
                <w:rFonts w:ascii="Times New Roman" w:hAnsi="Times New Roman" w:cs="Times New Roman"/>
                <w:b w:val="0"/>
                <w:bCs/>
                <w:color w:val="auto"/>
                <w:lang w:val="es-ES"/>
              </w:rPr>
              <w:t xml:space="preserve"> </w:t>
            </w:r>
            <w:proofErr w:type="spellStart"/>
            <w:r w:rsidRPr="002762CA">
              <w:rPr>
                <w:rFonts w:ascii="Times New Roman" w:hAnsi="Times New Roman" w:cs="Times New Roman"/>
                <w:b w:val="0"/>
                <w:bCs/>
                <w:color w:val="auto"/>
                <w:lang w:val="es-ES"/>
              </w:rPr>
              <w:t>homogenitas</w:t>
            </w:r>
            <w:proofErr w:type="spellEnd"/>
          </w:p>
        </w:tc>
        <w:tc>
          <w:tcPr>
            <w:tcW w:w="1349" w:type="dxa"/>
          </w:tcPr>
          <w:p w14:paraId="0EA27F76" w14:textId="08D42DE3" w:rsidR="009C69C5" w:rsidRPr="002762CA" w:rsidRDefault="005A3B3F" w:rsidP="009C69C5">
            <w:pPr>
              <w:pStyle w:val="SUBJUDUL1"/>
              <w:numPr>
                <w:ilvl w:val="0"/>
                <w:numId w:val="0"/>
              </w:numPr>
              <w:spacing w:line="240" w:lineRule="auto"/>
              <w:rPr>
                <w:rFonts w:ascii="Times New Roman" w:hAnsi="Times New Roman" w:cs="Times New Roman"/>
                <w:b w:val="0"/>
                <w:bCs/>
                <w:color w:val="auto"/>
                <w:lang w:val="es-ES"/>
              </w:rPr>
            </w:pPr>
            <w:r w:rsidRPr="002762CA">
              <w:rPr>
                <w:rFonts w:ascii="Times New Roman" w:hAnsi="Times New Roman" w:cs="Times New Roman"/>
                <w:b w:val="0"/>
                <w:bCs/>
                <w:color w:val="010205"/>
              </w:rPr>
              <w:t>0,862</w:t>
            </w:r>
          </w:p>
        </w:tc>
        <w:tc>
          <w:tcPr>
            <w:tcW w:w="3876" w:type="dxa"/>
          </w:tcPr>
          <w:p w14:paraId="0B009814" w14:textId="793AAE43" w:rsidR="009C69C5" w:rsidRPr="002762CA" w:rsidRDefault="005A3B3F" w:rsidP="009C69C5">
            <w:pPr>
              <w:pStyle w:val="SUBJUDUL1"/>
              <w:numPr>
                <w:ilvl w:val="0"/>
                <w:numId w:val="0"/>
              </w:numPr>
              <w:spacing w:line="240" w:lineRule="auto"/>
              <w:rPr>
                <w:rFonts w:ascii="Times New Roman" w:hAnsi="Times New Roman" w:cs="Times New Roman"/>
                <w:b w:val="0"/>
                <w:bCs/>
                <w:color w:val="auto"/>
                <w:lang w:val="es-ES"/>
              </w:rPr>
            </w:pPr>
            <w:proofErr w:type="spellStart"/>
            <w:r w:rsidRPr="002762CA">
              <w:rPr>
                <w:rFonts w:ascii="Times New Roman" w:hAnsi="Times New Roman" w:cs="Times New Roman"/>
                <w:b w:val="0"/>
                <w:bCs/>
                <w:color w:val="010205"/>
              </w:rPr>
              <w:t>kategori</w:t>
            </w:r>
            <w:proofErr w:type="spellEnd"/>
            <w:r w:rsidRPr="002762CA">
              <w:rPr>
                <w:rFonts w:ascii="Times New Roman" w:hAnsi="Times New Roman" w:cs="Times New Roman"/>
                <w:b w:val="0"/>
                <w:bCs/>
                <w:color w:val="010205"/>
              </w:rPr>
              <w:t xml:space="preserve"> status </w:t>
            </w:r>
            <w:proofErr w:type="spellStart"/>
            <w:r w:rsidRPr="002762CA">
              <w:rPr>
                <w:rFonts w:ascii="Times New Roman" w:hAnsi="Times New Roman" w:cs="Times New Roman"/>
                <w:b w:val="0"/>
                <w:bCs/>
                <w:color w:val="010205"/>
              </w:rPr>
              <w:t>kebersihan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antara</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pengukuran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menggunakan</w:t>
            </w:r>
            <w:proofErr w:type="spellEnd"/>
            <w:r w:rsidRPr="002762CA">
              <w:rPr>
                <w:rFonts w:ascii="Times New Roman" w:hAnsi="Times New Roman" w:cs="Times New Roman"/>
                <w:b w:val="0"/>
                <w:bCs/>
                <w:color w:val="010205"/>
              </w:rPr>
              <w:t xml:space="preserve"> </w:t>
            </w:r>
            <w:r w:rsidRPr="002762CA">
              <w:rPr>
                <w:rFonts w:ascii="Times New Roman" w:hAnsi="Times New Roman" w:cs="Times New Roman"/>
                <w:b w:val="0"/>
                <w:bCs/>
                <w:i/>
                <w:iCs/>
                <w:color w:val="010205"/>
              </w:rPr>
              <w:t xml:space="preserve">Debris </w:t>
            </w:r>
            <w:proofErr w:type="spellStart"/>
            <w:r w:rsidRPr="002762CA">
              <w:rPr>
                <w:rFonts w:ascii="Times New Roman" w:hAnsi="Times New Roman" w:cs="Times New Roman"/>
                <w:b w:val="0"/>
                <w:bCs/>
                <w:i/>
                <w:iCs/>
                <w:color w:val="010205"/>
              </w:rPr>
              <w:t>Indeks</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standart</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dengan</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Plak</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indeks</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modifikasi</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menunjukan</w:t>
            </w:r>
            <w:proofErr w:type="spellEnd"/>
            <w:r w:rsidRPr="002762CA">
              <w:rPr>
                <w:rFonts w:ascii="Times New Roman" w:hAnsi="Times New Roman" w:cs="Times New Roman"/>
                <w:b w:val="0"/>
                <w:bCs/>
                <w:color w:val="010205"/>
              </w:rPr>
              <w:t xml:space="preserve"> data </w:t>
            </w:r>
            <w:proofErr w:type="spellStart"/>
            <w:r w:rsidRPr="002762CA">
              <w:rPr>
                <w:rFonts w:ascii="Times New Roman" w:hAnsi="Times New Roman" w:cs="Times New Roman"/>
                <w:b w:val="0"/>
                <w:bCs/>
                <w:color w:val="010205"/>
              </w:rPr>
              <w:t>terdisribusi</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sam</w:t>
            </w:r>
            <w:proofErr w:type="spellEnd"/>
            <w:r w:rsidRPr="002762CA">
              <w:rPr>
                <w:rFonts w:ascii="Times New Roman" w:hAnsi="Times New Roman" w:cs="Times New Roman"/>
                <w:b w:val="0"/>
                <w:bCs/>
                <w:color w:val="010205"/>
              </w:rPr>
              <w:t xml:space="preserve"> (</w:t>
            </w:r>
            <w:proofErr w:type="spellStart"/>
            <w:r w:rsidRPr="002762CA">
              <w:rPr>
                <w:rFonts w:ascii="Times New Roman" w:hAnsi="Times New Roman" w:cs="Times New Roman"/>
                <w:b w:val="0"/>
                <w:bCs/>
                <w:color w:val="010205"/>
              </w:rPr>
              <w:t>homogen</w:t>
            </w:r>
            <w:proofErr w:type="spellEnd"/>
            <w:r w:rsidRPr="002762CA">
              <w:rPr>
                <w:rFonts w:ascii="Times New Roman" w:hAnsi="Times New Roman" w:cs="Times New Roman"/>
                <w:b w:val="0"/>
                <w:bCs/>
                <w:color w:val="010205"/>
              </w:rPr>
              <w:t>)</w:t>
            </w:r>
          </w:p>
        </w:tc>
      </w:tr>
    </w:tbl>
    <w:p w14:paraId="284A7165" w14:textId="77777777" w:rsidR="009C69C5" w:rsidRPr="002762CA" w:rsidRDefault="009C69C5" w:rsidP="009C69C5">
      <w:pPr>
        <w:spacing w:line="360" w:lineRule="auto"/>
        <w:ind w:left="709"/>
        <w:jc w:val="both"/>
        <w:rPr>
          <w:rFonts w:ascii="Times New Roman" w:hAnsi="Times New Roman" w:cs="Times New Roman"/>
          <w:sz w:val="24"/>
          <w:szCs w:val="24"/>
        </w:rPr>
      </w:pPr>
    </w:p>
    <w:p w14:paraId="3A583AB9" w14:textId="0FDBCB10" w:rsidR="0074051D" w:rsidRPr="002762CA" w:rsidRDefault="0074051D" w:rsidP="00174262">
      <w:pPr>
        <w:spacing w:after="0" w:line="360" w:lineRule="auto"/>
        <w:ind w:left="567"/>
        <w:jc w:val="both"/>
        <w:rPr>
          <w:rFonts w:ascii="Times New Roman" w:hAnsi="Times New Roman" w:cs="Times New Roman"/>
          <w:sz w:val="24"/>
          <w:szCs w:val="24"/>
        </w:rPr>
      </w:pPr>
      <w:proofErr w:type="spellStart"/>
      <w:r w:rsidRPr="002762CA">
        <w:rPr>
          <w:rFonts w:ascii="Times New Roman" w:hAnsi="Times New Roman" w:cs="Times New Roman"/>
          <w:sz w:val="24"/>
          <w:szCs w:val="24"/>
        </w:rPr>
        <w:t>Melihat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tabel</w:t>
      </w:r>
      <w:proofErr w:type="spellEnd"/>
      <w:r w:rsidRPr="002762CA">
        <w:rPr>
          <w:rFonts w:ascii="Times New Roman" w:hAnsi="Times New Roman" w:cs="Times New Roman"/>
          <w:sz w:val="24"/>
          <w:szCs w:val="24"/>
        </w:rPr>
        <w:t xml:space="preserve"> 4.3, </w:t>
      </w:r>
      <w:proofErr w:type="spellStart"/>
      <w:r w:rsidRPr="002762CA">
        <w:rPr>
          <w:rFonts w:ascii="Times New Roman" w:hAnsi="Times New Roman" w:cs="Times New Roman"/>
          <w:sz w:val="24"/>
          <w:szCs w:val="24"/>
        </w:rPr>
        <w:t>menunjukan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hasil</w:t>
      </w:r>
      <w:proofErr w:type="spellEnd"/>
      <w:r w:rsidRPr="002762CA">
        <w:rPr>
          <w:rFonts w:ascii="Times New Roman" w:hAnsi="Times New Roman" w:cs="Times New Roman"/>
          <w:sz w:val="24"/>
          <w:szCs w:val="24"/>
        </w:rPr>
        <w:t xml:space="preserve"> uji </w:t>
      </w:r>
      <w:proofErr w:type="spellStart"/>
      <w:r w:rsidRPr="002762CA">
        <w:rPr>
          <w:rFonts w:ascii="Times New Roman" w:hAnsi="Times New Roman" w:cs="Times New Roman"/>
          <w:sz w:val="24"/>
          <w:szCs w:val="24"/>
        </w:rPr>
        <w:t>beda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perlakukan</w:t>
      </w:r>
      <w:proofErr w:type="spellEnd"/>
      <w:r w:rsidRPr="002762CA">
        <w:rPr>
          <w:rFonts w:ascii="Times New Roman" w:hAnsi="Times New Roman" w:cs="Times New Roman"/>
          <w:sz w:val="24"/>
          <w:szCs w:val="24"/>
        </w:rPr>
        <w:t>/</w:t>
      </w:r>
      <w:proofErr w:type="spellStart"/>
      <w:r w:rsidRPr="002762CA">
        <w:rPr>
          <w:rFonts w:ascii="Times New Roman" w:hAnsi="Times New Roman" w:cs="Times New Roman"/>
          <w:sz w:val="24"/>
          <w:szCs w:val="24"/>
        </w:rPr>
        <w:t>berpasangan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iCs/>
          <w:sz w:val="24"/>
          <w:szCs w:val="24"/>
        </w:rPr>
        <w:t>Wilcoxon test</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Tingkat </w:t>
      </w:r>
      <w:proofErr w:type="spellStart"/>
      <w:r w:rsidRPr="002762CA">
        <w:rPr>
          <w:rFonts w:ascii="Times New Roman" w:hAnsi="Times New Roman" w:cs="Times New Roman"/>
          <w:sz w:val="24"/>
          <w:szCs w:val="24"/>
        </w:rPr>
        <w:t>kepercayaan</w:t>
      </w:r>
      <w:proofErr w:type="spellEnd"/>
      <w:r w:rsidRPr="002762CA">
        <w:rPr>
          <w:rFonts w:ascii="Times New Roman" w:hAnsi="Times New Roman" w:cs="Times New Roman"/>
          <w:sz w:val="24"/>
          <w:szCs w:val="24"/>
        </w:rPr>
        <w:t xml:space="preserve"> 95 % (α=0.05) </w:t>
      </w:r>
      <w:proofErr w:type="spellStart"/>
      <w:r w:rsidRPr="002762CA">
        <w:rPr>
          <w:rFonts w:ascii="Times New Roman" w:hAnsi="Times New Roman" w:cs="Times New Roman"/>
          <w:sz w:val="24"/>
          <w:szCs w:val="24"/>
        </w:rPr>
        <w:t>didapatkan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i/>
          <w:iCs/>
          <w:sz w:val="24"/>
          <w:szCs w:val="24"/>
        </w:rPr>
        <w:t>p.value</w:t>
      </w:r>
      <w:proofErr w:type="spellEnd"/>
      <w:r w:rsidRPr="002762CA">
        <w:rPr>
          <w:rFonts w:ascii="Times New Roman" w:hAnsi="Times New Roman" w:cs="Times New Roman"/>
          <w:sz w:val="24"/>
          <w:szCs w:val="24"/>
        </w:rPr>
        <w:t xml:space="preserve">=0,225,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dapat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dinterprestasikan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tidak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perbedaan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antara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pengukuran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Debris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w:t>
      </w:r>
      <w:proofErr w:type="spellEnd"/>
      <w:r w:rsidRPr="002762CA">
        <w:rPr>
          <w:rFonts w:ascii="Times New Roman" w:hAnsi="Times New Roman" w:cs="Times New Roman"/>
          <w:sz w:val="24"/>
          <w:szCs w:val="24"/>
        </w:rPr>
        <w:t xml:space="preserve"> (Green Vermilion) </w:t>
      </w:r>
      <w:proofErr w:type="spellStart"/>
      <w:r w:rsidRPr="002762CA">
        <w:rPr>
          <w:rFonts w:ascii="Times New Roman" w:hAnsi="Times New Roman" w:cs="Times New Roman"/>
          <w:sz w:val="24"/>
          <w:szCs w:val="24"/>
        </w:rPr>
        <w:t>dibandingkan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pmeriksaan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plak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modifikasi</w:t>
      </w:r>
      <w:proofErr w:type="spellEnd"/>
      <w:r w:rsidRPr="002762CA">
        <w:rPr>
          <w:rFonts w:ascii="Times New Roman" w:hAnsi="Times New Roman" w:cs="Times New Roman"/>
          <w:sz w:val="24"/>
          <w:szCs w:val="24"/>
        </w:rPr>
        <w:t>.</w:t>
      </w:r>
    </w:p>
    <w:p w14:paraId="2E7710DE" w14:textId="704118E0" w:rsidR="00174262" w:rsidRPr="002762CA" w:rsidRDefault="0074051D" w:rsidP="00174262">
      <w:pPr>
        <w:spacing w:after="0" w:line="360" w:lineRule="auto"/>
        <w:ind w:left="567"/>
        <w:jc w:val="both"/>
        <w:rPr>
          <w:rFonts w:ascii="Times New Roman" w:hAnsi="Times New Roman" w:cs="Times New Roman"/>
          <w:sz w:val="24"/>
          <w:szCs w:val="24"/>
        </w:rPr>
      </w:pPr>
      <w:r w:rsidRPr="002762CA">
        <w:rPr>
          <w:rFonts w:ascii="Times New Roman" w:hAnsi="Times New Roman" w:cs="Times New Roman"/>
          <w:sz w:val="24"/>
          <w:szCs w:val="24"/>
        </w:rPr>
        <w:t xml:space="preserve">Hasil uji </w:t>
      </w:r>
      <w:proofErr w:type="spellStart"/>
      <w:r w:rsidRPr="002762CA">
        <w:rPr>
          <w:rFonts w:ascii="Times New Roman" w:hAnsi="Times New Roman" w:cs="Times New Roman"/>
          <w:sz w:val="24"/>
          <w:szCs w:val="24"/>
        </w:rPr>
        <w:t>beda</w:t>
      </w:r>
      <w:proofErr w:type="spellEnd"/>
      <w:r w:rsidRPr="002762CA">
        <w:rPr>
          <w:rFonts w:ascii="Times New Roman" w:hAnsi="Times New Roman" w:cs="Times New Roman"/>
          <w:sz w:val="24"/>
          <w:szCs w:val="24"/>
        </w:rPr>
        <w:t xml:space="preserve"> juga </w:t>
      </w:r>
      <w:proofErr w:type="spellStart"/>
      <w:r w:rsidRPr="002762CA">
        <w:rPr>
          <w:rFonts w:ascii="Times New Roman" w:hAnsi="Times New Roman" w:cs="Times New Roman"/>
          <w:sz w:val="24"/>
          <w:szCs w:val="24"/>
        </w:rPr>
        <w:t>didukung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hasil</w:t>
      </w:r>
      <w:proofErr w:type="spellEnd"/>
      <w:r w:rsidRPr="002762CA">
        <w:rPr>
          <w:rFonts w:ascii="Times New Roman" w:hAnsi="Times New Roman" w:cs="Times New Roman"/>
          <w:sz w:val="24"/>
          <w:szCs w:val="24"/>
        </w:rPr>
        <w:t xml:space="preserve"> uji </w:t>
      </w:r>
      <w:proofErr w:type="spellStart"/>
      <w:r w:rsidRPr="002762CA">
        <w:rPr>
          <w:rFonts w:ascii="Times New Roman" w:hAnsi="Times New Roman" w:cs="Times New Roman"/>
          <w:sz w:val="24"/>
          <w:szCs w:val="24"/>
        </w:rPr>
        <w:t>homogenitas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didapatkan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i/>
          <w:iCs/>
          <w:sz w:val="24"/>
          <w:szCs w:val="24"/>
        </w:rPr>
        <w:t>p.value</w:t>
      </w:r>
      <w:proofErr w:type="spellEnd"/>
      <w:r w:rsidRPr="002762CA">
        <w:rPr>
          <w:rFonts w:ascii="Times New Roman" w:hAnsi="Times New Roman" w:cs="Times New Roman"/>
          <w:sz w:val="24"/>
          <w:szCs w:val="24"/>
        </w:rPr>
        <w:t xml:space="preserve">=0,862, </w:t>
      </w:r>
      <w:proofErr w:type="spellStart"/>
      <w:r w:rsidRPr="002762CA">
        <w:rPr>
          <w:rFonts w:ascii="Times New Roman" w:hAnsi="Times New Roman" w:cs="Times New Roman"/>
          <w:sz w:val="24"/>
          <w:szCs w:val="24"/>
        </w:rPr>
        <w:t>dapat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dinterprestasikan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w:t>
      </w:r>
      <w:r w:rsidR="00174262" w:rsidRPr="002762CA">
        <w:rPr>
          <w:rFonts w:ascii="Times New Roman" w:hAnsi="Times New Roman" w:cs="Times New Roman"/>
          <w:sz w:val="24"/>
          <w:szCs w:val="24"/>
        </w:rPr>
        <w:t xml:space="preserve">data </w:t>
      </w:r>
      <w:r w:rsidRPr="002762CA">
        <w:rPr>
          <w:rFonts w:ascii="Times New Roman" w:hAnsi="Times New Roman" w:cs="Times New Roman"/>
          <w:sz w:val="24"/>
          <w:szCs w:val="24"/>
        </w:rPr>
        <w:t xml:space="preserve">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gigi</w:t>
      </w:r>
      <w:proofErr w:type="spellEnd"/>
      <w:r w:rsidR="00174262" w:rsidRPr="002762CA">
        <w:rPr>
          <w:rFonts w:ascii="Times New Roman" w:hAnsi="Times New Roman" w:cs="Times New Roman"/>
          <w:sz w:val="24"/>
          <w:szCs w:val="24"/>
        </w:rPr>
        <w:t xml:space="preserve"> yang </w:t>
      </w:r>
      <w:proofErr w:type="spellStart"/>
      <w:r w:rsidR="00174262" w:rsidRPr="002762CA">
        <w:rPr>
          <w:rFonts w:ascii="Times New Roman" w:hAnsi="Times New Roman" w:cs="Times New Roman"/>
          <w:sz w:val="24"/>
          <w:szCs w:val="24"/>
        </w:rPr>
        <w:t>dilakukan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pemeriksaan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dengan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pengukuran</w:t>
      </w:r>
      <w:proofErr w:type="spellEnd"/>
      <w:r w:rsidR="00174262" w:rsidRPr="002762CA">
        <w:rPr>
          <w:rFonts w:ascii="Times New Roman" w:hAnsi="Times New Roman" w:cs="Times New Roman"/>
          <w:sz w:val="24"/>
          <w:szCs w:val="24"/>
        </w:rPr>
        <w:t xml:space="preserve"> status </w:t>
      </w:r>
      <w:proofErr w:type="spellStart"/>
      <w:r w:rsidR="00174262" w:rsidRPr="002762CA">
        <w:rPr>
          <w:rFonts w:ascii="Times New Roman" w:hAnsi="Times New Roman" w:cs="Times New Roman"/>
          <w:sz w:val="24"/>
          <w:szCs w:val="24"/>
        </w:rPr>
        <w:t>kebersihan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dengan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menggunakan</w:t>
      </w:r>
      <w:proofErr w:type="spellEnd"/>
      <w:r w:rsidR="00174262" w:rsidRPr="002762CA">
        <w:rPr>
          <w:rFonts w:ascii="Times New Roman" w:hAnsi="Times New Roman" w:cs="Times New Roman"/>
          <w:sz w:val="24"/>
          <w:szCs w:val="24"/>
        </w:rPr>
        <w:t xml:space="preserve"> Debris </w:t>
      </w:r>
      <w:proofErr w:type="spellStart"/>
      <w:r w:rsidR="00174262" w:rsidRPr="002762CA">
        <w:rPr>
          <w:rFonts w:ascii="Times New Roman" w:hAnsi="Times New Roman" w:cs="Times New Roman"/>
          <w:sz w:val="24"/>
          <w:szCs w:val="24"/>
        </w:rPr>
        <w:t>Indeks</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standar</w:t>
      </w:r>
      <w:proofErr w:type="spellEnd"/>
      <w:r w:rsidR="00174262" w:rsidRPr="002762CA">
        <w:rPr>
          <w:rFonts w:ascii="Times New Roman" w:hAnsi="Times New Roman" w:cs="Times New Roman"/>
          <w:sz w:val="24"/>
          <w:szCs w:val="24"/>
        </w:rPr>
        <w:t xml:space="preserve"> (Green Vermilion) </w:t>
      </w:r>
      <w:proofErr w:type="spellStart"/>
      <w:r w:rsidR="00174262" w:rsidRPr="002762CA">
        <w:rPr>
          <w:rFonts w:ascii="Times New Roman" w:hAnsi="Times New Roman" w:cs="Times New Roman"/>
          <w:sz w:val="24"/>
          <w:szCs w:val="24"/>
        </w:rPr>
        <w:t>dibandingkan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dengan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menggunakan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indikator</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pmeriksaan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indeks</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plak</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modifikasi</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dalam</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keadaan</w:t>
      </w:r>
      <w:proofErr w:type="spellEnd"/>
      <w:r w:rsidR="00174262" w:rsidRPr="002762CA">
        <w:rPr>
          <w:rFonts w:ascii="Times New Roman" w:hAnsi="Times New Roman" w:cs="Times New Roman"/>
          <w:sz w:val="24"/>
          <w:szCs w:val="24"/>
        </w:rPr>
        <w:t xml:space="preserve"> </w:t>
      </w:r>
      <w:proofErr w:type="spellStart"/>
      <w:r w:rsidR="00174262" w:rsidRPr="002762CA">
        <w:rPr>
          <w:rFonts w:ascii="Times New Roman" w:hAnsi="Times New Roman" w:cs="Times New Roman"/>
          <w:sz w:val="24"/>
          <w:szCs w:val="24"/>
        </w:rPr>
        <w:t>homogen</w:t>
      </w:r>
      <w:proofErr w:type="spellEnd"/>
      <w:r w:rsidR="00174262" w:rsidRPr="002762CA">
        <w:rPr>
          <w:rFonts w:ascii="Times New Roman" w:hAnsi="Times New Roman" w:cs="Times New Roman"/>
          <w:sz w:val="24"/>
          <w:szCs w:val="24"/>
        </w:rPr>
        <w:t>.</w:t>
      </w:r>
    </w:p>
    <w:p w14:paraId="0C643400" w14:textId="77777777" w:rsidR="00174262" w:rsidRPr="002762CA" w:rsidRDefault="00174262">
      <w:pPr>
        <w:rPr>
          <w:rFonts w:ascii="Times New Roman" w:hAnsi="Times New Roman" w:cs="Times New Roman"/>
          <w:sz w:val="24"/>
          <w:szCs w:val="24"/>
        </w:rPr>
      </w:pPr>
      <w:r w:rsidRPr="002762CA">
        <w:rPr>
          <w:rFonts w:ascii="Times New Roman" w:hAnsi="Times New Roman" w:cs="Times New Roman"/>
          <w:sz w:val="24"/>
          <w:szCs w:val="24"/>
        </w:rPr>
        <w:br w:type="page"/>
      </w:r>
    </w:p>
    <w:p w14:paraId="5A9237B5" w14:textId="02CA9669" w:rsidR="00722FB9" w:rsidRPr="002762CA" w:rsidRDefault="00174262" w:rsidP="00174262">
      <w:pPr>
        <w:pStyle w:val="SUBJUDUL1"/>
        <w:numPr>
          <w:ilvl w:val="0"/>
          <w:numId w:val="59"/>
        </w:numPr>
        <w:spacing w:after="60"/>
        <w:ind w:left="284" w:hanging="284"/>
        <w:jc w:val="both"/>
        <w:rPr>
          <w:rFonts w:ascii="Times New Roman" w:hAnsi="Times New Roman" w:cs="Times New Roman"/>
          <w:color w:val="auto"/>
          <w:lang w:val="es-ES"/>
        </w:rPr>
      </w:pPr>
      <w:proofErr w:type="spellStart"/>
      <w:r w:rsidRPr="002762CA">
        <w:rPr>
          <w:rFonts w:ascii="Times New Roman" w:hAnsi="Times New Roman" w:cs="Times New Roman"/>
          <w:color w:val="auto"/>
          <w:lang w:val="es-ES"/>
        </w:rPr>
        <w:lastRenderedPageBreak/>
        <w:t>Pembahasan</w:t>
      </w:r>
      <w:proofErr w:type="spellEnd"/>
    </w:p>
    <w:p w14:paraId="26FF0F32" w14:textId="6D592702" w:rsidR="0031003E" w:rsidRPr="002762CA" w:rsidRDefault="0031003E" w:rsidP="0031003E">
      <w:pPr>
        <w:spacing w:line="360" w:lineRule="auto"/>
        <w:ind w:left="284" w:firstLine="567"/>
        <w:jc w:val="both"/>
        <w:rPr>
          <w:rFonts w:ascii="Times New Roman" w:hAnsi="Times New Roman" w:cs="Times New Roman"/>
          <w:sz w:val="24"/>
          <w:szCs w:val="24"/>
        </w:rPr>
      </w:pPr>
      <w:proofErr w:type="spellStart"/>
      <w:r w:rsidRPr="002762CA">
        <w:rPr>
          <w:rStyle w:val="tlid-translation"/>
          <w:rFonts w:ascii="Times New Roman" w:hAnsi="Times New Roman" w:cs="Times New Roman"/>
          <w:sz w:val="24"/>
          <w:szCs w:val="24"/>
        </w:rPr>
        <w:t>Melihat</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hasil</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penelitian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menunjukan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bahwa</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pemeriksaan</w:t>
      </w:r>
      <w:proofErr w:type="spellEnd"/>
      <w:r w:rsidRPr="002762CA">
        <w:rPr>
          <w:rStyle w:val="tlid-translation"/>
          <w:rFonts w:ascii="Times New Roman" w:hAnsi="Times New Roman" w:cs="Times New Roman"/>
          <w:sz w:val="24"/>
          <w:szCs w:val="24"/>
        </w:rPr>
        <w:t xml:space="preserve"> status </w:t>
      </w:r>
      <w:proofErr w:type="spellStart"/>
      <w:r w:rsidRPr="002762CA">
        <w:rPr>
          <w:rStyle w:val="tlid-translation"/>
          <w:rFonts w:ascii="Times New Roman" w:hAnsi="Times New Roman" w:cs="Times New Roman"/>
          <w:sz w:val="24"/>
          <w:szCs w:val="24"/>
        </w:rPr>
        <w:t>kebersihan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gigi</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dengan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menggunakan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pemeriksaan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standart</w:t>
      </w:r>
      <w:proofErr w:type="spellEnd"/>
      <w:r w:rsidRPr="002762CA">
        <w:rPr>
          <w:rStyle w:val="tlid-translation"/>
          <w:rFonts w:ascii="Times New Roman" w:hAnsi="Times New Roman" w:cs="Times New Roman"/>
          <w:sz w:val="24"/>
          <w:szCs w:val="24"/>
        </w:rPr>
        <w:t xml:space="preserve"> yang </w:t>
      </w:r>
      <w:proofErr w:type="spellStart"/>
      <w:r w:rsidRPr="002762CA">
        <w:rPr>
          <w:rStyle w:val="tlid-translation"/>
          <w:rFonts w:ascii="Times New Roman" w:hAnsi="Times New Roman" w:cs="Times New Roman"/>
          <w:sz w:val="24"/>
          <w:szCs w:val="24"/>
        </w:rPr>
        <w:t>sudah</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baku</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seperti</w:t>
      </w:r>
      <w:proofErr w:type="spellEnd"/>
      <w:r w:rsidRPr="002762CA">
        <w:rPr>
          <w:rStyle w:val="tlid-translation"/>
          <w:rFonts w:ascii="Times New Roman" w:hAnsi="Times New Roman" w:cs="Times New Roman"/>
          <w:sz w:val="24"/>
          <w:szCs w:val="24"/>
        </w:rPr>
        <w:t xml:space="preserve"> yang </w:t>
      </w:r>
      <w:proofErr w:type="spellStart"/>
      <w:r w:rsidRPr="002762CA">
        <w:rPr>
          <w:rStyle w:val="tlid-translation"/>
          <w:rFonts w:ascii="Times New Roman" w:hAnsi="Times New Roman" w:cs="Times New Roman"/>
          <w:sz w:val="24"/>
          <w:szCs w:val="24"/>
        </w:rPr>
        <w:t>dirumuskan</w:t>
      </w:r>
      <w:proofErr w:type="spellEnd"/>
      <w:r w:rsidRPr="002762CA">
        <w:rPr>
          <w:rStyle w:val="tlid-translation"/>
          <w:rFonts w:ascii="Times New Roman" w:hAnsi="Times New Roman" w:cs="Times New Roman"/>
          <w:sz w:val="24"/>
          <w:szCs w:val="24"/>
        </w:rPr>
        <w:t xml:space="preserve"> oleh Green Vermilion </w:t>
      </w:r>
      <w:proofErr w:type="spellStart"/>
      <w:r w:rsidRPr="002762CA">
        <w:rPr>
          <w:rStyle w:val="tlid-translation"/>
          <w:rFonts w:ascii="Times New Roman" w:hAnsi="Times New Roman" w:cs="Times New Roman"/>
          <w:sz w:val="24"/>
          <w:szCs w:val="24"/>
        </w:rPr>
        <w:t>dengan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hasil</w:t>
      </w:r>
      <w:proofErr w:type="spellEnd"/>
      <w:r w:rsidRPr="002762CA">
        <w:rPr>
          <w:rStyle w:val="tlid-translation"/>
          <w:rFonts w:ascii="Times New Roman" w:hAnsi="Times New Roman" w:cs="Times New Roman"/>
          <w:sz w:val="24"/>
          <w:szCs w:val="24"/>
        </w:rPr>
        <w:t xml:space="preserve"> yang </w:t>
      </w:r>
      <w:proofErr w:type="spellStart"/>
      <w:r w:rsidRPr="002762CA">
        <w:rPr>
          <w:rStyle w:val="tlid-translation"/>
          <w:rFonts w:ascii="Times New Roman" w:hAnsi="Times New Roman" w:cs="Times New Roman"/>
          <w:sz w:val="24"/>
          <w:szCs w:val="24"/>
        </w:rPr>
        <w:t>menunjukan</w:t>
      </w:r>
      <w:proofErr w:type="spellEnd"/>
      <w:r w:rsidRPr="002762CA">
        <w:rPr>
          <w:rStyle w:val="tlid-translation"/>
          <w:rFonts w:ascii="Times New Roman" w:hAnsi="Times New Roman" w:cs="Times New Roman"/>
          <w:sz w:val="24"/>
          <w:szCs w:val="24"/>
        </w:rPr>
        <w:t xml:space="preserve"> </w:t>
      </w:r>
      <w:proofErr w:type="spellStart"/>
      <w:r w:rsidRPr="002762CA">
        <w:rPr>
          <w:rStyle w:val="tlid-translation"/>
          <w:rFonts w:ascii="Times New Roman" w:hAnsi="Times New Roman" w:cs="Times New Roman"/>
          <w:sz w:val="24"/>
          <w:szCs w:val="24"/>
        </w:rPr>
        <w:t>bahwa</w:t>
      </w:r>
      <w:proofErr w:type="spellEnd"/>
      <w:r w:rsidRPr="002762CA">
        <w:rPr>
          <w:rStyle w:val="tlid-translation"/>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menunjukan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keadaan</w:t>
      </w:r>
      <w:proofErr w:type="spellEnd"/>
      <w:r w:rsidRPr="002762CA">
        <w:rPr>
          <w:rFonts w:ascii="Times New Roman" w:hAnsi="Times New Roman" w:cs="Times New Roman"/>
          <w:sz w:val="24"/>
          <w:szCs w:val="24"/>
        </w:rPr>
        <w:t xml:space="preserve"> Tingkat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standart</w:t>
      </w:r>
      <w:proofErr w:type="spellEnd"/>
      <w:r w:rsidRPr="002762CA">
        <w:rPr>
          <w:rFonts w:ascii="Times New Roman" w:hAnsi="Times New Roman" w:cs="Times New Roman"/>
          <w:sz w:val="24"/>
          <w:szCs w:val="24"/>
        </w:rPr>
        <w:t xml:space="preserve"> (Green Vermilion), </w:t>
      </w:r>
      <w:proofErr w:type="spellStart"/>
      <w:r w:rsidRPr="002762CA">
        <w:rPr>
          <w:rFonts w:ascii="Times New Roman" w:hAnsi="Times New Roman" w:cs="Times New Roman"/>
          <w:sz w:val="24"/>
          <w:szCs w:val="24"/>
        </w:rPr>
        <w:t>didapatkan</w:t>
      </w:r>
      <w:proofErr w:type="spellEnd"/>
      <w:r w:rsidRPr="002762CA">
        <w:rPr>
          <w:rFonts w:ascii="Times New Roman" w:hAnsi="Times New Roman" w:cs="Times New Roman"/>
          <w:sz w:val="24"/>
          <w:szCs w:val="24"/>
        </w:rPr>
        <w:t xml:space="preserve"> Sebagian </w:t>
      </w:r>
      <w:proofErr w:type="spellStart"/>
      <w:r w:rsidRPr="002762CA">
        <w:rPr>
          <w:rFonts w:ascii="Times New Roman" w:hAnsi="Times New Roman" w:cs="Times New Roman"/>
          <w:sz w:val="24"/>
          <w:szCs w:val="24"/>
        </w:rPr>
        <w:t>besar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responden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kategori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sebanyak</w:t>
      </w:r>
      <w:proofErr w:type="spellEnd"/>
      <w:r w:rsidRPr="002762CA">
        <w:rPr>
          <w:rFonts w:ascii="Times New Roman" w:hAnsi="Times New Roman" w:cs="Times New Roman"/>
          <w:sz w:val="24"/>
          <w:szCs w:val="24"/>
        </w:rPr>
        <w:t xml:space="preserve"> </w:t>
      </w:r>
      <w:r w:rsidR="00B45811">
        <w:rPr>
          <w:rFonts w:ascii="Times New Roman" w:hAnsi="Times New Roman" w:cs="Times New Roman"/>
          <w:sz w:val="24"/>
          <w:szCs w:val="24"/>
        </w:rPr>
        <w:t xml:space="preserve">87 </w:t>
      </w:r>
      <w:r w:rsidRPr="002762CA">
        <w:rPr>
          <w:rFonts w:ascii="Times New Roman" w:hAnsi="Times New Roman" w:cs="Times New Roman"/>
          <w:sz w:val="24"/>
          <w:szCs w:val="24"/>
        </w:rPr>
        <w:t>orang (45,</w:t>
      </w:r>
      <w:r w:rsidR="00B45811">
        <w:rPr>
          <w:rFonts w:ascii="Times New Roman" w:hAnsi="Times New Roman" w:cs="Times New Roman"/>
          <w:sz w:val="24"/>
          <w:szCs w:val="24"/>
        </w:rPr>
        <w:t>3</w:t>
      </w:r>
      <w:r w:rsidRPr="002762CA">
        <w:rPr>
          <w:rFonts w:ascii="Times New Roman" w:hAnsi="Times New Roman" w:cs="Times New Roman"/>
          <w:sz w:val="24"/>
          <w:szCs w:val="24"/>
        </w:rPr>
        <w:t xml:space="preserve"> %).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apabila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dibandingkan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metode</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pemeriksaan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modifikasi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plak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menurut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O’leray</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distribusi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kejadianya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hampir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sama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yaitu</w:t>
      </w:r>
      <w:proofErr w:type="spellEnd"/>
      <w:r w:rsidRPr="002762CA">
        <w:rPr>
          <w:rFonts w:ascii="Times New Roman" w:hAnsi="Times New Roman" w:cs="Times New Roman"/>
          <w:sz w:val="24"/>
          <w:szCs w:val="24"/>
        </w:rPr>
        <w:t xml:space="preserve"> Sebagian </w:t>
      </w:r>
      <w:proofErr w:type="spellStart"/>
      <w:r w:rsidRPr="002762CA">
        <w:rPr>
          <w:rFonts w:ascii="Times New Roman" w:hAnsi="Times New Roman" w:cs="Times New Roman"/>
          <w:sz w:val="24"/>
          <w:szCs w:val="24"/>
        </w:rPr>
        <w:t>besar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kategori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sedang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sebanyak</w:t>
      </w:r>
      <w:proofErr w:type="spellEnd"/>
      <w:r w:rsidRPr="002762CA">
        <w:rPr>
          <w:rFonts w:ascii="Times New Roman" w:hAnsi="Times New Roman" w:cs="Times New Roman"/>
          <w:sz w:val="24"/>
          <w:szCs w:val="24"/>
        </w:rPr>
        <w:t xml:space="preserve"> </w:t>
      </w:r>
      <w:r w:rsidR="00B45811">
        <w:rPr>
          <w:rFonts w:ascii="Times New Roman" w:hAnsi="Times New Roman" w:cs="Times New Roman"/>
          <w:sz w:val="24"/>
          <w:szCs w:val="24"/>
        </w:rPr>
        <w:t>80</w:t>
      </w:r>
      <w:r w:rsidRPr="002762CA">
        <w:rPr>
          <w:rFonts w:ascii="Times New Roman" w:hAnsi="Times New Roman" w:cs="Times New Roman"/>
          <w:sz w:val="24"/>
          <w:szCs w:val="24"/>
        </w:rPr>
        <w:t xml:space="preserve"> orang (41,</w:t>
      </w:r>
      <w:r w:rsidR="00B45811">
        <w:rPr>
          <w:rFonts w:ascii="Times New Roman" w:hAnsi="Times New Roman" w:cs="Times New Roman"/>
          <w:sz w:val="24"/>
          <w:szCs w:val="24"/>
        </w:rPr>
        <w:t>7</w:t>
      </w:r>
      <w:r w:rsidRPr="002762CA">
        <w:rPr>
          <w:rFonts w:ascii="Times New Roman" w:hAnsi="Times New Roman" w:cs="Times New Roman"/>
          <w:sz w:val="24"/>
          <w:szCs w:val="24"/>
        </w:rPr>
        <w:t xml:space="preserve"> %). </w:t>
      </w:r>
      <w:proofErr w:type="spellStart"/>
      <w:r w:rsidRPr="002762CA">
        <w:rPr>
          <w:rFonts w:ascii="Times New Roman" w:hAnsi="Times New Roman" w:cs="Times New Roman"/>
          <w:sz w:val="24"/>
          <w:szCs w:val="24"/>
        </w:rPr>
        <w:t>Keadaan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didukung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hasil</w:t>
      </w:r>
      <w:proofErr w:type="spellEnd"/>
      <w:r w:rsidRPr="002762CA">
        <w:rPr>
          <w:rFonts w:ascii="Times New Roman" w:hAnsi="Times New Roman" w:cs="Times New Roman"/>
          <w:sz w:val="24"/>
          <w:szCs w:val="24"/>
        </w:rPr>
        <w:t xml:space="preserve"> uji </w:t>
      </w:r>
      <w:proofErr w:type="spellStart"/>
      <w:r w:rsidRPr="002762CA">
        <w:rPr>
          <w:rFonts w:ascii="Times New Roman" w:hAnsi="Times New Roman" w:cs="Times New Roman"/>
          <w:sz w:val="24"/>
          <w:szCs w:val="24"/>
        </w:rPr>
        <w:t>homogenitas</w:t>
      </w:r>
      <w:proofErr w:type="spellEnd"/>
      <w:r w:rsidRPr="002762CA">
        <w:rPr>
          <w:rFonts w:ascii="Times New Roman" w:hAnsi="Times New Roman" w:cs="Times New Roman"/>
          <w:sz w:val="24"/>
          <w:szCs w:val="24"/>
        </w:rPr>
        <w:t xml:space="preserve"> yang </w:t>
      </w:r>
      <w:proofErr w:type="spellStart"/>
      <w:r w:rsidRPr="002762CA">
        <w:rPr>
          <w:rFonts w:ascii="Times New Roman" w:hAnsi="Times New Roman" w:cs="Times New Roman"/>
          <w:sz w:val="24"/>
          <w:szCs w:val="24"/>
        </w:rPr>
        <w:t>menunjukan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distribusi</w:t>
      </w:r>
      <w:proofErr w:type="spellEnd"/>
      <w:r w:rsidRPr="002762CA">
        <w:rPr>
          <w:rFonts w:ascii="Times New Roman" w:hAnsi="Times New Roman" w:cs="Times New Roman"/>
          <w:sz w:val="24"/>
          <w:szCs w:val="24"/>
        </w:rPr>
        <w:t xml:space="preserve"> data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homogen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i/>
          <w:iCs/>
          <w:sz w:val="24"/>
          <w:szCs w:val="24"/>
        </w:rPr>
        <w:t>p.value</w:t>
      </w:r>
      <w:proofErr w:type="spellEnd"/>
      <w:r w:rsidRPr="002762CA">
        <w:rPr>
          <w:rFonts w:ascii="Times New Roman" w:hAnsi="Times New Roman" w:cs="Times New Roman"/>
          <w:sz w:val="24"/>
          <w:szCs w:val="24"/>
        </w:rPr>
        <w:t xml:space="preserve">=0,862, </w:t>
      </w:r>
      <w:proofErr w:type="spellStart"/>
      <w:r w:rsidRPr="002762CA">
        <w:rPr>
          <w:rFonts w:ascii="Times New Roman" w:hAnsi="Times New Roman" w:cs="Times New Roman"/>
          <w:sz w:val="24"/>
          <w:szCs w:val="24"/>
        </w:rPr>
        <w:t>dapat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dinterprestasikan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bahwa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data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yang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pemeriksaan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pengukuran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Debris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w:t>
      </w:r>
      <w:proofErr w:type="spellEnd"/>
      <w:r w:rsidRPr="002762CA">
        <w:rPr>
          <w:rFonts w:ascii="Times New Roman" w:hAnsi="Times New Roman" w:cs="Times New Roman"/>
          <w:sz w:val="24"/>
          <w:szCs w:val="24"/>
        </w:rPr>
        <w:t xml:space="preserve"> (Green Vermilion) </w:t>
      </w:r>
      <w:proofErr w:type="spellStart"/>
      <w:r w:rsidRPr="002762CA">
        <w:rPr>
          <w:rFonts w:ascii="Times New Roman" w:hAnsi="Times New Roman" w:cs="Times New Roman"/>
          <w:sz w:val="24"/>
          <w:szCs w:val="24"/>
        </w:rPr>
        <w:t>dibandingkan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pmeriksaan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plak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modifikasi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keadaan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homogen</w:t>
      </w:r>
      <w:proofErr w:type="spellEnd"/>
      <w:r w:rsidRPr="002762CA">
        <w:rPr>
          <w:rFonts w:ascii="Times New Roman" w:hAnsi="Times New Roman" w:cs="Times New Roman"/>
          <w:sz w:val="24"/>
          <w:szCs w:val="24"/>
        </w:rPr>
        <w:t xml:space="preserve">. Selain </w:t>
      </w:r>
      <w:proofErr w:type="spellStart"/>
      <w:r w:rsidRPr="002762CA">
        <w:rPr>
          <w:rFonts w:ascii="Times New Roman" w:hAnsi="Times New Roman" w:cs="Times New Roman"/>
          <w:sz w:val="24"/>
          <w:szCs w:val="24"/>
        </w:rPr>
        <w:t>itu</w:t>
      </w:r>
      <w:proofErr w:type="spellEnd"/>
      <w:r w:rsidRPr="002762CA">
        <w:rPr>
          <w:rFonts w:ascii="Times New Roman" w:hAnsi="Times New Roman" w:cs="Times New Roman"/>
          <w:sz w:val="24"/>
          <w:szCs w:val="24"/>
        </w:rPr>
        <w:t xml:space="preserve"> juga </w:t>
      </w:r>
      <w:proofErr w:type="spellStart"/>
      <w:r w:rsidRPr="002762CA">
        <w:rPr>
          <w:rFonts w:ascii="Times New Roman" w:hAnsi="Times New Roman" w:cs="Times New Roman"/>
          <w:sz w:val="24"/>
          <w:szCs w:val="24"/>
        </w:rPr>
        <w:t>didukung</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analisi</w:t>
      </w:r>
      <w:proofErr w:type="spellEnd"/>
      <w:r w:rsidRPr="002762CA">
        <w:rPr>
          <w:rFonts w:ascii="Times New Roman" w:hAnsi="Times New Roman" w:cs="Times New Roman"/>
          <w:sz w:val="24"/>
          <w:szCs w:val="24"/>
        </w:rPr>
        <w:t xml:space="preserve"> uji </w:t>
      </w:r>
      <w:proofErr w:type="spellStart"/>
      <w:r w:rsidRPr="002762CA">
        <w:rPr>
          <w:rFonts w:ascii="Times New Roman" w:hAnsi="Times New Roman" w:cs="Times New Roman"/>
          <w:sz w:val="24"/>
          <w:szCs w:val="24"/>
        </w:rPr>
        <w:t>beda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r w:rsidRPr="002762CA">
        <w:rPr>
          <w:rFonts w:ascii="Times New Roman" w:hAnsi="Times New Roman" w:cs="Times New Roman"/>
          <w:i/>
          <w:iCs/>
          <w:sz w:val="24"/>
          <w:szCs w:val="24"/>
        </w:rPr>
        <w:t>Wilcoxon test</w:t>
      </w:r>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Tingkat </w:t>
      </w:r>
      <w:proofErr w:type="spellStart"/>
      <w:r w:rsidRPr="002762CA">
        <w:rPr>
          <w:rFonts w:ascii="Times New Roman" w:hAnsi="Times New Roman" w:cs="Times New Roman"/>
          <w:sz w:val="24"/>
          <w:szCs w:val="24"/>
        </w:rPr>
        <w:t>kepercayaan</w:t>
      </w:r>
      <w:proofErr w:type="spellEnd"/>
      <w:r w:rsidRPr="002762CA">
        <w:rPr>
          <w:rFonts w:ascii="Times New Roman" w:hAnsi="Times New Roman" w:cs="Times New Roman"/>
          <w:sz w:val="24"/>
          <w:szCs w:val="24"/>
        </w:rPr>
        <w:t xml:space="preserve"> 95 % (α=0.05) </w:t>
      </w:r>
      <w:proofErr w:type="spellStart"/>
      <w:r w:rsidRPr="002762CA">
        <w:rPr>
          <w:rFonts w:ascii="Times New Roman" w:hAnsi="Times New Roman" w:cs="Times New Roman"/>
          <w:sz w:val="24"/>
          <w:szCs w:val="24"/>
        </w:rPr>
        <w:t>didapatkan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i/>
          <w:iCs/>
          <w:sz w:val="24"/>
          <w:szCs w:val="24"/>
        </w:rPr>
        <w:t>p.value</w:t>
      </w:r>
      <w:proofErr w:type="spellEnd"/>
      <w:r w:rsidRPr="002762CA">
        <w:rPr>
          <w:rFonts w:ascii="Times New Roman" w:hAnsi="Times New Roman" w:cs="Times New Roman"/>
          <w:sz w:val="24"/>
          <w:szCs w:val="24"/>
        </w:rPr>
        <w:t xml:space="preserve">=0,225,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dapat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dinterprestasikan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tidak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ada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perbedaan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antara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pengukuran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Debris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standar</w:t>
      </w:r>
      <w:proofErr w:type="spellEnd"/>
      <w:r w:rsidRPr="002762CA">
        <w:rPr>
          <w:rFonts w:ascii="Times New Roman" w:hAnsi="Times New Roman" w:cs="Times New Roman"/>
          <w:sz w:val="24"/>
          <w:szCs w:val="24"/>
        </w:rPr>
        <w:t xml:space="preserve"> (Green Vermilion) </w:t>
      </w:r>
      <w:proofErr w:type="spellStart"/>
      <w:r w:rsidRPr="002762CA">
        <w:rPr>
          <w:rFonts w:ascii="Times New Roman" w:hAnsi="Times New Roman" w:cs="Times New Roman"/>
          <w:sz w:val="24"/>
          <w:szCs w:val="24"/>
        </w:rPr>
        <w:t>dibandingkan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menggunakan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indikator</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w:t>
      </w:r>
      <w:r w:rsidR="008D4990" w:rsidRPr="002762CA">
        <w:rPr>
          <w:rFonts w:ascii="Times New Roman" w:hAnsi="Times New Roman" w:cs="Times New Roman"/>
          <w:sz w:val="24"/>
          <w:szCs w:val="24"/>
        </w:rPr>
        <w:t>e</w:t>
      </w:r>
      <w:r w:rsidRPr="002762CA">
        <w:rPr>
          <w:rFonts w:ascii="Times New Roman" w:hAnsi="Times New Roman" w:cs="Times New Roman"/>
          <w:sz w:val="24"/>
          <w:szCs w:val="24"/>
        </w:rPr>
        <w:t>meriksaan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indeks</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plak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modifikasi</w:t>
      </w:r>
      <w:proofErr w:type="spellEnd"/>
      <w:r w:rsidRPr="002762CA">
        <w:rPr>
          <w:rFonts w:ascii="Times New Roman" w:hAnsi="Times New Roman" w:cs="Times New Roman"/>
          <w:sz w:val="24"/>
          <w:szCs w:val="24"/>
        </w:rPr>
        <w:t>.</w:t>
      </w:r>
    </w:p>
    <w:p w14:paraId="0B1E8D05" w14:textId="3F7A41AE" w:rsidR="0031003E" w:rsidRPr="002762CA" w:rsidRDefault="0031003E" w:rsidP="0031003E">
      <w:pPr>
        <w:spacing w:line="360" w:lineRule="auto"/>
        <w:ind w:left="284" w:firstLine="567"/>
        <w:jc w:val="both"/>
        <w:rPr>
          <w:rFonts w:ascii="Times New Roman" w:hAnsi="Times New Roman" w:cs="Times New Roman"/>
          <w:sz w:val="24"/>
          <w:szCs w:val="24"/>
        </w:rPr>
      </w:pPr>
      <w:r w:rsidRPr="002762CA">
        <w:rPr>
          <w:rFonts w:ascii="Times New Roman" w:hAnsi="Times New Roman" w:cs="Times New Roman"/>
          <w:sz w:val="24"/>
          <w:szCs w:val="24"/>
        </w:rPr>
        <w:t xml:space="preserve">Adanya </w:t>
      </w:r>
      <w:proofErr w:type="spellStart"/>
      <w:r w:rsidRPr="002762CA">
        <w:rPr>
          <w:rFonts w:ascii="Times New Roman" w:hAnsi="Times New Roman" w:cs="Times New Roman"/>
          <w:sz w:val="24"/>
          <w:szCs w:val="24"/>
        </w:rPr>
        <w:t>kesamaan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hasil</w:t>
      </w:r>
      <w:proofErr w:type="spellEnd"/>
      <w:r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pemeriksaan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berdasarkan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distribusi</w:t>
      </w:r>
      <w:proofErr w:type="spellEnd"/>
      <w:r w:rsidR="008D4990" w:rsidRPr="002762CA">
        <w:rPr>
          <w:rFonts w:ascii="Times New Roman" w:hAnsi="Times New Roman" w:cs="Times New Roman"/>
          <w:sz w:val="24"/>
          <w:szCs w:val="24"/>
        </w:rPr>
        <w:t xml:space="preserve"> data </w:t>
      </w:r>
      <w:proofErr w:type="spellStart"/>
      <w:r w:rsidR="008D4990" w:rsidRPr="002762CA">
        <w:rPr>
          <w:rFonts w:ascii="Times New Roman" w:hAnsi="Times New Roman" w:cs="Times New Roman"/>
          <w:sz w:val="24"/>
          <w:szCs w:val="24"/>
        </w:rPr>
        <w:t>hasil</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pemeriksaan</w:t>
      </w:r>
      <w:proofErr w:type="spellEnd"/>
      <w:r w:rsidR="008D4990" w:rsidRPr="002762CA">
        <w:rPr>
          <w:rFonts w:ascii="Times New Roman" w:hAnsi="Times New Roman" w:cs="Times New Roman"/>
          <w:sz w:val="24"/>
          <w:szCs w:val="24"/>
        </w:rPr>
        <w:t xml:space="preserve"> status </w:t>
      </w:r>
      <w:proofErr w:type="spellStart"/>
      <w:r w:rsidR="008D4990" w:rsidRPr="002762CA">
        <w:rPr>
          <w:rFonts w:ascii="Times New Roman" w:hAnsi="Times New Roman" w:cs="Times New Roman"/>
          <w:sz w:val="24"/>
          <w:szCs w:val="24"/>
        </w:rPr>
        <w:t>kebersihan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gigi</w:t>
      </w:r>
      <w:proofErr w:type="spellEnd"/>
      <w:r w:rsidR="008D4990" w:rsidRPr="002762CA">
        <w:rPr>
          <w:rFonts w:ascii="Times New Roman" w:hAnsi="Times New Roman" w:cs="Times New Roman"/>
          <w:sz w:val="24"/>
          <w:szCs w:val="24"/>
        </w:rPr>
        <w:t xml:space="preserve"> yang </w:t>
      </w:r>
      <w:proofErr w:type="spellStart"/>
      <w:r w:rsidR="008D4990" w:rsidRPr="002762CA">
        <w:rPr>
          <w:rFonts w:ascii="Times New Roman" w:hAnsi="Times New Roman" w:cs="Times New Roman"/>
          <w:sz w:val="24"/>
          <w:szCs w:val="24"/>
        </w:rPr>
        <w:t>dianalaisi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berdasarkan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kategori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menunjukan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bahwa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distribusi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kategori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tingkat</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kebersihan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seseorang</w:t>
      </w:r>
      <w:proofErr w:type="spellEnd"/>
      <w:r w:rsidR="008D4990" w:rsidRPr="002762CA">
        <w:rPr>
          <w:rFonts w:ascii="Times New Roman" w:hAnsi="Times New Roman" w:cs="Times New Roman"/>
          <w:sz w:val="24"/>
          <w:szCs w:val="24"/>
        </w:rPr>
        <w:t xml:space="preserve"> yang </w:t>
      </w:r>
      <w:proofErr w:type="spellStart"/>
      <w:r w:rsidR="008D4990" w:rsidRPr="002762CA">
        <w:rPr>
          <w:rFonts w:ascii="Times New Roman" w:hAnsi="Times New Roman" w:cs="Times New Roman"/>
          <w:sz w:val="24"/>
          <w:szCs w:val="24"/>
        </w:rPr>
        <w:t>ditandai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dengan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adanya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pengumpulan</w:t>
      </w:r>
      <w:proofErr w:type="spellEnd"/>
      <w:r w:rsidR="008D4990" w:rsidRPr="002762CA">
        <w:rPr>
          <w:rFonts w:ascii="Times New Roman" w:hAnsi="Times New Roman" w:cs="Times New Roman"/>
          <w:sz w:val="24"/>
          <w:szCs w:val="24"/>
        </w:rPr>
        <w:t xml:space="preserve"> debris </w:t>
      </w:r>
      <w:proofErr w:type="spellStart"/>
      <w:r w:rsidR="008D4990" w:rsidRPr="002762CA">
        <w:rPr>
          <w:rFonts w:ascii="Times New Roman" w:hAnsi="Times New Roman" w:cs="Times New Roman"/>
          <w:sz w:val="24"/>
          <w:szCs w:val="24"/>
        </w:rPr>
        <w:t>mempunyai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rentang</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kategori</w:t>
      </w:r>
      <w:proofErr w:type="spellEnd"/>
      <w:r w:rsidR="008D4990" w:rsidRPr="002762CA">
        <w:rPr>
          <w:rFonts w:ascii="Times New Roman" w:hAnsi="Times New Roman" w:cs="Times New Roman"/>
          <w:sz w:val="24"/>
          <w:szCs w:val="24"/>
        </w:rPr>
        <w:t xml:space="preserve"> yang </w:t>
      </w:r>
      <w:proofErr w:type="spellStart"/>
      <w:r w:rsidR="008D4990" w:rsidRPr="002762CA">
        <w:rPr>
          <w:rFonts w:ascii="Times New Roman" w:hAnsi="Times New Roman" w:cs="Times New Roman"/>
          <w:sz w:val="24"/>
          <w:szCs w:val="24"/>
        </w:rPr>
        <w:t>sama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dengan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adanya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akumulasi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plak</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dalam</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permukaan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gigi</w:t>
      </w:r>
      <w:proofErr w:type="spellEnd"/>
      <w:r w:rsidR="008D4990" w:rsidRPr="002762CA">
        <w:rPr>
          <w:rFonts w:ascii="Times New Roman" w:hAnsi="Times New Roman" w:cs="Times New Roman"/>
          <w:sz w:val="24"/>
          <w:szCs w:val="24"/>
        </w:rPr>
        <w:t xml:space="preserve">. Hal </w:t>
      </w:r>
      <w:proofErr w:type="spellStart"/>
      <w:r w:rsidR="008D4990" w:rsidRPr="002762CA">
        <w:rPr>
          <w:rFonts w:ascii="Times New Roman" w:hAnsi="Times New Roman" w:cs="Times New Roman"/>
          <w:sz w:val="24"/>
          <w:szCs w:val="24"/>
        </w:rPr>
        <w:t>ini</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sebagaimana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disampaikan</w:t>
      </w:r>
      <w:proofErr w:type="spellEnd"/>
      <w:r w:rsidR="008D4990" w:rsidRPr="002762CA">
        <w:rPr>
          <w:rFonts w:ascii="Times New Roman" w:hAnsi="Times New Roman" w:cs="Times New Roman"/>
          <w:sz w:val="24"/>
          <w:szCs w:val="24"/>
        </w:rPr>
        <w:t xml:space="preserve"> oleh Green and Vermilion </w:t>
      </w:r>
      <w:proofErr w:type="spellStart"/>
      <w:r w:rsidR="008D4990" w:rsidRPr="002762CA">
        <w:rPr>
          <w:rFonts w:ascii="Times New Roman" w:hAnsi="Times New Roman" w:cs="Times New Roman"/>
          <w:sz w:val="24"/>
          <w:szCs w:val="24"/>
        </w:rPr>
        <w:t>bahwa</w:t>
      </w:r>
      <w:proofErr w:type="spellEnd"/>
      <w:r w:rsidR="008D4990" w:rsidRPr="002762CA">
        <w:rPr>
          <w:rFonts w:ascii="Times New Roman" w:hAnsi="Times New Roman" w:cs="Times New Roman"/>
          <w:sz w:val="24"/>
          <w:szCs w:val="24"/>
        </w:rPr>
        <w:t xml:space="preserve"> status </w:t>
      </w:r>
      <w:proofErr w:type="spellStart"/>
      <w:r w:rsidR="008D4990" w:rsidRPr="002762CA">
        <w:rPr>
          <w:rFonts w:ascii="Times New Roman" w:hAnsi="Times New Roman" w:cs="Times New Roman"/>
          <w:sz w:val="24"/>
          <w:szCs w:val="24"/>
        </w:rPr>
        <w:t>kebersihan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seseorang</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bisa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diukur</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dengan</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metode</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pengukuran</w:t>
      </w:r>
      <w:proofErr w:type="spellEnd"/>
      <w:r w:rsidR="008D4990" w:rsidRPr="002762CA">
        <w:rPr>
          <w:rFonts w:ascii="Times New Roman" w:hAnsi="Times New Roman" w:cs="Times New Roman"/>
          <w:sz w:val="24"/>
          <w:szCs w:val="24"/>
        </w:rPr>
        <w:t xml:space="preserve"> debris, </w:t>
      </w:r>
      <w:proofErr w:type="spellStart"/>
      <w:r w:rsidR="008D4990" w:rsidRPr="002762CA">
        <w:rPr>
          <w:rFonts w:ascii="Times New Roman" w:hAnsi="Times New Roman" w:cs="Times New Roman"/>
          <w:sz w:val="24"/>
          <w:szCs w:val="24"/>
        </w:rPr>
        <w:t>artinya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dalam</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metode</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ini</w:t>
      </w:r>
      <w:proofErr w:type="spellEnd"/>
      <w:r w:rsidR="008D4990" w:rsidRPr="002762CA">
        <w:rPr>
          <w:rFonts w:ascii="Times New Roman" w:hAnsi="Times New Roman" w:cs="Times New Roman"/>
          <w:sz w:val="24"/>
          <w:szCs w:val="24"/>
        </w:rPr>
        <w:t xml:space="preserve"> yang </w:t>
      </w:r>
      <w:proofErr w:type="spellStart"/>
      <w:r w:rsidR="008D4990" w:rsidRPr="002762CA">
        <w:rPr>
          <w:rFonts w:ascii="Times New Roman" w:hAnsi="Times New Roman" w:cs="Times New Roman"/>
          <w:sz w:val="24"/>
          <w:szCs w:val="24"/>
        </w:rPr>
        <w:t>dilihat</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adalah</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ada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tidaknya</w:t>
      </w:r>
      <w:proofErr w:type="spellEnd"/>
      <w:r w:rsidR="008D4990" w:rsidRPr="002762CA">
        <w:rPr>
          <w:rFonts w:ascii="Times New Roman" w:hAnsi="Times New Roman" w:cs="Times New Roman"/>
          <w:sz w:val="24"/>
          <w:szCs w:val="24"/>
        </w:rPr>
        <w:t xml:space="preserve"> </w:t>
      </w:r>
      <w:proofErr w:type="spellStart"/>
      <w:r w:rsidR="008D4990" w:rsidRPr="002762CA">
        <w:rPr>
          <w:rFonts w:ascii="Times New Roman" w:hAnsi="Times New Roman" w:cs="Times New Roman"/>
          <w:sz w:val="24"/>
          <w:szCs w:val="24"/>
        </w:rPr>
        <w:t>akumulasi</w:t>
      </w:r>
      <w:proofErr w:type="spellEnd"/>
      <w:r w:rsidR="008D4990" w:rsidRPr="002762CA">
        <w:rPr>
          <w:rFonts w:ascii="Times New Roman" w:hAnsi="Times New Roman" w:cs="Times New Roman"/>
          <w:sz w:val="24"/>
          <w:szCs w:val="24"/>
        </w:rPr>
        <w:t xml:space="preserve"> debris</w:t>
      </w:r>
      <w:r w:rsidR="00BB349A" w:rsidRPr="002762CA">
        <w:rPr>
          <w:rFonts w:ascii="Times New Roman" w:hAnsi="Times New Roman" w:cs="Times New Roman"/>
          <w:sz w:val="24"/>
          <w:szCs w:val="24"/>
        </w:rPr>
        <w:t xml:space="preserve">. Debris </w:t>
      </w:r>
      <w:proofErr w:type="spellStart"/>
      <w:r w:rsidR="00BB349A" w:rsidRPr="002762CA">
        <w:rPr>
          <w:rFonts w:ascii="Times New Roman" w:hAnsi="Times New Roman" w:cs="Times New Roman"/>
          <w:sz w:val="24"/>
          <w:szCs w:val="24"/>
        </w:rPr>
        <w:t>indeks</w:t>
      </w:r>
      <w:proofErr w:type="spellEnd"/>
      <w:r w:rsidR="00BB349A" w:rsidRPr="002762CA">
        <w:rPr>
          <w:rFonts w:ascii="Times New Roman" w:hAnsi="Times New Roman" w:cs="Times New Roman"/>
          <w:sz w:val="24"/>
          <w:szCs w:val="24"/>
        </w:rPr>
        <w:t xml:space="preserve"> yang </w:t>
      </w:r>
      <w:proofErr w:type="spellStart"/>
      <w:r w:rsidR="00BB349A" w:rsidRPr="002762CA">
        <w:rPr>
          <w:rFonts w:ascii="Times New Roman" w:hAnsi="Times New Roman" w:cs="Times New Roman"/>
          <w:sz w:val="24"/>
          <w:szCs w:val="24"/>
        </w:rPr>
        <w:t>digunakan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adalah</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dengan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metode</w:t>
      </w:r>
      <w:proofErr w:type="spellEnd"/>
      <w:r w:rsidR="00BB349A" w:rsidRPr="002762CA">
        <w:rPr>
          <w:rFonts w:ascii="Times New Roman" w:hAnsi="Times New Roman" w:cs="Times New Roman"/>
          <w:sz w:val="24"/>
          <w:szCs w:val="24"/>
        </w:rPr>
        <w:t xml:space="preserve"> Oral Hygiene </w:t>
      </w:r>
      <w:proofErr w:type="spellStart"/>
      <w:r w:rsidR="00BB349A" w:rsidRPr="002762CA">
        <w:rPr>
          <w:rFonts w:ascii="Times New Roman" w:hAnsi="Times New Roman" w:cs="Times New Roman"/>
          <w:sz w:val="24"/>
          <w:szCs w:val="24"/>
        </w:rPr>
        <w:t>Indeks</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Simplifield</w:t>
      </w:r>
      <w:proofErr w:type="spellEnd"/>
      <w:r w:rsidR="00BB349A" w:rsidRPr="002762CA">
        <w:rPr>
          <w:rFonts w:ascii="Times New Roman" w:hAnsi="Times New Roman" w:cs="Times New Roman"/>
          <w:sz w:val="24"/>
          <w:szCs w:val="24"/>
        </w:rPr>
        <w:t xml:space="preserve"> (OHI-S), </w:t>
      </w:r>
      <w:proofErr w:type="spellStart"/>
      <w:r w:rsidR="00BB349A" w:rsidRPr="002762CA">
        <w:rPr>
          <w:rFonts w:ascii="Times New Roman" w:hAnsi="Times New Roman" w:cs="Times New Roman"/>
          <w:sz w:val="24"/>
          <w:szCs w:val="24"/>
        </w:rPr>
        <w:t>dengan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melakukan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pemeriksaan</w:t>
      </w:r>
      <w:proofErr w:type="spellEnd"/>
      <w:r w:rsidR="00BB349A" w:rsidRPr="002762CA">
        <w:rPr>
          <w:rFonts w:ascii="Times New Roman" w:hAnsi="Times New Roman" w:cs="Times New Roman"/>
          <w:sz w:val="24"/>
          <w:szCs w:val="24"/>
        </w:rPr>
        <w:t xml:space="preserve"> pada 2 </w:t>
      </w:r>
      <w:proofErr w:type="spellStart"/>
      <w:r w:rsidR="00BB349A" w:rsidRPr="002762CA">
        <w:rPr>
          <w:rFonts w:ascii="Times New Roman" w:hAnsi="Times New Roman" w:cs="Times New Roman"/>
          <w:sz w:val="24"/>
          <w:szCs w:val="24"/>
        </w:rPr>
        <w:t>gigi</w:t>
      </w:r>
      <w:proofErr w:type="spellEnd"/>
      <w:r w:rsidR="00BB349A" w:rsidRPr="002762CA">
        <w:rPr>
          <w:rFonts w:ascii="Times New Roman" w:hAnsi="Times New Roman" w:cs="Times New Roman"/>
          <w:sz w:val="24"/>
          <w:szCs w:val="24"/>
        </w:rPr>
        <w:t xml:space="preserve"> anterior dan 4 </w:t>
      </w:r>
      <w:proofErr w:type="spellStart"/>
      <w:r w:rsidR="00BB349A" w:rsidRPr="002762CA">
        <w:rPr>
          <w:rFonts w:ascii="Times New Roman" w:hAnsi="Times New Roman" w:cs="Times New Roman"/>
          <w:sz w:val="24"/>
          <w:szCs w:val="24"/>
        </w:rPr>
        <w:t>gigi</w:t>
      </w:r>
      <w:proofErr w:type="spellEnd"/>
      <w:r w:rsidR="00BB349A" w:rsidRPr="002762CA">
        <w:rPr>
          <w:rFonts w:ascii="Times New Roman" w:hAnsi="Times New Roman" w:cs="Times New Roman"/>
          <w:sz w:val="24"/>
          <w:szCs w:val="24"/>
        </w:rPr>
        <w:t xml:space="preserve"> posterior, </w:t>
      </w:r>
      <w:proofErr w:type="spellStart"/>
      <w:r w:rsidR="00BB349A" w:rsidRPr="002762CA">
        <w:rPr>
          <w:rFonts w:ascii="Times New Roman" w:hAnsi="Times New Roman" w:cs="Times New Roman"/>
          <w:sz w:val="24"/>
          <w:szCs w:val="24"/>
        </w:rPr>
        <w:t>metode</w:t>
      </w:r>
      <w:proofErr w:type="spellEnd"/>
      <w:r w:rsidR="00BB349A" w:rsidRPr="002762CA">
        <w:rPr>
          <w:rFonts w:ascii="Times New Roman" w:hAnsi="Times New Roman" w:cs="Times New Roman"/>
          <w:sz w:val="24"/>
          <w:szCs w:val="24"/>
        </w:rPr>
        <w:t xml:space="preserve"> OHI-S </w:t>
      </w:r>
      <w:proofErr w:type="spellStart"/>
      <w:r w:rsidR="00BB349A" w:rsidRPr="002762CA">
        <w:rPr>
          <w:rFonts w:ascii="Times New Roman" w:hAnsi="Times New Roman" w:cs="Times New Roman"/>
          <w:sz w:val="24"/>
          <w:szCs w:val="24"/>
        </w:rPr>
        <w:t>tidak</w:t>
      </w:r>
      <w:proofErr w:type="spellEnd"/>
      <w:r w:rsidR="00BB349A" w:rsidRPr="002762CA">
        <w:rPr>
          <w:rFonts w:ascii="Times New Roman" w:hAnsi="Times New Roman" w:cs="Times New Roman"/>
          <w:sz w:val="24"/>
          <w:szCs w:val="24"/>
        </w:rPr>
        <w:t xml:space="preserve"> se-</w:t>
      </w:r>
      <w:proofErr w:type="spellStart"/>
      <w:r w:rsidR="00BB349A" w:rsidRPr="002762CA">
        <w:rPr>
          <w:rFonts w:ascii="Times New Roman" w:hAnsi="Times New Roman" w:cs="Times New Roman"/>
          <w:sz w:val="24"/>
          <w:szCs w:val="24"/>
        </w:rPr>
        <w:t>sensintif</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seperti</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metode</w:t>
      </w:r>
      <w:proofErr w:type="spellEnd"/>
      <w:r w:rsidR="00BB349A" w:rsidRPr="002762CA">
        <w:rPr>
          <w:rFonts w:ascii="Times New Roman" w:hAnsi="Times New Roman" w:cs="Times New Roman"/>
          <w:sz w:val="24"/>
          <w:szCs w:val="24"/>
        </w:rPr>
        <w:t xml:space="preserve"> OHI yang </w:t>
      </w:r>
      <w:proofErr w:type="spellStart"/>
      <w:r w:rsidR="00BB349A" w:rsidRPr="002762CA">
        <w:rPr>
          <w:rFonts w:ascii="Times New Roman" w:hAnsi="Times New Roman" w:cs="Times New Roman"/>
          <w:sz w:val="24"/>
          <w:szCs w:val="24"/>
        </w:rPr>
        <w:t>menggunakan</w:t>
      </w:r>
      <w:proofErr w:type="spellEnd"/>
      <w:r w:rsidR="00BB349A" w:rsidRPr="002762CA">
        <w:rPr>
          <w:rFonts w:ascii="Times New Roman" w:hAnsi="Times New Roman" w:cs="Times New Roman"/>
          <w:sz w:val="24"/>
          <w:szCs w:val="24"/>
        </w:rPr>
        <w:t xml:space="preserve"> 12 </w:t>
      </w:r>
      <w:proofErr w:type="spellStart"/>
      <w:r w:rsidR="00BB349A" w:rsidRPr="002762CA">
        <w:rPr>
          <w:rFonts w:ascii="Times New Roman" w:hAnsi="Times New Roman" w:cs="Times New Roman"/>
          <w:sz w:val="24"/>
          <w:szCs w:val="24"/>
        </w:rPr>
        <w:t>gigi</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indeks</w:t>
      </w:r>
      <w:proofErr w:type="spellEnd"/>
      <w:r w:rsidR="00145592" w:rsidRPr="002762CA">
        <w:rPr>
          <w:rFonts w:ascii="Times New Roman" w:hAnsi="Times New Roman" w:cs="Times New Roman"/>
          <w:sz w:val="24"/>
          <w:szCs w:val="24"/>
        </w:rPr>
        <w:t xml:space="preserve">. Metode </w:t>
      </w:r>
      <w:proofErr w:type="spellStart"/>
      <w:r w:rsidR="00145592" w:rsidRPr="002762CA">
        <w:rPr>
          <w:rFonts w:ascii="Times New Roman" w:hAnsi="Times New Roman" w:cs="Times New Roman"/>
          <w:sz w:val="24"/>
          <w:szCs w:val="24"/>
        </w:rPr>
        <w:t>pemeriksaan</w:t>
      </w:r>
      <w:proofErr w:type="spellEnd"/>
      <w:r w:rsidR="00BB349A" w:rsidRPr="002762CA">
        <w:rPr>
          <w:rFonts w:ascii="Times New Roman" w:hAnsi="Times New Roman" w:cs="Times New Roman"/>
          <w:sz w:val="24"/>
          <w:szCs w:val="24"/>
        </w:rPr>
        <w:t xml:space="preserve"> OHI-S </w:t>
      </w:r>
      <w:proofErr w:type="spellStart"/>
      <w:r w:rsidR="00BB349A" w:rsidRPr="002762CA">
        <w:rPr>
          <w:rFonts w:ascii="Times New Roman" w:hAnsi="Times New Roman" w:cs="Times New Roman"/>
          <w:sz w:val="24"/>
          <w:szCs w:val="24"/>
        </w:rPr>
        <w:t>merupakan</w:t>
      </w:r>
      <w:proofErr w:type="spellEnd"/>
      <w:r w:rsidR="00BB349A" w:rsidRPr="002762CA">
        <w:rPr>
          <w:rFonts w:ascii="Times New Roman" w:hAnsi="Times New Roman" w:cs="Times New Roman"/>
          <w:sz w:val="24"/>
          <w:szCs w:val="24"/>
        </w:rPr>
        <w:t xml:space="preserve"> salah </w:t>
      </w:r>
      <w:proofErr w:type="spellStart"/>
      <w:r w:rsidR="00BB349A" w:rsidRPr="002762CA">
        <w:rPr>
          <w:rFonts w:ascii="Times New Roman" w:hAnsi="Times New Roman" w:cs="Times New Roman"/>
          <w:sz w:val="24"/>
          <w:szCs w:val="24"/>
        </w:rPr>
        <w:t>satu</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metode</w:t>
      </w:r>
      <w:proofErr w:type="spellEnd"/>
      <w:r w:rsidR="00BB349A" w:rsidRPr="002762CA">
        <w:rPr>
          <w:rFonts w:ascii="Times New Roman" w:hAnsi="Times New Roman" w:cs="Times New Roman"/>
          <w:sz w:val="24"/>
          <w:szCs w:val="24"/>
        </w:rPr>
        <w:t xml:space="preserve"> yang </w:t>
      </w:r>
      <w:proofErr w:type="spellStart"/>
      <w:r w:rsidR="00BB349A" w:rsidRPr="002762CA">
        <w:rPr>
          <w:rFonts w:ascii="Times New Roman" w:hAnsi="Times New Roman" w:cs="Times New Roman"/>
          <w:sz w:val="24"/>
          <w:szCs w:val="24"/>
        </w:rPr>
        <w:t>disederhanankan</w:t>
      </w:r>
      <w:proofErr w:type="spellEnd"/>
      <w:r w:rsidR="00BB349A" w:rsidRPr="002762CA">
        <w:rPr>
          <w:rFonts w:ascii="Times New Roman" w:hAnsi="Times New Roman" w:cs="Times New Roman"/>
          <w:sz w:val="24"/>
          <w:szCs w:val="24"/>
        </w:rPr>
        <w:t xml:space="preserve"> </w:t>
      </w:r>
      <w:proofErr w:type="spellStart"/>
      <w:r w:rsidR="00145592" w:rsidRPr="002762CA">
        <w:rPr>
          <w:rFonts w:ascii="Times New Roman" w:hAnsi="Times New Roman" w:cs="Times New Roman"/>
          <w:sz w:val="24"/>
          <w:szCs w:val="24"/>
        </w:rPr>
        <w:t>dari</w:t>
      </w:r>
      <w:proofErr w:type="spellEnd"/>
      <w:r w:rsidR="00145592" w:rsidRPr="002762CA">
        <w:rPr>
          <w:rFonts w:ascii="Times New Roman" w:hAnsi="Times New Roman" w:cs="Times New Roman"/>
          <w:sz w:val="24"/>
          <w:szCs w:val="24"/>
        </w:rPr>
        <w:t xml:space="preserve"> </w:t>
      </w:r>
      <w:proofErr w:type="spellStart"/>
      <w:r w:rsidR="00145592" w:rsidRPr="002762CA">
        <w:rPr>
          <w:rFonts w:ascii="Times New Roman" w:hAnsi="Times New Roman" w:cs="Times New Roman"/>
          <w:sz w:val="24"/>
          <w:szCs w:val="24"/>
        </w:rPr>
        <w:t>metode</w:t>
      </w:r>
      <w:proofErr w:type="spellEnd"/>
      <w:r w:rsidR="00145592" w:rsidRPr="002762CA">
        <w:rPr>
          <w:rFonts w:ascii="Times New Roman" w:hAnsi="Times New Roman" w:cs="Times New Roman"/>
          <w:sz w:val="24"/>
          <w:szCs w:val="24"/>
        </w:rPr>
        <w:t xml:space="preserve"> </w:t>
      </w:r>
      <w:proofErr w:type="spellStart"/>
      <w:r w:rsidR="00145592" w:rsidRPr="002762CA">
        <w:rPr>
          <w:rFonts w:ascii="Times New Roman" w:hAnsi="Times New Roman" w:cs="Times New Roman"/>
          <w:sz w:val="24"/>
          <w:szCs w:val="24"/>
        </w:rPr>
        <w:t>pemeriksaan</w:t>
      </w:r>
      <w:proofErr w:type="spellEnd"/>
      <w:r w:rsidR="00145592" w:rsidRPr="002762CA">
        <w:rPr>
          <w:rFonts w:ascii="Times New Roman" w:hAnsi="Times New Roman" w:cs="Times New Roman"/>
          <w:sz w:val="24"/>
          <w:szCs w:val="24"/>
        </w:rPr>
        <w:t xml:space="preserve"> OHI </w:t>
      </w:r>
      <w:r w:rsidR="00BB349A" w:rsidRPr="002762CA">
        <w:rPr>
          <w:rFonts w:ascii="Times New Roman" w:hAnsi="Times New Roman" w:cs="Times New Roman"/>
          <w:sz w:val="24"/>
          <w:szCs w:val="24"/>
        </w:rPr>
        <w:t>dan</w:t>
      </w:r>
      <w:r w:rsidR="00145592" w:rsidRPr="002762CA">
        <w:rPr>
          <w:rFonts w:ascii="Times New Roman" w:hAnsi="Times New Roman" w:cs="Times New Roman"/>
          <w:sz w:val="24"/>
          <w:szCs w:val="24"/>
        </w:rPr>
        <w:t xml:space="preserve"> </w:t>
      </w:r>
      <w:proofErr w:type="spellStart"/>
      <w:r w:rsidR="00145592" w:rsidRPr="002762CA">
        <w:rPr>
          <w:rFonts w:ascii="Times New Roman" w:hAnsi="Times New Roman" w:cs="Times New Roman"/>
          <w:sz w:val="24"/>
          <w:szCs w:val="24"/>
        </w:rPr>
        <w:t>diharapkan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bisa</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digunakan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untuk</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melihat</w:t>
      </w:r>
      <w:proofErr w:type="spellEnd"/>
      <w:r w:rsidR="00BB349A" w:rsidRPr="002762CA">
        <w:rPr>
          <w:rFonts w:ascii="Times New Roman" w:hAnsi="Times New Roman" w:cs="Times New Roman"/>
          <w:sz w:val="24"/>
          <w:szCs w:val="24"/>
        </w:rPr>
        <w:t xml:space="preserve"> dan </w:t>
      </w:r>
      <w:proofErr w:type="spellStart"/>
      <w:r w:rsidR="00BB349A" w:rsidRPr="002762CA">
        <w:rPr>
          <w:rFonts w:ascii="Times New Roman" w:hAnsi="Times New Roman" w:cs="Times New Roman"/>
          <w:sz w:val="24"/>
          <w:szCs w:val="24"/>
        </w:rPr>
        <w:t>menggambarkan</w:t>
      </w:r>
      <w:proofErr w:type="spellEnd"/>
      <w:r w:rsidR="00BB349A" w:rsidRPr="002762CA">
        <w:rPr>
          <w:rFonts w:ascii="Times New Roman" w:hAnsi="Times New Roman" w:cs="Times New Roman"/>
          <w:sz w:val="24"/>
          <w:szCs w:val="24"/>
        </w:rPr>
        <w:t xml:space="preserve"> status </w:t>
      </w:r>
      <w:proofErr w:type="spellStart"/>
      <w:r w:rsidR="00BB349A" w:rsidRPr="002762CA">
        <w:rPr>
          <w:rFonts w:ascii="Times New Roman" w:hAnsi="Times New Roman" w:cs="Times New Roman"/>
          <w:sz w:val="24"/>
          <w:szCs w:val="24"/>
        </w:rPr>
        <w:t>kebersihan</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gigi</w:t>
      </w:r>
      <w:proofErr w:type="spellEnd"/>
      <w:r w:rsidR="00BB349A" w:rsidRPr="002762CA">
        <w:rPr>
          <w:rFonts w:ascii="Times New Roman" w:hAnsi="Times New Roman" w:cs="Times New Roman"/>
          <w:sz w:val="24"/>
          <w:szCs w:val="24"/>
        </w:rPr>
        <w:t xml:space="preserve"> </w:t>
      </w:r>
      <w:proofErr w:type="spellStart"/>
      <w:r w:rsidR="00BB349A" w:rsidRPr="002762CA">
        <w:rPr>
          <w:rFonts w:ascii="Times New Roman" w:hAnsi="Times New Roman" w:cs="Times New Roman"/>
          <w:sz w:val="24"/>
          <w:szCs w:val="24"/>
        </w:rPr>
        <w:t>seseorang</w:t>
      </w:r>
      <w:proofErr w:type="spellEnd"/>
      <w:r w:rsidR="00BF34F8" w:rsidRPr="002762CA">
        <w:rPr>
          <w:rFonts w:ascii="Times New Roman" w:hAnsi="Times New Roman" w:cs="Times New Roman"/>
          <w:sz w:val="24"/>
          <w:szCs w:val="24"/>
        </w:rPr>
        <w:t xml:space="preserve">, </w:t>
      </w:r>
      <w:proofErr w:type="spellStart"/>
      <w:r w:rsidR="00BF34F8" w:rsidRPr="002762CA">
        <w:rPr>
          <w:rFonts w:ascii="Times New Roman" w:hAnsi="Times New Roman" w:cs="Times New Roman"/>
          <w:sz w:val="24"/>
          <w:szCs w:val="24"/>
        </w:rPr>
        <w:t>sehingga</w:t>
      </w:r>
      <w:proofErr w:type="spellEnd"/>
      <w:r w:rsidR="00BF34F8" w:rsidRPr="002762CA">
        <w:rPr>
          <w:rFonts w:ascii="Times New Roman" w:hAnsi="Times New Roman" w:cs="Times New Roman"/>
          <w:sz w:val="24"/>
          <w:szCs w:val="24"/>
        </w:rPr>
        <w:t xml:space="preserve"> </w:t>
      </w:r>
      <w:proofErr w:type="spellStart"/>
      <w:r w:rsidR="00BF34F8" w:rsidRPr="002762CA">
        <w:rPr>
          <w:rFonts w:ascii="Times New Roman" w:hAnsi="Times New Roman" w:cs="Times New Roman"/>
          <w:sz w:val="24"/>
          <w:szCs w:val="24"/>
        </w:rPr>
        <w:t>metode</w:t>
      </w:r>
      <w:proofErr w:type="spellEnd"/>
      <w:r w:rsidR="00BF34F8" w:rsidRPr="002762CA">
        <w:rPr>
          <w:rFonts w:ascii="Times New Roman" w:hAnsi="Times New Roman" w:cs="Times New Roman"/>
          <w:sz w:val="24"/>
          <w:szCs w:val="24"/>
        </w:rPr>
        <w:t xml:space="preserve"> OHI-S</w:t>
      </w:r>
      <w:r w:rsidR="00FF57B6" w:rsidRPr="002762CA">
        <w:rPr>
          <w:rFonts w:ascii="Times New Roman" w:hAnsi="Times New Roman" w:cs="Times New Roman"/>
          <w:sz w:val="24"/>
          <w:szCs w:val="24"/>
        </w:rPr>
        <w:t xml:space="preserve"> </w:t>
      </w:r>
      <w:r w:rsidR="008D4990" w:rsidRPr="002762CA">
        <w:rPr>
          <w:rFonts w:ascii="Times New Roman" w:hAnsi="Times New Roman" w:cs="Times New Roman"/>
          <w:sz w:val="24"/>
          <w:szCs w:val="24"/>
        </w:rPr>
        <w:fldChar w:fldCharType="begin" w:fldLock="1"/>
      </w:r>
      <w:r w:rsidR="002762CA">
        <w:rPr>
          <w:rFonts w:ascii="Times New Roman" w:hAnsi="Times New Roman" w:cs="Times New Roman"/>
          <w:sz w:val="24"/>
          <w:szCs w:val="24"/>
        </w:rPr>
        <w:instrText>ADDIN CSL_CITATION {"citationItems":[{"id":"ITEM-1","itemData":{"author":[{"dropping-particle":"","family":"Greene","given":"John G","non-dropping-particle":"","parse-names":false,"suffix":""},{"dropping-particle":"","family":"Vermillion","given":"Jack R","non-dropping-particle":"","parse-names":false,"suffix":""}],"id":"ITEM-1","issued":{"date-parts":[["1960"]]},"page":"1","title":"T H E S IM P L IF IE D O R A L H Y G IE N E IN D E X","type":"article-journal","volume":"1"},"uris":["http://www.mendeley.com/documents/?uuid=fcd1451b-6ddd-45e8-b5dd-fc0508fab21f"]}],"mendeley":{"formattedCitation":"&lt;sup&gt;7&lt;/sup&gt;","plainTextFormattedCitation":"7","previouslyFormattedCitation":"&lt;sup&gt;7&lt;/sup&gt;"},"properties":{"noteIndex":0},"schema":"https://github.com/citation-style-language/schema/raw/master/csl-citation.json"}</w:instrText>
      </w:r>
      <w:r w:rsidR="008D4990" w:rsidRPr="002762CA">
        <w:rPr>
          <w:rFonts w:ascii="Times New Roman" w:hAnsi="Times New Roman" w:cs="Times New Roman"/>
          <w:sz w:val="24"/>
          <w:szCs w:val="24"/>
        </w:rPr>
        <w:fldChar w:fldCharType="separate"/>
      </w:r>
      <w:r w:rsidR="002762CA" w:rsidRPr="002762CA">
        <w:rPr>
          <w:rFonts w:ascii="Times New Roman" w:hAnsi="Times New Roman" w:cs="Times New Roman"/>
          <w:noProof/>
          <w:sz w:val="24"/>
          <w:szCs w:val="24"/>
          <w:vertAlign w:val="superscript"/>
        </w:rPr>
        <w:t>7</w:t>
      </w:r>
      <w:r w:rsidR="008D4990" w:rsidRPr="002762CA">
        <w:rPr>
          <w:rFonts w:ascii="Times New Roman" w:hAnsi="Times New Roman" w:cs="Times New Roman"/>
          <w:sz w:val="24"/>
          <w:szCs w:val="24"/>
        </w:rPr>
        <w:fldChar w:fldCharType="end"/>
      </w:r>
      <w:r w:rsidR="00BB349A" w:rsidRPr="002762CA">
        <w:rPr>
          <w:rFonts w:ascii="Times New Roman" w:hAnsi="Times New Roman" w:cs="Times New Roman"/>
          <w:sz w:val="24"/>
          <w:szCs w:val="24"/>
        </w:rPr>
        <w:t>.</w:t>
      </w:r>
    </w:p>
    <w:p w14:paraId="5AED3F2E" w14:textId="755BB8CB" w:rsidR="00EB24E3" w:rsidRPr="002762CA" w:rsidRDefault="00DB4799" w:rsidP="00EB24E3">
      <w:pPr>
        <w:spacing w:line="360" w:lineRule="auto"/>
        <w:ind w:left="284" w:firstLine="567"/>
        <w:jc w:val="both"/>
        <w:rPr>
          <w:rFonts w:ascii="Times New Roman" w:eastAsia="Times New Roman" w:hAnsi="Times New Roman" w:cs="Times New Roman"/>
          <w:sz w:val="24"/>
          <w:szCs w:val="24"/>
        </w:rPr>
      </w:pPr>
      <w:proofErr w:type="spellStart"/>
      <w:r w:rsidRPr="002762CA">
        <w:rPr>
          <w:rFonts w:ascii="Times New Roman" w:hAnsi="Times New Roman" w:cs="Times New Roman"/>
          <w:sz w:val="24"/>
          <w:szCs w:val="24"/>
        </w:rPr>
        <w:lastRenderedPageBreak/>
        <w:t>Penyederhanaan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metode</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dengan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maksud</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tujuan</w:t>
      </w:r>
      <w:proofErr w:type="spellEnd"/>
      <w:r w:rsidRPr="002762CA">
        <w:rPr>
          <w:rFonts w:ascii="Times New Roman" w:hAnsi="Times New Roman" w:cs="Times New Roman"/>
          <w:sz w:val="24"/>
          <w:szCs w:val="24"/>
        </w:rPr>
        <w:t xml:space="preserve"> agar </w:t>
      </w:r>
      <w:proofErr w:type="spellStart"/>
      <w:r w:rsidRPr="002762CA">
        <w:rPr>
          <w:rFonts w:ascii="Times New Roman" w:hAnsi="Times New Roman" w:cs="Times New Roman"/>
          <w:sz w:val="24"/>
          <w:szCs w:val="24"/>
        </w:rPr>
        <w:t>mudah</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bisa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dilakukan</w:t>
      </w:r>
      <w:proofErr w:type="spellEnd"/>
      <w:r w:rsidRPr="002762CA">
        <w:rPr>
          <w:rFonts w:ascii="Times New Roman" w:hAnsi="Times New Roman" w:cs="Times New Roman"/>
          <w:sz w:val="24"/>
          <w:szCs w:val="24"/>
        </w:rPr>
        <w:t xml:space="preserve"> oleh masing-masing </w:t>
      </w:r>
      <w:proofErr w:type="spellStart"/>
      <w:r w:rsidRPr="002762CA">
        <w:rPr>
          <w:rFonts w:ascii="Times New Roman" w:hAnsi="Times New Roman" w:cs="Times New Roman"/>
          <w:sz w:val="24"/>
          <w:szCs w:val="24"/>
        </w:rPr>
        <w:t>personalindividu</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untuk</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melihat</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kondisi</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secara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mandiri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Tentu</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saja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dalam</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penyederhanaan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metode</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tanpa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mengurangi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makna</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fungsi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peran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dari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pengukuran</w:t>
      </w:r>
      <w:proofErr w:type="spellEnd"/>
      <w:r w:rsidRPr="002762CA">
        <w:rPr>
          <w:rFonts w:ascii="Times New Roman" w:hAnsi="Times New Roman" w:cs="Times New Roman"/>
          <w:sz w:val="24"/>
          <w:szCs w:val="24"/>
        </w:rPr>
        <w:t xml:space="preserve"> status </w:t>
      </w:r>
      <w:proofErr w:type="spellStart"/>
      <w:r w:rsidRPr="002762CA">
        <w:rPr>
          <w:rFonts w:ascii="Times New Roman" w:hAnsi="Times New Roman" w:cs="Times New Roman"/>
          <w:sz w:val="24"/>
          <w:szCs w:val="24"/>
        </w:rPr>
        <w:t>kebersihan</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gigi</w:t>
      </w:r>
      <w:proofErr w:type="spellEnd"/>
      <w:r w:rsidRPr="002762CA">
        <w:rPr>
          <w:rFonts w:ascii="Times New Roman" w:hAnsi="Times New Roman" w:cs="Times New Roman"/>
          <w:sz w:val="24"/>
          <w:szCs w:val="24"/>
        </w:rPr>
        <w:t xml:space="preserve"> dan </w:t>
      </w:r>
      <w:proofErr w:type="spellStart"/>
      <w:r w:rsidRPr="002762CA">
        <w:rPr>
          <w:rFonts w:ascii="Times New Roman" w:hAnsi="Times New Roman" w:cs="Times New Roman"/>
          <w:sz w:val="24"/>
          <w:szCs w:val="24"/>
        </w:rPr>
        <w:t>mulut</w:t>
      </w:r>
      <w:proofErr w:type="spellEnd"/>
      <w:r w:rsidRPr="002762CA">
        <w:rPr>
          <w:rFonts w:ascii="Times New Roman" w:hAnsi="Times New Roman" w:cs="Times New Roman"/>
          <w:sz w:val="24"/>
          <w:szCs w:val="24"/>
        </w:rPr>
        <w:t xml:space="preserve">. Hal </w:t>
      </w:r>
      <w:proofErr w:type="spellStart"/>
      <w:r w:rsidRPr="002762CA">
        <w:rPr>
          <w:rFonts w:ascii="Times New Roman" w:hAnsi="Times New Roman" w:cs="Times New Roman"/>
          <w:sz w:val="24"/>
          <w:szCs w:val="24"/>
        </w:rPr>
        <w:t>ini</w:t>
      </w:r>
      <w:proofErr w:type="spellEnd"/>
      <w:r w:rsidRPr="002762CA">
        <w:rPr>
          <w:rFonts w:ascii="Times New Roman" w:hAnsi="Times New Roman" w:cs="Times New Roman"/>
          <w:sz w:val="24"/>
          <w:szCs w:val="24"/>
        </w:rPr>
        <w:t xml:space="preserve"> </w:t>
      </w:r>
      <w:proofErr w:type="spellStart"/>
      <w:r w:rsidRPr="002762CA">
        <w:rPr>
          <w:rFonts w:ascii="Times New Roman" w:hAnsi="Times New Roman" w:cs="Times New Roman"/>
          <w:sz w:val="24"/>
          <w:szCs w:val="24"/>
        </w:rPr>
        <w:t>sebagaimana</w:t>
      </w:r>
      <w:proofErr w:type="spellEnd"/>
      <w:r w:rsidRPr="002762CA">
        <w:rPr>
          <w:rFonts w:ascii="Times New Roman" w:hAnsi="Times New Roman" w:cs="Times New Roman"/>
          <w:sz w:val="24"/>
          <w:szCs w:val="24"/>
        </w:rPr>
        <w:t xml:space="preserve">  </w:t>
      </w:r>
      <w:r w:rsidR="00145592" w:rsidRPr="002762CA">
        <w:rPr>
          <w:rFonts w:ascii="Times New Roman" w:hAnsi="Times New Roman" w:cs="Times New Roman"/>
          <w:sz w:val="24"/>
          <w:szCs w:val="24"/>
        </w:rPr>
        <w:t xml:space="preserve">juga </w:t>
      </w:r>
      <w:proofErr w:type="spellStart"/>
      <w:r w:rsidR="00145592" w:rsidRPr="002762CA">
        <w:rPr>
          <w:rFonts w:ascii="Times New Roman" w:hAnsi="Times New Roman" w:cs="Times New Roman"/>
          <w:sz w:val="24"/>
          <w:szCs w:val="24"/>
        </w:rPr>
        <w:t>pernah</w:t>
      </w:r>
      <w:proofErr w:type="spellEnd"/>
      <w:r w:rsidR="00145592" w:rsidRPr="002762CA">
        <w:rPr>
          <w:rFonts w:ascii="Times New Roman" w:hAnsi="Times New Roman" w:cs="Times New Roman"/>
          <w:sz w:val="24"/>
          <w:szCs w:val="24"/>
        </w:rPr>
        <w:t xml:space="preserve"> </w:t>
      </w:r>
      <w:proofErr w:type="spellStart"/>
      <w:r w:rsidR="00145592" w:rsidRPr="002762CA">
        <w:rPr>
          <w:rFonts w:ascii="Times New Roman" w:hAnsi="Times New Roman" w:cs="Times New Roman"/>
          <w:sz w:val="24"/>
          <w:szCs w:val="24"/>
        </w:rPr>
        <w:t>dilakukan</w:t>
      </w:r>
      <w:proofErr w:type="spellEnd"/>
      <w:r w:rsidR="00145592" w:rsidRPr="002762CA">
        <w:rPr>
          <w:rFonts w:ascii="Times New Roman" w:hAnsi="Times New Roman" w:cs="Times New Roman"/>
          <w:sz w:val="24"/>
          <w:szCs w:val="24"/>
        </w:rPr>
        <w:t xml:space="preserve"> oleh </w:t>
      </w:r>
      <w:proofErr w:type="spellStart"/>
      <w:r w:rsidR="00145592" w:rsidRPr="002762CA">
        <w:rPr>
          <w:rFonts w:ascii="Times New Roman" w:hAnsi="Times New Roman" w:cs="Times New Roman"/>
          <w:sz w:val="24"/>
          <w:szCs w:val="24"/>
        </w:rPr>
        <w:t>O’leary</w:t>
      </w:r>
      <w:proofErr w:type="spellEnd"/>
      <w:r w:rsidR="00145592" w:rsidRPr="002762CA">
        <w:rPr>
          <w:rFonts w:ascii="Times New Roman" w:hAnsi="Times New Roman" w:cs="Times New Roman"/>
          <w:sz w:val="24"/>
          <w:szCs w:val="24"/>
        </w:rPr>
        <w:t>,</w:t>
      </w:r>
      <w:r w:rsidR="00EB24E3" w:rsidRPr="002762CA">
        <w:rPr>
          <w:rFonts w:ascii="Times New Roman" w:hAnsi="Times New Roman" w:cs="Times New Roman"/>
          <w:sz w:val="24"/>
          <w:szCs w:val="24"/>
        </w:rPr>
        <w:t xml:space="preserve"> </w:t>
      </w:r>
      <w:r w:rsidRPr="002762CA">
        <w:rPr>
          <w:rFonts w:ascii="Times New Roman" w:eastAsia="Times New Roman" w:hAnsi="Times New Roman" w:cs="Times New Roman"/>
          <w:sz w:val="24"/>
          <w:szCs w:val="24"/>
        </w:rPr>
        <w:t xml:space="preserve">yang </w:t>
      </w:r>
      <w:proofErr w:type="spellStart"/>
      <w:r w:rsidR="00EB24E3" w:rsidRPr="002762CA">
        <w:rPr>
          <w:rFonts w:ascii="Times New Roman" w:eastAsia="Times New Roman" w:hAnsi="Times New Roman" w:cs="Times New Roman"/>
          <w:sz w:val="24"/>
          <w:szCs w:val="24"/>
        </w:rPr>
        <w:t>berpendapat</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bahwa</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sistem</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pemeriksaan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telah</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dikembangkan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untuk</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mencatat</w:t>
      </w:r>
      <w:proofErr w:type="spellEnd"/>
      <w:r w:rsidR="00EB24E3" w:rsidRPr="002762CA">
        <w:rPr>
          <w:rFonts w:ascii="Times New Roman" w:eastAsia="Times New Roman" w:hAnsi="Times New Roman" w:cs="Times New Roman"/>
          <w:sz w:val="24"/>
          <w:szCs w:val="24"/>
        </w:rPr>
        <w:t xml:space="preserve"> status </w:t>
      </w:r>
      <w:proofErr w:type="spellStart"/>
      <w:r w:rsidR="00EB24E3" w:rsidRPr="002762CA">
        <w:rPr>
          <w:rFonts w:ascii="Times New Roman" w:eastAsia="Times New Roman" w:hAnsi="Times New Roman" w:cs="Times New Roman"/>
          <w:sz w:val="24"/>
          <w:szCs w:val="24"/>
        </w:rPr>
        <w:t>kebersihan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mulut</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seseorang</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Kebanyakan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sistem</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menggunakan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gigi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terpilih</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atau</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skor</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tertinggi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untuk</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sekelompok</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gigi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dalam</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suatu</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segmen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sebagai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dasar</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skornya</w:t>
      </w:r>
      <w:proofErr w:type="spellEnd"/>
      <w:r w:rsidR="00EB24E3" w:rsidRPr="002762CA">
        <w:rPr>
          <w:rFonts w:ascii="Times New Roman" w:eastAsia="Times New Roman" w:hAnsi="Times New Roman" w:cs="Times New Roman"/>
          <w:sz w:val="24"/>
          <w:szCs w:val="24"/>
        </w:rPr>
        <w:t xml:space="preserve">. Metode </w:t>
      </w:r>
      <w:proofErr w:type="spellStart"/>
      <w:r w:rsidR="00EB24E3" w:rsidRPr="002762CA">
        <w:rPr>
          <w:rFonts w:ascii="Times New Roman" w:eastAsia="Times New Roman" w:hAnsi="Times New Roman" w:cs="Times New Roman"/>
          <w:sz w:val="24"/>
          <w:szCs w:val="24"/>
        </w:rPr>
        <w:t>ini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diciptakan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sebagai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metode</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sederhana</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untuk</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mencatat</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keberadaan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plak</w:t>
      </w:r>
      <w:proofErr w:type="spellEnd"/>
      <w:r w:rsidR="00EB24E3" w:rsidRPr="002762CA">
        <w:rPr>
          <w:rFonts w:ascii="Times New Roman" w:eastAsia="Times New Roman" w:hAnsi="Times New Roman" w:cs="Times New Roman"/>
          <w:sz w:val="24"/>
          <w:szCs w:val="24"/>
        </w:rPr>
        <w:t xml:space="preserve"> pada </w:t>
      </w:r>
      <w:proofErr w:type="spellStart"/>
      <w:r w:rsidR="00EB24E3" w:rsidRPr="002762CA">
        <w:rPr>
          <w:rFonts w:ascii="Times New Roman" w:eastAsia="Times New Roman" w:hAnsi="Times New Roman" w:cs="Times New Roman"/>
          <w:sz w:val="24"/>
          <w:szCs w:val="24"/>
        </w:rPr>
        <w:t>permukaan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gigi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secra</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individu</w:t>
      </w:r>
      <w:proofErr w:type="spellEnd"/>
      <w:r w:rsidR="00EB24E3" w:rsidRPr="002762CA">
        <w:rPr>
          <w:rFonts w:ascii="Times New Roman" w:eastAsia="Times New Roman" w:hAnsi="Times New Roman" w:cs="Times New Roman"/>
          <w:sz w:val="24"/>
          <w:szCs w:val="24"/>
        </w:rPr>
        <w:t xml:space="preserve"> (mesial, distal, labial/</w:t>
      </w:r>
      <w:proofErr w:type="spellStart"/>
      <w:r w:rsidR="00EB24E3" w:rsidRPr="002762CA">
        <w:rPr>
          <w:rFonts w:ascii="Times New Roman" w:eastAsia="Times New Roman" w:hAnsi="Times New Roman" w:cs="Times New Roman"/>
          <w:sz w:val="24"/>
          <w:szCs w:val="24"/>
        </w:rPr>
        <w:t>bukal</w:t>
      </w:r>
      <w:proofErr w:type="spellEnd"/>
      <w:r w:rsidR="00EB24E3" w:rsidRPr="002762CA">
        <w:rPr>
          <w:rFonts w:ascii="Times New Roman" w:eastAsia="Times New Roman" w:hAnsi="Times New Roman" w:cs="Times New Roman"/>
          <w:sz w:val="24"/>
          <w:szCs w:val="24"/>
        </w:rPr>
        <w:t xml:space="preserve">, lingual/palatal). </w:t>
      </w:r>
      <w:proofErr w:type="spellStart"/>
      <w:r w:rsidR="00EB24E3" w:rsidRPr="002762CA">
        <w:rPr>
          <w:rFonts w:ascii="Times New Roman" w:eastAsia="Times New Roman" w:hAnsi="Times New Roman" w:cs="Times New Roman"/>
          <w:sz w:val="24"/>
          <w:szCs w:val="24"/>
        </w:rPr>
        <w:t>Bentuknya</w:t>
      </w:r>
      <w:proofErr w:type="spellEnd"/>
      <w:r w:rsidR="00EB24E3" w:rsidRPr="002762CA">
        <w:rPr>
          <w:rFonts w:ascii="Times New Roman" w:eastAsia="Times New Roman" w:hAnsi="Times New Roman" w:cs="Times New Roman"/>
          <w:sz w:val="24"/>
          <w:szCs w:val="24"/>
        </w:rPr>
        <w:t xml:space="preserve"> juga </w:t>
      </w:r>
      <w:proofErr w:type="spellStart"/>
      <w:r w:rsidR="00EB24E3" w:rsidRPr="002762CA">
        <w:rPr>
          <w:rFonts w:ascii="Times New Roman" w:eastAsia="Times New Roman" w:hAnsi="Times New Roman" w:cs="Times New Roman"/>
          <w:sz w:val="24"/>
          <w:szCs w:val="24"/>
        </w:rPr>
        <w:t>memungkinkan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pasien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untuk</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memvisualisasikan</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kemajuannya</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sendiri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dalam</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mempelajari</w:t>
      </w:r>
      <w:proofErr w:type="spellEnd"/>
      <w:r w:rsidR="00EB24E3" w:rsidRPr="002762CA">
        <w:rPr>
          <w:rFonts w:ascii="Times New Roman" w:eastAsia="Times New Roman" w:hAnsi="Times New Roman" w:cs="Times New Roman"/>
          <w:sz w:val="24"/>
          <w:szCs w:val="24"/>
        </w:rPr>
        <w:t xml:space="preserve"> </w:t>
      </w:r>
      <w:proofErr w:type="spellStart"/>
      <w:r w:rsidR="00EB24E3" w:rsidRPr="002762CA">
        <w:rPr>
          <w:rFonts w:ascii="Times New Roman" w:eastAsia="Times New Roman" w:hAnsi="Times New Roman" w:cs="Times New Roman"/>
          <w:sz w:val="24"/>
          <w:szCs w:val="24"/>
        </w:rPr>
        <w:t>pengendalian</w:t>
      </w:r>
      <w:proofErr w:type="spellEnd"/>
      <w:r w:rsidR="00EB24E3" w:rsidRPr="002762CA">
        <w:rPr>
          <w:rFonts w:ascii="Times New Roman" w:eastAsia="Times New Roman" w:hAnsi="Times New Roman" w:cs="Times New Roman"/>
          <w:sz w:val="24"/>
          <w:szCs w:val="24"/>
        </w:rPr>
        <w:t xml:space="preserve"> plak</w:t>
      </w:r>
      <w:r w:rsidR="00604D84" w:rsidRPr="002762CA">
        <w:rPr>
          <w:rFonts w:ascii="Times New Roman" w:eastAsia="Times New Roman" w:hAnsi="Times New Roman" w:cs="Times New Roman"/>
          <w:sz w:val="24"/>
          <w:szCs w:val="24"/>
        </w:rPr>
        <w:fldChar w:fldCharType="begin" w:fldLock="1"/>
      </w:r>
      <w:r w:rsidR="002762CA">
        <w:rPr>
          <w:rFonts w:ascii="Times New Roman" w:eastAsia="Times New Roman" w:hAnsi="Times New Roman" w:cs="Times New Roman"/>
          <w:sz w:val="24"/>
          <w:szCs w:val="24"/>
        </w:rPr>
        <w:instrText>ADDIN CSL_CITATION {"citationItems":[{"id":"ITEM-1","itemData":{"abstract":"A NUMBER OF examination systems have been developed to record the oral hygiene status of an individual. Most systems use either selected teeth or the highest score for a group of teeth within a segment as the basis for their scores. When used for epidemiological studies or for evaluating the results of treatment in a study FIGURE 1A. Plaque accumulations recorded at initial con-group these methods yield useful information. A nu-trol appointment. merical score. however. is of limited value for the clin-ician treating an individual patient. He is concerned with tient's progress in learning how to effectively clean these surfaces. The Plaque Control Record was developed to give the therapist, hygienist, or dental educator a simple method of recording the presence of plaque on individual tooth surfaces (mesial, distal, facial, lingual). The form also allows the patient to visualize his own progress in learning plaque control. This seems to have a motivating effect on patients. At the initial control appointment a suitable disclosing solution such as Bismarck Brown is painted on all exposed tooth surfaces. After the patient has rinsed, the operator, using an explorer or the tip of a probe, exam-FIGURE 1B. Plaque accumulations recorded at fifth session. ines each stained surface for soft accumulations at the dentogingival junction. when found, they are recorded the time of the third or fourth assessment, the number of by making a dash in the appropriate spaces on the surfaces with plaque accumulations is normally reduced record form. Those surfaces which have soft accumula-to the point that the procedure can be carried Out in tions not at the dentogingival junction are not recorded. three to minutes-Figure 1A shows a form filled out at the patient's first Seldom do you find a dentition completely free of appointment for leaning plaque control-No attempt is plaque. Our goal in teaching oral hygiene procedures is made to differentiate between varying mounts of plaque to reduce plaque accumulations until they are found on on the tooth surfaces. Scoring the extent of accumula-10% or less of the available tooth surfaces. The amount tions requires more deckion making, prolongs the Proof plaque found on these remaining surfaces is usually cedure and does not add appreciably to its clinical use-markedly reduced by this time. Surgical therapy is not fulness. After all teeth are examined and scored, an initiated until the patient reaches the approximate 10% index can b…","author":[{"dropping-particle":"","family":"O'leary","given":"Timothy J","non-dropping-particle":"","parse-names":false,"suffix":""},{"dropping-particle":"","family":"Drake","given":"Robert B","non-dropping-particle":"","parse-names":false,"suffix":""},{"dropping-particle":"","family":"Naylor","given":"James E","non-dropping-particle":"","parse-names":false,"suffix":""}],"container-title":"Jounal of Periodontology","id":"ITEM-1","issue":"1","issued":{"date-parts":[["1972"]]},"page":"38","title":"The Plaque Control Record PLAOUE CONTROL RECORD-PRESENT INDEX PLAQUE CONTROL RECORD the locations where plaque accumulates and in the pa","type":"article-journal","volume":"43"},"uris":["http://www.mendeley.com/documents/?uuid=5407f519-5e8a-442c-a60f-4d38f0ca1f15"]}],"mendeley":{"formattedCitation":"&lt;sup&gt;13&lt;/sup&gt;","plainTextFormattedCitation":"13","previouslyFormattedCitation":"&lt;sup&gt;13&lt;/sup&gt;"},"properties":{"noteIndex":0},"schema":"https://github.com/citation-style-language/schema/raw/master/csl-citation.json"}</w:instrText>
      </w:r>
      <w:r w:rsidR="00604D84" w:rsidRPr="002762CA">
        <w:rPr>
          <w:rFonts w:ascii="Times New Roman" w:eastAsia="Times New Roman" w:hAnsi="Times New Roman" w:cs="Times New Roman"/>
          <w:sz w:val="24"/>
          <w:szCs w:val="24"/>
        </w:rPr>
        <w:fldChar w:fldCharType="separate"/>
      </w:r>
      <w:r w:rsidR="002762CA" w:rsidRPr="002762CA">
        <w:rPr>
          <w:rFonts w:ascii="Times New Roman" w:eastAsia="Times New Roman" w:hAnsi="Times New Roman" w:cs="Times New Roman"/>
          <w:noProof/>
          <w:sz w:val="24"/>
          <w:szCs w:val="24"/>
          <w:vertAlign w:val="superscript"/>
        </w:rPr>
        <w:t>13</w:t>
      </w:r>
      <w:r w:rsidR="00604D84" w:rsidRPr="002762CA">
        <w:rPr>
          <w:rFonts w:ascii="Times New Roman" w:eastAsia="Times New Roman" w:hAnsi="Times New Roman" w:cs="Times New Roman"/>
          <w:sz w:val="24"/>
          <w:szCs w:val="24"/>
        </w:rPr>
        <w:fldChar w:fldCharType="end"/>
      </w:r>
      <w:r w:rsidR="00EB24E3" w:rsidRPr="002762CA">
        <w:rPr>
          <w:rFonts w:ascii="Times New Roman" w:eastAsia="Times New Roman" w:hAnsi="Times New Roman" w:cs="Times New Roman"/>
          <w:sz w:val="24"/>
          <w:szCs w:val="24"/>
        </w:rPr>
        <w:t xml:space="preserve">. </w:t>
      </w:r>
    </w:p>
    <w:p w14:paraId="23427B95" w14:textId="42B7323C" w:rsidR="0031003E" w:rsidRPr="002762CA" w:rsidRDefault="00183103" w:rsidP="00495160">
      <w:pPr>
        <w:spacing w:line="360" w:lineRule="auto"/>
        <w:ind w:left="284" w:firstLine="567"/>
        <w:jc w:val="both"/>
        <w:rPr>
          <w:rStyle w:val="tlid-translation"/>
          <w:rFonts w:ascii="Times New Roman" w:hAnsi="Times New Roman" w:cs="Times New Roman"/>
          <w:sz w:val="24"/>
          <w:szCs w:val="24"/>
        </w:rPr>
      </w:pP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melihat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hasil</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penelitian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menunjukan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bahwa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keadaan</w:t>
      </w:r>
      <w:proofErr w:type="spellEnd"/>
      <w:r w:rsidRPr="002762CA">
        <w:rPr>
          <w:rFonts w:ascii="Times New Roman" w:eastAsia="Times New Roman" w:hAnsi="Times New Roman" w:cs="Times New Roman"/>
          <w:sz w:val="24"/>
          <w:szCs w:val="24"/>
        </w:rPr>
        <w:t xml:space="preserve"> status </w:t>
      </w:r>
      <w:proofErr w:type="spellStart"/>
      <w:r w:rsidRPr="002762CA">
        <w:rPr>
          <w:rFonts w:ascii="Times New Roman" w:eastAsia="Times New Roman" w:hAnsi="Times New Roman" w:cs="Times New Roman"/>
          <w:sz w:val="24"/>
          <w:szCs w:val="24"/>
        </w:rPr>
        <w:t>kerbersihan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seseorang</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bisa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dugambarkan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kondisi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tidaknya</w:t>
      </w:r>
      <w:proofErr w:type="spellEnd"/>
      <w:r w:rsidRPr="002762CA">
        <w:rPr>
          <w:rFonts w:ascii="Times New Roman" w:eastAsia="Times New Roman" w:hAnsi="Times New Roman" w:cs="Times New Roman"/>
          <w:sz w:val="24"/>
          <w:szCs w:val="24"/>
        </w:rPr>
        <w:t xml:space="preserve"> debris , </w:t>
      </w:r>
      <w:proofErr w:type="spellStart"/>
      <w:r w:rsidRPr="002762CA">
        <w:rPr>
          <w:rFonts w:ascii="Times New Roman" w:eastAsia="Times New Roman" w:hAnsi="Times New Roman" w:cs="Times New Roman"/>
          <w:sz w:val="24"/>
          <w:szCs w:val="24"/>
        </w:rPr>
        <w:t>selain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itu</w:t>
      </w:r>
      <w:proofErr w:type="spellEnd"/>
      <w:r w:rsidRPr="002762CA">
        <w:rPr>
          <w:rFonts w:ascii="Times New Roman" w:eastAsia="Times New Roman" w:hAnsi="Times New Roman" w:cs="Times New Roman"/>
          <w:sz w:val="24"/>
          <w:szCs w:val="24"/>
        </w:rPr>
        <w:t xml:space="preserve"> juga </w:t>
      </w:r>
      <w:proofErr w:type="spellStart"/>
      <w:r w:rsidRPr="002762CA">
        <w:rPr>
          <w:rFonts w:ascii="Times New Roman" w:eastAsia="Times New Roman" w:hAnsi="Times New Roman" w:cs="Times New Roman"/>
          <w:sz w:val="24"/>
          <w:szCs w:val="24"/>
        </w:rPr>
        <w:t>bisa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dilihat</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kondisi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tidaknya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Adanya </w:t>
      </w:r>
      <w:proofErr w:type="spellStart"/>
      <w:r w:rsidRPr="002762CA">
        <w:rPr>
          <w:rFonts w:ascii="Times New Roman" w:eastAsia="Times New Roman" w:hAnsi="Times New Roman" w:cs="Times New Roman"/>
          <w:sz w:val="24"/>
          <w:szCs w:val="24"/>
        </w:rPr>
        <w:t>hasil</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jauh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berbeda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indikator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standar</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yaitu</w:t>
      </w:r>
      <w:proofErr w:type="spellEnd"/>
      <w:r w:rsidRPr="002762CA">
        <w:rPr>
          <w:rFonts w:ascii="Times New Roman" w:eastAsia="Times New Roman" w:hAnsi="Times New Roman" w:cs="Times New Roman"/>
          <w:sz w:val="24"/>
          <w:szCs w:val="24"/>
        </w:rPr>
        <w:t xml:space="preserve"> debris </w:t>
      </w:r>
      <w:proofErr w:type="spellStart"/>
      <w:r w:rsidRPr="002762CA">
        <w:rPr>
          <w:rFonts w:ascii="Times New Roman" w:eastAsia="Times New Roman" w:hAnsi="Times New Roman" w:cs="Times New Roman"/>
          <w:sz w:val="24"/>
          <w:szCs w:val="24"/>
        </w:rPr>
        <w:t>indek</w:t>
      </w:r>
      <w:proofErr w:type="spellEnd"/>
      <w:r w:rsidRPr="002762CA">
        <w:rPr>
          <w:rFonts w:ascii="Times New Roman" w:eastAsia="Times New Roman" w:hAnsi="Times New Roman" w:cs="Times New Roman"/>
          <w:sz w:val="24"/>
          <w:szCs w:val="24"/>
        </w:rPr>
        <w:t xml:space="preserve"> (DI)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Green Vermilion </w:t>
      </w:r>
      <w:proofErr w:type="spellStart"/>
      <w:r w:rsidRPr="002762CA">
        <w:rPr>
          <w:rFonts w:ascii="Times New Roman" w:eastAsia="Times New Roman" w:hAnsi="Times New Roman" w:cs="Times New Roman"/>
          <w:sz w:val="24"/>
          <w:szCs w:val="24"/>
        </w:rPr>
        <w:t>dibandingkan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pemeriksaan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indeks</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dari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O’leary</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sudah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dimodifikasi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hanya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memeriksa</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labial.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labial </w:t>
      </w:r>
      <w:proofErr w:type="spellStart"/>
      <w:r w:rsidRPr="002762CA">
        <w:rPr>
          <w:rFonts w:ascii="Times New Roman" w:eastAsia="Times New Roman" w:hAnsi="Times New Roman" w:cs="Times New Roman"/>
          <w:sz w:val="24"/>
          <w:szCs w:val="24"/>
        </w:rPr>
        <w:t>merupakan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licin</w:t>
      </w:r>
      <w:proofErr w:type="spellEnd"/>
      <w:r w:rsidRPr="002762CA">
        <w:rPr>
          <w:rFonts w:ascii="Times New Roman" w:eastAsia="Times New Roman" w:hAnsi="Times New Roman" w:cs="Times New Roman"/>
          <w:sz w:val="24"/>
          <w:szCs w:val="24"/>
        </w:rPr>
        <w:t xml:space="preserve"> dan </w:t>
      </w:r>
      <w:proofErr w:type="spellStart"/>
      <w:r w:rsidRPr="002762CA">
        <w:rPr>
          <w:rFonts w:ascii="Times New Roman" w:eastAsia="Times New Roman" w:hAnsi="Times New Roman" w:cs="Times New Roman"/>
          <w:sz w:val="24"/>
          <w:szCs w:val="24"/>
        </w:rPr>
        <w:t>mudah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dibersihkan</w:t>
      </w:r>
      <w:proofErr w:type="spellEnd"/>
      <w:r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selain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itu</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permukaan</w:t>
      </w:r>
      <w:proofErr w:type="spellEnd"/>
      <w:r w:rsidR="00D605AD" w:rsidRPr="002762CA">
        <w:rPr>
          <w:rFonts w:ascii="Times New Roman" w:eastAsia="Times New Roman" w:hAnsi="Times New Roman" w:cs="Times New Roman"/>
          <w:sz w:val="24"/>
          <w:szCs w:val="24"/>
        </w:rPr>
        <w:t xml:space="preserve"> labial </w:t>
      </w:r>
      <w:proofErr w:type="spellStart"/>
      <w:r w:rsidR="00D605AD" w:rsidRPr="002762CA">
        <w:rPr>
          <w:rFonts w:ascii="Times New Roman" w:eastAsia="Times New Roman" w:hAnsi="Times New Roman" w:cs="Times New Roman"/>
          <w:sz w:val="24"/>
          <w:szCs w:val="24"/>
        </w:rPr>
        <w:t>gigi</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merupakan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permukaan</w:t>
      </w:r>
      <w:proofErr w:type="spellEnd"/>
      <w:r w:rsidR="00D605AD" w:rsidRPr="002762CA">
        <w:rPr>
          <w:rFonts w:ascii="Times New Roman" w:eastAsia="Times New Roman" w:hAnsi="Times New Roman" w:cs="Times New Roman"/>
          <w:sz w:val="24"/>
          <w:szCs w:val="24"/>
        </w:rPr>
        <w:t xml:space="preserve"> yang </w:t>
      </w:r>
      <w:proofErr w:type="spellStart"/>
      <w:r w:rsidR="00D605AD" w:rsidRPr="002762CA">
        <w:rPr>
          <w:rFonts w:ascii="Times New Roman" w:eastAsia="Times New Roman" w:hAnsi="Times New Roman" w:cs="Times New Roman"/>
          <w:sz w:val="24"/>
          <w:szCs w:val="24"/>
        </w:rPr>
        <w:t>tidak</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terlindung</w:t>
      </w:r>
      <w:proofErr w:type="spellEnd"/>
      <w:r w:rsidR="00D605AD" w:rsidRPr="002762CA">
        <w:rPr>
          <w:rFonts w:ascii="Times New Roman" w:eastAsia="Times New Roman" w:hAnsi="Times New Roman" w:cs="Times New Roman"/>
          <w:sz w:val="24"/>
          <w:szCs w:val="24"/>
        </w:rPr>
        <w:t xml:space="preserve"> dan </w:t>
      </w:r>
      <w:proofErr w:type="spellStart"/>
      <w:r w:rsidR="00D605AD" w:rsidRPr="002762CA">
        <w:rPr>
          <w:rFonts w:ascii="Times New Roman" w:eastAsia="Times New Roman" w:hAnsi="Times New Roman" w:cs="Times New Roman"/>
          <w:sz w:val="24"/>
          <w:szCs w:val="24"/>
        </w:rPr>
        <w:t>mudah</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terkenan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gesekan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makanan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ide</w:t>
      </w:r>
      <w:r w:rsidR="00A26DB5">
        <w:rPr>
          <w:rFonts w:ascii="Times New Roman" w:eastAsia="Times New Roman" w:hAnsi="Times New Roman" w:cs="Times New Roman"/>
          <w:sz w:val="24"/>
          <w:szCs w:val="24"/>
        </w:rPr>
        <w:t>a</w:t>
      </w:r>
      <w:r w:rsidR="00D605AD" w:rsidRPr="002762CA">
        <w:rPr>
          <w:rFonts w:ascii="Times New Roman" w:eastAsia="Times New Roman" w:hAnsi="Times New Roman" w:cs="Times New Roman"/>
          <w:sz w:val="24"/>
          <w:szCs w:val="24"/>
        </w:rPr>
        <w:t>lnya</w:t>
      </w:r>
      <w:proofErr w:type="spellEnd"/>
      <w:r w:rsidR="00D605AD" w:rsidRPr="002762CA">
        <w:rPr>
          <w:rFonts w:ascii="Times New Roman" w:eastAsia="Times New Roman" w:hAnsi="Times New Roman" w:cs="Times New Roman"/>
          <w:sz w:val="24"/>
          <w:szCs w:val="24"/>
        </w:rPr>
        <w:t xml:space="preserve"> pada </w:t>
      </w:r>
      <w:proofErr w:type="spellStart"/>
      <w:r w:rsidR="00D605AD" w:rsidRPr="002762CA">
        <w:rPr>
          <w:rFonts w:ascii="Times New Roman" w:eastAsia="Times New Roman" w:hAnsi="Times New Roman" w:cs="Times New Roman"/>
          <w:sz w:val="24"/>
          <w:szCs w:val="24"/>
        </w:rPr>
        <w:t>permukaan</w:t>
      </w:r>
      <w:proofErr w:type="spellEnd"/>
      <w:r w:rsidR="00D605AD" w:rsidRPr="002762CA">
        <w:rPr>
          <w:rFonts w:ascii="Times New Roman" w:eastAsia="Times New Roman" w:hAnsi="Times New Roman" w:cs="Times New Roman"/>
          <w:sz w:val="24"/>
          <w:szCs w:val="24"/>
        </w:rPr>
        <w:t xml:space="preserve"> yang </w:t>
      </w:r>
      <w:proofErr w:type="spellStart"/>
      <w:r w:rsidR="00D605AD" w:rsidRPr="002762CA">
        <w:rPr>
          <w:rFonts w:ascii="Times New Roman" w:eastAsia="Times New Roman" w:hAnsi="Times New Roman" w:cs="Times New Roman"/>
          <w:sz w:val="24"/>
          <w:szCs w:val="24"/>
        </w:rPr>
        <w:t>mudah</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terkenan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gesakan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makanan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maka</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akan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menjadikan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bahawa</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permukaan</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tersebut</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plak</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menjadi</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tidak</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mudak</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terbentuk</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K</w:t>
      </w:r>
      <w:r w:rsidRPr="002762CA">
        <w:rPr>
          <w:rFonts w:ascii="Times New Roman" w:eastAsia="Times New Roman" w:hAnsi="Times New Roman" w:cs="Times New Roman"/>
          <w:sz w:val="24"/>
          <w:szCs w:val="24"/>
        </w:rPr>
        <w:t>ondisi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ini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menggambarkan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kalau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seseorang</w:t>
      </w:r>
      <w:proofErr w:type="spellEnd"/>
      <w:r w:rsidRPr="002762CA">
        <w:rPr>
          <w:rFonts w:ascii="Times New Roman" w:eastAsia="Times New Roman" w:hAnsi="Times New Roman" w:cs="Times New Roman"/>
          <w:sz w:val="24"/>
          <w:szCs w:val="24"/>
        </w:rPr>
        <w:t xml:space="preserve"> pada </w:t>
      </w:r>
      <w:proofErr w:type="spellStart"/>
      <w:r w:rsidRPr="002762CA">
        <w:rPr>
          <w:rFonts w:ascii="Times New Roman" w:eastAsia="Times New Roman" w:hAnsi="Times New Roman" w:cs="Times New Roman"/>
          <w:sz w:val="24"/>
          <w:szCs w:val="24"/>
        </w:rPr>
        <w:t>kondisi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labial </w:t>
      </w:r>
      <w:proofErr w:type="spellStart"/>
      <w:r w:rsidRPr="002762CA">
        <w:rPr>
          <w:rFonts w:ascii="Times New Roman" w:eastAsia="Times New Roman" w:hAnsi="Times New Roman" w:cs="Times New Roman"/>
          <w:sz w:val="24"/>
          <w:szCs w:val="24"/>
        </w:rPr>
        <w:t>saja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didapatkan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material </w:t>
      </w:r>
      <w:proofErr w:type="spellStart"/>
      <w:r w:rsidRPr="002762CA">
        <w:rPr>
          <w:rFonts w:ascii="Times New Roman" w:eastAsia="Times New Roman" w:hAnsi="Times New Roman" w:cs="Times New Roman"/>
          <w:sz w:val="24"/>
          <w:szCs w:val="24"/>
        </w:rPr>
        <w:t>atau</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timbunan</w:t>
      </w:r>
      <w:proofErr w:type="spellEnd"/>
      <w:r w:rsidRPr="002762CA">
        <w:rPr>
          <w:rFonts w:ascii="Times New Roman" w:eastAsia="Times New Roman" w:hAnsi="Times New Roman" w:cs="Times New Roman"/>
          <w:sz w:val="24"/>
          <w:szCs w:val="24"/>
        </w:rPr>
        <w:t xml:space="preserve"> debris/</w:t>
      </w:r>
      <w:proofErr w:type="spellStart"/>
      <w:r w:rsidRPr="002762CA">
        <w:rPr>
          <w:rFonts w:ascii="Times New Roman" w:eastAsia="Times New Roman" w:hAnsi="Times New Roman" w:cs="Times New Roman"/>
          <w:sz w:val="24"/>
          <w:szCs w:val="24"/>
        </w:rPr>
        <w:t>plak</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maka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permukaan</w:t>
      </w:r>
      <w:proofErr w:type="spellEnd"/>
      <w:r w:rsidRPr="002762CA">
        <w:rPr>
          <w:rFonts w:ascii="Times New Roman" w:eastAsia="Times New Roman" w:hAnsi="Times New Roman" w:cs="Times New Roman"/>
          <w:sz w:val="24"/>
          <w:szCs w:val="24"/>
        </w:rPr>
        <w:t xml:space="preserve"> lain yang </w:t>
      </w:r>
      <w:proofErr w:type="spellStart"/>
      <w:r w:rsidRPr="002762CA">
        <w:rPr>
          <w:rFonts w:ascii="Times New Roman" w:eastAsia="Times New Roman" w:hAnsi="Times New Roman" w:cs="Times New Roman"/>
          <w:sz w:val="24"/>
          <w:szCs w:val="24"/>
        </w:rPr>
        <w:t>kondisi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anatomisnya</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tersembunyai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dengan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berbagai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cekungan</w:t>
      </w:r>
      <w:proofErr w:type="spellEnd"/>
      <w:r w:rsidRPr="002762CA">
        <w:rPr>
          <w:rFonts w:ascii="Times New Roman" w:eastAsia="Times New Roman" w:hAnsi="Times New Roman" w:cs="Times New Roman"/>
          <w:sz w:val="24"/>
          <w:szCs w:val="24"/>
        </w:rPr>
        <w:t xml:space="preserve"> yang </w:t>
      </w:r>
      <w:proofErr w:type="spellStart"/>
      <w:r w:rsidRPr="002762CA">
        <w:rPr>
          <w:rFonts w:ascii="Times New Roman" w:eastAsia="Times New Roman" w:hAnsi="Times New Roman" w:cs="Times New Roman"/>
          <w:sz w:val="24"/>
          <w:szCs w:val="24"/>
        </w:rPr>
        <w:t>tidak</w:t>
      </w:r>
      <w:proofErr w:type="spellEnd"/>
      <w:r w:rsidRPr="002762CA">
        <w:rPr>
          <w:rFonts w:ascii="Times New Roman" w:eastAsia="Times New Roman" w:hAnsi="Times New Roman" w:cs="Times New Roman"/>
          <w:sz w:val="24"/>
          <w:szCs w:val="24"/>
        </w:rPr>
        <w:t xml:space="preserve"> rata </w:t>
      </w:r>
      <w:proofErr w:type="spellStart"/>
      <w:r w:rsidRPr="002762CA">
        <w:rPr>
          <w:rFonts w:ascii="Times New Roman" w:eastAsia="Times New Roman" w:hAnsi="Times New Roman" w:cs="Times New Roman"/>
          <w:sz w:val="24"/>
          <w:szCs w:val="24"/>
        </w:rPr>
        <w:t>akan</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lebih</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berpotensi</w:t>
      </w:r>
      <w:proofErr w:type="spellEnd"/>
      <w:r w:rsidRPr="002762CA">
        <w:rPr>
          <w:rFonts w:ascii="Times New Roman" w:eastAsia="Times New Roman" w:hAnsi="Times New Roman" w:cs="Times New Roman"/>
          <w:sz w:val="24"/>
          <w:szCs w:val="24"/>
        </w:rPr>
        <w:t xml:space="preserve"> </w:t>
      </w:r>
      <w:proofErr w:type="spellStart"/>
      <w:r w:rsidRPr="002762CA">
        <w:rPr>
          <w:rFonts w:ascii="Times New Roman" w:eastAsia="Times New Roman" w:hAnsi="Times New Roman" w:cs="Times New Roman"/>
          <w:sz w:val="24"/>
          <w:szCs w:val="24"/>
        </w:rPr>
        <w:t>adanya</w:t>
      </w:r>
      <w:proofErr w:type="spellEnd"/>
      <w:r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terbentuknya</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plak</w:t>
      </w:r>
      <w:proofErr w:type="spellEnd"/>
      <w:r w:rsidR="00A26DB5">
        <w:rPr>
          <w:rFonts w:ascii="Times New Roman" w:eastAsia="Times New Roman" w:hAnsi="Times New Roman" w:cs="Times New Roman"/>
          <w:sz w:val="24"/>
          <w:szCs w:val="24"/>
        </w:rPr>
        <w:t xml:space="preserve">. </w:t>
      </w:r>
      <w:r w:rsidR="00D605AD" w:rsidRPr="002762CA">
        <w:rPr>
          <w:rFonts w:ascii="Times New Roman" w:eastAsia="Times New Roman" w:hAnsi="Times New Roman" w:cs="Times New Roman"/>
          <w:sz w:val="24"/>
          <w:szCs w:val="24"/>
        </w:rPr>
        <w:t xml:space="preserve">Hal </w:t>
      </w:r>
      <w:proofErr w:type="spellStart"/>
      <w:r w:rsidR="00D605AD" w:rsidRPr="002762CA">
        <w:rPr>
          <w:rFonts w:ascii="Times New Roman" w:eastAsia="Times New Roman" w:hAnsi="Times New Roman" w:cs="Times New Roman"/>
          <w:sz w:val="24"/>
          <w:szCs w:val="24"/>
        </w:rPr>
        <w:t>ini</w:t>
      </w:r>
      <w:proofErr w:type="spellEnd"/>
      <w:r w:rsidR="00D605AD" w:rsidRPr="002762CA">
        <w:rPr>
          <w:rFonts w:ascii="Times New Roman" w:eastAsia="Times New Roman" w:hAnsi="Times New Roman" w:cs="Times New Roman"/>
          <w:sz w:val="24"/>
          <w:szCs w:val="24"/>
        </w:rPr>
        <w:t xml:space="preserve"> </w:t>
      </w:r>
      <w:proofErr w:type="spellStart"/>
      <w:r w:rsidR="00D605AD" w:rsidRPr="002762CA">
        <w:rPr>
          <w:rFonts w:ascii="Times New Roman" w:eastAsia="Times New Roman" w:hAnsi="Times New Roman" w:cs="Times New Roman"/>
          <w:sz w:val="24"/>
          <w:szCs w:val="24"/>
        </w:rPr>
        <w:t>sebagaimana</w:t>
      </w:r>
      <w:proofErr w:type="spellEnd"/>
      <w:r w:rsidR="00D605AD" w:rsidRPr="002762CA">
        <w:rPr>
          <w:rFonts w:ascii="Times New Roman" w:eastAsia="Times New Roman" w:hAnsi="Times New Roman" w:cs="Times New Roman"/>
          <w:sz w:val="24"/>
          <w:szCs w:val="24"/>
        </w:rPr>
        <w:t xml:space="preserve"> </w:t>
      </w:r>
      <w:proofErr w:type="spellStart"/>
      <w:r w:rsidR="00495160">
        <w:rPr>
          <w:rFonts w:ascii="Times New Roman" w:eastAsia="Times New Roman" w:hAnsi="Times New Roman" w:cs="Times New Roman"/>
          <w:sz w:val="24"/>
          <w:szCs w:val="24"/>
        </w:rPr>
        <w:t>penelitian</w:t>
      </w:r>
      <w:proofErr w:type="spellEnd"/>
      <w:r w:rsidR="00495160">
        <w:rPr>
          <w:rFonts w:ascii="Times New Roman" w:eastAsia="Times New Roman" w:hAnsi="Times New Roman" w:cs="Times New Roman"/>
          <w:sz w:val="24"/>
          <w:szCs w:val="24"/>
        </w:rPr>
        <w:t xml:space="preserve"> </w:t>
      </w:r>
      <w:proofErr w:type="spellStart"/>
      <w:r w:rsidR="00495160">
        <w:rPr>
          <w:rFonts w:ascii="Times New Roman" w:eastAsia="Times New Roman" w:hAnsi="Times New Roman" w:cs="Times New Roman"/>
          <w:sz w:val="24"/>
          <w:szCs w:val="24"/>
        </w:rPr>
        <w:t>terdahulu</w:t>
      </w:r>
      <w:proofErr w:type="spellEnd"/>
      <w:r w:rsidR="00495160">
        <w:rPr>
          <w:rFonts w:ascii="Times New Roman" w:eastAsia="Times New Roman" w:hAnsi="Times New Roman" w:cs="Times New Roman"/>
          <w:sz w:val="24"/>
          <w:szCs w:val="24"/>
        </w:rPr>
        <w:t xml:space="preserve"> yang </w:t>
      </w:r>
      <w:proofErr w:type="spellStart"/>
      <w:r w:rsidR="00495160">
        <w:rPr>
          <w:rFonts w:ascii="Times New Roman" w:eastAsia="Times New Roman" w:hAnsi="Times New Roman" w:cs="Times New Roman"/>
          <w:sz w:val="24"/>
          <w:szCs w:val="24"/>
        </w:rPr>
        <w:t>menyebutkan</w:t>
      </w:r>
      <w:proofErr w:type="spellEnd"/>
      <w:r w:rsidR="00495160">
        <w:rPr>
          <w:rFonts w:ascii="Times New Roman" w:eastAsia="Times New Roman" w:hAnsi="Times New Roman" w:cs="Times New Roman"/>
          <w:sz w:val="24"/>
          <w:szCs w:val="24"/>
        </w:rPr>
        <w:t xml:space="preserve"> </w:t>
      </w:r>
      <w:proofErr w:type="spellStart"/>
      <w:r w:rsidR="00495160">
        <w:rPr>
          <w:rFonts w:ascii="Times New Roman" w:eastAsia="Times New Roman" w:hAnsi="Times New Roman" w:cs="Times New Roman"/>
          <w:sz w:val="24"/>
          <w:szCs w:val="24"/>
        </w:rPr>
        <w:t>bahwa</w:t>
      </w:r>
      <w:proofErr w:type="spellEnd"/>
      <w:r w:rsidR="00D605AD" w:rsidRPr="002762CA">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faktor</w:t>
      </w:r>
      <w:proofErr w:type="spellEnd"/>
      <w:r w:rsidR="00A26DB5" w:rsidRPr="00A26DB5">
        <w:rPr>
          <w:rFonts w:ascii="Times New Roman" w:eastAsia="Times New Roman" w:hAnsi="Times New Roman" w:cs="Times New Roman"/>
          <w:sz w:val="24"/>
          <w:szCs w:val="24"/>
        </w:rPr>
        <w:t xml:space="preserve"> yang </w:t>
      </w:r>
      <w:proofErr w:type="spellStart"/>
      <w:r w:rsidR="00A26DB5" w:rsidRPr="00A26DB5">
        <w:rPr>
          <w:rFonts w:ascii="Times New Roman" w:eastAsia="Times New Roman" w:hAnsi="Times New Roman" w:cs="Times New Roman"/>
          <w:sz w:val="24"/>
          <w:szCs w:val="24"/>
        </w:rPr>
        <w:t>mempengaruhi</w:t>
      </w:r>
      <w:proofErr w:type="spellEnd"/>
      <w:r w:rsidR="00A26DB5" w:rsidRP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pembentukan</w:t>
      </w:r>
      <w:proofErr w:type="spellEnd"/>
      <w:r w:rsid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plak</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diantaranya</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adalah</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faktor</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l</w:t>
      </w:r>
      <w:r w:rsidR="00A26DB5" w:rsidRPr="00A26DB5">
        <w:rPr>
          <w:rFonts w:ascii="Times New Roman" w:eastAsia="Times New Roman" w:hAnsi="Times New Roman" w:cs="Times New Roman"/>
          <w:sz w:val="24"/>
          <w:szCs w:val="24"/>
        </w:rPr>
        <w:t>ingkungan</w:t>
      </w:r>
      <w:proofErr w:type="spellEnd"/>
      <w:r w:rsid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fisik</w:t>
      </w:r>
      <w:proofErr w:type="spellEnd"/>
      <w:r w:rsidR="00A26DB5" w:rsidRP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seperti</w:t>
      </w:r>
      <w:proofErr w:type="spellEnd"/>
      <w:r w:rsid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anatomi</w:t>
      </w:r>
      <w:proofErr w:type="spellEnd"/>
      <w:r w:rsidR="00A26DB5" w:rsidRPr="00A26DB5">
        <w:rPr>
          <w:rFonts w:ascii="Times New Roman" w:eastAsia="Times New Roman" w:hAnsi="Times New Roman" w:cs="Times New Roman"/>
          <w:sz w:val="24"/>
          <w:szCs w:val="24"/>
        </w:rPr>
        <w:t xml:space="preserve"> dan </w:t>
      </w:r>
      <w:proofErr w:type="spellStart"/>
      <w:r w:rsidR="00A26DB5" w:rsidRPr="00A26DB5">
        <w:rPr>
          <w:rFonts w:ascii="Times New Roman" w:eastAsia="Times New Roman" w:hAnsi="Times New Roman" w:cs="Times New Roman"/>
          <w:sz w:val="24"/>
          <w:szCs w:val="24"/>
        </w:rPr>
        <w:t>posisi</w:t>
      </w:r>
      <w:proofErr w:type="spellEnd"/>
      <w:r w:rsidR="00A26DB5" w:rsidRP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gigi</w:t>
      </w:r>
      <w:proofErr w:type="spellEnd"/>
      <w:r w:rsidR="00A26DB5">
        <w:rPr>
          <w:rFonts w:ascii="Times New Roman" w:eastAsia="Times New Roman" w:hAnsi="Times New Roman" w:cs="Times New Roman"/>
          <w:sz w:val="24"/>
          <w:szCs w:val="24"/>
        </w:rPr>
        <w:t xml:space="preserve">. Selain </w:t>
      </w:r>
      <w:proofErr w:type="spellStart"/>
      <w:r w:rsidR="00A26DB5">
        <w:rPr>
          <w:rFonts w:ascii="Times New Roman" w:eastAsia="Times New Roman" w:hAnsi="Times New Roman" w:cs="Times New Roman"/>
          <w:sz w:val="24"/>
          <w:szCs w:val="24"/>
        </w:rPr>
        <w:t>itu</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adanya</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faktor</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g</w:t>
      </w:r>
      <w:r w:rsidR="00A26DB5" w:rsidRPr="00A26DB5">
        <w:rPr>
          <w:rFonts w:ascii="Times New Roman" w:eastAsia="Times New Roman" w:hAnsi="Times New Roman" w:cs="Times New Roman"/>
          <w:sz w:val="24"/>
          <w:szCs w:val="24"/>
        </w:rPr>
        <w:t>esekan</w:t>
      </w:r>
      <w:proofErr w:type="spellEnd"/>
      <w:r w:rsidR="00A26DB5" w:rsidRP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makanan</w:t>
      </w:r>
      <w:proofErr w:type="spellEnd"/>
      <w:r w:rsidR="00A26DB5">
        <w:rPr>
          <w:rFonts w:ascii="Times New Roman" w:eastAsia="Times New Roman" w:hAnsi="Times New Roman" w:cs="Times New Roman"/>
          <w:sz w:val="24"/>
          <w:szCs w:val="24"/>
        </w:rPr>
        <w:t xml:space="preserve"> pada </w:t>
      </w:r>
      <w:proofErr w:type="spellStart"/>
      <w:r w:rsidR="00A26DB5">
        <w:rPr>
          <w:rFonts w:ascii="Times New Roman" w:eastAsia="Times New Roman" w:hAnsi="Times New Roman" w:cs="Times New Roman"/>
          <w:sz w:val="24"/>
          <w:szCs w:val="24"/>
        </w:rPr>
        <w:t>saat</w:t>
      </w:r>
      <w:proofErr w:type="spellEnd"/>
      <w:r w:rsidR="00A26DB5">
        <w:rPr>
          <w:rFonts w:ascii="Times New Roman" w:eastAsia="Times New Roman" w:hAnsi="Times New Roman" w:cs="Times New Roman"/>
          <w:sz w:val="24"/>
          <w:szCs w:val="24"/>
        </w:rPr>
        <w:t xml:space="preserve"> proses </w:t>
      </w:r>
      <w:proofErr w:type="spellStart"/>
      <w:r w:rsidR="00A26DB5">
        <w:rPr>
          <w:rFonts w:ascii="Times New Roman" w:eastAsia="Times New Roman" w:hAnsi="Times New Roman" w:cs="Times New Roman"/>
          <w:sz w:val="24"/>
          <w:szCs w:val="24"/>
        </w:rPr>
        <w:t>pengunyahan</w:t>
      </w:r>
      <w:proofErr w:type="spellEnd"/>
      <w:r w:rsidR="00A26DB5">
        <w:rPr>
          <w:rFonts w:ascii="Times New Roman" w:eastAsia="Times New Roman" w:hAnsi="Times New Roman" w:cs="Times New Roman"/>
          <w:sz w:val="24"/>
          <w:szCs w:val="24"/>
        </w:rPr>
        <w:t xml:space="preserve"> </w:t>
      </w:r>
      <w:r w:rsidR="00A26DB5" w:rsidRPr="00A26DB5">
        <w:rPr>
          <w:rFonts w:ascii="Times New Roman" w:eastAsia="Times New Roman" w:hAnsi="Times New Roman" w:cs="Times New Roman"/>
          <w:sz w:val="24"/>
          <w:szCs w:val="24"/>
        </w:rPr>
        <w:t xml:space="preserve">pada </w:t>
      </w:r>
      <w:proofErr w:type="spellStart"/>
      <w:r w:rsidR="00A26DB5" w:rsidRPr="00A26DB5">
        <w:rPr>
          <w:rFonts w:ascii="Times New Roman" w:eastAsia="Times New Roman" w:hAnsi="Times New Roman" w:cs="Times New Roman"/>
          <w:sz w:val="24"/>
          <w:szCs w:val="24"/>
        </w:rPr>
        <w:t>permukaan</w:t>
      </w:r>
      <w:proofErr w:type="spellEnd"/>
      <w:r w:rsidR="00A26DB5" w:rsidRP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gigi</w:t>
      </w:r>
      <w:proofErr w:type="spellEnd"/>
      <w:r w:rsidR="00A26DB5" w:rsidRPr="00A26DB5">
        <w:rPr>
          <w:rFonts w:ascii="Times New Roman" w:eastAsia="Times New Roman" w:hAnsi="Times New Roman" w:cs="Times New Roman"/>
          <w:sz w:val="24"/>
          <w:szCs w:val="24"/>
        </w:rPr>
        <w:t xml:space="preserve"> yang</w:t>
      </w:r>
      <w:r w:rsid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tidak</w:t>
      </w:r>
      <w:proofErr w:type="spellEnd"/>
      <w:r w:rsidR="00A26DB5" w:rsidRP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terlindung</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dapat</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berperan</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dalam</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mencegah</w:t>
      </w:r>
      <w:proofErr w:type="spellEnd"/>
      <w:r w:rsidR="00A26DB5">
        <w:rPr>
          <w:rFonts w:ascii="Times New Roman" w:eastAsia="Times New Roman" w:hAnsi="Times New Roman" w:cs="Times New Roman"/>
          <w:sz w:val="24"/>
          <w:szCs w:val="24"/>
        </w:rPr>
        <w:t xml:space="preserve"> </w:t>
      </w:r>
      <w:proofErr w:type="spellStart"/>
      <w:r w:rsidR="00A26DB5">
        <w:rPr>
          <w:rFonts w:ascii="Times New Roman" w:eastAsia="Times New Roman" w:hAnsi="Times New Roman" w:cs="Times New Roman"/>
          <w:sz w:val="24"/>
          <w:szCs w:val="24"/>
        </w:rPr>
        <w:t>adanya</w:t>
      </w:r>
      <w:proofErr w:type="spellEnd"/>
      <w:r w:rsid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penumpukan</w:t>
      </w:r>
      <w:proofErr w:type="spellEnd"/>
      <w:r w:rsidR="00A26DB5" w:rsidRPr="00A26DB5">
        <w:rPr>
          <w:rFonts w:ascii="Times New Roman" w:eastAsia="Times New Roman" w:hAnsi="Times New Roman" w:cs="Times New Roman"/>
          <w:sz w:val="24"/>
          <w:szCs w:val="24"/>
        </w:rPr>
        <w:t xml:space="preserve"> </w:t>
      </w:r>
      <w:proofErr w:type="spellStart"/>
      <w:r w:rsidR="00A26DB5" w:rsidRPr="00A26DB5">
        <w:rPr>
          <w:rFonts w:ascii="Times New Roman" w:eastAsia="Times New Roman" w:hAnsi="Times New Roman" w:cs="Times New Roman"/>
          <w:sz w:val="24"/>
          <w:szCs w:val="24"/>
        </w:rPr>
        <w:t>plak</w:t>
      </w:r>
      <w:proofErr w:type="spellEnd"/>
      <w:r w:rsidR="00A26DB5" w:rsidRPr="00A26DB5">
        <w:rPr>
          <w:rFonts w:ascii="Times New Roman" w:eastAsia="Times New Roman" w:hAnsi="Times New Roman" w:cs="Times New Roman"/>
          <w:sz w:val="24"/>
          <w:szCs w:val="24"/>
        </w:rPr>
        <w:t xml:space="preserve"> di </w:t>
      </w:r>
      <w:proofErr w:type="spellStart"/>
      <w:r w:rsidR="00A26DB5" w:rsidRPr="00A26DB5">
        <w:rPr>
          <w:rFonts w:ascii="Times New Roman" w:eastAsia="Times New Roman" w:hAnsi="Times New Roman" w:cs="Times New Roman"/>
          <w:sz w:val="24"/>
          <w:szCs w:val="24"/>
        </w:rPr>
        <w:t>permukaan</w:t>
      </w:r>
      <w:proofErr w:type="spellEnd"/>
      <w:r w:rsidR="00A26DB5" w:rsidRPr="00A26DB5">
        <w:rPr>
          <w:rFonts w:ascii="Times New Roman" w:eastAsia="Times New Roman" w:hAnsi="Times New Roman" w:cs="Times New Roman"/>
          <w:sz w:val="24"/>
          <w:szCs w:val="24"/>
        </w:rPr>
        <w:t xml:space="preserve"> gigi</w:t>
      </w:r>
      <w:r w:rsidR="00495160">
        <w:rPr>
          <w:rFonts w:ascii="Times New Roman" w:eastAsia="Times New Roman" w:hAnsi="Times New Roman" w:cs="Times New Roman"/>
          <w:sz w:val="24"/>
          <w:szCs w:val="24"/>
        </w:rPr>
        <w:fldChar w:fldCharType="begin" w:fldLock="1"/>
      </w:r>
      <w:r w:rsidR="00495160">
        <w:rPr>
          <w:rFonts w:ascii="Times New Roman" w:eastAsia="Times New Roman" w:hAnsi="Times New Roman" w:cs="Times New Roman"/>
          <w:sz w:val="24"/>
          <w:szCs w:val="24"/>
        </w:rPr>
        <w:instrText>ADDIN CSL_CITATION {"citationItems":[{"id":"ITEM-1","itemData":{"DOI":"10.1016/0003-9969(70)90142-1","ISSN":"00039969","PMID":"5263039","abstract":"The implantation and the caries-inducing effect in hamsters of various types of human oral streptococci has been studied. All strains of Streptococcus mutans and all but one strain of Streptococcus salivarius could be implanted in the mouth of the hamster and induce a strong to moderate caries activity. Streptococcus sanguis which is often the predominant species of the streptococcal flora on the human teeth could not be implanted in the hamster in the present study. The observations illustrate the limitation of the animal caries-models when studying the specific role of various micro-organisms in human caries. © 1970.","author":[{"dropping-particle":"","family":"Krasse","given":"B.","non-dropping-particle":"","parse-names":false,"suffix":""},{"dropping-particle":"","family":"Carlsson","given":"J.","non-dropping-particle":"","parse-names":false,"suffix":""}],"container-title":"Archives of Oral Biology","id":"ITEM-1","issue":"1","issued":{"date-parts":[["1970"]]},"page":"25-32","title":"Various types of streptococci and experimental caries in hamsters","type":"article-journal","volume":"15"},"uris":["http://www.mendeley.com/documents/?uuid=e4a0ae40-7a2f-4177-8592-4661fac7579a"]}],"mendeley":{"formattedCitation":"&lt;sup&gt;16&lt;/sup&gt;","plainTextFormattedCitation":"16","previouslyFormattedCitation":"&lt;sup&gt;16&lt;/sup&gt;"},"properties":{"noteIndex":0},"schema":"https://github.com/citation-style-language/schema/raw/master/csl-citation.json"}</w:instrText>
      </w:r>
      <w:r w:rsidR="00495160">
        <w:rPr>
          <w:rFonts w:ascii="Times New Roman" w:eastAsia="Times New Roman" w:hAnsi="Times New Roman" w:cs="Times New Roman"/>
          <w:sz w:val="24"/>
          <w:szCs w:val="24"/>
        </w:rPr>
        <w:fldChar w:fldCharType="separate"/>
      </w:r>
      <w:r w:rsidR="00495160" w:rsidRPr="00495160">
        <w:rPr>
          <w:rFonts w:ascii="Times New Roman" w:eastAsia="Times New Roman" w:hAnsi="Times New Roman" w:cs="Times New Roman"/>
          <w:noProof/>
          <w:sz w:val="24"/>
          <w:szCs w:val="24"/>
          <w:vertAlign w:val="superscript"/>
        </w:rPr>
        <w:t>16</w:t>
      </w:r>
      <w:r w:rsidR="00495160">
        <w:rPr>
          <w:rFonts w:ascii="Times New Roman" w:eastAsia="Times New Roman" w:hAnsi="Times New Roman" w:cs="Times New Roman"/>
          <w:sz w:val="24"/>
          <w:szCs w:val="24"/>
        </w:rPr>
        <w:fldChar w:fldCharType="end"/>
      </w:r>
      <w:r w:rsidR="00495160">
        <w:rPr>
          <w:rFonts w:ascii="Times New Roman" w:eastAsia="Times New Roman" w:hAnsi="Times New Roman" w:cs="Times New Roman"/>
          <w:sz w:val="24"/>
          <w:szCs w:val="24"/>
        </w:rPr>
        <w:t>,</w:t>
      </w:r>
      <w:r w:rsidR="00495160">
        <w:rPr>
          <w:rFonts w:ascii="Times New Roman" w:eastAsia="Times New Roman" w:hAnsi="Times New Roman" w:cs="Times New Roman"/>
          <w:sz w:val="24"/>
          <w:szCs w:val="24"/>
        </w:rPr>
        <w:fldChar w:fldCharType="begin" w:fldLock="1"/>
      </w:r>
      <w:r w:rsidR="00495160">
        <w:rPr>
          <w:rFonts w:ascii="Times New Roman" w:eastAsia="Times New Roman" w:hAnsi="Times New Roman" w:cs="Times New Roman"/>
          <w:sz w:val="24"/>
          <w:szCs w:val="24"/>
        </w:rPr>
        <w:instrText>ADDIN CSL_CITATION {"citationItems":[{"id":"ITEM-1","itemData":{"ISBN":"9780070474659","abstract":"The book is intended to be a comprehensive text on psychometric theory, substantive findings in the area, and related methods of statistical analyses. It was specifically intended for graduate students in their second year of training in psychology, education, and other behavioral sciences. However, it has also proved to be useful to people in various disciplines such as engineering, various medical specialties, and other areas. [The Science Citation Index® (SCI® ) and the Social Sciences Citation Index ™ (SSCI™) indicate that this book has been cited over 425 times since 1967.]","author":[{"dropping-particle":"","family":"Number","given":"C C","non-dropping-particle":"","parse-names":false,"suffix":""},{"dropping-particle":"","family":"Banadough","given":"Charles A","non-dropping-particle":"","parse-names":false,"suffix":""}],"container-title":"Psychometric theory","id":"ITEM-1","issue":"48","issued":{"date-parts":[["1991"]]},"page":"1991","title":"This Week ’ s Citation Classic ® sE ~","type":"article-journal","volume":"13"},"uris":["http://www.mendeley.com/documents/?uuid=4c0fe7bb-b2b7-4b84-8d45-ef6c43de5da9"]}],"mendeley":{"formattedCitation":"&lt;sup&gt;17&lt;/sup&gt;","plainTextFormattedCitation":"17","previouslyFormattedCitation":"&lt;sup&gt;17&lt;/sup&gt;"},"properties":{"noteIndex":0},"schema":"https://github.com/citation-style-language/schema/raw/master/csl-citation.json"}</w:instrText>
      </w:r>
      <w:r w:rsidR="00495160">
        <w:rPr>
          <w:rFonts w:ascii="Times New Roman" w:eastAsia="Times New Roman" w:hAnsi="Times New Roman" w:cs="Times New Roman"/>
          <w:sz w:val="24"/>
          <w:szCs w:val="24"/>
        </w:rPr>
        <w:fldChar w:fldCharType="separate"/>
      </w:r>
      <w:r w:rsidR="00495160" w:rsidRPr="00495160">
        <w:rPr>
          <w:rFonts w:ascii="Times New Roman" w:eastAsia="Times New Roman" w:hAnsi="Times New Roman" w:cs="Times New Roman"/>
          <w:noProof/>
          <w:sz w:val="24"/>
          <w:szCs w:val="24"/>
          <w:vertAlign w:val="superscript"/>
        </w:rPr>
        <w:t>17</w:t>
      </w:r>
      <w:r w:rsidR="00495160">
        <w:rPr>
          <w:rFonts w:ascii="Times New Roman" w:eastAsia="Times New Roman" w:hAnsi="Times New Roman" w:cs="Times New Roman"/>
          <w:sz w:val="24"/>
          <w:szCs w:val="24"/>
        </w:rPr>
        <w:fldChar w:fldCharType="end"/>
      </w:r>
      <w:r w:rsidR="00495160">
        <w:rPr>
          <w:rFonts w:ascii="Times New Roman" w:eastAsia="Times New Roman" w:hAnsi="Times New Roman" w:cs="Times New Roman"/>
          <w:sz w:val="24"/>
          <w:szCs w:val="24"/>
        </w:rPr>
        <w:t>,</w:t>
      </w:r>
      <w:r w:rsidR="00495160">
        <w:rPr>
          <w:rFonts w:ascii="Times New Roman" w:eastAsia="Times New Roman" w:hAnsi="Times New Roman" w:cs="Times New Roman"/>
          <w:sz w:val="24"/>
          <w:szCs w:val="24"/>
        </w:rPr>
        <w:fldChar w:fldCharType="begin" w:fldLock="1"/>
      </w:r>
      <w:r w:rsidR="00495160">
        <w:rPr>
          <w:rFonts w:ascii="Times New Roman" w:eastAsia="Times New Roman" w:hAnsi="Times New Roman" w:cs="Times New Roman"/>
          <w:sz w:val="24"/>
          <w:szCs w:val="24"/>
        </w:rPr>
        <w:instrText>ADDIN CSL_CITATION {"citationItems":[{"id":"ITEM-1","itemData":{"DOI":"10.1016/b978-0-12-030504-9.50010-x","ISSN":"00653020","PMID":"4914038","author":[{"dropping-particle":"","family":"Kleinberg","given":"I.","non-dropping-particle":"","parse-names":false,"suffix":""}],"container-title":"Advances in oral biology","id":"ITEM-1","issued":{"date-parts":[["1970"]]},"number-of-pages":"43-90","publisher":"ACADEMIC PRESS, INC.","title":"Biochemistry of the dental plaque.","type":"book","volume":"4"},"uris":["http://www.mendeley.com/documents/?uuid=1828a911-60b4-4f09-b165-ff4883960f07"]}],"mendeley":{"formattedCitation":"&lt;sup&gt;18&lt;/sup&gt;","plainTextFormattedCitation":"18"},"properties":{"noteIndex":0},"schema":"https://github.com/citation-style-language/schema/raw/master/csl-citation.json"}</w:instrText>
      </w:r>
      <w:r w:rsidR="00495160">
        <w:rPr>
          <w:rFonts w:ascii="Times New Roman" w:eastAsia="Times New Roman" w:hAnsi="Times New Roman" w:cs="Times New Roman"/>
          <w:sz w:val="24"/>
          <w:szCs w:val="24"/>
        </w:rPr>
        <w:fldChar w:fldCharType="separate"/>
      </w:r>
      <w:r w:rsidR="00495160" w:rsidRPr="00495160">
        <w:rPr>
          <w:rFonts w:ascii="Times New Roman" w:eastAsia="Times New Roman" w:hAnsi="Times New Roman" w:cs="Times New Roman"/>
          <w:noProof/>
          <w:sz w:val="24"/>
          <w:szCs w:val="24"/>
          <w:vertAlign w:val="superscript"/>
        </w:rPr>
        <w:t>18</w:t>
      </w:r>
      <w:r w:rsidR="00495160">
        <w:rPr>
          <w:rFonts w:ascii="Times New Roman" w:eastAsia="Times New Roman" w:hAnsi="Times New Roman" w:cs="Times New Roman"/>
          <w:sz w:val="24"/>
          <w:szCs w:val="24"/>
        </w:rPr>
        <w:fldChar w:fldCharType="end"/>
      </w:r>
      <w:r w:rsidR="00495160">
        <w:rPr>
          <w:rFonts w:ascii="Times New Roman" w:eastAsia="Times New Roman" w:hAnsi="Times New Roman" w:cs="Times New Roman"/>
          <w:sz w:val="24"/>
          <w:szCs w:val="24"/>
        </w:rPr>
        <w:t>.</w:t>
      </w:r>
      <w:r w:rsidR="00A26DB5">
        <w:rPr>
          <w:rFonts w:ascii="Times New Roman" w:eastAsia="Times New Roman" w:hAnsi="Times New Roman" w:cs="Times New Roman"/>
          <w:sz w:val="24"/>
          <w:szCs w:val="24"/>
        </w:rPr>
        <w:t xml:space="preserve"> </w:t>
      </w:r>
    </w:p>
    <w:p w14:paraId="32D22B04" w14:textId="77777777" w:rsidR="0031003E" w:rsidRPr="002762CA" w:rsidRDefault="0031003E" w:rsidP="0031003E">
      <w:pPr>
        <w:pStyle w:val="ListParagraph"/>
        <w:spacing w:after="0" w:line="360" w:lineRule="auto"/>
        <w:ind w:left="284" w:firstLine="567"/>
        <w:jc w:val="both"/>
        <w:rPr>
          <w:rStyle w:val="tlid-translation"/>
          <w:rFonts w:ascii="Times New Roman" w:hAnsi="Times New Roman" w:cs="Times New Roman"/>
          <w:sz w:val="24"/>
          <w:szCs w:val="24"/>
        </w:rPr>
      </w:pPr>
    </w:p>
    <w:p w14:paraId="16D1CD79" w14:textId="77777777" w:rsidR="0031003E" w:rsidRPr="002762CA" w:rsidRDefault="0031003E" w:rsidP="0031003E">
      <w:pPr>
        <w:pStyle w:val="ListParagraph"/>
        <w:spacing w:line="360" w:lineRule="auto"/>
        <w:ind w:left="567" w:firstLine="709"/>
        <w:rPr>
          <w:rStyle w:val="tlid-translation"/>
          <w:rFonts w:ascii="Times New Roman" w:hAnsi="Times New Roman" w:cs="Times New Roman"/>
          <w:sz w:val="24"/>
          <w:szCs w:val="24"/>
        </w:rPr>
      </w:pPr>
    </w:p>
    <w:p w14:paraId="1352FC79" w14:textId="77777777" w:rsidR="00735E89" w:rsidRPr="002762CA" w:rsidRDefault="00735E89" w:rsidP="00DB4799">
      <w:pPr>
        <w:spacing w:after="0" w:line="360" w:lineRule="auto"/>
        <w:jc w:val="both"/>
        <w:rPr>
          <w:rFonts w:ascii="Times New Roman" w:eastAsia="Times New Roman" w:hAnsi="Times New Roman" w:cs="Times New Roman"/>
          <w:sz w:val="24"/>
          <w:szCs w:val="24"/>
        </w:rPr>
      </w:pPr>
    </w:p>
    <w:p w14:paraId="144EA86B" w14:textId="77777777" w:rsidR="009C69C5" w:rsidRPr="002762CA" w:rsidRDefault="009C69C5" w:rsidP="00735E89">
      <w:pPr>
        <w:ind w:left="284" w:firstLine="567"/>
        <w:rPr>
          <w:rFonts w:ascii="Times New Roman" w:eastAsia="Times New Roman" w:hAnsi="Times New Roman" w:cs="Times New Roman"/>
          <w:b/>
          <w:kern w:val="1"/>
          <w:sz w:val="24"/>
          <w:szCs w:val="24"/>
          <w:lang w:val="es-ES" w:eastAsia="ar-SA"/>
        </w:rPr>
      </w:pPr>
      <w:r w:rsidRPr="002762CA">
        <w:rPr>
          <w:rFonts w:ascii="Times New Roman" w:hAnsi="Times New Roman" w:cs="Times New Roman"/>
          <w:sz w:val="24"/>
          <w:szCs w:val="24"/>
          <w:lang w:val="es-ES"/>
        </w:rPr>
        <w:br w:type="page"/>
      </w:r>
    </w:p>
    <w:p w14:paraId="0C427848" w14:textId="05A058B2" w:rsidR="00B5219F" w:rsidRPr="002762CA" w:rsidRDefault="00B5219F">
      <w:pPr>
        <w:rPr>
          <w:rFonts w:ascii="Times New Roman" w:eastAsia="Times New Roman" w:hAnsi="Times New Roman" w:cs="Times New Roman"/>
          <w:b/>
          <w:kern w:val="1"/>
          <w:sz w:val="24"/>
          <w:szCs w:val="24"/>
          <w:lang w:val="es-ES" w:eastAsia="ar-SA"/>
        </w:rPr>
      </w:pPr>
    </w:p>
    <w:p w14:paraId="6D0D18DA" w14:textId="73775763" w:rsidR="00B5219F" w:rsidRPr="002762CA" w:rsidRDefault="00B5219F" w:rsidP="00B5219F">
      <w:pPr>
        <w:pStyle w:val="SUBJUDUL1"/>
        <w:numPr>
          <w:ilvl w:val="0"/>
          <w:numId w:val="0"/>
        </w:numPr>
        <w:spacing w:after="60"/>
        <w:ind w:left="288"/>
        <w:rPr>
          <w:rFonts w:ascii="Times New Roman" w:hAnsi="Times New Roman" w:cs="Times New Roman"/>
          <w:color w:val="auto"/>
          <w:lang w:val="es-ES"/>
        </w:rPr>
      </w:pPr>
      <w:r w:rsidRPr="002762CA">
        <w:rPr>
          <w:rFonts w:ascii="Times New Roman" w:hAnsi="Times New Roman" w:cs="Times New Roman"/>
          <w:color w:val="auto"/>
          <w:lang w:val="es-ES"/>
        </w:rPr>
        <w:t>BAB VI</w:t>
      </w:r>
    </w:p>
    <w:p w14:paraId="2A7F53F7" w14:textId="696775E4" w:rsidR="00B5219F" w:rsidRDefault="00B5219F" w:rsidP="00B5219F">
      <w:pPr>
        <w:pStyle w:val="SUBJUDUL1"/>
        <w:numPr>
          <w:ilvl w:val="0"/>
          <w:numId w:val="0"/>
        </w:numPr>
        <w:spacing w:after="60"/>
        <w:ind w:left="288"/>
        <w:rPr>
          <w:rFonts w:ascii="Times New Roman" w:hAnsi="Times New Roman" w:cs="Times New Roman"/>
          <w:color w:val="auto"/>
          <w:lang w:val="es-ES"/>
        </w:rPr>
      </w:pPr>
      <w:r w:rsidRPr="002762CA">
        <w:rPr>
          <w:rFonts w:ascii="Times New Roman" w:hAnsi="Times New Roman" w:cs="Times New Roman"/>
          <w:color w:val="auto"/>
          <w:lang w:val="es-ES"/>
        </w:rPr>
        <w:t>PENUTUP</w:t>
      </w:r>
    </w:p>
    <w:p w14:paraId="754176BA" w14:textId="77777777" w:rsidR="00495160" w:rsidRPr="002762CA" w:rsidRDefault="00495160" w:rsidP="00495160">
      <w:pPr>
        <w:spacing w:line="360" w:lineRule="auto"/>
        <w:ind w:left="284" w:firstLine="567"/>
        <w:jc w:val="both"/>
        <w:rPr>
          <w:rFonts w:ascii="Times New Roman" w:hAnsi="Times New Roman" w:cs="Times New Roman"/>
          <w:sz w:val="24"/>
          <w:szCs w:val="24"/>
          <w:lang w:val="es-ES"/>
        </w:rPr>
      </w:pPr>
    </w:p>
    <w:p w14:paraId="532D67E3" w14:textId="77777777" w:rsidR="00495160" w:rsidRDefault="00495160" w:rsidP="00495160">
      <w:pPr>
        <w:pStyle w:val="SUBJUDUL1"/>
        <w:numPr>
          <w:ilvl w:val="3"/>
          <w:numId w:val="59"/>
        </w:numPr>
        <w:spacing w:after="240" w:line="240" w:lineRule="auto"/>
        <w:ind w:left="284" w:hanging="284"/>
        <w:jc w:val="both"/>
        <w:rPr>
          <w:rFonts w:ascii="Times New Roman" w:hAnsi="Times New Roman" w:cs="Times New Roman"/>
        </w:rPr>
      </w:pPr>
      <w:r>
        <w:rPr>
          <w:rFonts w:ascii="Times New Roman" w:hAnsi="Times New Roman" w:cs="Times New Roman"/>
        </w:rPr>
        <w:t>Kesimpulan</w:t>
      </w:r>
    </w:p>
    <w:p w14:paraId="2440E3BD" w14:textId="15EEB6CD" w:rsidR="00FC74FC" w:rsidRDefault="00495160" w:rsidP="00FC74FC">
      <w:pPr>
        <w:pStyle w:val="ListParagraph"/>
        <w:numPr>
          <w:ilvl w:val="0"/>
          <w:numId w:val="76"/>
        </w:numPr>
        <w:spacing w:line="360" w:lineRule="auto"/>
        <w:ind w:left="567" w:hanging="425"/>
        <w:jc w:val="both"/>
        <w:rPr>
          <w:rFonts w:ascii="Times New Roman" w:eastAsia="Times New Roman" w:hAnsi="Times New Roman" w:cs="Times New Roman"/>
          <w:sz w:val="24"/>
          <w:szCs w:val="24"/>
        </w:rPr>
      </w:pPr>
      <w:proofErr w:type="spellStart"/>
      <w:r w:rsidRPr="00FC74FC">
        <w:rPr>
          <w:rFonts w:ascii="Times New Roman" w:eastAsia="Times New Roman" w:hAnsi="Times New Roman" w:cs="Times New Roman"/>
          <w:sz w:val="24"/>
          <w:szCs w:val="24"/>
        </w:rPr>
        <w:t>Keadaan</w:t>
      </w:r>
      <w:proofErr w:type="spellEnd"/>
      <w:r w:rsidRPr="00FC74FC">
        <w:rPr>
          <w:rFonts w:ascii="Times New Roman" w:eastAsia="Times New Roman" w:hAnsi="Times New Roman" w:cs="Times New Roman"/>
          <w:sz w:val="24"/>
          <w:szCs w:val="24"/>
        </w:rPr>
        <w:t xml:space="preserve"> Tingkat </w:t>
      </w:r>
      <w:proofErr w:type="spellStart"/>
      <w:r w:rsidRPr="00FC74FC">
        <w:rPr>
          <w:rFonts w:ascii="Times New Roman" w:eastAsia="Times New Roman" w:hAnsi="Times New Roman" w:cs="Times New Roman"/>
          <w:sz w:val="24"/>
          <w:szCs w:val="24"/>
        </w:rPr>
        <w:t>kebersihan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gigi</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dengan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menggunakan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indikator</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standart</w:t>
      </w:r>
      <w:proofErr w:type="spellEnd"/>
      <w:r w:rsidRPr="00FC74FC">
        <w:rPr>
          <w:rFonts w:ascii="Times New Roman" w:eastAsia="Times New Roman" w:hAnsi="Times New Roman" w:cs="Times New Roman"/>
          <w:sz w:val="24"/>
          <w:szCs w:val="24"/>
        </w:rPr>
        <w:t xml:space="preserve"> (Green Vermilion), </w:t>
      </w:r>
      <w:proofErr w:type="spellStart"/>
      <w:r w:rsidRPr="00FC74FC">
        <w:rPr>
          <w:rFonts w:ascii="Times New Roman" w:eastAsia="Times New Roman" w:hAnsi="Times New Roman" w:cs="Times New Roman"/>
          <w:sz w:val="24"/>
          <w:szCs w:val="24"/>
        </w:rPr>
        <w:t>didapatkan</w:t>
      </w:r>
      <w:proofErr w:type="spellEnd"/>
      <w:r w:rsidRPr="00FC74FC">
        <w:rPr>
          <w:rFonts w:ascii="Times New Roman" w:eastAsia="Times New Roman" w:hAnsi="Times New Roman" w:cs="Times New Roman"/>
          <w:sz w:val="24"/>
          <w:szCs w:val="24"/>
        </w:rPr>
        <w:t xml:space="preserve"> </w:t>
      </w:r>
      <w:proofErr w:type="spellStart"/>
      <w:r w:rsidR="00FC74FC" w:rsidRPr="00FC74FC">
        <w:rPr>
          <w:rFonts w:ascii="Times New Roman" w:eastAsia="Times New Roman" w:hAnsi="Times New Roman" w:cs="Times New Roman"/>
          <w:sz w:val="24"/>
          <w:szCs w:val="24"/>
        </w:rPr>
        <w:t>s</w:t>
      </w:r>
      <w:r w:rsidRPr="00FC74FC">
        <w:rPr>
          <w:rFonts w:ascii="Times New Roman" w:eastAsia="Times New Roman" w:hAnsi="Times New Roman" w:cs="Times New Roman"/>
          <w:sz w:val="24"/>
          <w:szCs w:val="24"/>
        </w:rPr>
        <w:t>ebagian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besar</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responden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dalam</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kategori</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sedang</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sebanyak</w:t>
      </w:r>
      <w:proofErr w:type="spellEnd"/>
      <w:r w:rsidRPr="00FC74FC">
        <w:rPr>
          <w:rFonts w:ascii="Times New Roman" w:eastAsia="Times New Roman" w:hAnsi="Times New Roman" w:cs="Times New Roman"/>
          <w:sz w:val="24"/>
          <w:szCs w:val="24"/>
        </w:rPr>
        <w:t xml:space="preserve"> </w:t>
      </w:r>
      <w:r w:rsidR="00B45811">
        <w:rPr>
          <w:rFonts w:ascii="Times New Roman" w:eastAsia="Times New Roman" w:hAnsi="Times New Roman" w:cs="Times New Roman"/>
          <w:sz w:val="24"/>
          <w:szCs w:val="24"/>
        </w:rPr>
        <w:t>87</w:t>
      </w:r>
      <w:r w:rsidRPr="00FC74FC">
        <w:rPr>
          <w:rFonts w:ascii="Times New Roman" w:eastAsia="Times New Roman" w:hAnsi="Times New Roman" w:cs="Times New Roman"/>
          <w:sz w:val="24"/>
          <w:szCs w:val="24"/>
        </w:rPr>
        <w:t xml:space="preserve"> orang (45,</w:t>
      </w:r>
      <w:r w:rsidR="00B45811">
        <w:rPr>
          <w:rFonts w:ascii="Times New Roman" w:eastAsia="Times New Roman" w:hAnsi="Times New Roman" w:cs="Times New Roman"/>
          <w:sz w:val="24"/>
          <w:szCs w:val="24"/>
        </w:rPr>
        <w:t>3</w:t>
      </w:r>
      <w:r w:rsidRPr="00FC74FC">
        <w:rPr>
          <w:rFonts w:ascii="Times New Roman" w:eastAsia="Times New Roman" w:hAnsi="Times New Roman" w:cs="Times New Roman"/>
          <w:sz w:val="24"/>
          <w:szCs w:val="24"/>
        </w:rPr>
        <w:t xml:space="preserve"> %)</w:t>
      </w:r>
      <w:r w:rsidR="00FC74FC">
        <w:rPr>
          <w:rFonts w:ascii="Times New Roman" w:eastAsia="Times New Roman" w:hAnsi="Times New Roman" w:cs="Times New Roman"/>
          <w:sz w:val="24"/>
          <w:szCs w:val="24"/>
        </w:rPr>
        <w:t>.</w:t>
      </w:r>
    </w:p>
    <w:p w14:paraId="3CCB2D17" w14:textId="0B2225F1" w:rsidR="00FC74FC" w:rsidRDefault="00495160" w:rsidP="00FC74FC">
      <w:pPr>
        <w:pStyle w:val="ListParagraph"/>
        <w:numPr>
          <w:ilvl w:val="0"/>
          <w:numId w:val="76"/>
        </w:numPr>
        <w:spacing w:line="360" w:lineRule="auto"/>
        <w:ind w:left="567" w:hanging="425"/>
        <w:jc w:val="both"/>
        <w:rPr>
          <w:rFonts w:ascii="Times New Roman" w:eastAsia="Times New Roman" w:hAnsi="Times New Roman" w:cs="Times New Roman"/>
          <w:sz w:val="24"/>
          <w:szCs w:val="24"/>
        </w:rPr>
      </w:pPr>
      <w:r w:rsidRPr="00FC74FC">
        <w:rPr>
          <w:rFonts w:ascii="Times New Roman" w:eastAsia="Times New Roman" w:hAnsi="Times New Roman" w:cs="Times New Roman"/>
          <w:sz w:val="24"/>
          <w:szCs w:val="24"/>
        </w:rPr>
        <w:t xml:space="preserve">Hasil </w:t>
      </w:r>
      <w:proofErr w:type="spellStart"/>
      <w:r w:rsidRPr="00FC74FC">
        <w:rPr>
          <w:rFonts w:ascii="Times New Roman" w:eastAsia="Times New Roman" w:hAnsi="Times New Roman" w:cs="Times New Roman"/>
          <w:sz w:val="24"/>
          <w:szCs w:val="24"/>
        </w:rPr>
        <w:t>pengukuran</w:t>
      </w:r>
      <w:proofErr w:type="spellEnd"/>
      <w:r w:rsidRPr="00FC74FC">
        <w:rPr>
          <w:rFonts w:ascii="Times New Roman" w:eastAsia="Times New Roman" w:hAnsi="Times New Roman" w:cs="Times New Roman"/>
          <w:sz w:val="24"/>
          <w:szCs w:val="24"/>
        </w:rPr>
        <w:t xml:space="preserve"> status </w:t>
      </w:r>
      <w:proofErr w:type="spellStart"/>
      <w:r w:rsidRPr="00FC74FC">
        <w:rPr>
          <w:rFonts w:ascii="Times New Roman" w:eastAsia="Times New Roman" w:hAnsi="Times New Roman" w:cs="Times New Roman"/>
          <w:sz w:val="24"/>
          <w:szCs w:val="24"/>
        </w:rPr>
        <w:t>kebersihan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gigi</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dengan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menggunakan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Indikator</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plak</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indeks</w:t>
      </w:r>
      <w:proofErr w:type="spellEnd"/>
      <w:r w:rsidRPr="00FC74FC">
        <w:rPr>
          <w:rFonts w:ascii="Times New Roman" w:eastAsia="Times New Roman" w:hAnsi="Times New Roman" w:cs="Times New Roman"/>
          <w:sz w:val="24"/>
          <w:szCs w:val="24"/>
        </w:rPr>
        <w:t xml:space="preserve"> </w:t>
      </w:r>
      <w:proofErr w:type="spellStart"/>
      <w:r w:rsidR="00FC74FC">
        <w:rPr>
          <w:rFonts w:ascii="Times New Roman" w:eastAsia="Times New Roman" w:hAnsi="Times New Roman" w:cs="Times New Roman"/>
          <w:sz w:val="24"/>
          <w:szCs w:val="24"/>
        </w:rPr>
        <w:t>pengembangan</w:t>
      </w:r>
      <w:proofErr w:type="spellEnd"/>
      <w:r w:rsidR="00FC74FC">
        <w:rPr>
          <w:rFonts w:ascii="Times New Roman" w:eastAsia="Times New Roman" w:hAnsi="Times New Roman" w:cs="Times New Roman"/>
          <w:sz w:val="24"/>
          <w:szCs w:val="24"/>
        </w:rPr>
        <w:t>/</w:t>
      </w:r>
      <w:proofErr w:type="spellStart"/>
      <w:r w:rsidRPr="00FC74FC">
        <w:rPr>
          <w:rFonts w:ascii="Times New Roman" w:eastAsia="Times New Roman" w:hAnsi="Times New Roman" w:cs="Times New Roman"/>
          <w:sz w:val="24"/>
          <w:szCs w:val="24"/>
        </w:rPr>
        <w:t>modifikasi</w:t>
      </w:r>
      <w:proofErr w:type="spellEnd"/>
      <w:r w:rsid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didapatkan</w:t>
      </w:r>
      <w:proofErr w:type="spellEnd"/>
      <w:r w:rsidRPr="00FC74FC">
        <w:rPr>
          <w:rFonts w:ascii="Times New Roman" w:eastAsia="Times New Roman" w:hAnsi="Times New Roman" w:cs="Times New Roman"/>
          <w:sz w:val="24"/>
          <w:szCs w:val="24"/>
        </w:rPr>
        <w:t xml:space="preserve"> </w:t>
      </w:r>
      <w:proofErr w:type="spellStart"/>
      <w:r w:rsidR="00FC74FC">
        <w:rPr>
          <w:rFonts w:ascii="Times New Roman" w:eastAsia="Times New Roman" w:hAnsi="Times New Roman" w:cs="Times New Roman"/>
          <w:sz w:val="24"/>
          <w:szCs w:val="24"/>
        </w:rPr>
        <w:t>s</w:t>
      </w:r>
      <w:r w:rsidRPr="00FC74FC">
        <w:rPr>
          <w:rFonts w:ascii="Times New Roman" w:eastAsia="Times New Roman" w:hAnsi="Times New Roman" w:cs="Times New Roman"/>
          <w:sz w:val="24"/>
          <w:szCs w:val="24"/>
        </w:rPr>
        <w:t>ebagian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besar</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responden</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dalam</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kategori</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sedang</w:t>
      </w:r>
      <w:proofErr w:type="spellEnd"/>
      <w:r w:rsidRPr="00FC74FC">
        <w:rPr>
          <w:rFonts w:ascii="Times New Roman" w:eastAsia="Times New Roman" w:hAnsi="Times New Roman" w:cs="Times New Roman"/>
          <w:sz w:val="24"/>
          <w:szCs w:val="24"/>
        </w:rPr>
        <w:t xml:space="preserve"> </w:t>
      </w:r>
      <w:proofErr w:type="spellStart"/>
      <w:r w:rsidRPr="00FC74FC">
        <w:rPr>
          <w:rFonts w:ascii="Times New Roman" w:eastAsia="Times New Roman" w:hAnsi="Times New Roman" w:cs="Times New Roman"/>
          <w:sz w:val="24"/>
          <w:szCs w:val="24"/>
        </w:rPr>
        <w:t>sebanyak</w:t>
      </w:r>
      <w:proofErr w:type="spellEnd"/>
      <w:r w:rsidRPr="00FC74FC">
        <w:rPr>
          <w:rFonts w:ascii="Times New Roman" w:eastAsia="Times New Roman" w:hAnsi="Times New Roman" w:cs="Times New Roman"/>
          <w:sz w:val="24"/>
          <w:szCs w:val="24"/>
        </w:rPr>
        <w:t xml:space="preserve"> </w:t>
      </w:r>
      <w:r w:rsidR="00B45811">
        <w:rPr>
          <w:rFonts w:ascii="Times New Roman" w:eastAsia="Times New Roman" w:hAnsi="Times New Roman" w:cs="Times New Roman"/>
          <w:sz w:val="24"/>
          <w:szCs w:val="24"/>
        </w:rPr>
        <w:t xml:space="preserve">80 </w:t>
      </w:r>
      <w:r w:rsidRPr="00FC74FC">
        <w:rPr>
          <w:rFonts w:ascii="Times New Roman" w:eastAsia="Times New Roman" w:hAnsi="Times New Roman" w:cs="Times New Roman"/>
          <w:sz w:val="24"/>
          <w:szCs w:val="24"/>
        </w:rPr>
        <w:t>orang (41,</w:t>
      </w:r>
      <w:r w:rsidR="00B45811">
        <w:rPr>
          <w:rFonts w:ascii="Times New Roman" w:eastAsia="Times New Roman" w:hAnsi="Times New Roman" w:cs="Times New Roman"/>
          <w:sz w:val="24"/>
          <w:szCs w:val="24"/>
        </w:rPr>
        <w:t>7</w:t>
      </w:r>
      <w:r w:rsidRPr="00FC74FC">
        <w:rPr>
          <w:rFonts w:ascii="Times New Roman" w:eastAsia="Times New Roman" w:hAnsi="Times New Roman" w:cs="Times New Roman"/>
          <w:sz w:val="24"/>
          <w:szCs w:val="24"/>
        </w:rPr>
        <w:t xml:space="preserve"> %)</w:t>
      </w:r>
      <w:r w:rsidR="00FC74FC">
        <w:rPr>
          <w:rFonts w:ascii="Times New Roman" w:eastAsia="Times New Roman" w:hAnsi="Times New Roman" w:cs="Times New Roman"/>
          <w:sz w:val="24"/>
          <w:szCs w:val="24"/>
        </w:rPr>
        <w:t>.</w:t>
      </w:r>
    </w:p>
    <w:p w14:paraId="0CAC60AF" w14:textId="09BBBA2E" w:rsidR="00495160" w:rsidRDefault="00FC74FC" w:rsidP="00FC74FC">
      <w:pPr>
        <w:pStyle w:val="ListParagraph"/>
        <w:numPr>
          <w:ilvl w:val="0"/>
          <w:numId w:val="76"/>
        </w:numPr>
        <w:spacing w:line="360" w:lineRule="auto"/>
        <w:ind w:left="567"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495160" w:rsidRPr="00FC74FC">
        <w:rPr>
          <w:rFonts w:ascii="Times New Roman" w:eastAsia="Times New Roman" w:hAnsi="Times New Roman" w:cs="Times New Roman"/>
          <w:sz w:val="24"/>
          <w:szCs w:val="24"/>
        </w:rPr>
        <w:t xml:space="preserve">asil uji </w:t>
      </w:r>
      <w:proofErr w:type="spellStart"/>
      <w:r w:rsidR="00495160" w:rsidRPr="00FC74FC">
        <w:rPr>
          <w:rFonts w:ascii="Times New Roman" w:eastAsia="Times New Roman" w:hAnsi="Times New Roman" w:cs="Times New Roman"/>
          <w:sz w:val="24"/>
          <w:szCs w:val="24"/>
        </w:rPr>
        <w:t>beda</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perlakukan</w:t>
      </w:r>
      <w:proofErr w:type="spellEnd"/>
      <w:r w:rsidR="00495160" w:rsidRPr="00FC74FC">
        <w:rPr>
          <w:rFonts w:ascii="Times New Roman" w:eastAsia="Times New Roman" w:hAnsi="Times New Roman" w:cs="Times New Roman"/>
          <w:sz w:val="24"/>
          <w:szCs w:val="24"/>
        </w:rPr>
        <w:t>/</w:t>
      </w:r>
      <w:proofErr w:type="spellStart"/>
      <w:r w:rsidR="00495160" w:rsidRPr="00FC74FC">
        <w:rPr>
          <w:rFonts w:ascii="Times New Roman" w:eastAsia="Times New Roman" w:hAnsi="Times New Roman" w:cs="Times New Roman"/>
          <w:sz w:val="24"/>
          <w:szCs w:val="24"/>
        </w:rPr>
        <w:t>berpasangan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Wilcoxon test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Tingkat </w:t>
      </w:r>
      <w:proofErr w:type="spellStart"/>
      <w:r w:rsidR="00495160" w:rsidRPr="00FC74FC">
        <w:rPr>
          <w:rFonts w:ascii="Times New Roman" w:eastAsia="Times New Roman" w:hAnsi="Times New Roman" w:cs="Times New Roman"/>
          <w:sz w:val="24"/>
          <w:szCs w:val="24"/>
        </w:rPr>
        <w:t>kepercayaan</w:t>
      </w:r>
      <w:proofErr w:type="spellEnd"/>
      <w:r w:rsidR="00495160" w:rsidRPr="00FC74FC">
        <w:rPr>
          <w:rFonts w:ascii="Times New Roman" w:eastAsia="Times New Roman" w:hAnsi="Times New Roman" w:cs="Times New Roman"/>
          <w:sz w:val="24"/>
          <w:szCs w:val="24"/>
        </w:rPr>
        <w:t xml:space="preserve"> 95 % (α=0.05) </w:t>
      </w:r>
      <w:proofErr w:type="spellStart"/>
      <w:r w:rsidR="00495160" w:rsidRPr="00FC74FC">
        <w:rPr>
          <w:rFonts w:ascii="Times New Roman" w:eastAsia="Times New Roman" w:hAnsi="Times New Roman" w:cs="Times New Roman"/>
          <w:sz w:val="24"/>
          <w:szCs w:val="24"/>
        </w:rPr>
        <w:t>didapatkan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p.value</w:t>
      </w:r>
      <w:proofErr w:type="spellEnd"/>
      <w:r w:rsidR="00495160" w:rsidRPr="00FC74FC">
        <w:rPr>
          <w:rFonts w:ascii="Times New Roman" w:eastAsia="Times New Roman" w:hAnsi="Times New Roman" w:cs="Times New Roman"/>
          <w:sz w:val="24"/>
          <w:szCs w:val="24"/>
        </w:rPr>
        <w:t xml:space="preserve">=0,225, </w:t>
      </w:r>
      <w:proofErr w:type="spellStart"/>
      <w:r w:rsidR="00495160" w:rsidRPr="00FC74FC">
        <w:rPr>
          <w:rFonts w:ascii="Times New Roman" w:eastAsia="Times New Roman" w:hAnsi="Times New Roman" w:cs="Times New Roman"/>
          <w:sz w:val="24"/>
          <w:szCs w:val="24"/>
        </w:rPr>
        <w:t>kondisi</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ini</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dapat</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dinterprestasikan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tidak</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ada</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perbedaan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antara</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pengukuran</w:t>
      </w:r>
      <w:proofErr w:type="spellEnd"/>
      <w:r w:rsidR="00495160" w:rsidRPr="00FC74FC">
        <w:rPr>
          <w:rFonts w:ascii="Times New Roman" w:eastAsia="Times New Roman" w:hAnsi="Times New Roman" w:cs="Times New Roman"/>
          <w:sz w:val="24"/>
          <w:szCs w:val="24"/>
        </w:rPr>
        <w:t xml:space="preserve"> status </w:t>
      </w:r>
      <w:proofErr w:type="spellStart"/>
      <w:r w:rsidR="00495160" w:rsidRPr="00FC74FC">
        <w:rPr>
          <w:rFonts w:ascii="Times New Roman" w:eastAsia="Times New Roman" w:hAnsi="Times New Roman" w:cs="Times New Roman"/>
          <w:sz w:val="24"/>
          <w:szCs w:val="24"/>
        </w:rPr>
        <w:t>kebersihan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menggunakan</w:t>
      </w:r>
      <w:proofErr w:type="spellEnd"/>
      <w:r w:rsidR="00495160" w:rsidRPr="00FC74FC">
        <w:rPr>
          <w:rFonts w:ascii="Times New Roman" w:eastAsia="Times New Roman" w:hAnsi="Times New Roman" w:cs="Times New Roman"/>
          <w:sz w:val="24"/>
          <w:szCs w:val="24"/>
        </w:rPr>
        <w:t xml:space="preserve"> Debris </w:t>
      </w:r>
      <w:proofErr w:type="spellStart"/>
      <w:r w:rsidR="00495160" w:rsidRPr="00FC74FC">
        <w:rPr>
          <w:rFonts w:ascii="Times New Roman" w:eastAsia="Times New Roman" w:hAnsi="Times New Roman" w:cs="Times New Roman"/>
          <w:sz w:val="24"/>
          <w:szCs w:val="24"/>
        </w:rPr>
        <w:t>Indeks</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standar</w:t>
      </w:r>
      <w:proofErr w:type="spellEnd"/>
      <w:r w:rsidR="00495160" w:rsidRPr="00FC74FC">
        <w:rPr>
          <w:rFonts w:ascii="Times New Roman" w:eastAsia="Times New Roman" w:hAnsi="Times New Roman" w:cs="Times New Roman"/>
          <w:sz w:val="24"/>
          <w:szCs w:val="24"/>
        </w:rPr>
        <w:t xml:space="preserve"> (Green Vermilion) </w:t>
      </w:r>
      <w:proofErr w:type="spellStart"/>
      <w:r w:rsidR="00495160" w:rsidRPr="00FC74FC">
        <w:rPr>
          <w:rFonts w:ascii="Times New Roman" w:eastAsia="Times New Roman" w:hAnsi="Times New Roman" w:cs="Times New Roman"/>
          <w:sz w:val="24"/>
          <w:szCs w:val="24"/>
        </w:rPr>
        <w:t>dibandingkan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menggunakan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indikator</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pmeriksaan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indeks</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plak</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modifikasi</w:t>
      </w:r>
      <w:proofErr w:type="spellEnd"/>
      <w:r w:rsidR="00495160" w:rsidRPr="00FC74F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B77B7">
        <w:rPr>
          <w:rFonts w:ascii="Times New Roman" w:eastAsia="Times New Roman" w:hAnsi="Times New Roman" w:cs="Times New Roman"/>
          <w:sz w:val="24"/>
          <w:szCs w:val="24"/>
        </w:rPr>
        <w:t>H</w:t>
      </w:r>
      <w:r w:rsidR="00495160" w:rsidRPr="00FC74FC">
        <w:rPr>
          <w:rFonts w:ascii="Times New Roman" w:eastAsia="Times New Roman" w:hAnsi="Times New Roman" w:cs="Times New Roman"/>
          <w:sz w:val="24"/>
          <w:szCs w:val="24"/>
        </w:rPr>
        <w:t xml:space="preserve">asil uji </w:t>
      </w:r>
      <w:proofErr w:type="spellStart"/>
      <w:r w:rsidR="00495160" w:rsidRPr="00FC74FC">
        <w:rPr>
          <w:rFonts w:ascii="Times New Roman" w:eastAsia="Times New Roman" w:hAnsi="Times New Roman" w:cs="Times New Roman"/>
          <w:sz w:val="24"/>
          <w:szCs w:val="24"/>
        </w:rPr>
        <w:t>homogenitas</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didapatkan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p.value</w:t>
      </w:r>
      <w:proofErr w:type="spellEnd"/>
      <w:r w:rsidR="00495160" w:rsidRPr="00FC74FC">
        <w:rPr>
          <w:rFonts w:ascii="Times New Roman" w:eastAsia="Times New Roman" w:hAnsi="Times New Roman" w:cs="Times New Roman"/>
          <w:sz w:val="24"/>
          <w:szCs w:val="24"/>
        </w:rPr>
        <w:t xml:space="preserve">=0,862, </w:t>
      </w:r>
      <w:proofErr w:type="spellStart"/>
      <w:r w:rsidR="00495160" w:rsidRPr="00FC74FC">
        <w:rPr>
          <w:rFonts w:ascii="Times New Roman" w:eastAsia="Times New Roman" w:hAnsi="Times New Roman" w:cs="Times New Roman"/>
          <w:sz w:val="24"/>
          <w:szCs w:val="24"/>
        </w:rPr>
        <w:t>dapat</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dinterprestasikan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bahwa</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kondisi</w:t>
      </w:r>
      <w:proofErr w:type="spellEnd"/>
      <w:r w:rsidR="00495160" w:rsidRPr="00FC74FC">
        <w:rPr>
          <w:rFonts w:ascii="Times New Roman" w:eastAsia="Times New Roman" w:hAnsi="Times New Roman" w:cs="Times New Roman"/>
          <w:sz w:val="24"/>
          <w:szCs w:val="24"/>
        </w:rPr>
        <w:t xml:space="preserve"> data status </w:t>
      </w:r>
      <w:proofErr w:type="spellStart"/>
      <w:r w:rsidR="00495160" w:rsidRPr="00FC74FC">
        <w:rPr>
          <w:rFonts w:ascii="Times New Roman" w:eastAsia="Times New Roman" w:hAnsi="Times New Roman" w:cs="Times New Roman"/>
          <w:sz w:val="24"/>
          <w:szCs w:val="24"/>
        </w:rPr>
        <w:t>kebersihan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gigi</w:t>
      </w:r>
      <w:proofErr w:type="spellEnd"/>
      <w:r w:rsidR="00495160" w:rsidRPr="00FC74FC">
        <w:rPr>
          <w:rFonts w:ascii="Times New Roman" w:eastAsia="Times New Roman" w:hAnsi="Times New Roman" w:cs="Times New Roman"/>
          <w:sz w:val="24"/>
          <w:szCs w:val="24"/>
        </w:rPr>
        <w:t xml:space="preserve"> yang </w:t>
      </w:r>
      <w:proofErr w:type="spellStart"/>
      <w:r w:rsidR="00495160" w:rsidRPr="00FC74FC">
        <w:rPr>
          <w:rFonts w:ascii="Times New Roman" w:eastAsia="Times New Roman" w:hAnsi="Times New Roman" w:cs="Times New Roman"/>
          <w:sz w:val="24"/>
          <w:szCs w:val="24"/>
        </w:rPr>
        <w:t>dilakukan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pemeriksaan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pengukuran</w:t>
      </w:r>
      <w:proofErr w:type="spellEnd"/>
      <w:r w:rsidR="00495160" w:rsidRPr="00FC74FC">
        <w:rPr>
          <w:rFonts w:ascii="Times New Roman" w:eastAsia="Times New Roman" w:hAnsi="Times New Roman" w:cs="Times New Roman"/>
          <w:sz w:val="24"/>
          <w:szCs w:val="24"/>
        </w:rPr>
        <w:t xml:space="preserve"> status </w:t>
      </w:r>
      <w:proofErr w:type="spellStart"/>
      <w:r w:rsidR="00495160" w:rsidRPr="00FC74FC">
        <w:rPr>
          <w:rFonts w:ascii="Times New Roman" w:eastAsia="Times New Roman" w:hAnsi="Times New Roman" w:cs="Times New Roman"/>
          <w:sz w:val="24"/>
          <w:szCs w:val="24"/>
        </w:rPr>
        <w:t>kebersihan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menggunakan</w:t>
      </w:r>
      <w:proofErr w:type="spellEnd"/>
      <w:r w:rsidR="00495160" w:rsidRPr="00FC74FC">
        <w:rPr>
          <w:rFonts w:ascii="Times New Roman" w:eastAsia="Times New Roman" w:hAnsi="Times New Roman" w:cs="Times New Roman"/>
          <w:sz w:val="24"/>
          <w:szCs w:val="24"/>
        </w:rPr>
        <w:t xml:space="preserve"> Debris </w:t>
      </w:r>
      <w:proofErr w:type="spellStart"/>
      <w:r w:rsidR="00495160" w:rsidRPr="00FC74FC">
        <w:rPr>
          <w:rFonts w:ascii="Times New Roman" w:eastAsia="Times New Roman" w:hAnsi="Times New Roman" w:cs="Times New Roman"/>
          <w:sz w:val="24"/>
          <w:szCs w:val="24"/>
        </w:rPr>
        <w:t>Indeks</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standar</w:t>
      </w:r>
      <w:proofErr w:type="spellEnd"/>
      <w:r w:rsidR="00495160" w:rsidRPr="00FC74FC">
        <w:rPr>
          <w:rFonts w:ascii="Times New Roman" w:eastAsia="Times New Roman" w:hAnsi="Times New Roman" w:cs="Times New Roman"/>
          <w:sz w:val="24"/>
          <w:szCs w:val="24"/>
        </w:rPr>
        <w:t xml:space="preserve"> (Green Vermilion) </w:t>
      </w:r>
      <w:proofErr w:type="spellStart"/>
      <w:r w:rsidR="00495160" w:rsidRPr="00FC74FC">
        <w:rPr>
          <w:rFonts w:ascii="Times New Roman" w:eastAsia="Times New Roman" w:hAnsi="Times New Roman" w:cs="Times New Roman"/>
          <w:sz w:val="24"/>
          <w:szCs w:val="24"/>
        </w:rPr>
        <w:t>dibandingkan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dengan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menggunakan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indikator</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pmeriksaan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indeks</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plak</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modifikasi</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dalam</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keadaan</w:t>
      </w:r>
      <w:proofErr w:type="spellEnd"/>
      <w:r w:rsidR="00495160" w:rsidRPr="00FC74FC">
        <w:rPr>
          <w:rFonts w:ascii="Times New Roman" w:eastAsia="Times New Roman" w:hAnsi="Times New Roman" w:cs="Times New Roman"/>
          <w:sz w:val="24"/>
          <w:szCs w:val="24"/>
        </w:rPr>
        <w:t xml:space="preserve"> </w:t>
      </w:r>
      <w:proofErr w:type="spellStart"/>
      <w:r w:rsidR="00495160" w:rsidRPr="00FC74FC">
        <w:rPr>
          <w:rFonts w:ascii="Times New Roman" w:eastAsia="Times New Roman" w:hAnsi="Times New Roman" w:cs="Times New Roman"/>
          <w:sz w:val="24"/>
          <w:szCs w:val="24"/>
        </w:rPr>
        <w:t>homogen</w:t>
      </w:r>
      <w:proofErr w:type="spellEnd"/>
      <w:r w:rsidR="00495160" w:rsidRPr="00FC74FC">
        <w:rPr>
          <w:rFonts w:ascii="Times New Roman" w:eastAsia="Times New Roman" w:hAnsi="Times New Roman" w:cs="Times New Roman"/>
          <w:sz w:val="24"/>
          <w:szCs w:val="24"/>
        </w:rPr>
        <w:t>.</w:t>
      </w:r>
    </w:p>
    <w:p w14:paraId="2B330B9D" w14:textId="77777777" w:rsidR="00FC74FC" w:rsidRDefault="00FC74FC" w:rsidP="00FC74FC">
      <w:pPr>
        <w:spacing w:line="360" w:lineRule="auto"/>
        <w:jc w:val="both"/>
        <w:rPr>
          <w:rFonts w:ascii="Times New Roman" w:eastAsia="Times New Roman" w:hAnsi="Times New Roman" w:cs="Times New Roman"/>
          <w:sz w:val="24"/>
          <w:szCs w:val="24"/>
        </w:rPr>
      </w:pPr>
    </w:p>
    <w:p w14:paraId="068BBB66" w14:textId="5CA51F22" w:rsidR="00FC74FC" w:rsidRDefault="00FC74FC" w:rsidP="00FC74FC">
      <w:pPr>
        <w:pStyle w:val="SUBJUDUL1"/>
        <w:numPr>
          <w:ilvl w:val="3"/>
          <w:numId w:val="59"/>
        </w:numPr>
        <w:spacing w:after="240" w:line="240" w:lineRule="auto"/>
        <w:ind w:left="284" w:hanging="284"/>
        <w:jc w:val="both"/>
        <w:rPr>
          <w:rFonts w:ascii="Times New Roman" w:hAnsi="Times New Roman" w:cs="Times New Roman"/>
        </w:rPr>
      </w:pPr>
      <w:r>
        <w:rPr>
          <w:rFonts w:ascii="Times New Roman" w:hAnsi="Times New Roman" w:cs="Times New Roman"/>
        </w:rPr>
        <w:t>Saran</w:t>
      </w:r>
    </w:p>
    <w:p w14:paraId="7E3D4FE8" w14:textId="081D0DAA" w:rsidR="00FC74FC" w:rsidRDefault="00FC74FC" w:rsidP="00FC74FC">
      <w:pPr>
        <w:pStyle w:val="ListParagraph"/>
        <w:numPr>
          <w:ilvl w:val="0"/>
          <w:numId w:val="78"/>
        </w:numPr>
        <w:spacing w:line="360" w:lineRule="auto"/>
        <w:ind w:left="567" w:hanging="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praktisi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pembinaan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kebersihan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gigi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mulut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O’leary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kesehatan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guru </w:t>
      </w:r>
      <w:proofErr w:type="spellStart"/>
      <w:r>
        <w:rPr>
          <w:rFonts w:ascii="Times New Roman" w:eastAsia="Times New Roman" w:hAnsi="Times New Roman" w:cs="Times New Roman"/>
          <w:sz w:val="24"/>
          <w:szCs w:val="24"/>
        </w:rPr>
        <w:t>penjaskes</w:t>
      </w:r>
      <w:proofErr w:type="spellEnd"/>
      <w:r>
        <w:rPr>
          <w:rFonts w:ascii="Times New Roman" w:eastAsia="Times New Roman" w:hAnsi="Times New Roman" w:cs="Times New Roman"/>
          <w:sz w:val="24"/>
          <w:szCs w:val="24"/>
        </w:rPr>
        <w:t xml:space="preserve">/guru UKS/UKGS di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sekolah</w:t>
      </w:r>
      <w:proofErr w:type="spellEnd"/>
    </w:p>
    <w:p w14:paraId="487343F7" w14:textId="4C3FCC2B" w:rsidR="00FC74FC" w:rsidRDefault="00FC74FC" w:rsidP="00FC74FC">
      <w:pPr>
        <w:pStyle w:val="ListParagraph"/>
        <w:numPr>
          <w:ilvl w:val="0"/>
          <w:numId w:val="78"/>
        </w:numPr>
        <w:spacing w:line="360" w:lineRule="auto"/>
        <w:ind w:left="567" w:hanging="28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guru </w:t>
      </w:r>
      <w:proofErr w:type="spellStart"/>
      <w:r>
        <w:rPr>
          <w:rFonts w:ascii="Times New Roman" w:eastAsia="Times New Roman" w:hAnsi="Times New Roman" w:cs="Times New Roman"/>
          <w:sz w:val="24"/>
          <w:szCs w:val="24"/>
        </w:rPr>
        <w:t>penjaskes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kebersihan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gigi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mulut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O’leary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kesehatan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siswa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ditingkat</w:t>
      </w:r>
      <w:proofErr w:type="spellEnd"/>
      <w:r>
        <w:rPr>
          <w:rFonts w:ascii="Times New Roman" w:eastAsia="Times New Roman" w:hAnsi="Times New Roman" w:cs="Times New Roman"/>
          <w:sz w:val="24"/>
          <w:szCs w:val="24"/>
        </w:rPr>
        <w:t xml:space="preserve"> SD</w:t>
      </w:r>
    </w:p>
    <w:p w14:paraId="4C05E062" w14:textId="77777777" w:rsidR="00495160" w:rsidRPr="00495160" w:rsidRDefault="00495160" w:rsidP="00495160">
      <w:pPr>
        <w:spacing w:line="360" w:lineRule="auto"/>
        <w:ind w:left="284" w:firstLine="567"/>
        <w:jc w:val="both"/>
        <w:rPr>
          <w:rFonts w:ascii="Times New Roman" w:eastAsia="Times New Roman" w:hAnsi="Times New Roman" w:cs="Times New Roman"/>
          <w:sz w:val="24"/>
          <w:szCs w:val="24"/>
        </w:rPr>
      </w:pPr>
      <w:r w:rsidRPr="00495160">
        <w:rPr>
          <w:rFonts w:ascii="Times New Roman" w:eastAsia="Times New Roman" w:hAnsi="Times New Roman" w:cs="Times New Roman"/>
          <w:sz w:val="24"/>
          <w:szCs w:val="24"/>
        </w:rPr>
        <w:br w:type="page"/>
      </w:r>
    </w:p>
    <w:bookmarkEnd w:id="175"/>
    <w:p w14:paraId="35459657" w14:textId="6EA0DD2F" w:rsidR="007B382B" w:rsidRPr="00BB77B7" w:rsidRDefault="007B382B" w:rsidP="005755B6">
      <w:pPr>
        <w:pStyle w:val="SUBJUDUL1"/>
        <w:numPr>
          <w:ilvl w:val="0"/>
          <w:numId w:val="0"/>
        </w:numPr>
        <w:spacing w:after="60"/>
        <w:ind w:left="288"/>
        <w:rPr>
          <w:rStyle w:val="tlid-translation"/>
          <w:rFonts w:ascii="Times New Roman" w:hAnsi="Times New Roman" w:cs="Times New Roman"/>
          <w:b w:val="0"/>
          <w:bCs/>
        </w:rPr>
      </w:pPr>
      <w:r w:rsidRPr="00BB77B7">
        <w:rPr>
          <w:rStyle w:val="tlid-translation"/>
          <w:rFonts w:ascii="Times New Roman" w:hAnsi="Times New Roman" w:cs="Times New Roman"/>
          <w:b w:val="0"/>
          <w:bCs/>
        </w:rPr>
        <w:lastRenderedPageBreak/>
        <w:t>DAFTAR PUSTAKA</w:t>
      </w:r>
    </w:p>
    <w:p w14:paraId="76E443FB" w14:textId="77777777" w:rsidR="007B382B" w:rsidRPr="002762CA" w:rsidRDefault="007B382B" w:rsidP="007B382B">
      <w:pPr>
        <w:widowControl w:val="0"/>
        <w:autoSpaceDE w:val="0"/>
        <w:autoSpaceDN w:val="0"/>
        <w:adjustRightInd w:val="0"/>
        <w:spacing w:line="240" w:lineRule="auto"/>
        <w:ind w:left="567" w:hanging="567"/>
        <w:jc w:val="center"/>
        <w:rPr>
          <w:rStyle w:val="tlid-translation"/>
          <w:rFonts w:ascii="Times New Roman" w:hAnsi="Times New Roman" w:cs="Times New Roman"/>
          <w:sz w:val="24"/>
          <w:szCs w:val="24"/>
        </w:rPr>
      </w:pPr>
    </w:p>
    <w:bookmarkStart w:id="452" w:name="_Hlk133781754"/>
    <w:p w14:paraId="325A06F2" w14:textId="0DB0F299" w:rsidR="00495160" w:rsidRPr="00495160" w:rsidRDefault="007B382B"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2762CA">
        <w:rPr>
          <w:rStyle w:val="tlid-translation"/>
          <w:rFonts w:ascii="Times New Roman" w:hAnsi="Times New Roman" w:cs="Times New Roman"/>
          <w:sz w:val="24"/>
          <w:szCs w:val="24"/>
        </w:rPr>
        <w:fldChar w:fldCharType="begin" w:fldLock="1"/>
      </w:r>
      <w:r w:rsidRPr="002762CA">
        <w:rPr>
          <w:rStyle w:val="tlid-translation"/>
          <w:rFonts w:ascii="Times New Roman" w:hAnsi="Times New Roman" w:cs="Times New Roman"/>
          <w:sz w:val="24"/>
          <w:szCs w:val="24"/>
        </w:rPr>
        <w:instrText xml:space="preserve">ADDIN Mendeley Bibliography CSL_BIBLIOGRAPHY </w:instrText>
      </w:r>
      <w:r w:rsidRPr="002762CA">
        <w:rPr>
          <w:rStyle w:val="tlid-translation"/>
          <w:rFonts w:ascii="Times New Roman" w:hAnsi="Times New Roman" w:cs="Times New Roman"/>
          <w:sz w:val="24"/>
          <w:szCs w:val="24"/>
        </w:rPr>
        <w:fldChar w:fldCharType="separate"/>
      </w:r>
      <w:r w:rsidR="00495160" w:rsidRPr="00495160">
        <w:rPr>
          <w:rFonts w:ascii="Times New Roman" w:hAnsi="Times New Roman" w:cs="Times New Roman"/>
          <w:noProof/>
          <w:sz w:val="24"/>
          <w:szCs w:val="24"/>
        </w:rPr>
        <w:t xml:space="preserve">1. </w:t>
      </w:r>
      <w:r w:rsidR="00495160" w:rsidRPr="00495160">
        <w:rPr>
          <w:rFonts w:ascii="Times New Roman" w:hAnsi="Times New Roman" w:cs="Times New Roman"/>
          <w:noProof/>
          <w:sz w:val="24"/>
          <w:szCs w:val="24"/>
        </w:rPr>
        <w:tab/>
        <w:t>Word Health Organization. World Health Organization Sixtieth World Health Assembly. 2007;(May):14–23.</w:t>
      </w:r>
    </w:p>
    <w:p w14:paraId="42C9375F"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2. </w:t>
      </w:r>
      <w:r w:rsidRPr="00495160">
        <w:rPr>
          <w:rFonts w:ascii="Times New Roman" w:hAnsi="Times New Roman" w:cs="Times New Roman"/>
          <w:noProof/>
          <w:sz w:val="24"/>
          <w:szCs w:val="24"/>
        </w:rPr>
        <w:tab/>
        <w:t>Frencken JE, Holmgren CJ, Van Palenstein Helderman WH. Basic Package of Oral Care (BPOC). Published online 2002.</w:t>
      </w:r>
    </w:p>
    <w:p w14:paraId="3C5E1FF6"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3. </w:t>
      </w:r>
      <w:r w:rsidRPr="00495160">
        <w:rPr>
          <w:rFonts w:ascii="Times New Roman" w:hAnsi="Times New Roman" w:cs="Times New Roman"/>
          <w:noProof/>
          <w:sz w:val="24"/>
          <w:szCs w:val="24"/>
        </w:rPr>
        <w:tab/>
        <w:t xml:space="preserve">Kemenkes. </w:t>
      </w:r>
      <w:r w:rsidRPr="00495160">
        <w:rPr>
          <w:rFonts w:ascii="Times New Roman" w:hAnsi="Times New Roman" w:cs="Times New Roman"/>
          <w:i/>
          <w:iCs/>
          <w:noProof/>
          <w:sz w:val="24"/>
          <w:szCs w:val="24"/>
        </w:rPr>
        <w:t>Rencana program pelayanan kesehatan gigi dan mulut</w:t>
      </w:r>
      <w:r w:rsidRPr="00495160">
        <w:rPr>
          <w:rFonts w:ascii="Times New Roman" w:hAnsi="Times New Roman" w:cs="Times New Roman"/>
          <w:noProof/>
          <w:sz w:val="24"/>
          <w:szCs w:val="24"/>
        </w:rPr>
        <w:t>.; 2012.</w:t>
      </w:r>
    </w:p>
    <w:p w14:paraId="01FD0227"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4. </w:t>
      </w:r>
      <w:r w:rsidRPr="00495160">
        <w:rPr>
          <w:rFonts w:ascii="Times New Roman" w:hAnsi="Times New Roman" w:cs="Times New Roman"/>
          <w:noProof/>
          <w:sz w:val="24"/>
          <w:szCs w:val="24"/>
        </w:rPr>
        <w:tab/>
        <w:t xml:space="preserve">Kemenkes-RI. </w:t>
      </w:r>
      <w:r w:rsidRPr="00495160">
        <w:rPr>
          <w:rFonts w:ascii="Times New Roman" w:hAnsi="Times New Roman" w:cs="Times New Roman"/>
          <w:i/>
          <w:iCs/>
          <w:noProof/>
          <w:sz w:val="24"/>
          <w:szCs w:val="24"/>
        </w:rPr>
        <w:t>Pedoman Usaha Kesehatan Gigi Sekolah (UKGS)</w:t>
      </w:r>
      <w:r w:rsidRPr="00495160">
        <w:rPr>
          <w:rFonts w:ascii="Times New Roman" w:hAnsi="Times New Roman" w:cs="Times New Roman"/>
          <w:noProof/>
          <w:sz w:val="24"/>
          <w:szCs w:val="24"/>
        </w:rPr>
        <w:t>.; 2012.</w:t>
      </w:r>
    </w:p>
    <w:p w14:paraId="62484737"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5. </w:t>
      </w:r>
      <w:r w:rsidRPr="00495160">
        <w:rPr>
          <w:rFonts w:ascii="Times New Roman" w:hAnsi="Times New Roman" w:cs="Times New Roman"/>
          <w:noProof/>
          <w:sz w:val="24"/>
          <w:szCs w:val="24"/>
        </w:rPr>
        <w:tab/>
        <w:t xml:space="preserve">Kemenkes RI. Hasil Utama Laporan Riskesdas 2018. </w:t>
      </w:r>
      <w:r w:rsidRPr="00495160">
        <w:rPr>
          <w:rFonts w:ascii="Times New Roman" w:hAnsi="Times New Roman" w:cs="Times New Roman"/>
          <w:i/>
          <w:iCs/>
          <w:noProof/>
          <w:sz w:val="24"/>
          <w:szCs w:val="24"/>
        </w:rPr>
        <w:t>Jakarta: Badan Penelitian dan Pengembangan Kesehatan Departemen Kesehatan Republik Indonesia</w:t>
      </w:r>
      <w:r w:rsidRPr="00495160">
        <w:rPr>
          <w:rFonts w:ascii="Times New Roman" w:hAnsi="Times New Roman" w:cs="Times New Roman"/>
          <w:noProof/>
          <w:sz w:val="24"/>
          <w:szCs w:val="24"/>
        </w:rPr>
        <w:t>. Published online 2018. doi:1 Desember 2013</w:t>
      </w:r>
    </w:p>
    <w:p w14:paraId="09E0F9E7"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6. </w:t>
      </w:r>
      <w:r w:rsidRPr="00495160">
        <w:rPr>
          <w:rFonts w:ascii="Times New Roman" w:hAnsi="Times New Roman" w:cs="Times New Roman"/>
          <w:noProof/>
          <w:sz w:val="24"/>
          <w:szCs w:val="24"/>
        </w:rPr>
        <w:tab/>
        <w:t xml:space="preserve">Bie Kien Nio. </w:t>
      </w:r>
      <w:r w:rsidRPr="00495160">
        <w:rPr>
          <w:rFonts w:ascii="Times New Roman" w:hAnsi="Times New Roman" w:cs="Times New Roman"/>
          <w:i/>
          <w:iCs/>
          <w:noProof/>
          <w:sz w:val="24"/>
          <w:szCs w:val="24"/>
        </w:rPr>
        <w:t>Preventive Dentistry Bagian 2</w:t>
      </w:r>
      <w:r w:rsidRPr="00495160">
        <w:rPr>
          <w:rFonts w:ascii="Times New Roman" w:hAnsi="Times New Roman" w:cs="Times New Roman"/>
          <w:noProof/>
          <w:sz w:val="24"/>
          <w:szCs w:val="24"/>
        </w:rPr>
        <w:t>. Yayasan Kesehatan Gigi; 1987.</w:t>
      </w:r>
    </w:p>
    <w:p w14:paraId="16DFD322"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7. </w:t>
      </w:r>
      <w:r w:rsidRPr="00495160">
        <w:rPr>
          <w:rFonts w:ascii="Times New Roman" w:hAnsi="Times New Roman" w:cs="Times New Roman"/>
          <w:noProof/>
          <w:sz w:val="24"/>
          <w:szCs w:val="24"/>
        </w:rPr>
        <w:tab/>
        <w:t>Greene JG, Vermillion JR. T H E S IM P L IF IE D O R A L H Y G IE N E IN D E X. 1960;1:1.</w:t>
      </w:r>
    </w:p>
    <w:p w14:paraId="23B38C61"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8. </w:t>
      </w:r>
      <w:r w:rsidRPr="00495160">
        <w:rPr>
          <w:rFonts w:ascii="Times New Roman" w:hAnsi="Times New Roman" w:cs="Times New Roman"/>
          <w:noProof/>
          <w:sz w:val="24"/>
          <w:szCs w:val="24"/>
        </w:rPr>
        <w:tab/>
        <w:t>Sekretariat Negara RI. UNDANG-UNDANG REPUBLIK INDONESIA NOMOR 36 TAHUN 2009. Published online 2009.</w:t>
      </w:r>
    </w:p>
    <w:p w14:paraId="3A1D3497"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9. </w:t>
      </w:r>
      <w:r w:rsidRPr="00495160">
        <w:rPr>
          <w:rFonts w:ascii="Times New Roman" w:hAnsi="Times New Roman" w:cs="Times New Roman"/>
          <w:noProof/>
          <w:sz w:val="24"/>
          <w:szCs w:val="24"/>
        </w:rPr>
        <w:tab/>
        <w:t>Kemenkes RI. Peraturan Menteri Kesehatan Republik Indonesia Nomor 8 Tahun 2019 Tentang Pemberdayaan Masyarakat Bidang Kesehatan. 2019;8(5):55.</w:t>
      </w:r>
    </w:p>
    <w:p w14:paraId="0D77460C"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10. </w:t>
      </w:r>
      <w:r w:rsidRPr="00495160">
        <w:rPr>
          <w:rFonts w:ascii="Times New Roman" w:hAnsi="Times New Roman" w:cs="Times New Roman"/>
          <w:noProof/>
          <w:sz w:val="24"/>
          <w:szCs w:val="24"/>
        </w:rPr>
        <w:tab/>
        <w:t xml:space="preserve">Pratiwi NL. Pengaruh Self Efficacy Melalui Kemampuan Kognitif, Motivasi Dan Afektif Kader Kesehatan Terhadap Perilaku Sehat Gigi. </w:t>
      </w:r>
      <w:r w:rsidRPr="00495160">
        <w:rPr>
          <w:rFonts w:ascii="Times New Roman" w:hAnsi="Times New Roman" w:cs="Times New Roman"/>
          <w:i/>
          <w:iCs/>
          <w:noProof/>
          <w:sz w:val="24"/>
          <w:szCs w:val="24"/>
        </w:rPr>
        <w:t>Disertasi Unair Surabaya</w:t>
      </w:r>
      <w:r w:rsidRPr="00495160">
        <w:rPr>
          <w:rFonts w:ascii="Times New Roman" w:hAnsi="Times New Roman" w:cs="Times New Roman"/>
          <w:noProof/>
          <w:sz w:val="24"/>
          <w:szCs w:val="24"/>
        </w:rPr>
        <w:t>. Published online 2004.</w:t>
      </w:r>
    </w:p>
    <w:p w14:paraId="33C6EEE3"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11. </w:t>
      </w:r>
      <w:r w:rsidRPr="00495160">
        <w:rPr>
          <w:rFonts w:ascii="Times New Roman" w:hAnsi="Times New Roman" w:cs="Times New Roman"/>
          <w:noProof/>
          <w:sz w:val="24"/>
          <w:szCs w:val="24"/>
        </w:rPr>
        <w:tab/>
        <w:t>Sutomo B. MODEL PROMOSI KESEHATAN GIGI DAN MULUT MELALUI PEMBERDAYAAN KADER KESEHATAN GIGI PADA PROGRAM USAHA KESEHATAN GIGI MASYARAKAT (UKGM). Published online 2022.</w:t>
      </w:r>
    </w:p>
    <w:p w14:paraId="71C73A9A"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12. </w:t>
      </w:r>
      <w:r w:rsidRPr="00495160">
        <w:rPr>
          <w:rFonts w:ascii="Times New Roman" w:hAnsi="Times New Roman" w:cs="Times New Roman"/>
          <w:noProof/>
          <w:sz w:val="24"/>
          <w:szCs w:val="24"/>
        </w:rPr>
        <w:tab/>
        <w:t xml:space="preserve">Greene JG, Vermillion JR. The oral hygiene index : a m ethod for cla ssifyin g oral hygiene sta tu s. </w:t>
      </w:r>
      <w:r w:rsidRPr="00495160">
        <w:rPr>
          <w:rFonts w:ascii="Times New Roman" w:hAnsi="Times New Roman" w:cs="Times New Roman"/>
          <w:i/>
          <w:iCs/>
          <w:noProof/>
          <w:sz w:val="24"/>
          <w:szCs w:val="24"/>
        </w:rPr>
        <w:t>Journal of the American Dental Association</w:t>
      </w:r>
      <w:r w:rsidRPr="00495160">
        <w:rPr>
          <w:rFonts w:ascii="Times New Roman" w:hAnsi="Times New Roman" w:cs="Times New Roman"/>
          <w:noProof/>
          <w:sz w:val="24"/>
          <w:szCs w:val="24"/>
        </w:rPr>
        <w:t>. 1960;61(2):172–179. doi:https://doi.org/10.14219/jada.archive.1960.0177</w:t>
      </w:r>
    </w:p>
    <w:p w14:paraId="0320125F"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13. </w:t>
      </w:r>
      <w:r w:rsidRPr="00495160">
        <w:rPr>
          <w:rFonts w:ascii="Times New Roman" w:hAnsi="Times New Roman" w:cs="Times New Roman"/>
          <w:noProof/>
          <w:sz w:val="24"/>
          <w:szCs w:val="24"/>
        </w:rPr>
        <w:tab/>
        <w:t xml:space="preserve">O’leary TJ, Drake RB, Naylor JE. The Plaque Control Record PLAOUE CONTROL RECORD-PRESENT INDEX PLAQUE CONTROL RECORD the locations where plaque accumulates and in the pa. </w:t>
      </w:r>
      <w:r w:rsidRPr="00495160">
        <w:rPr>
          <w:rFonts w:ascii="Times New Roman" w:hAnsi="Times New Roman" w:cs="Times New Roman"/>
          <w:i/>
          <w:iCs/>
          <w:noProof/>
          <w:sz w:val="24"/>
          <w:szCs w:val="24"/>
        </w:rPr>
        <w:t>Jounal of Periodontology</w:t>
      </w:r>
      <w:r w:rsidRPr="00495160">
        <w:rPr>
          <w:rFonts w:ascii="Times New Roman" w:hAnsi="Times New Roman" w:cs="Times New Roman"/>
          <w:noProof/>
          <w:sz w:val="24"/>
          <w:szCs w:val="24"/>
        </w:rPr>
        <w:t>. 1972;43(1):38.</w:t>
      </w:r>
    </w:p>
    <w:p w14:paraId="006D73B3"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14. </w:t>
      </w:r>
      <w:r w:rsidRPr="00495160">
        <w:rPr>
          <w:rFonts w:ascii="Times New Roman" w:hAnsi="Times New Roman" w:cs="Times New Roman"/>
          <w:noProof/>
          <w:sz w:val="24"/>
          <w:szCs w:val="24"/>
        </w:rPr>
        <w:tab/>
        <w:t xml:space="preserve">Creswell JW. </w:t>
      </w:r>
      <w:r w:rsidRPr="00495160">
        <w:rPr>
          <w:rFonts w:ascii="Times New Roman" w:hAnsi="Times New Roman" w:cs="Times New Roman"/>
          <w:i/>
          <w:iCs/>
          <w:noProof/>
          <w:sz w:val="24"/>
          <w:szCs w:val="24"/>
        </w:rPr>
        <w:t>Research Design: Pendekatan Kualitatif, Kuantitatif, dan Mixed</w:t>
      </w:r>
      <w:r w:rsidRPr="00495160">
        <w:rPr>
          <w:rFonts w:ascii="Times New Roman" w:hAnsi="Times New Roman" w:cs="Times New Roman"/>
          <w:noProof/>
          <w:sz w:val="24"/>
          <w:szCs w:val="24"/>
        </w:rPr>
        <w:t>. cetakan VI. Pustaka Pelajar; 2017.</w:t>
      </w:r>
    </w:p>
    <w:p w14:paraId="01FC3B74"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15. </w:t>
      </w:r>
      <w:r w:rsidRPr="00495160">
        <w:rPr>
          <w:rFonts w:ascii="Times New Roman" w:hAnsi="Times New Roman" w:cs="Times New Roman"/>
          <w:noProof/>
          <w:sz w:val="24"/>
          <w:szCs w:val="24"/>
        </w:rPr>
        <w:tab/>
        <w:t xml:space="preserve">Lewis R. Aiken. Three Coefficients For Analyzing The Reliability And Validity Of Ratings. </w:t>
      </w:r>
      <w:r w:rsidRPr="00495160">
        <w:rPr>
          <w:rFonts w:ascii="Times New Roman" w:hAnsi="Times New Roman" w:cs="Times New Roman"/>
          <w:i/>
          <w:iCs/>
          <w:noProof/>
          <w:sz w:val="24"/>
          <w:szCs w:val="24"/>
        </w:rPr>
        <w:t>Educational and Psychological Measurement</w:t>
      </w:r>
      <w:r w:rsidRPr="00495160">
        <w:rPr>
          <w:rFonts w:ascii="Times New Roman" w:hAnsi="Times New Roman" w:cs="Times New Roman"/>
          <w:noProof/>
          <w:sz w:val="24"/>
          <w:szCs w:val="24"/>
        </w:rPr>
        <w:t>. 1985;45:131–141.</w:t>
      </w:r>
    </w:p>
    <w:p w14:paraId="448175B3"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16. </w:t>
      </w:r>
      <w:r w:rsidRPr="00495160">
        <w:rPr>
          <w:rFonts w:ascii="Times New Roman" w:hAnsi="Times New Roman" w:cs="Times New Roman"/>
          <w:noProof/>
          <w:sz w:val="24"/>
          <w:szCs w:val="24"/>
        </w:rPr>
        <w:tab/>
        <w:t xml:space="preserve">Krasse B, Carlsson J. Various types of streptococci and experimental caries in hamsters. </w:t>
      </w:r>
      <w:r w:rsidRPr="00495160">
        <w:rPr>
          <w:rFonts w:ascii="Times New Roman" w:hAnsi="Times New Roman" w:cs="Times New Roman"/>
          <w:i/>
          <w:iCs/>
          <w:noProof/>
          <w:sz w:val="24"/>
          <w:szCs w:val="24"/>
        </w:rPr>
        <w:t>Archives of Oral Biology</w:t>
      </w:r>
      <w:r w:rsidRPr="00495160">
        <w:rPr>
          <w:rFonts w:ascii="Times New Roman" w:hAnsi="Times New Roman" w:cs="Times New Roman"/>
          <w:noProof/>
          <w:sz w:val="24"/>
          <w:szCs w:val="24"/>
        </w:rPr>
        <w:t>. 1970;15(1):25–32. doi:10.1016/0003-9969(70)90142-1</w:t>
      </w:r>
    </w:p>
    <w:p w14:paraId="358D3352"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szCs w:val="24"/>
        </w:rPr>
      </w:pPr>
      <w:r w:rsidRPr="00495160">
        <w:rPr>
          <w:rFonts w:ascii="Times New Roman" w:hAnsi="Times New Roman" w:cs="Times New Roman"/>
          <w:noProof/>
          <w:sz w:val="24"/>
          <w:szCs w:val="24"/>
        </w:rPr>
        <w:t xml:space="preserve">17. </w:t>
      </w:r>
      <w:r w:rsidRPr="00495160">
        <w:rPr>
          <w:rFonts w:ascii="Times New Roman" w:hAnsi="Times New Roman" w:cs="Times New Roman"/>
          <w:noProof/>
          <w:sz w:val="24"/>
          <w:szCs w:val="24"/>
        </w:rPr>
        <w:tab/>
        <w:t xml:space="preserve">Number CC, Banadough CA. This Week ’ s Citation Classic ® sE ~. </w:t>
      </w:r>
      <w:r w:rsidRPr="00495160">
        <w:rPr>
          <w:rFonts w:ascii="Times New Roman" w:hAnsi="Times New Roman" w:cs="Times New Roman"/>
          <w:i/>
          <w:iCs/>
          <w:noProof/>
          <w:sz w:val="24"/>
          <w:szCs w:val="24"/>
        </w:rPr>
        <w:t>Psychometric theory</w:t>
      </w:r>
      <w:r w:rsidRPr="00495160">
        <w:rPr>
          <w:rFonts w:ascii="Times New Roman" w:hAnsi="Times New Roman" w:cs="Times New Roman"/>
          <w:noProof/>
          <w:sz w:val="24"/>
          <w:szCs w:val="24"/>
        </w:rPr>
        <w:t>. 1991;13(48):1991.</w:t>
      </w:r>
    </w:p>
    <w:p w14:paraId="04F6A4F0" w14:textId="77777777" w:rsidR="00495160" w:rsidRPr="00495160" w:rsidRDefault="00495160" w:rsidP="00495160">
      <w:pPr>
        <w:widowControl w:val="0"/>
        <w:autoSpaceDE w:val="0"/>
        <w:autoSpaceDN w:val="0"/>
        <w:adjustRightInd w:val="0"/>
        <w:spacing w:line="240" w:lineRule="auto"/>
        <w:ind w:left="640" w:hanging="640"/>
        <w:rPr>
          <w:rFonts w:ascii="Times New Roman" w:hAnsi="Times New Roman" w:cs="Times New Roman"/>
          <w:noProof/>
          <w:sz w:val="24"/>
        </w:rPr>
      </w:pPr>
      <w:r w:rsidRPr="00495160">
        <w:rPr>
          <w:rFonts w:ascii="Times New Roman" w:hAnsi="Times New Roman" w:cs="Times New Roman"/>
          <w:noProof/>
          <w:sz w:val="24"/>
          <w:szCs w:val="24"/>
        </w:rPr>
        <w:t xml:space="preserve">18. </w:t>
      </w:r>
      <w:r w:rsidRPr="00495160">
        <w:rPr>
          <w:rFonts w:ascii="Times New Roman" w:hAnsi="Times New Roman" w:cs="Times New Roman"/>
          <w:noProof/>
          <w:sz w:val="24"/>
          <w:szCs w:val="24"/>
        </w:rPr>
        <w:tab/>
        <w:t xml:space="preserve">Kleinberg I. </w:t>
      </w:r>
      <w:r w:rsidRPr="00495160">
        <w:rPr>
          <w:rFonts w:ascii="Times New Roman" w:hAnsi="Times New Roman" w:cs="Times New Roman"/>
          <w:i/>
          <w:iCs/>
          <w:noProof/>
          <w:sz w:val="24"/>
          <w:szCs w:val="24"/>
        </w:rPr>
        <w:t>Biochemistry of the dental plaque.</w:t>
      </w:r>
      <w:r w:rsidRPr="00495160">
        <w:rPr>
          <w:rFonts w:ascii="Times New Roman" w:hAnsi="Times New Roman" w:cs="Times New Roman"/>
          <w:noProof/>
          <w:sz w:val="24"/>
          <w:szCs w:val="24"/>
        </w:rPr>
        <w:t xml:space="preserve"> Vol 4. ACADEMIC PRESS, </w:t>
      </w:r>
      <w:r w:rsidRPr="00495160">
        <w:rPr>
          <w:rFonts w:ascii="Times New Roman" w:hAnsi="Times New Roman" w:cs="Times New Roman"/>
          <w:noProof/>
          <w:sz w:val="24"/>
          <w:szCs w:val="24"/>
        </w:rPr>
        <w:lastRenderedPageBreak/>
        <w:t>INC.; 1970. doi:10.1016/b978-0-12-030504-9.50010-x</w:t>
      </w:r>
    </w:p>
    <w:p w14:paraId="2AFFE23B" w14:textId="621833B0" w:rsidR="00196F3B" w:rsidRPr="002762CA" w:rsidRDefault="007B382B" w:rsidP="007B382B">
      <w:pPr>
        <w:tabs>
          <w:tab w:val="left" w:pos="720"/>
        </w:tabs>
        <w:spacing w:line="240" w:lineRule="auto"/>
        <w:ind w:left="567" w:hanging="567"/>
        <w:jc w:val="both"/>
        <w:rPr>
          <w:rStyle w:val="tlid-translation"/>
          <w:rFonts w:ascii="Times New Roman" w:hAnsi="Times New Roman" w:cs="Times New Roman"/>
          <w:sz w:val="24"/>
          <w:szCs w:val="24"/>
        </w:rPr>
      </w:pPr>
      <w:r w:rsidRPr="002762CA">
        <w:rPr>
          <w:rStyle w:val="tlid-translation"/>
          <w:rFonts w:ascii="Times New Roman" w:hAnsi="Times New Roman" w:cs="Times New Roman"/>
          <w:sz w:val="24"/>
          <w:szCs w:val="24"/>
        </w:rPr>
        <w:fldChar w:fldCharType="end"/>
      </w:r>
      <w:bookmarkEnd w:id="452"/>
    </w:p>
    <w:p w14:paraId="026DF9CB" w14:textId="3276FBE5" w:rsidR="00064B8D" w:rsidRPr="002762CA" w:rsidRDefault="00064B8D" w:rsidP="00064B8D">
      <w:pPr>
        <w:tabs>
          <w:tab w:val="left" w:pos="720"/>
        </w:tabs>
        <w:spacing w:line="360" w:lineRule="auto"/>
        <w:ind w:firstLine="630"/>
        <w:jc w:val="both"/>
        <w:rPr>
          <w:rStyle w:val="tlid-translation"/>
          <w:rFonts w:ascii="Times New Roman" w:hAnsi="Times New Roman" w:cs="Times New Roman"/>
          <w:sz w:val="24"/>
          <w:szCs w:val="24"/>
        </w:rPr>
      </w:pPr>
    </w:p>
    <w:p w14:paraId="5C0A9379" w14:textId="1CF0DDFE" w:rsidR="002D0F56" w:rsidRPr="002762CA" w:rsidRDefault="002D0F56" w:rsidP="002D0F56">
      <w:pPr>
        <w:tabs>
          <w:tab w:val="left" w:pos="720"/>
        </w:tabs>
        <w:spacing w:line="360" w:lineRule="auto"/>
        <w:ind w:firstLine="630"/>
        <w:jc w:val="both"/>
        <w:rPr>
          <w:rFonts w:ascii="Times New Roman" w:hAnsi="Times New Roman" w:cs="Times New Roman"/>
          <w:bCs/>
          <w:sz w:val="24"/>
          <w:szCs w:val="24"/>
        </w:rPr>
      </w:pPr>
    </w:p>
    <w:p w14:paraId="14AA1594" w14:textId="77777777" w:rsidR="002D0F56" w:rsidRPr="002762CA" w:rsidRDefault="002D0F56" w:rsidP="00ED131A">
      <w:pPr>
        <w:spacing w:after="0" w:line="360" w:lineRule="auto"/>
        <w:ind w:firstLine="629"/>
        <w:jc w:val="both"/>
        <w:rPr>
          <w:rFonts w:ascii="Times New Roman" w:hAnsi="Times New Roman" w:cs="Times New Roman"/>
          <w:bCs/>
          <w:sz w:val="24"/>
          <w:szCs w:val="24"/>
        </w:rPr>
      </w:pPr>
    </w:p>
    <w:sectPr w:rsidR="002D0F56" w:rsidRPr="002762CA" w:rsidSect="00B27736">
      <w:headerReference w:type="default" r:id="rId10"/>
      <w:pgSz w:w="11909" w:h="16834" w:code="9"/>
      <w:pgMar w:top="1134" w:right="1134" w:bottom="1134"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0E0A" w14:textId="77777777" w:rsidR="00AC3126" w:rsidRDefault="00AC3126">
      <w:pPr>
        <w:spacing w:after="0" w:line="240" w:lineRule="auto"/>
      </w:pPr>
      <w:r>
        <w:separator/>
      </w:r>
    </w:p>
  </w:endnote>
  <w:endnote w:type="continuationSeparator" w:id="0">
    <w:p w14:paraId="699F2348" w14:textId="77777777" w:rsidR="00AC3126" w:rsidRDefault="00AC3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362">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112B" w14:textId="77777777" w:rsidR="00AC3126" w:rsidRDefault="00AC3126">
      <w:pPr>
        <w:spacing w:after="0" w:line="240" w:lineRule="auto"/>
      </w:pPr>
      <w:r>
        <w:separator/>
      </w:r>
    </w:p>
  </w:footnote>
  <w:footnote w:type="continuationSeparator" w:id="0">
    <w:p w14:paraId="00682927" w14:textId="77777777" w:rsidR="00AC3126" w:rsidRDefault="00AC3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795275"/>
      <w:docPartObj>
        <w:docPartGallery w:val="Page Numbers (Top of Page)"/>
        <w:docPartUnique/>
      </w:docPartObj>
    </w:sdtPr>
    <w:sdtEndPr>
      <w:rPr>
        <w:noProof/>
      </w:rPr>
    </w:sdtEndPr>
    <w:sdtContent>
      <w:p w14:paraId="343B2A8D" w14:textId="77777777" w:rsidR="00B27736" w:rsidRDefault="00B277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DC29E1" w14:textId="77777777" w:rsidR="00B27736" w:rsidRDefault="00B2773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Letter"/>
      <w:pStyle w:val="SUBJUDUL1"/>
      <w:lvlText w:val="%1."/>
      <w:lvlJc w:val="left"/>
      <w:pPr>
        <w:tabs>
          <w:tab w:val="num" w:pos="674"/>
        </w:tabs>
        <w:ind w:left="1394" w:hanging="360"/>
      </w:pPr>
    </w:lvl>
    <w:lvl w:ilvl="1">
      <w:start w:val="1"/>
      <w:numFmt w:val="none"/>
      <w:suff w:val="nothing"/>
      <w:lvlText w:val=""/>
      <w:lvlJc w:val="left"/>
      <w:pPr>
        <w:tabs>
          <w:tab w:val="num" w:pos="1250"/>
        </w:tabs>
        <w:ind w:left="1250" w:hanging="576"/>
      </w:pPr>
    </w:lvl>
    <w:lvl w:ilvl="2">
      <w:start w:val="1"/>
      <w:numFmt w:val="none"/>
      <w:suff w:val="nothing"/>
      <w:lvlText w:val=""/>
      <w:lvlJc w:val="left"/>
      <w:pPr>
        <w:tabs>
          <w:tab w:val="num" w:pos="1394"/>
        </w:tabs>
        <w:ind w:left="1394" w:hanging="720"/>
      </w:pPr>
    </w:lvl>
    <w:lvl w:ilvl="3">
      <w:start w:val="1"/>
      <w:numFmt w:val="none"/>
      <w:suff w:val="nothing"/>
      <w:lvlText w:val=""/>
      <w:lvlJc w:val="left"/>
      <w:pPr>
        <w:tabs>
          <w:tab w:val="num" w:pos="1538"/>
        </w:tabs>
        <w:ind w:left="1538" w:hanging="864"/>
      </w:pPr>
    </w:lvl>
    <w:lvl w:ilvl="4">
      <w:start w:val="1"/>
      <w:numFmt w:val="none"/>
      <w:suff w:val="nothing"/>
      <w:lvlText w:val=""/>
      <w:lvlJc w:val="left"/>
      <w:pPr>
        <w:tabs>
          <w:tab w:val="num" w:pos="1682"/>
        </w:tabs>
        <w:ind w:left="1682" w:hanging="1008"/>
      </w:pPr>
    </w:lvl>
    <w:lvl w:ilvl="5">
      <w:start w:val="1"/>
      <w:numFmt w:val="none"/>
      <w:suff w:val="nothing"/>
      <w:lvlText w:val=""/>
      <w:lvlJc w:val="left"/>
      <w:pPr>
        <w:tabs>
          <w:tab w:val="num" w:pos="1826"/>
        </w:tabs>
        <w:ind w:left="1826" w:hanging="1152"/>
      </w:pPr>
    </w:lvl>
    <w:lvl w:ilvl="6">
      <w:start w:val="1"/>
      <w:numFmt w:val="none"/>
      <w:suff w:val="nothing"/>
      <w:lvlText w:val=""/>
      <w:lvlJc w:val="left"/>
      <w:pPr>
        <w:tabs>
          <w:tab w:val="num" w:pos="1970"/>
        </w:tabs>
        <w:ind w:left="1970" w:hanging="1296"/>
      </w:pPr>
    </w:lvl>
    <w:lvl w:ilvl="7">
      <w:start w:val="1"/>
      <w:numFmt w:val="none"/>
      <w:suff w:val="nothing"/>
      <w:lvlText w:val=""/>
      <w:lvlJc w:val="left"/>
      <w:pPr>
        <w:tabs>
          <w:tab w:val="num" w:pos="2114"/>
        </w:tabs>
        <w:ind w:left="2114" w:hanging="1440"/>
      </w:pPr>
    </w:lvl>
    <w:lvl w:ilvl="8">
      <w:start w:val="1"/>
      <w:numFmt w:val="none"/>
      <w:suff w:val="nothing"/>
      <w:lvlText w:val=""/>
      <w:lvlJc w:val="left"/>
      <w:pPr>
        <w:tabs>
          <w:tab w:val="num" w:pos="2258"/>
        </w:tabs>
        <w:ind w:left="2258" w:hanging="1584"/>
      </w:pPr>
    </w:lvl>
  </w:abstractNum>
  <w:abstractNum w:abstractNumId="1" w15:restartNumberingAfterBreak="0">
    <w:nsid w:val="00000003"/>
    <w:multiLevelType w:val="multilevel"/>
    <w:tmpl w:val="00000003"/>
    <w:name w:val="WWNum2"/>
    <w:lvl w:ilvl="0">
      <w:start w:val="1"/>
      <w:numFmt w:val="decimal"/>
      <w:lvlText w:val="%1."/>
      <w:lvlJc w:val="left"/>
      <w:pPr>
        <w:tabs>
          <w:tab w:val="num" w:pos="0"/>
        </w:tabs>
        <w:ind w:left="360" w:hanging="360"/>
      </w:pPr>
    </w:lvl>
    <w:lvl w:ilvl="1">
      <w:start w:val="1"/>
      <w:numFmt w:val="decimal"/>
      <w:lvlText w:val="%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0000004"/>
    <w:multiLevelType w:val="multilevel"/>
    <w:tmpl w:val="00000004"/>
    <w:name w:val="WWNum4"/>
    <w:lvl w:ilvl="0">
      <w:start w:val="1"/>
      <w:numFmt w:val="decimal"/>
      <w:lvlText w:val="%1."/>
      <w:lvlJc w:val="left"/>
      <w:pPr>
        <w:tabs>
          <w:tab w:val="num" w:pos="0"/>
        </w:tabs>
        <w:ind w:left="360" w:hanging="360"/>
      </w:pPr>
    </w:lvl>
    <w:lvl w:ilvl="1">
      <w:start w:val="1"/>
      <w:numFmt w:val="lowerLetter"/>
      <w:lvlText w:val="%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0000005"/>
    <w:multiLevelType w:val="multilevel"/>
    <w:tmpl w:val="0CA8F246"/>
    <w:name w:val="WWNum6"/>
    <w:lvl w:ilvl="0">
      <w:start w:val="1"/>
      <w:numFmt w:val="decimal"/>
      <w:lvlText w:val="%1."/>
      <w:lvlJc w:val="left"/>
      <w:pPr>
        <w:tabs>
          <w:tab w:val="num" w:pos="0"/>
        </w:tabs>
        <w:ind w:left="1069" w:hanging="360"/>
      </w:pPr>
    </w:lvl>
    <w:lvl w:ilvl="1">
      <w:start w:val="1"/>
      <w:numFmt w:val="decimal"/>
      <w:lvlText w:val="%2."/>
      <w:lvlJc w:val="left"/>
      <w:pPr>
        <w:tabs>
          <w:tab w:val="num" w:pos="0"/>
        </w:tabs>
        <w:ind w:left="1501" w:hanging="432"/>
      </w:pPr>
    </w:lvl>
    <w:lvl w:ilvl="2">
      <w:start w:val="1"/>
      <w:numFmt w:val="lowerLetter"/>
      <w:lvlText w:val="%3."/>
      <w:lvlJc w:val="left"/>
      <w:pPr>
        <w:tabs>
          <w:tab w:val="num" w:pos="0"/>
        </w:tabs>
        <w:ind w:left="1933" w:hanging="504"/>
      </w:pPr>
    </w:lvl>
    <w:lvl w:ilvl="3">
      <w:start w:val="1"/>
      <w:numFmt w:val="lowerLetter"/>
      <w:lvlText w:val="%4."/>
      <w:lvlJc w:val="left"/>
      <w:pPr>
        <w:tabs>
          <w:tab w:val="num" w:pos="0"/>
        </w:tabs>
        <w:ind w:left="2437" w:hanging="648"/>
      </w:pPr>
    </w:lvl>
    <w:lvl w:ilvl="4">
      <w:start w:val="1"/>
      <w:numFmt w:val="decimal"/>
      <w:lvlText w:val="%1.%2.%3.%4.%5."/>
      <w:lvlJc w:val="left"/>
      <w:pPr>
        <w:tabs>
          <w:tab w:val="num" w:pos="0"/>
        </w:tabs>
        <w:ind w:left="2941" w:hanging="792"/>
      </w:pPr>
    </w:lvl>
    <w:lvl w:ilvl="5">
      <w:start w:val="1"/>
      <w:numFmt w:val="decimal"/>
      <w:lvlText w:val="%1.%2.%3.%4.%5.%6."/>
      <w:lvlJc w:val="left"/>
      <w:pPr>
        <w:tabs>
          <w:tab w:val="num" w:pos="0"/>
        </w:tabs>
        <w:ind w:left="3445" w:hanging="936"/>
      </w:pPr>
    </w:lvl>
    <w:lvl w:ilvl="6">
      <w:start w:val="1"/>
      <w:numFmt w:val="decimal"/>
      <w:lvlText w:val="%1.%2.%3.%4.%5.%6.%7."/>
      <w:lvlJc w:val="left"/>
      <w:pPr>
        <w:tabs>
          <w:tab w:val="num" w:pos="0"/>
        </w:tabs>
        <w:ind w:left="3949" w:hanging="1080"/>
      </w:pPr>
    </w:lvl>
    <w:lvl w:ilvl="7">
      <w:start w:val="1"/>
      <w:numFmt w:val="decimal"/>
      <w:lvlText w:val="%1.%2.%3.%4.%5.%6.%7.%8."/>
      <w:lvlJc w:val="left"/>
      <w:pPr>
        <w:tabs>
          <w:tab w:val="num" w:pos="0"/>
        </w:tabs>
        <w:ind w:left="4453" w:hanging="1224"/>
      </w:pPr>
    </w:lvl>
    <w:lvl w:ilvl="8">
      <w:start w:val="1"/>
      <w:numFmt w:val="decimal"/>
      <w:lvlText w:val="%1.%2.%3.%4.%5.%6.%7.%8.%9."/>
      <w:lvlJc w:val="left"/>
      <w:pPr>
        <w:tabs>
          <w:tab w:val="num" w:pos="0"/>
        </w:tabs>
        <w:ind w:left="5029" w:hanging="1440"/>
      </w:pPr>
    </w:lvl>
  </w:abstractNum>
  <w:abstractNum w:abstractNumId="4" w15:restartNumberingAfterBreak="0">
    <w:nsid w:val="00000006"/>
    <w:multiLevelType w:val="multilevel"/>
    <w:tmpl w:val="AE0A26DA"/>
    <w:name w:val="WWNum7"/>
    <w:lvl w:ilvl="0">
      <w:start w:val="1"/>
      <w:numFmt w:val="lowerLetter"/>
      <w:lvlText w:val="%1."/>
      <w:lvlJc w:val="left"/>
      <w:pPr>
        <w:tabs>
          <w:tab w:val="num" w:pos="270"/>
        </w:tabs>
        <w:ind w:left="2430" w:hanging="360"/>
      </w:pPr>
    </w:lvl>
    <w:lvl w:ilvl="1">
      <w:start w:val="1"/>
      <w:numFmt w:val="decimal"/>
      <w:lvlText w:val="%2)"/>
      <w:lvlJc w:val="left"/>
      <w:pPr>
        <w:tabs>
          <w:tab w:val="num" w:pos="270"/>
        </w:tabs>
        <w:ind w:left="3150" w:hanging="360"/>
      </w:pPr>
    </w:lvl>
    <w:lvl w:ilvl="2">
      <w:start w:val="1"/>
      <w:numFmt w:val="lowerRoman"/>
      <w:lvlText w:val="%2.%3."/>
      <w:lvlJc w:val="right"/>
      <w:pPr>
        <w:tabs>
          <w:tab w:val="num" w:pos="270"/>
        </w:tabs>
        <w:ind w:left="3870" w:hanging="180"/>
      </w:pPr>
    </w:lvl>
    <w:lvl w:ilvl="3">
      <w:start w:val="1"/>
      <w:numFmt w:val="decimal"/>
      <w:lvlText w:val="%2.%3.%4."/>
      <w:lvlJc w:val="left"/>
      <w:pPr>
        <w:tabs>
          <w:tab w:val="num" w:pos="270"/>
        </w:tabs>
        <w:ind w:left="4590" w:hanging="360"/>
      </w:pPr>
    </w:lvl>
    <w:lvl w:ilvl="4">
      <w:start w:val="1"/>
      <w:numFmt w:val="lowerLetter"/>
      <w:lvlText w:val="%2.%3.%4.%5."/>
      <w:lvlJc w:val="left"/>
      <w:pPr>
        <w:tabs>
          <w:tab w:val="num" w:pos="270"/>
        </w:tabs>
        <w:ind w:left="5310" w:hanging="360"/>
      </w:pPr>
    </w:lvl>
    <w:lvl w:ilvl="5">
      <w:start w:val="1"/>
      <w:numFmt w:val="lowerRoman"/>
      <w:lvlText w:val="%2.%3.%4.%5.%6."/>
      <w:lvlJc w:val="right"/>
      <w:pPr>
        <w:tabs>
          <w:tab w:val="num" w:pos="270"/>
        </w:tabs>
        <w:ind w:left="6030" w:hanging="180"/>
      </w:pPr>
    </w:lvl>
    <w:lvl w:ilvl="6">
      <w:start w:val="1"/>
      <w:numFmt w:val="decimal"/>
      <w:lvlText w:val="%2.%3.%4.%5.%6.%7."/>
      <w:lvlJc w:val="left"/>
      <w:pPr>
        <w:tabs>
          <w:tab w:val="num" w:pos="270"/>
        </w:tabs>
        <w:ind w:left="6750" w:hanging="360"/>
      </w:pPr>
    </w:lvl>
    <w:lvl w:ilvl="7">
      <w:start w:val="1"/>
      <w:numFmt w:val="lowerLetter"/>
      <w:lvlText w:val="%2.%3.%4.%5.%6.%7.%8."/>
      <w:lvlJc w:val="left"/>
      <w:pPr>
        <w:tabs>
          <w:tab w:val="num" w:pos="270"/>
        </w:tabs>
        <w:ind w:left="7470" w:hanging="360"/>
      </w:pPr>
    </w:lvl>
    <w:lvl w:ilvl="8">
      <w:start w:val="1"/>
      <w:numFmt w:val="lowerRoman"/>
      <w:lvlText w:val="%2.%3.%4.%5.%6.%7.%8.%9."/>
      <w:lvlJc w:val="right"/>
      <w:pPr>
        <w:tabs>
          <w:tab w:val="num" w:pos="270"/>
        </w:tabs>
        <w:ind w:left="8190" w:hanging="180"/>
      </w:pPr>
    </w:lvl>
  </w:abstractNum>
  <w:abstractNum w:abstractNumId="5" w15:restartNumberingAfterBreak="0">
    <w:nsid w:val="00000007"/>
    <w:multiLevelType w:val="multilevel"/>
    <w:tmpl w:val="AEE64E00"/>
    <w:name w:val="WWNum10"/>
    <w:lvl w:ilvl="0">
      <w:start w:val="1"/>
      <w:numFmt w:val="lowerLetter"/>
      <w:lvlText w:val="%1)"/>
      <w:lvlJc w:val="left"/>
      <w:pPr>
        <w:tabs>
          <w:tab w:val="num" w:pos="0"/>
        </w:tabs>
        <w:ind w:left="1440" w:hanging="360"/>
      </w:pPr>
    </w:lvl>
    <w:lvl w:ilvl="1">
      <w:start w:val="1"/>
      <w:numFmt w:val="decimal"/>
      <w:lvlText w:val="%2)."/>
      <w:lvlJc w:val="left"/>
      <w:pPr>
        <w:tabs>
          <w:tab w:val="num" w:pos="0"/>
        </w:tabs>
        <w:ind w:left="2160" w:hanging="360"/>
      </w:pPr>
      <w:rPr>
        <w:rFonts w:hint="default"/>
      </w:rPr>
    </w:lvl>
    <w:lvl w:ilvl="2">
      <w:start w:val="1"/>
      <w:numFmt w:val="decimal"/>
      <w:lvlText w:val="(%3)"/>
      <w:lvlJc w:val="left"/>
      <w:pPr>
        <w:tabs>
          <w:tab w:val="num" w:pos="0"/>
        </w:tabs>
        <w:ind w:left="2880" w:hanging="180"/>
      </w:pPr>
      <w:rPr>
        <w:rFonts w:hint="default"/>
      </w:r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6" w15:restartNumberingAfterBreak="0">
    <w:nsid w:val="00000009"/>
    <w:multiLevelType w:val="multilevel"/>
    <w:tmpl w:val="6CC2E2F2"/>
    <w:name w:val="WWNum12"/>
    <w:lvl w:ilvl="0">
      <w:start w:val="1"/>
      <w:numFmt w:val="decimal"/>
      <w:lvlText w:val="%1."/>
      <w:lvlJc w:val="left"/>
      <w:pPr>
        <w:tabs>
          <w:tab w:val="num" w:pos="0"/>
        </w:tabs>
        <w:ind w:left="720" w:hanging="360"/>
      </w:pPr>
      <w:rPr>
        <w:strike w:val="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 w15:restartNumberingAfterBreak="0">
    <w:nsid w:val="0000000A"/>
    <w:multiLevelType w:val="multilevel"/>
    <w:tmpl w:val="0000000A"/>
    <w:name w:val="WWNum13"/>
    <w:lvl w:ilvl="0">
      <w:start w:val="1"/>
      <w:numFmt w:val="decimal"/>
      <w:lvlText w:val="%1."/>
      <w:lvlJc w:val="left"/>
      <w:pPr>
        <w:tabs>
          <w:tab w:val="num" w:pos="0"/>
        </w:tabs>
        <w:ind w:left="360" w:hanging="360"/>
      </w:pPr>
    </w:lvl>
    <w:lvl w:ilvl="1">
      <w:start w:val="1"/>
      <w:numFmt w:val="decimal"/>
      <w:lvlText w:val="%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8" w15:restartNumberingAfterBreak="0">
    <w:nsid w:val="0000000C"/>
    <w:multiLevelType w:val="multilevel"/>
    <w:tmpl w:val="00529CC4"/>
    <w:name w:val="WWNum15"/>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3)."/>
      <w:lvlJc w:val="left"/>
      <w:pPr>
        <w:tabs>
          <w:tab w:val="num" w:pos="0"/>
        </w:tabs>
        <w:ind w:left="1224" w:hanging="504"/>
      </w:pPr>
      <w:rPr>
        <w:rFonts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0000000F"/>
    <w:multiLevelType w:val="multilevel"/>
    <w:tmpl w:val="0000000F"/>
    <w:name w:val="WWNum18"/>
    <w:lvl w:ilvl="0">
      <w:start w:val="1"/>
      <w:numFmt w:val="decimal"/>
      <w:lvlText w:val="%1."/>
      <w:lvlJc w:val="left"/>
      <w:pPr>
        <w:tabs>
          <w:tab w:val="num" w:pos="0"/>
        </w:tabs>
        <w:ind w:left="360" w:hanging="360"/>
      </w:pPr>
    </w:lvl>
    <w:lvl w:ilvl="1">
      <w:start w:val="1"/>
      <w:numFmt w:val="decimal"/>
      <w:lvlText w:val="3.%2."/>
      <w:lvlJc w:val="right"/>
      <w:pPr>
        <w:tabs>
          <w:tab w:val="num" w:pos="0"/>
        </w:tabs>
        <w:ind w:left="1191" w:hanging="57"/>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00000016"/>
    <w:multiLevelType w:val="multilevel"/>
    <w:tmpl w:val="00000016"/>
    <w:name w:val="WWNum25"/>
    <w:lvl w:ilvl="0">
      <w:start w:val="1"/>
      <w:numFmt w:val="lowerLetter"/>
      <w:lvlText w:val="%1."/>
      <w:lvlJc w:val="left"/>
      <w:pPr>
        <w:tabs>
          <w:tab w:val="num" w:pos="0"/>
        </w:tabs>
        <w:ind w:left="1260" w:hanging="360"/>
      </w:pPr>
    </w:lvl>
    <w:lvl w:ilvl="1">
      <w:start w:val="1"/>
      <w:numFmt w:val="lowerLetter"/>
      <w:lvlText w:val="%2."/>
      <w:lvlJc w:val="left"/>
      <w:pPr>
        <w:tabs>
          <w:tab w:val="num" w:pos="0"/>
        </w:tabs>
        <w:ind w:left="1980" w:hanging="360"/>
      </w:pPr>
    </w:lvl>
    <w:lvl w:ilvl="2">
      <w:start w:val="1"/>
      <w:numFmt w:val="lowerRoman"/>
      <w:lvlText w:val="%2.%3."/>
      <w:lvlJc w:val="right"/>
      <w:pPr>
        <w:tabs>
          <w:tab w:val="num" w:pos="0"/>
        </w:tabs>
        <w:ind w:left="2700" w:hanging="180"/>
      </w:pPr>
    </w:lvl>
    <w:lvl w:ilvl="3">
      <w:start w:val="1"/>
      <w:numFmt w:val="decimal"/>
      <w:lvlText w:val="%2.%3.%4."/>
      <w:lvlJc w:val="left"/>
      <w:pPr>
        <w:tabs>
          <w:tab w:val="num" w:pos="0"/>
        </w:tabs>
        <w:ind w:left="3420" w:hanging="360"/>
      </w:pPr>
    </w:lvl>
    <w:lvl w:ilvl="4">
      <w:start w:val="1"/>
      <w:numFmt w:val="lowerLetter"/>
      <w:lvlText w:val="%2.%3.%4.%5."/>
      <w:lvlJc w:val="left"/>
      <w:pPr>
        <w:tabs>
          <w:tab w:val="num" w:pos="0"/>
        </w:tabs>
        <w:ind w:left="4140" w:hanging="360"/>
      </w:pPr>
    </w:lvl>
    <w:lvl w:ilvl="5">
      <w:start w:val="1"/>
      <w:numFmt w:val="lowerRoman"/>
      <w:lvlText w:val="%2.%3.%4.%5.%6."/>
      <w:lvlJc w:val="right"/>
      <w:pPr>
        <w:tabs>
          <w:tab w:val="num" w:pos="0"/>
        </w:tabs>
        <w:ind w:left="4860" w:hanging="180"/>
      </w:pPr>
    </w:lvl>
    <w:lvl w:ilvl="6">
      <w:start w:val="1"/>
      <w:numFmt w:val="decimal"/>
      <w:lvlText w:val="%2.%3.%4.%5.%6.%7."/>
      <w:lvlJc w:val="left"/>
      <w:pPr>
        <w:tabs>
          <w:tab w:val="num" w:pos="0"/>
        </w:tabs>
        <w:ind w:left="5580" w:hanging="360"/>
      </w:pPr>
    </w:lvl>
    <w:lvl w:ilvl="7">
      <w:start w:val="1"/>
      <w:numFmt w:val="lowerLetter"/>
      <w:lvlText w:val="%2.%3.%4.%5.%6.%7.%8."/>
      <w:lvlJc w:val="left"/>
      <w:pPr>
        <w:tabs>
          <w:tab w:val="num" w:pos="0"/>
        </w:tabs>
        <w:ind w:left="6300" w:hanging="360"/>
      </w:pPr>
    </w:lvl>
    <w:lvl w:ilvl="8">
      <w:start w:val="1"/>
      <w:numFmt w:val="lowerRoman"/>
      <w:lvlText w:val="%2.%3.%4.%5.%6.%7.%8.%9."/>
      <w:lvlJc w:val="right"/>
      <w:pPr>
        <w:tabs>
          <w:tab w:val="num" w:pos="0"/>
        </w:tabs>
        <w:ind w:left="7020" w:hanging="180"/>
      </w:pPr>
    </w:lvl>
  </w:abstractNum>
  <w:abstractNum w:abstractNumId="11" w15:restartNumberingAfterBreak="0">
    <w:nsid w:val="00000019"/>
    <w:multiLevelType w:val="multilevel"/>
    <w:tmpl w:val="4510CEE2"/>
    <w:name w:val="WWNum28"/>
    <w:lvl w:ilvl="0">
      <w:start w:val="1"/>
      <w:numFmt w:val="decimal"/>
      <w:lvlText w:val="%1."/>
      <w:lvlJc w:val="left"/>
      <w:pPr>
        <w:tabs>
          <w:tab w:val="num" w:pos="-602"/>
        </w:tabs>
        <w:ind w:left="928" w:hanging="360"/>
      </w:pPr>
    </w:lvl>
    <w:lvl w:ilvl="1">
      <w:start w:val="1"/>
      <w:numFmt w:val="lowerLetter"/>
      <w:lvlText w:val="%2)"/>
      <w:lvlJc w:val="left"/>
      <w:pPr>
        <w:tabs>
          <w:tab w:val="num" w:pos="-602"/>
        </w:tabs>
        <w:ind w:left="1648" w:hanging="360"/>
      </w:pPr>
    </w:lvl>
    <w:lvl w:ilvl="2">
      <w:start w:val="1"/>
      <w:numFmt w:val="lowerRoman"/>
      <w:lvlText w:val="%2.%3."/>
      <w:lvlJc w:val="right"/>
      <w:pPr>
        <w:tabs>
          <w:tab w:val="num" w:pos="-602"/>
        </w:tabs>
        <w:ind w:left="2368" w:hanging="180"/>
      </w:pPr>
    </w:lvl>
    <w:lvl w:ilvl="3">
      <w:start w:val="1"/>
      <w:numFmt w:val="decimal"/>
      <w:lvlText w:val="%2.%3.%4."/>
      <w:lvlJc w:val="left"/>
      <w:pPr>
        <w:tabs>
          <w:tab w:val="num" w:pos="-602"/>
        </w:tabs>
        <w:ind w:left="3088" w:hanging="360"/>
      </w:pPr>
    </w:lvl>
    <w:lvl w:ilvl="4">
      <w:start w:val="1"/>
      <w:numFmt w:val="lowerLetter"/>
      <w:lvlText w:val="%2.%3.%4.%5."/>
      <w:lvlJc w:val="left"/>
      <w:pPr>
        <w:tabs>
          <w:tab w:val="num" w:pos="-602"/>
        </w:tabs>
        <w:ind w:left="3808" w:hanging="360"/>
      </w:pPr>
    </w:lvl>
    <w:lvl w:ilvl="5">
      <w:start w:val="1"/>
      <w:numFmt w:val="lowerRoman"/>
      <w:lvlText w:val="%2.%3.%4.%5.%6."/>
      <w:lvlJc w:val="right"/>
      <w:pPr>
        <w:tabs>
          <w:tab w:val="num" w:pos="-602"/>
        </w:tabs>
        <w:ind w:left="4528" w:hanging="180"/>
      </w:pPr>
    </w:lvl>
    <w:lvl w:ilvl="6">
      <w:start w:val="1"/>
      <w:numFmt w:val="decimal"/>
      <w:lvlText w:val="%2.%3.%4.%5.%6.%7."/>
      <w:lvlJc w:val="left"/>
      <w:pPr>
        <w:tabs>
          <w:tab w:val="num" w:pos="-602"/>
        </w:tabs>
        <w:ind w:left="5248" w:hanging="360"/>
      </w:pPr>
    </w:lvl>
    <w:lvl w:ilvl="7">
      <w:start w:val="1"/>
      <w:numFmt w:val="lowerLetter"/>
      <w:lvlText w:val="%2.%3.%4.%5.%6.%7.%8."/>
      <w:lvlJc w:val="left"/>
      <w:pPr>
        <w:tabs>
          <w:tab w:val="num" w:pos="-602"/>
        </w:tabs>
        <w:ind w:left="5968" w:hanging="360"/>
      </w:pPr>
    </w:lvl>
    <w:lvl w:ilvl="8">
      <w:start w:val="1"/>
      <w:numFmt w:val="lowerRoman"/>
      <w:lvlText w:val="%2.%3.%4.%5.%6.%7.%8.%9."/>
      <w:lvlJc w:val="right"/>
      <w:pPr>
        <w:tabs>
          <w:tab w:val="num" w:pos="-602"/>
        </w:tabs>
        <w:ind w:left="6688" w:hanging="180"/>
      </w:pPr>
    </w:lvl>
  </w:abstractNum>
  <w:abstractNum w:abstractNumId="12" w15:restartNumberingAfterBreak="0">
    <w:nsid w:val="0000001B"/>
    <w:multiLevelType w:val="multilevel"/>
    <w:tmpl w:val="85ACBB42"/>
    <w:name w:val="WWNum30"/>
    <w:lvl w:ilvl="0">
      <w:start w:val="1"/>
      <w:numFmt w:val="lowerLetter"/>
      <w:lvlText w:val="%1."/>
      <w:lvlJc w:val="left"/>
      <w:pPr>
        <w:tabs>
          <w:tab w:val="num" w:pos="0"/>
        </w:tabs>
        <w:ind w:left="1530" w:hanging="360"/>
      </w:pPr>
    </w:lvl>
    <w:lvl w:ilvl="1">
      <w:start w:val="1"/>
      <w:numFmt w:val="lowerLetter"/>
      <w:lvlText w:val="%2."/>
      <w:lvlJc w:val="left"/>
      <w:pPr>
        <w:tabs>
          <w:tab w:val="num" w:pos="0"/>
        </w:tabs>
        <w:ind w:left="2250" w:hanging="360"/>
      </w:pPr>
    </w:lvl>
    <w:lvl w:ilvl="2">
      <w:start w:val="1"/>
      <w:numFmt w:val="lowerRoman"/>
      <w:lvlText w:val="%2.%3."/>
      <w:lvlJc w:val="right"/>
      <w:pPr>
        <w:tabs>
          <w:tab w:val="num" w:pos="0"/>
        </w:tabs>
        <w:ind w:left="2970" w:hanging="180"/>
      </w:pPr>
    </w:lvl>
    <w:lvl w:ilvl="3">
      <w:start w:val="1"/>
      <w:numFmt w:val="decimal"/>
      <w:lvlText w:val="%2.%3.%4."/>
      <w:lvlJc w:val="left"/>
      <w:pPr>
        <w:tabs>
          <w:tab w:val="num" w:pos="0"/>
        </w:tabs>
        <w:ind w:left="3690" w:hanging="360"/>
      </w:pPr>
    </w:lvl>
    <w:lvl w:ilvl="4">
      <w:start w:val="1"/>
      <w:numFmt w:val="lowerLetter"/>
      <w:lvlText w:val="%2.%3.%4.%5."/>
      <w:lvlJc w:val="left"/>
      <w:pPr>
        <w:tabs>
          <w:tab w:val="num" w:pos="0"/>
        </w:tabs>
        <w:ind w:left="4410" w:hanging="360"/>
      </w:pPr>
    </w:lvl>
    <w:lvl w:ilvl="5">
      <w:start w:val="1"/>
      <w:numFmt w:val="lowerRoman"/>
      <w:lvlText w:val="%2.%3.%4.%5.%6."/>
      <w:lvlJc w:val="right"/>
      <w:pPr>
        <w:tabs>
          <w:tab w:val="num" w:pos="0"/>
        </w:tabs>
        <w:ind w:left="5130" w:hanging="180"/>
      </w:pPr>
    </w:lvl>
    <w:lvl w:ilvl="6">
      <w:start w:val="1"/>
      <w:numFmt w:val="decimal"/>
      <w:lvlText w:val="%2.%3.%4.%5.%6.%7."/>
      <w:lvlJc w:val="left"/>
      <w:pPr>
        <w:tabs>
          <w:tab w:val="num" w:pos="0"/>
        </w:tabs>
        <w:ind w:left="5850" w:hanging="360"/>
      </w:pPr>
    </w:lvl>
    <w:lvl w:ilvl="7">
      <w:start w:val="1"/>
      <w:numFmt w:val="lowerLetter"/>
      <w:lvlText w:val="%2.%3.%4.%5.%6.%7.%8."/>
      <w:lvlJc w:val="left"/>
      <w:pPr>
        <w:tabs>
          <w:tab w:val="num" w:pos="0"/>
        </w:tabs>
        <w:ind w:left="6570" w:hanging="360"/>
      </w:pPr>
    </w:lvl>
    <w:lvl w:ilvl="8">
      <w:start w:val="1"/>
      <w:numFmt w:val="lowerRoman"/>
      <w:lvlText w:val="%2.%3.%4.%5.%6.%7.%8.%9."/>
      <w:lvlJc w:val="right"/>
      <w:pPr>
        <w:tabs>
          <w:tab w:val="num" w:pos="0"/>
        </w:tabs>
        <w:ind w:left="7290" w:hanging="180"/>
      </w:pPr>
    </w:lvl>
  </w:abstractNum>
  <w:abstractNum w:abstractNumId="13" w15:restartNumberingAfterBreak="0">
    <w:nsid w:val="00000021"/>
    <w:multiLevelType w:val="multilevel"/>
    <w:tmpl w:val="1CB6D7DE"/>
    <w:name w:val="WWNum38"/>
    <w:lvl w:ilvl="0">
      <w:start w:val="1"/>
      <w:numFmt w:val="lowerLetter"/>
      <w:lvlText w:val="%1."/>
      <w:lvlJc w:val="left"/>
      <w:pPr>
        <w:tabs>
          <w:tab w:val="num" w:pos="0"/>
        </w:tabs>
        <w:ind w:left="1440" w:hanging="360"/>
      </w:pPr>
    </w:lvl>
    <w:lvl w:ilvl="1">
      <w:start w:val="1"/>
      <w:numFmt w:val="decimal"/>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decimal"/>
      <w:lvlText w:val="%9)"/>
      <w:lvlJc w:val="left"/>
      <w:pPr>
        <w:tabs>
          <w:tab w:val="num" w:pos="0"/>
        </w:tabs>
        <w:ind w:left="7200" w:hanging="180"/>
      </w:pPr>
    </w:lvl>
  </w:abstractNum>
  <w:abstractNum w:abstractNumId="14" w15:restartNumberingAfterBreak="0">
    <w:nsid w:val="00000022"/>
    <w:multiLevelType w:val="multilevel"/>
    <w:tmpl w:val="BCC42F9E"/>
    <w:name w:val="WWNum39"/>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4)"/>
      <w:lvlJc w:val="left"/>
      <w:pPr>
        <w:tabs>
          <w:tab w:val="num" w:pos="0"/>
        </w:tabs>
        <w:ind w:left="3600" w:hanging="360"/>
      </w:pPr>
      <w:rPr>
        <w:i w:val="0"/>
      </w:r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5" w15:restartNumberingAfterBreak="0">
    <w:nsid w:val="00000023"/>
    <w:multiLevelType w:val="multilevel"/>
    <w:tmpl w:val="78A020E0"/>
    <w:name w:val="WWNum40"/>
    <w:lvl w:ilvl="0">
      <w:start w:val="1"/>
      <w:numFmt w:val="lowerLetter"/>
      <w:lvlText w:val="%1."/>
      <w:lvlJc w:val="left"/>
      <w:pPr>
        <w:tabs>
          <w:tab w:val="num" w:pos="0"/>
        </w:tabs>
        <w:ind w:left="1170" w:hanging="360"/>
      </w:pPr>
    </w:lvl>
    <w:lvl w:ilvl="1">
      <w:start w:val="1"/>
      <w:numFmt w:val="lowerLetter"/>
      <w:lvlText w:val="%2."/>
      <w:lvlJc w:val="left"/>
      <w:pPr>
        <w:tabs>
          <w:tab w:val="num" w:pos="0"/>
        </w:tabs>
        <w:ind w:left="2676" w:hanging="360"/>
      </w:pPr>
    </w:lvl>
    <w:lvl w:ilvl="2">
      <w:start w:val="1"/>
      <w:numFmt w:val="lowerRoman"/>
      <w:lvlText w:val="%2.%3."/>
      <w:lvlJc w:val="right"/>
      <w:pPr>
        <w:tabs>
          <w:tab w:val="num" w:pos="0"/>
        </w:tabs>
        <w:ind w:left="3396" w:hanging="180"/>
      </w:pPr>
    </w:lvl>
    <w:lvl w:ilvl="3">
      <w:start w:val="1"/>
      <w:numFmt w:val="decimal"/>
      <w:lvlText w:val="%4)"/>
      <w:lvlJc w:val="left"/>
      <w:pPr>
        <w:tabs>
          <w:tab w:val="num" w:pos="0"/>
        </w:tabs>
        <w:ind w:left="4116" w:hanging="360"/>
      </w:pPr>
    </w:lvl>
    <w:lvl w:ilvl="4">
      <w:start w:val="1"/>
      <w:numFmt w:val="lowerLetter"/>
      <w:lvlText w:val="%2.%3.%4.%5."/>
      <w:lvlJc w:val="left"/>
      <w:pPr>
        <w:tabs>
          <w:tab w:val="num" w:pos="0"/>
        </w:tabs>
        <w:ind w:left="4836" w:hanging="360"/>
      </w:pPr>
    </w:lvl>
    <w:lvl w:ilvl="5">
      <w:start w:val="1"/>
      <w:numFmt w:val="lowerRoman"/>
      <w:lvlText w:val="%2.%3.%4.%5.%6."/>
      <w:lvlJc w:val="right"/>
      <w:pPr>
        <w:tabs>
          <w:tab w:val="num" w:pos="0"/>
        </w:tabs>
        <w:ind w:left="5556" w:hanging="180"/>
      </w:pPr>
    </w:lvl>
    <w:lvl w:ilvl="6">
      <w:start w:val="1"/>
      <w:numFmt w:val="decimal"/>
      <w:lvlText w:val="%2.%3.%4.%5.%6.%7."/>
      <w:lvlJc w:val="left"/>
      <w:pPr>
        <w:tabs>
          <w:tab w:val="num" w:pos="0"/>
        </w:tabs>
        <w:ind w:left="6276" w:hanging="360"/>
      </w:pPr>
    </w:lvl>
    <w:lvl w:ilvl="7">
      <w:start w:val="1"/>
      <w:numFmt w:val="lowerLetter"/>
      <w:lvlText w:val="%2.%3.%4.%5.%6.%7.%8."/>
      <w:lvlJc w:val="left"/>
      <w:pPr>
        <w:tabs>
          <w:tab w:val="num" w:pos="0"/>
        </w:tabs>
        <w:ind w:left="6996" w:hanging="360"/>
      </w:pPr>
    </w:lvl>
    <w:lvl w:ilvl="8">
      <w:start w:val="1"/>
      <w:numFmt w:val="lowerRoman"/>
      <w:lvlText w:val="%2.%3.%4.%5.%6.%7.%8.%9."/>
      <w:lvlJc w:val="right"/>
      <w:pPr>
        <w:tabs>
          <w:tab w:val="num" w:pos="0"/>
        </w:tabs>
        <w:ind w:left="7716" w:hanging="180"/>
      </w:pPr>
    </w:lvl>
  </w:abstractNum>
  <w:abstractNum w:abstractNumId="16" w15:restartNumberingAfterBreak="0">
    <w:nsid w:val="00000024"/>
    <w:multiLevelType w:val="multilevel"/>
    <w:tmpl w:val="00000024"/>
    <w:name w:val="WWNum41"/>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2.%3."/>
      <w:lvlJc w:val="right"/>
      <w:pPr>
        <w:tabs>
          <w:tab w:val="num" w:pos="0"/>
        </w:tabs>
        <w:ind w:left="3240" w:hanging="180"/>
      </w:pPr>
    </w:lvl>
    <w:lvl w:ilvl="3">
      <w:start w:val="1"/>
      <w:numFmt w:val="decimal"/>
      <w:lvlText w:val="%2.%3.%4."/>
      <w:lvlJc w:val="left"/>
      <w:pPr>
        <w:tabs>
          <w:tab w:val="num" w:pos="0"/>
        </w:tabs>
        <w:ind w:left="3960" w:hanging="360"/>
      </w:pPr>
    </w:lvl>
    <w:lvl w:ilvl="4">
      <w:start w:val="1"/>
      <w:numFmt w:val="lowerLetter"/>
      <w:lvlText w:val="%2.%3.%4.%5."/>
      <w:lvlJc w:val="left"/>
      <w:pPr>
        <w:tabs>
          <w:tab w:val="num" w:pos="0"/>
        </w:tabs>
        <w:ind w:left="4680" w:hanging="360"/>
      </w:pPr>
    </w:lvl>
    <w:lvl w:ilvl="5">
      <w:start w:val="1"/>
      <w:numFmt w:val="lowerRoman"/>
      <w:lvlText w:val="%2.%3.%4.%5.%6."/>
      <w:lvlJc w:val="right"/>
      <w:pPr>
        <w:tabs>
          <w:tab w:val="num" w:pos="0"/>
        </w:tabs>
        <w:ind w:left="5400" w:hanging="180"/>
      </w:pPr>
    </w:lvl>
    <w:lvl w:ilvl="6">
      <w:start w:val="1"/>
      <w:numFmt w:val="decimal"/>
      <w:lvlText w:val="%2.%3.%4.%5.%6.%7."/>
      <w:lvlJc w:val="left"/>
      <w:pPr>
        <w:tabs>
          <w:tab w:val="num" w:pos="0"/>
        </w:tabs>
        <w:ind w:left="6120" w:hanging="360"/>
      </w:pPr>
    </w:lvl>
    <w:lvl w:ilvl="7">
      <w:start w:val="1"/>
      <w:numFmt w:val="lowerLetter"/>
      <w:lvlText w:val="%2.%3.%4.%5.%6.%7.%8."/>
      <w:lvlJc w:val="left"/>
      <w:pPr>
        <w:tabs>
          <w:tab w:val="num" w:pos="0"/>
        </w:tabs>
        <w:ind w:left="6840" w:hanging="360"/>
      </w:pPr>
    </w:lvl>
    <w:lvl w:ilvl="8">
      <w:start w:val="1"/>
      <w:numFmt w:val="lowerRoman"/>
      <w:lvlText w:val="%2.%3.%4.%5.%6.%7.%8.%9."/>
      <w:lvlJc w:val="right"/>
      <w:pPr>
        <w:tabs>
          <w:tab w:val="num" w:pos="0"/>
        </w:tabs>
        <w:ind w:left="7560" w:hanging="180"/>
      </w:pPr>
    </w:lvl>
  </w:abstractNum>
  <w:abstractNum w:abstractNumId="17" w15:restartNumberingAfterBreak="0">
    <w:nsid w:val="00000025"/>
    <w:multiLevelType w:val="multilevel"/>
    <w:tmpl w:val="00000025"/>
    <w:name w:val="WWNum42"/>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2.%3."/>
      <w:lvlJc w:val="right"/>
      <w:pPr>
        <w:tabs>
          <w:tab w:val="num" w:pos="0"/>
        </w:tabs>
        <w:ind w:left="3240" w:hanging="180"/>
      </w:pPr>
    </w:lvl>
    <w:lvl w:ilvl="3">
      <w:start w:val="1"/>
      <w:numFmt w:val="decimal"/>
      <w:lvlText w:val="%2.%3.%4."/>
      <w:lvlJc w:val="left"/>
      <w:pPr>
        <w:tabs>
          <w:tab w:val="num" w:pos="0"/>
        </w:tabs>
        <w:ind w:left="3960" w:hanging="360"/>
      </w:pPr>
    </w:lvl>
    <w:lvl w:ilvl="4">
      <w:start w:val="1"/>
      <w:numFmt w:val="lowerLetter"/>
      <w:lvlText w:val="%2.%3.%4.%5."/>
      <w:lvlJc w:val="left"/>
      <w:pPr>
        <w:tabs>
          <w:tab w:val="num" w:pos="0"/>
        </w:tabs>
        <w:ind w:left="4680" w:hanging="360"/>
      </w:pPr>
    </w:lvl>
    <w:lvl w:ilvl="5">
      <w:start w:val="1"/>
      <w:numFmt w:val="lowerRoman"/>
      <w:lvlText w:val="%2.%3.%4.%5.%6."/>
      <w:lvlJc w:val="right"/>
      <w:pPr>
        <w:tabs>
          <w:tab w:val="num" w:pos="0"/>
        </w:tabs>
        <w:ind w:left="5400" w:hanging="180"/>
      </w:pPr>
    </w:lvl>
    <w:lvl w:ilvl="6">
      <w:start w:val="1"/>
      <w:numFmt w:val="decimal"/>
      <w:lvlText w:val="%2.%3.%4.%5.%6.%7."/>
      <w:lvlJc w:val="left"/>
      <w:pPr>
        <w:tabs>
          <w:tab w:val="num" w:pos="0"/>
        </w:tabs>
        <w:ind w:left="6120" w:hanging="360"/>
      </w:pPr>
    </w:lvl>
    <w:lvl w:ilvl="7">
      <w:start w:val="1"/>
      <w:numFmt w:val="lowerLetter"/>
      <w:lvlText w:val="%2.%3.%4.%5.%6.%7.%8."/>
      <w:lvlJc w:val="left"/>
      <w:pPr>
        <w:tabs>
          <w:tab w:val="num" w:pos="0"/>
        </w:tabs>
        <w:ind w:left="6840" w:hanging="360"/>
      </w:pPr>
    </w:lvl>
    <w:lvl w:ilvl="8">
      <w:start w:val="1"/>
      <w:numFmt w:val="lowerRoman"/>
      <w:lvlText w:val="%2.%3.%4.%5.%6.%7.%8.%9."/>
      <w:lvlJc w:val="right"/>
      <w:pPr>
        <w:tabs>
          <w:tab w:val="num" w:pos="0"/>
        </w:tabs>
        <w:ind w:left="7560" w:hanging="180"/>
      </w:pPr>
    </w:lvl>
  </w:abstractNum>
  <w:abstractNum w:abstractNumId="18" w15:restartNumberingAfterBreak="0">
    <w:nsid w:val="0000002C"/>
    <w:multiLevelType w:val="multilevel"/>
    <w:tmpl w:val="0000002C"/>
    <w:name w:val="WWNum49"/>
    <w:lvl w:ilvl="0">
      <w:start w:val="1"/>
      <w:numFmt w:val="decimal"/>
      <w:lvlText w:val="(%1)"/>
      <w:lvlJc w:val="left"/>
      <w:pPr>
        <w:tabs>
          <w:tab w:val="num" w:pos="0"/>
        </w:tabs>
        <w:ind w:left="2340" w:hanging="360"/>
      </w:pPr>
    </w:lvl>
    <w:lvl w:ilvl="1">
      <w:start w:val="1"/>
      <w:numFmt w:val="bullet"/>
      <w:lvlText w:val="-"/>
      <w:lvlJc w:val="left"/>
      <w:pPr>
        <w:tabs>
          <w:tab w:val="num" w:pos="0"/>
        </w:tabs>
        <w:ind w:left="3060" w:hanging="360"/>
      </w:pPr>
      <w:rPr>
        <w:rFonts w:ascii="Times New Roman" w:hAnsi="Times New Roman" w:cs="Times New Roman"/>
      </w:rPr>
    </w:lvl>
    <w:lvl w:ilvl="2">
      <w:start w:val="1"/>
      <w:numFmt w:val="lowerRoman"/>
      <w:lvlText w:val="%2.%3."/>
      <w:lvlJc w:val="right"/>
      <w:pPr>
        <w:tabs>
          <w:tab w:val="num" w:pos="0"/>
        </w:tabs>
        <w:ind w:left="3780" w:hanging="180"/>
      </w:pPr>
    </w:lvl>
    <w:lvl w:ilvl="3">
      <w:start w:val="1"/>
      <w:numFmt w:val="decimal"/>
      <w:lvlText w:val="%2.%3.%4."/>
      <w:lvlJc w:val="left"/>
      <w:pPr>
        <w:tabs>
          <w:tab w:val="num" w:pos="0"/>
        </w:tabs>
        <w:ind w:left="4500" w:hanging="360"/>
      </w:pPr>
    </w:lvl>
    <w:lvl w:ilvl="4">
      <w:start w:val="1"/>
      <w:numFmt w:val="lowerLetter"/>
      <w:lvlText w:val="%2.%3.%4.%5."/>
      <w:lvlJc w:val="left"/>
      <w:pPr>
        <w:tabs>
          <w:tab w:val="num" w:pos="0"/>
        </w:tabs>
        <w:ind w:left="5220" w:hanging="360"/>
      </w:pPr>
    </w:lvl>
    <w:lvl w:ilvl="5">
      <w:start w:val="1"/>
      <w:numFmt w:val="lowerRoman"/>
      <w:lvlText w:val="%2.%3.%4.%5.%6."/>
      <w:lvlJc w:val="right"/>
      <w:pPr>
        <w:tabs>
          <w:tab w:val="num" w:pos="0"/>
        </w:tabs>
        <w:ind w:left="5940" w:hanging="180"/>
      </w:pPr>
    </w:lvl>
    <w:lvl w:ilvl="6">
      <w:start w:val="1"/>
      <w:numFmt w:val="decimal"/>
      <w:lvlText w:val="%2.%3.%4.%5.%6.%7."/>
      <w:lvlJc w:val="left"/>
      <w:pPr>
        <w:tabs>
          <w:tab w:val="num" w:pos="0"/>
        </w:tabs>
        <w:ind w:left="6660" w:hanging="360"/>
      </w:pPr>
    </w:lvl>
    <w:lvl w:ilvl="7">
      <w:start w:val="1"/>
      <w:numFmt w:val="lowerLetter"/>
      <w:lvlText w:val="%2.%3.%4.%5.%6.%7.%8."/>
      <w:lvlJc w:val="left"/>
      <w:pPr>
        <w:tabs>
          <w:tab w:val="num" w:pos="0"/>
        </w:tabs>
        <w:ind w:left="7380" w:hanging="360"/>
      </w:pPr>
    </w:lvl>
    <w:lvl w:ilvl="8">
      <w:start w:val="1"/>
      <w:numFmt w:val="lowerRoman"/>
      <w:lvlText w:val="%2.%3.%4.%5.%6.%7.%8.%9."/>
      <w:lvlJc w:val="right"/>
      <w:pPr>
        <w:tabs>
          <w:tab w:val="num" w:pos="0"/>
        </w:tabs>
        <w:ind w:left="8100" w:hanging="180"/>
      </w:pPr>
    </w:lvl>
  </w:abstractNum>
  <w:abstractNum w:abstractNumId="19" w15:restartNumberingAfterBreak="0">
    <w:nsid w:val="0000002D"/>
    <w:multiLevelType w:val="multilevel"/>
    <w:tmpl w:val="0000002D"/>
    <w:name w:val="WWNum50"/>
    <w:lvl w:ilvl="0">
      <w:start w:val="1"/>
      <w:numFmt w:val="decimal"/>
      <w:lvlText w:val="(%1)"/>
      <w:lvlJc w:val="left"/>
      <w:pPr>
        <w:tabs>
          <w:tab w:val="num" w:pos="0"/>
        </w:tabs>
        <w:ind w:left="2340" w:hanging="360"/>
      </w:pPr>
    </w:lvl>
    <w:lvl w:ilvl="1">
      <w:start w:val="1"/>
      <w:numFmt w:val="bullet"/>
      <w:lvlText w:val="-"/>
      <w:lvlJc w:val="left"/>
      <w:pPr>
        <w:tabs>
          <w:tab w:val="num" w:pos="0"/>
        </w:tabs>
        <w:ind w:left="3060" w:hanging="360"/>
      </w:pPr>
      <w:rPr>
        <w:rFonts w:ascii="Times New Roman" w:hAnsi="Times New Roman" w:cs="Times New Roman"/>
      </w:rPr>
    </w:lvl>
    <w:lvl w:ilvl="2">
      <w:start w:val="1"/>
      <w:numFmt w:val="lowerRoman"/>
      <w:lvlText w:val="%2.%3."/>
      <w:lvlJc w:val="right"/>
      <w:pPr>
        <w:tabs>
          <w:tab w:val="num" w:pos="0"/>
        </w:tabs>
        <w:ind w:left="3780" w:hanging="180"/>
      </w:pPr>
    </w:lvl>
    <w:lvl w:ilvl="3">
      <w:start w:val="1"/>
      <w:numFmt w:val="decimal"/>
      <w:lvlText w:val="%2.%3.%4."/>
      <w:lvlJc w:val="left"/>
      <w:pPr>
        <w:tabs>
          <w:tab w:val="num" w:pos="0"/>
        </w:tabs>
        <w:ind w:left="4500" w:hanging="360"/>
      </w:pPr>
    </w:lvl>
    <w:lvl w:ilvl="4">
      <w:start w:val="1"/>
      <w:numFmt w:val="lowerLetter"/>
      <w:lvlText w:val="%2.%3.%4.%5."/>
      <w:lvlJc w:val="left"/>
      <w:pPr>
        <w:tabs>
          <w:tab w:val="num" w:pos="0"/>
        </w:tabs>
        <w:ind w:left="5220" w:hanging="360"/>
      </w:pPr>
    </w:lvl>
    <w:lvl w:ilvl="5">
      <w:start w:val="1"/>
      <w:numFmt w:val="lowerRoman"/>
      <w:lvlText w:val="%2.%3.%4.%5.%6."/>
      <w:lvlJc w:val="right"/>
      <w:pPr>
        <w:tabs>
          <w:tab w:val="num" w:pos="0"/>
        </w:tabs>
        <w:ind w:left="5940" w:hanging="180"/>
      </w:pPr>
    </w:lvl>
    <w:lvl w:ilvl="6">
      <w:start w:val="1"/>
      <w:numFmt w:val="decimal"/>
      <w:lvlText w:val="%2.%3.%4.%5.%6.%7."/>
      <w:lvlJc w:val="left"/>
      <w:pPr>
        <w:tabs>
          <w:tab w:val="num" w:pos="0"/>
        </w:tabs>
        <w:ind w:left="6660" w:hanging="360"/>
      </w:pPr>
    </w:lvl>
    <w:lvl w:ilvl="7">
      <w:start w:val="1"/>
      <w:numFmt w:val="lowerLetter"/>
      <w:lvlText w:val="%2.%3.%4.%5.%6.%7.%8."/>
      <w:lvlJc w:val="left"/>
      <w:pPr>
        <w:tabs>
          <w:tab w:val="num" w:pos="0"/>
        </w:tabs>
        <w:ind w:left="7380" w:hanging="360"/>
      </w:pPr>
    </w:lvl>
    <w:lvl w:ilvl="8">
      <w:start w:val="1"/>
      <w:numFmt w:val="lowerRoman"/>
      <w:lvlText w:val="%2.%3.%4.%5.%6.%7.%8.%9."/>
      <w:lvlJc w:val="right"/>
      <w:pPr>
        <w:tabs>
          <w:tab w:val="num" w:pos="0"/>
        </w:tabs>
        <w:ind w:left="8100" w:hanging="180"/>
      </w:pPr>
    </w:lvl>
  </w:abstractNum>
  <w:abstractNum w:abstractNumId="20" w15:restartNumberingAfterBreak="0">
    <w:nsid w:val="0000002E"/>
    <w:multiLevelType w:val="multilevel"/>
    <w:tmpl w:val="0000002E"/>
    <w:name w:val="WWNum51"/>
    <w:lvl w:ilvl="0">
      <w:start w:val="1"/>
      <w:numFmt w:val="decimal"/>
      <w:lvlText w:val="(%1)"/>
      <w:lvlJc w:val="left"/>
      <w:pPr>
        <w:tabs>
          <w:tab w:val="num" w:pos="0"/>
        </w:tabs>
        <w:ind w:left="2340" w:hanging="360"/>
      </w:pPr>
    </w:lvl>
    <w:lvl w:ilvl="1">
      <w:start w:val="1"/>
      <w:numFmt w:val="bullet"/>
      <w:lvlText w:val="-"/>
      <w:lvlJc w:val="left"/>
      <w:pPr>
        <w:tabs>
          <w:tab w:val="num" w:pos="0"/>
        </w:tabs>
        <w:ind w:left="3060" w:hanging="360"/>
      </w:pPr>
      <w:rPr>
        <w:rFonts w:ascii="Times New Roman" w:hAnsi="Times New Roman" w:cs="Times New Roman"/>
      </w:rPr>
    </w:lvl>
    <w:lvl w:ilvl="2">
      <w:start w:val="1"/>
      <w:numFmt w:val="lowerRoman"/>
      <w:lvlText w:val="%2.%3."/>
      <w:lvlJc w:val="right"/>
      <w:pPr>
        <w:tabs>
          <w:tab w:val="num" w:pos="0"/>
        </w:tabs>
        <w:ind w:left="3780" w:hanging="180"/>
      </w:pPr>
    </w:lvl>
    <w:lvl w:ilvl="3">
      <w:start w:val="1"/>
      <w:numFmt w:val="decimal"/>
      <w:lvlText w:val="%2.%3.%4."/>
      <w:lvlJc w:val="left"/>
      <w:pPr>
        <w:tabs>
          <w:tab w:val="num" w:pos="0"/>
        </w:tabs>
        <w:ind w:left="4500" w:hanging="360"/>
      </w:pPr>
    </w:lvl>
    <w:lvl w:ilvl="4">
      <w:start w:val="1"/>
      <w:numFmt w:val="lowerLetter"/>
      <w:lvlText w:val="%2.%3.%4.%5."/>
      <w:lvlJc w:val="left"/>
      <w:pPr>
        <w:tabs>
          <w:tab w:val="num" w:pos="0"/>
        </w:tabs>
        <w:ind w:left="5220" w:hanging="360"/>
      </w:pPr>
    </w:lvl>
    <w:lvl w:ilvl="5">
      <w:start w:val="1"/>
      <w:numFmt w:val="lowerRoman"/>
      <w:lvlText w:val="%2.%3.%4.%5.%6."/>
      <w:lvlJc w:val="right"/>
      <w:pPr>
        <w:tabs>
          <w:tab w:val="num" w:pos="0"/>
        </w:tabs>
        <w:ind w:left="5940" w:hanging="180"/>
      </w:pPr>
    </w:lvl>
    <w:lvl w:ilvl="6">
      <w:start w:val="1"/>
      <w:numFmt w:val="decimal"/>
      <w:lvlText w:val="%2.%3.%4.%5.%6.%7."/>
      <w:lvlJc w:val="left"/>
      <w:pPr>
        <w:tabs>
          <w:tab w:val="num" w:pos="0"/>
        </w:tabs>
        <w:ind w:left="6660" w:hanging="360"/>
      </w:pPr>
    </w:lvl>
    <w:lvl w:ilvl="7">
      <w:start w:val="1"/>
      <w:numFmt w:val="lowerLetter"/>
      <w:lvlText w:val="%2.%3.%4.%5.%6.%7.%8."/>
      <w:lvlJc w:val="left"/>
      <w:pPr>
        <w:tabs>
          <w:tab w:val="num" w:pos="0"/>
        </w:tabs>
        <w:ind w:left="7380" w:hanging="360"/>
      </w:pPr>
    </w:lvl>
    <w:lvl w:ilvl="8">
      <w:start w:val="1"/>
      <w:numFmt w:val="lowerRoman"/>
      <w:lvlText w:val="%2.%3.%4.%5.%6.%7.%8.%9."/>
      <w:lvlJc w:val="right"/>
      <w:pPr>
        <w:tabs>
          <w:tab w:val="num" w:pos="0"/>
        </w:tabs>
        <w:ind w:left="8100" w:hanging="180"/>
      </w:pPr>
    </w:lvl>
  </w:abstractNum>
  <w:abstractNum w:abstractNumId="21" w15:restartNumberingAfterBreak="0">
    <w:nsid w:val="0000002F"/>
    <w:multiLevelType w:val="multilevel"/>
    <w:tmpl w:val="0000002F"/>
    <w:name w:val="WWNum52"/>
    <w:lvl w:ilvl="0">
      <w:start w:val="1"/>
      <w:numFmt w:val="decimal"/>
      <w:lvlText w:val="(%1)"/>
      <w:lvlJc w:val="left"/>
      <w:pPr>
        <w:tabs>
          <w:tab w:val="num" w:pos="0"/>
        </w:tabs>
        <w:ind w:left="234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2" w15:restartNumberingAfterBreak="0">
    <w:nsid w:val="00000030"/>
    <w:multiLevelType w:val="multilevel"/>
    <w:tmpl w:val="F6162C86"/>
    <w:name w:val="WWNum53"/>
    <w:lvl w:ilvl="0">
      <w:start w:val="1"/>
      <w:numFmt w:val="decimal"/>
      <w:lvlText w:val="%1)."/>
      <w:lvlJc w:val="left"/>
      <w:pPr>
        <w:tabs>
          <w:tab w:val="num" w:pos="450"/>
        </w:tabs>
        <w:ind w:left="2250" w:hanging="360"/>
      </w:pPr>
      <w:rPr>
        <w:rFonts w:hint="default"/>
      </w:rPr>
    </w:lvl>
    <w:lvl w:ilvl="1">
      <w:start w:val="1"/>
      <w:numFmt w:val="decimal"/>
      <w:lvlText w:val="%2."/>
      <w:lvlJc w:val="left"/>
      <w:pPr>
        <w:tabs>
          <w:tab w:val="num" w:pos="0"/>
        </w:tabs>
        <w:ind w:left="1440" w:hanging="360"/>
      </w:pPr>
    </w:lvl>
    <w:lvl w:ilvl="2">
      <w:start w:val="1"/>
      <w:numFmt w:val="lowerLetter"/>
      <w:lvlText w:val="%3."/>
      <w:lvlJc w:val="left"/>
      <w:pPr>
        <w:tabs>
          <w:tab w:val="num" w:pos="-1129"/>
        </w:tabs>
        <w:ind w:left="1031" w:hanging="180"/>
      </w:pPr>
    </w:lvl>
    <w:lvl w:ilvl="3">
      <w:start w:val="1"/>
      <w:numFmt w:val="decimal"/>
      <w:lvlText w:val="%4)."/>
      <w:lvlJc w:val="left"/>
      <w:pPr>
        <w:tabs>
          <w:tab w:val="num" w:pos="0"/>
        </w:tabs>
        <w:ind w:left="2880" w:hanging="360"/>
      </w:pPr>
      <w:rPr>
        <w:rFonts w:hint="default"/>
      </w:r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lowerLetter"/>
      <w:lvlText w:val="%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3" w15:restartNumberingAfterBreak="0">
    <w:nsid w:val="00770989"/>
    <w:multiLevelType w:val="hybridMultilevel"/>
    <w:tmpl w:val="9BDCC166"/>
    <w:lvl w:ilvl="0" w:tplc="04090019">
      <w:start w:val="1"/>
      <w:numFmt w:val="lowerLetter"/>
      <w:lvlText w:val="%1."/>
      <w:lvlJc w:val="left"/>
      <w:pPr>
        <w:ind w:left="2563" w:hanging="360"/>
      </w:pPr>
    </w:lvl>
    <w:lvl w:ilvl="1" w:tplc="04090019">
      <w:start w:val="1"/>
      <w:numFmt w:val="lowerLetter"/>
      <w:lvlText w:val="%2."/>
      <w:lvlJc w:val="left"/>
      <w:pPr>
        <w:ind w:left="3283" w:hanging="360"/>
      </w:pPr>
    </w:lvl>
    <w:lvl w:ilvl="2" w:tplc="04090011">
      <w:start w:val="1"/>
      <w:numFmt w:val="decimal"/>
      <w:lvlText w:val="%3)"/>
      <w:lvlJc w:val="left"/>
      <w:pPr>
        <w:ind w:left="4183" w:hanging="36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24" w15:restartNumberingAfterBreak="0">
    <w:nsid w:val="01DE5963"/>
    <w:multiLevelType w:val="hybridMultilevel"/>
    <w:tmpl w:val="FA924C3A"/>
    <w:lvl w:ilvl="0" w:tplc="F85A1B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1EB3623"/>
    <w:multiLevelType w:val="hybridMultilevel"/>
    <w:tmpl w:val="4DD68462"/>
    <w:name w:val="WWNum53222"/>
    <w:lvl w:ilvl="0" w:tplc="79042D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46265D9"/>
    <w:multiLevelType w:val="hybridMultilevel"/>
    <w:tmpl w:val="1D40658A"/>
    <w:lvl w:ilvl="0" w:tplc="51F0F89C">
      <w:start w:val="1"/>
      <w:numFmt w:val="decimal"/>
      <w:lvlText w:val="%1."/>
      <w:lvlJc w:val="left"/>
      <w:pPr>
        <w:ind w:left="6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2874D9"/>
    <w:multiLevelType w:val="hybridMultilevel"/>
    <w:tmpl w:val="E828DE24"/>
    <w:lvl w:ilvl="0" w:tplc="03040836">
      <w:start w:val="1"/>
      <w:numFmt w:val="upperLetter"/>
      <w:lvlText w:val="%1."/>
      <w:lvlJc w:val="left"/>
      <w:pPr>
        <w:ind w:left="720" w:hanging="360"/>
      </w:pPr>
      <w:rPr>
        <w:rFonts w:hint="default"/>
        <w:b/>
        <w:bCs/>
        <w:i w:val="0"/>
        <w:color w:val="auto"/>
        <w:kern w:val="24"/>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9966498"/>
    <w:multiLevelType w:val="hybridMultilevel"/>
    <w:tmpl w:val="E07ED64E"/>
    <w:lvl w:ilvl="0" w:tplc="04090015">
      <w:start w:val="1"/>
      <w:numFmt w:val="upperLetter"/>
      <w:lvlText w:val="%1."/>
      <w:lvlJc w:val="left"/>
      <w:pPr>
        <w:ind w:left="1008" w:hanging="360"/>
      </w:pPr>
    </w:lvl>
    <w:lvl w:ilvl="1" w:tplc="04090019">
      <w:start w:val="1"/>
      <w:numFmt w:val="lowerLetter"/>
      <w:lvlText w:val="%2."/>
      <w:lvlJc w:val="left"/>
      <w:pPr>
        <w:ind w:left="1728" w:hanging="360"/>
      </w:pPr>
    </w:lvl>
    <w:lvl w:ilvl="2" w:tplc="0409001B">
      <w:start w:val="1"/>
      <w:numFmt w:val="lowerRoman"/>
      <w:lvlText w:val="%3."/>
      <w:lvlJc w:val="right"/>
      <w:pPr>
        <w:ind w:left="2448" w:hanging="180"/>
      </w:pPr>
    </w:lvl>
    <w:lvl w:ilvl="3" w:tplc="04090015">
      <w:start w:val="1"/>
      <w:numFmt w:val="upperLetter"/>
      <w:lvlText w:val="%4."/>
      <w:lvlJc w:val="left"/>
      <w:pPr>
        <w:ind w:left="3168" w:hanging="360"/>
      </w:pPr>
    </w:lvl>
    <w:lvl w:ilvl="4" w:tplc="04090019">
      <w:start w:val="1"/>
      <w:numFmt w:val="lowerLetter"/>
      <w:lvlText w:val="%5."/>
      <w:lvlJc w:val="left"/>
      <w:pPr>
        <w:ind w:left="3888" w:hanging="360"/>
      </w:pPr>
    </w:lvl>
    <w:lvl w:ilvl="5" w:tplc="0409001B">
      <w:start w:val="1"/>
      <w:numFmt w:val="lowerRoman"/>
      <w:lvlText w:val="%6."/>
      <w:lvlJc w:val="right"/>
      <w:pPr>
        <w:ind w:left="4608" w:hanging="180"/>
      </w:pPr>
    </w:lvl>
    <w:lvl w:ilvl="6" w:tplc="0409000F">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15:restartNumberingAfterBreak="0">
    <w:nsid w:val="0BED45CA"/>
    <w:multiLevelType w:val="hybridMultilevel"/>
    <w:tmpl w:val="386E467C"/>
    <w:lvl w:ilvl="0" w:tplc="2BACEC8A">
      <w:start w:val="1"/>
      <w:numFmt w:val="lowerLetter"/>
      <w:lvlText w:val="%1."/>
      <w:lvlJc w:val="left"/>
      <w:pPr>
        <w:ind w:left="19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D4D79D0"/>
    <w:multiLevelType w:val="hybridMultilevel"/>
    <w:tmpl w:val="DD64E1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0DA4091"/>
    <w:multiLevelType w:val="hybridMultilevel"/>
    <w:tmpl w:val="6DF49DC6"/>
    <w:lvl w:ilvl="0" w:tplc="042C6882">
      <w:start w:val="1"/>
      <w:numFmt w:val="decimal"/>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E43832"/>
    <w:multiLevelType w:val="hybridMultilevel"/>
    <w:tmpl w:val="45620DFA"/>
    <w:lvl w:ilvl="0" w:tplc="04090019">
      <w:start w:val="1"/>
      <w:numFmt w:val="lowerLetter"/>
      <w:lvlText w:val="%1."/>
      <w:lvlJc w:val="left"/>
      <w:pPr>
        <w:ind w:left="2563" w:hanging="360"/>
      </w:pPr>
    </w:lvl>
    <w:lvl w:ilvl="1" w:tplc="04090019">
      <w:start w:val="1"/>
      <w:numFmt w:val="lowerLetter"/>
      <w:lvlText w:val="%2."/>
      <w:lvlJc w:val="left"/>
      <w:pPr>
        <w:ind w:left="3283" w:hanging="360"/>
      </w:pPr>
    </w:lvl>
    <w:lvl w:ilvl="2" w:tplc="0409001B">
      <w:start w:val="1"/>
      <w:numFmt w:val="lowerRoman"/>
      <w:lvlText w:val="%3."/>
      <w:lvlJc w:val="right"/>
      <w:pPr>
        <w:ind w:left="4003" w:hanging="180"/>
      </w:pPr>
    </w:lvl>
    <w:lvl w:ilvl="3" w:tplc="0409000F">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3" w15:restartNumberingAfterBreak="0">
    <w:nsid w:val="1428740C"/>
    <w:multiLevelType w:val="hybridMultilevel"/>
    <w:tmpl w:val="6D40C20C"/>
    <w:lvl w:ilvl="0" w:tplc="79042D56">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4" w15:restartNumberingAfterBreak="0">
    <w:nsid w:val="143317A4"/>
    <w:multiLevelType w:val="multilevel"/>
    <w:tmpl w:val="0992838C"/>
    <w:name w:val="WWNum5322"/>
    <w:lvl w:ilvl="0">
      <w:start w:val="1"/>
      <w:numFmt w:val="decimal"/>
      <w:lvlText w:val="%1)."/>
      <w:lvlJc w:val="left"/>
      <w:pPr>
        <w:tabs>
          <w:tab w:val="num" w:pos="450"/>
        </w:tabs>
        <w:ind w:left="2250" w:hanging="360"/>
      </w:pPr>
      <w:rPr>
        <w:rFonts w:hint="default"/>
      </w:rPr>
    </w:lvl>
    <w:lvl w:ilvl="1">
      <w:start w:val="1"/>
      <w:numFmt w:val="decimal"/>
      <w:lvlText w:val="%2."/>
      <w:lvlJc w:val="left"/>
      <w:pPr>
        <w:tabs>
          <w:tab w:val="num" w:pos="0"/>
        </w:tabs>
        <w:ind w:left="1440" w:hanging="360"/>
      </w:pPr>
      <w:rPr>
        <w:rFonts w:hint="default"/>
      </w:rPr>
    </w:lvl>
    <w:lvl w:ilvl="2">
      <w:start w:val="1"/>
      <w:numFmt w:val="lowerLetter"/>
      <w:lvlText w:val="%3."/>
      <w:lvlJc w:val="left"/>
      <w:pPr>
        <w:tabs>
          <w:tab w:val="num" w:pos="-1129"/>
        </w:tabs>
        <w:ind w:left="1031"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lowerLetter"/>
      <w:lvlText w:val="%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35" w15:restartNumberingAfterBreak="0">
    <w:nsid w:val="160609C1"/>
    <w:multiLevelType w:val="multilevel"/>
    <w:tmpl w:val="521082D8"/>
    <w:name w:val="WWNum123"/>
    <w:lvl w:ilvl="0">
      <w:start w:val="1"/>
      <w:numFmt w:val="decimal"/>
      <w:lvlText w:val="%1."/>
      <w:lvlJc w:val="left"/>
      <w:pPr>
        <w:tabs>
          <w:tab w:val="num" w:pos="0"/>
        </w:tabs>
        <w:ind w:left="720" w:hanging="360"/>
      </w:pPr>
      <w:rPr>
        <w:rFonts w:hint="default"/>
        <w:strike w:val="0"/>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36" w15:restartNumberingAfterBreak="0">
    <w:nsid w:val="17281D51"/>
    <w:multiLevelType w:val="hybridMultilevel"/>
    <w:tmpl w:val="BA447258"/>
    <w:lvl w:ilvl="0" w:tplc="D164929C">
      <w:start w:val="1"/>
      <w:numFmt w:val="lowerLetter"/>
      <w:lvlText w:val="%1."/>
      <w:lvlJc w:val="left"/>
      <w:pPr>
        <w:ind w:left="25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5E38DA"/>
    <w:multiLevelType w:val="hybridMultilevel"/>
    <w:tmpl w:val="873A1E9A"/>
    <w:lvl w:ilvl="0" w:tplc="E33ADEAC">
      <w:start w:val="1"/>
      <w:numFmt w:val="decimal"/>
      <w:lvlText w:val="%1."/>
      <w:lvlJc w:val="left"/>
      <w:pPr>
        <w:ind w:left="50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88028AD"/>
    <w:multiLevelType w:val="hybridMultilevel"/>
    <w:tmpl w:val="3C42183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9" w15:restartNumberingAfterBreak="0">
    <w:nsid w:val="18E77962"/>
    <w:multiLevelType w:val="hybridMultilevel"/>
    <w:tmpl w:val="F358F69A"/>
    <w:lvl w:ilvl="0" w:tplc="0409000F">
      <w:start w:val="1"/>
      <w:numFmt w:val="decimal"/>
      <w:lvlText w:val="%1."/>
      <w:lvlJc w:val="left"/>
      <w:pPr>
        <w:ind w:left="631" w:hanging="360"/>
      </w:pPr>
    </w:lvl>
    <w:lvl w:ilvl="1" w:tplc="04090019" w:tentative="1">
      <w:start w:val="1"/>
      <w:numFmt w:val="lowerLetter"/>
      <w:lvlText w:val="%2."/>
      <w:lvlJc w:val="left"/>
      <w:pPr>
        <w:ind w:left="1351" w:hanging="360"/>
      </w:pPr>
    </w:lvl>
    <w:lvl w:ilvl="2" w:tplc="0409001B" w:tentative="1">
      <w:start w:val="1"/>
      <w:numFmt w:val="lowerRoman"/>
      <w:lvlText w:val="%3."/>
      <w:lvlJc w:val="right"/>
      <w:pPr>
        <w:ind w:left="2071" w:hanging="180"/>
      </w:pPr>
    </w:lvl>
    <w:lvl w:ilvl="3" w:tplc="0409000F" w:tentative="1">
      <w:start w:val="1"/>
      <w:numFmt w:val="decimal"/>
      <w:lvlText w:val="%4."/>
      <w:lvlJc w:val="left"/>
      <w:pPr>
        <w:ind w:left="2791" w:hanging="360"/>
      </w:pPr>
    </w:lvl>
    <w:lvl w:ilvl="4" w:tplc="04090019" w:tentative="1">
      <w:start w:val="1"/>
      <w:numFmt w:val="lowerLetter"/>
      <w:lvlText w:val="%5."/>
      <w:lvlJc w:val="left"/>
      <w:pPr>
        <w:ind w:left="3511" w:hanging="360"/>
      </w:pPr>
    </w:lvl>
    <w:lvl w:ilvl="5" w:tplc="0409001B" w:tentative="1">
      <w:start w:val="1"/>
      <w:numFmt w:val="lowerRoman"/>
      <w:lvlText w:val="%6."/>
      <w:lvlJc w:val="right"/>
      <w:pPr>
        <w:ind w:left="4231" w:hanging="180"/>
      </w:pPr>
    </w:lvl>
    <w:lvl w:ilvl="6" w:tplc="0409000F" w:tentative="1">
      <w:start w:val="1"/>
      <w:numFmt w:val="decimal"/>
      <w:lvlText w:val="%7."/>
      <w:lvlJc w:val="left"/>
      <w:pPr>
        <w:ind w:left="4951" w:hanging="360"/>
      </w:pPr>
    </w:lvl>
    <w:lvl w:ilvl="7" w:tplc="04090019" w:tentative="1">
      <w:start w:val="1"/>
      <w:numFmt w:val="lowerLetter"/>
      <w:lvlText w:val="%8."/>
      <w:lvlJc w:val="left"/>
      <w:pPr>
        <w:ind w:left="5671" w:hanging="360"/>
      </w:pPr>
    </w:lvl>
    <w:lvl w:ilvl="8" w:tplc="0409001B" w:tentative="1">
      <w:start w:val="1"/>
      <w:numFmt w:val="lowerRoman"/>
      <w:lvlText w:val="%9."/>
      <w:lvlJc w:val="right"/>
      <w:pPr>
        <w:ind w:left="6391" w:hanging="180"/>
      </w:pPr>
    </w:lvl>
  </w:abstractNum>
  <w:abstractNum w:abstractNumId="40" w15:restartNumberingAfterBreak="0">
    <w:nsid w:val="1AA030BB"/>
    <w:multiLevelType w:val="hybridMultilevel"/>
    <w:tmpl w:val="5BD0CA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DD7583"/>
    <w:multiLevelType w:val="hybridMultilevel"/>
    <w:tmpl w:val="C9CC19EC"/>
    <w:name w:val="WWNum53222222222"/>
    <w:lvl w:ilvl="0" w:tplc="80885C96">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C464B5"/>
    <w:multiLevelType w:val="hybridMultilevel"/>
    <w:tmpl w:val="693224D0"/>
    <w:lvl w:ilvl="0" w:tplc="04090011">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43" w15:restartNumberingAfterBreak="0">
    <w:nsid w:val="201159EB"/>
    <w:multiLevelType w:val="multilevel"/>
    <w:tmpl w:val="F50EAEBA"/>
    <w:name w:val="WWNum532"/>
    <w:lvl w:ilvl="0">
      <w:start w:val="1"/>
      <w:numFmt w:val="decimal"/>
      <w:lvlText w:val="%1)."/>
      <w:lvlJc w:val="left"/>
      <w:pPr>
        <w:tabs>
          <w:tab w:val="num" w:pos="450"/>
        </w:tabs>
        <w:ind w:left="2250" w:hanging="360"/>
      </w:pPr>
      <w:rPr>
        <w:rFonts w:hint="default"/>
      </w:rPr>
    </w:lvl>
    <w:lvl w:ilvl="1">
      <w:start w:val="1"/>
      <w:numFmt w:val="decimal"/>
      <w:lvlText w:val="%2."/>
      <w:lvlJc w:val="left"/>
      <w:pPr>
        <w:tabs>
          <w:tab w:val="num" w:pos="0"/>
        </w:tabs>
        <w:ind w:left="1440" w:hanging="360"/>
      </w:pPr>
      <w:rPr>
        <w:rFonts w:hint="default"/>
      </w:rPr>
    </w:lvl>
    <w:lvl w:ilvl="2">
      <w:start w:val="1"/>
      <w:numFmt w:val="lowerLetter"/>
      <w:lvlText w:val="%3."/>
      <w:lvlJc w:val="left"/>
      <w:pPr>
        <w:tabs>
          <w:tab w:val="num" w:pos="-1129"/>
        </w:tabs>
        <w:ind w:left="1031"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lowerLetter"/>
      <w:lvlText w:val="%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44" w15:restartNumberingAfterBreak="0">
    <w:nsid w:val="202F7259"/>
    <w:multiLevelType w:val="multilevel"/>
    <w:tmpl w:val="D3D66300"/>
    <w:lvl w:ilvl="0">
      <w:start w:val="1"/>
      <w:numFmt w:val="lowerLetter"/>
      <w:lvlText w:val="%1)"/>
      <w:lvlJc w:val="left"/>
      <w:pPr>
        <w:tabs>
          <w:tab w:val="num" w:pos="0"/>
        </w:tabs>
        <w:ind w:left="1620" w:hanging="360"/>
      </w:pPr>
      <w:rPr>
        <w:rFonts w:hint="default"/>
        <w:color w:val="auto"/>
      </w:rPr>
    </w:lvl>
    <w:lvl w:ilvl="1">
      <w:start w:val="1"/>
      <w:numFmt w:val="lowerLetter"/>
      <w:lvlText w:val="%2."/>
      <w:lvlJc w:val="left"/>
      <w:pPr>
        <w:tabs>
          <w:tab w:val="num" w:pos="0"/>
        </w:tabs>
        <w:ind w:left="2340" w:hanging="360"/>
      </w:pPr>
    </w:lvl>
    <w:lvl w:ilvl="2">
      <w:start w:val="1"/>
      <w:numFmt w:val="lowerRoman"/>
      <w:lvlText w:val="%2.%3."/>
      <w:lvlJc w:val="right"/>
      <w:pPr>
        <w:tabs>
          <w:tab w:val="num" w:pos="0"/>
        </w:tabs>
        <w:ind w:left="3060" w:hanging="180"/>
      </w:pPr>
    </w:lvl>
    <w:lvl w:ilvl="3">
      <w:start w:val="1"/>
      <w:numFmt w:val="decimal"/>
      <w:lvlText w:val="%2.%3.%4."/>
      <w:lvlJc w:val="left"/>
      <w:pPr>
        <w:tabs>
          <w:tab w:val="num" w:pos="0"/>
        </w:tabs>
        <w:ind w:left="3780" w:hanging="360"/>
      </w:pPr>
    </w:lvl>
    <w:lvl w:ilvl="4">
      <w:start w:val="1"/>
      <w:numFmt w:val="lowerLetter"/>
      <w:lvlText w:val="%2.%3.%4.%5."/>
      <w:lvlJc w:val="left"/>
      <w:pPr>
        <w:tabs>
          <w:tab w:val="num" w:pos="0"/>
        </w:tabs>
        <w:ind w:left="4500" w:hanging="360"/>
      </w:pPr>
    </w:lvl>
    <w:lvl w:ilvl="5">
      <w:start w:val="1"/>
      <w:numFmt w:val="lowerRoman"/>
      <w:lvlText w:val="%2.%3.%4.%5.%6."/>
      <w:lvlJc w:val="right"/>
      <w:pPr>
        <w:tabs>
          <w:tab w:val="num" w:pos="0"/>
        </w:tabs>
        <w:ind w:left="5220" w:hanging="180"/>
      </w:pPr>
    </w:lvl>
    <w:lvl w:ilvl="6">
      <w:start w:val="1"/>
      <w:numFmt w:val="decimal"/>
      <w:lvlText w:val="%2.%3.%4.%5.%6.%7."/>
      <w:lvlJc w:val="left"/>
      <w:pPr>
        <w:tabs>
          <w:tab w:val="num" w:pos="0"/>
        </w:tabs>
        <w:ind w:left="5940" w:hanging="360"/>
      </w:pPr>
    </w:lvl>
    <w:lvl w:ilvl="7">
      <w:start w:val="1"/>
      <w:numFmt w:val="lowerLetter"/>
      <w:lvlText w:val="%2.%3.%4.%5.%6.%7.%8."/>
      <w:lvlJc w:val="left"/>
      <w:pPr>
        <w:tabs>
          <w:tab w:val="num" w:pos="0"/>
        </w:tabs>
        <w:ind w:left="6660" w:hanging="360"/>
      </w:pPr>
    </w:lvl>
    <w:lvl w:ilvl="8">
      <w:start w:val="1"/>
      <w:numFmt w:val="lowerRoman"/>
      <w:lvlText w:val="%2.%3.%4.%5.%6.%7.%8.%9."/>
      <w:lvlJc w:val="right"/>
      <w:pPr>
        <w:tabs>
          <w:tab w:val="num" w:pos="0"/>
        </w:tabs>
        <w:ind w:left="7380" w:hanging="180"/>
      </w:pPr>
    </w:lvl>
  </w:abstractNum>
  <w:abstractNum w:abstractNumId="45" w15:restartNumberingAfterBreak="0">
    <w:nsid w:val="21520C20"/>
    <w:multiLevelType w:val="hybridMultilevel"/>
    <w:tmpl w:val="38905002"/>
    <w:lvl w:ilvl="0" w:tplc="1B305950">
      <w:start w:val="1"/>
      <w:numFmt w:val="decimal"/>
      <w:lvlText w:val="%1."/>
      <w:lvlJc w:val="left"/>
      <w:pPr>
        <w:ind w:left="631" w:hanging="360"/>
      </w:pPr>
      <w:rPr>
        <w:rFonts w:hint="default"/>
      </w:rPr>
    </w:lvl>
    <w:lvl w:ilvl="1" w:tplc="FFFFFFFF" w:tentative="1">
      <w:start w:val="1"/>
      <w:numFmt w:val="lowerLetter"/>
      <w:lvlText w:val="%2."/>
      <w:lvlJc w:val="left"/>
      <w:pPr>
        <w:ind w:left="1351" w:hanging="360"/>
      </w:pPr>
    </w:lvl>
    <w:lvl w:ilvl="2" w:tplc="FFFFFFFF" w:tentative="1">
      <w:start w:val="1"/>
      <w:numFmt w:val="lowerRoman"/>
      <w:lvlText w:val="%3."/>
      <w:lvlJc w:val="right"/>
      <w:pPr>
        <w:ind w:left="2071" w:hanging="180"/>
      </w:pPr>
    </w:lvl>
    <w:lvl w:ilvl="3" w:tplc="FFFFFFFF" w:tentative="1">
      <w:start w:val="1"/>
      <w:numFmt w:val="decimal"/>
      <w:lvlText w:val="%4."/>
      <w:lvlJc w:val="left"/>
      <w:pPr>
        <w:ind w:left="2791" w:hanging="360"/>
      </w:pPr>
    </w:lvl>
    <w:lvl w:ilvl="4" w:tplc="FFFFFFFF" w:tentative="1">
      <w:start w:val="1"/>
      <w:numFmt w:val="lowerLetter"/>
      <w:lvlText w:val="%5."/>
      <w:lvlJc w:val="left"/>
      <w:pPr>
        <w:ind w:left="3511" w:hanging="360"/>
      </w:pPr>
    </w:lvl>
    <w:lvl w:ilvl="5" w:tplc="FFFFFFFF" w:tentative="1">
      <w:start w:val="1"/>
      <w:numFmt w:val="lowerRoman"/>
      <w:lvlText w:val="%6."/>
      <w:lvlJc w:val="right"/>
      <w:pPr>
        <w:ind w:left="4231" w:hanging="180"/>
      </w:pPr>
    </w:lvl>
    <w:lvl w:ilvl="6" w:tplc="FFFFFFFF" w:tentative="1">
      <w:start w:val="1"/>
      <w:numFmt w:val="decimal"/>
      <w:lvlText w:val="%7."/>
      <w:lvlJc w:val="left"/>
      <w:pPr>
        <w:ind w:left="4951" w:hanging="360"/>
      </w:pPr>
    </w:lvl>
    <w:lvl w:ilvl="7" w:tplc="FFFFFFFF" w:tentative="1">
      <w:start w:val="1"/>
      <w:numFmt w:val="lowerLetter"/>
      <w:lvlText w:val="%8."/>
      <w:lvlJc w:val="left"/>
      <w:pPr>
        <w:ind w:left="5671" w:hanging="360"/>
      </w:pPr>
    </w:lvl>
    <w:lvl w:ilvl="8" w:tplc="FFFFFFFF" w:tentative="1">
      <w:start w:val="1"/>
      <w:numFmt w:val="lowerRoman"/>
      <w:lvlText w:val="%9."/>
      <w:lvlJc w:val="right"/>
      <w:pPr>
        <w:ind w:left="6391" w:hanging="180"/>
      </w:pPr>
    </w:lvl>
  </w:abstractNum>
  <w:abstractNum w:abstractNumId="46" w15:restartNumberingAfterBreak="0">
    <w:nsid w:val="237E505C"/>
    <w:multiLevelType w:val="hybridMultilevel"/>
    <w:tmpl w:val="4080F11E"/>
    <w:lvl w:ilvl="0" w:tplc="04090011">
      <w:start w:val="1"/>
      <w:numFmt w:val="decimal"/>
      <w:lvlText w:val="%1)"/>
      <w:lvlJc w:val="left"/>
      <w:pPr>
        <w:ind w:left="2563" w:hanging="360"/>
      </w:pPr>
    </w:lvl>
    <w:lvl w:ilvl="1" w:tplc="04090019">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7" w15:restartNumberingAfterBreak="0">
    <w:nsid w:val="2A301DE1"/>
    <w:multiLevelType w:val="hybridMultilevel"/>
    <w:tmpl w:val="5FD002F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60" w:hanging="360"/>
      </w:pPr>
      <w:rPr>
        <w:b/>
      </w:rPr>
    </w:lvl>
    <w:lvl w:ilvl="4" w:tplc="BF7C9332">
      <w:start w:val="1"/>
      <w:numFmt w:val="upperLetter"/>
      <w:lvlText w:val="%5."/>
      <w:lvlJc w:val="left"/>
      <w:pPr>
        <w:ind w:left="1080" w:hanging="360"/>
      </w:pPr>
      <w:rPr>
        <w:rFonts w:hint="default"/>
        <w:b/>
        <w:bCs/>
        <w:i w:val="0"/>
        <w:color w:val="auto"/>
        <w:kern w:val="24"/>
        <w:sz w:val="24"/>
        <w:szCs w:val="24"/>
      </w:rPr>
    </w:lvl>
    <w:lvl w:ilvl="5" w:tplc="0409000F">
      <w:start w:val="1"/>
      <w:numFmt w:val="decimal"/>
      <w:lvlText w:val="%6."/>
      <w:lvlJc w:val="left"/>
      <w:pPr>
        <w:ind w:left="3960" w:hanging="360"/>
      </w:pPr>
    </w:lvl>
    <w:lvl w:ilvl="6" w:tplc="04090019">
      <w:start w:val="1"/>
      <w:numFmt w:val="lowerLetter"/>
      <w:lvlText w:val="%7."/>
      <w:lvlJc w:val="left"/>
      <w:pPr>
        <w:ind w:left="5400" w:hanging="360"/>
      </w:pPr>
    </w:lvl>
    <w:lvl w:ilvl="7" w:tplc="04090017">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8" w15:restartNumberingAfterBreak="0">
    <w:nsid w:val="2BC55BD6"/>
    <w:multiLevelType w:val="hybridMultilevel"/>
    <w:tmpl w:val="CC1A7A66"/>
    <w:lvl w:ilvl="0" w:tplc="D034004C">
      <w:start w:val="1"/>
      <w:numFmt w:val="decimal"/>
      <w:lvlText w:val="%1."/>
      <w:lvlJc w:val="left"/>
      <w:pPr>
        <w:ind w:left="1728" w:hanging="36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49" w15:restartNumberingAfterBreak="0">
    <w:nsid w:val="2E372693"/>
    <w:multiLevelType w:val="hybridMultilevel"/>
    <w:tmpl w:val="BBD2194C"/>
    <w:name w:val="WWNum532222"/>
    <w:lvl w:ilvl="0" w:tplc="DC7E7A92">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21529B"/>
    <w:multiLevelType w:val="hybridMultilevel"/>
    <w:tmpl w:val="F7203536"/>
    <w:lvl w:ilvl="0" w:tplc="04090011">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start w:val="1"/>
      <w:numFmt w:val="lowerRoman"/>
      <w:lvlText w:val="%3."/>
      <w:lvlJc w:val="right"/>
      <w:pPr>
        <w:ind w:left="3720" w:hanging="180"/>
      </w:pPr>
    </w:lvl>
    <w:lvl w:ilvl="3" w:tplc="19729602">
      <w:start w:val="1"/>
      <w:numFmt w:val="decimal"/>
      <w:lvlText w:val="%4)"/>
      <w:lvlJc w:val="left"/>
      <w:pPr>
        <w:ind w:left="4183" w:hanging="360"/>
      </w:pPr>
      <w:rPr>
        <w:rFonts w:hint="default"/>
      </w:r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51" w15:restartNumberingAfterBreak="0">
    <w:nsid w:val="343B7015"/>
    <w:multiLevelType w:val="hybridMultilevel"/>
    <w:tmpl w:val="2924AA6E"/>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52" w15:restartNumberingAfterBreak="0">
    <w:nsid w:val="37C52C75"/>
    <w:multiLevelType w:val="hybridMultilevel"/>
    <w:tmpl w:val="8214D632"/>
    <w:lvl w:ilvl="0" w:tplc="F24AB352">
      <w:start w:val="1"/>
      <w:numFmt w:val="decimal"/>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53" w15:restartNumberingAfterBreak="0">
    <w:nsid w:val="3EDB2152"/>
    <w:multiLevelType w:val="hybridMultilevel"/>
    <w:tmpl w:val="C19ACC88"/>
    <w:lvl w:ilvl="0" w:tplc="04090017">
      <w:start w:val="1"/>
      <w:numFmt w:val="lowerLetter"/>
      <w:lvlText w:val="%1)"/>
      <w:lvlJc w:val="left"/>
      <w:pPr>
        <w:ind w:left="2610" w:hanging="360"/>
      </w:pPr>
    </w:lvl>
    <w:lvl w:ilvl="1" w:tplc="04090017">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54" w15:restartNumberingAfterBreak="0">
    <w:nsid w:val="41F631DF"/>
    <w:multiLevelType w:val="hybridMultilevel"/>
    <w:tmpl w:val="7180C5D6"/>
    <w:lvl w:ilvl="0" w:tplc="FFFFFFFF">
      <w:start w:val="1"/>
      <w:numFmt w:val="decimal"/>
      <w:lvlText w:val="%1)"/>
      <w:lvlJc w:val="left"/>
      <w:pPr>
        <w:ind w:left="2563" w:hanging="360"/>
      </w:pPr>
    </w:lvl>
    <w:lvl w:ilvl="1" w:tplc="04090011">
      <w:start w:val="1"/>
      <w:numFmt w:val="decimal"/>
      <w:lvlText w:val="%2)"/>
      <w:lvlJc w:val="left"/>
      <w:pPr>
        <w:ind w:left="41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55" w15:restartNumberingAfterBreak="0">
    <w:nsid w:val="437E718E"/>
    <w:multiLevelType w:val="hybridMultilevel"/>
    <w:tmpl w:val="BA52658A"/>
    <w:lvl w:ilvl="0" w:tplc="04090011">
      <w:start w:val="1"/>
      <w:numFmt w:val="decimal"/>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56" w15:restartNumberingAfterBreak="0">
    <w:nsid w:val="439A32FE"/>
    <w:multiLevelType w:val="hybridMultilevel"/>
    <w:tmpl w:val="EC1A6954"/>
    <w:name w:val="WWNum5322222"/>
    <w:lvl w:ilvl="0" w:tplc="33FCC4AC">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683864"/>
    <w:multiLevelType w:val="hybridMultilevel"/>
    <w:tmpl w:val="366419A0"/>
    <w:name w:val="WWNum53222222"/>
    <w:lvl w:ilvl="0" w:tplc="D264E534">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6DF29C7"/>
    <w:multiLevelType w:val="hybridMultilevel"/>
    <w:tmpl w:val="63FC1F1A"/>
    <w:lvl w:ilvl="0" w:tplc="04090019">
      <w:start w:val="1"/>
      <w:numFmt w:val="lowerLetter"/>
      <w:lvlText w:val="%1."/>
      <w:lvlJc w:val="left"/>
      <w:pPr>
        <w:ind w:left="1146" w:hanging="360"/>
      </w:pPr>
    </w:lvl>
    <w:lvl w:ilvl="1" w:tplc="FFFFFFFF">
      <w:start w:val="1"/>
      <w:numFmt w:val="decimal"/>
      <w:lvlText w:val="%2."/>
      <w:lvlJc w:val="left"/>
      <w:pPr>
        <w:ind w:left="1866" w:hanging="360"/>
      </w:p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9" w15:restartNumberingAfterBreak="0">
    <w:nsid w:val="49FE5688"/>
    <w:multiLevelType w:val="hybridMultilevel"/>
    <w:tmpl w:val="DD801AEA"/>
    <w:name w:val="WWNum5322222222"/>
    <w:lvl w:ilvl="0" w:tplc="8F0A082A">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CAA5CF7"/>
    <w:multiLevelType w:val="multilevel"/>
    <w:tmpl w:val="FD7ACCD6"/>
    <w:name w:val="WWNum282"/>
    <w:lvl w:ilvl="0">
      <w:start w:val="1"/>
      <w:numFmt w:val="lowerLetter"/>
      <w:lvlText w:val="(%1)"/>
      <w:lvlJc w:val="left"/>
      <w:pPr>
        <w:tabs>
          <w:tab w:val="num" w:pos="-602"/>
        </w:tabs>
        <w:ind w:left="928" w:hanging="360"/>
      </w:pPr>
      <w:rPr>
        <w:rFonts w:hint="default"/>
      </w:rPr>
    </w:lvl>
    <w:lvl w:ilvl="1">
      <w:start w:val="1"/>
      <w:numFmt w:val="lowerLetter"/>
      <w:lvlText w:val="%2)"/>
      <w:lvlJc w:val="left"/>
      <w:pPr>
        <w:tabs>
          <w:tab w:val="num" w:pos="-602"/>
        </w:tabs>
        <w:ind w:left="1648" w:hanging="360"/>
      </w:pPr>
      <w:rPr>
        <w:rFonts w:hint="default"/>
        <w:b w:val="0"/>
        <w:bCs w:val="0"/>
      </w:rPr>
    </w:lvl>
    <w:lvl w:ilvl="2">
      <w:start w:val="1"/>
      <w:numFmt w:val="decimal"/>
      <w:lvlText w:val="(%3)"/>
      <w:lvlJc w:val="left"/>
      <w:pPr>
        <w:tabs>
          <w:tab w:val="num" w:pos="-602"/>
        </w:tabs>
        <w:ind w:left="2368" w:hanging="180"/>
      </w:pPr>
      <w:rPr>
        <w:rFonts w:hint="default"/>
      </w:rPr>
    </w:lvl>
    <w:lvl w:ilvl="3">
      <w:start w:val="1"/>
      <w:numFmt w:val="decimal"/>
      <w:lvlText w:val="%2.%3.%4."/>
      <w:lvlJc w:val="left"/>
      <w:pPr>
        <w:tabs>
          <w:tab w:val="num" w:pos="-602"/>
        </w:tabs>
        <w:ind w:left="3088" w:hanging="360"/>
      </w:pPr>
      <w:rPr>
        <w:rFonts w:hint="default"/>
      </w:rPr>
    </w:lvl>
    <w:lvl w:ilvl="4">
      <w:start w:val="1"/>
      <w:numFmt w:val="lowerLetter"/>
      <w:lvlText w:val="%2.%3.%4.%5."/>
      <w:lvlJc w:val="left"/>
      <w:pPr>
        <w:tabs>
          <w:tab w:val="num" w:pos="-602"/>
        </w:tabs>
        <w:ind w:left="3808" w:hanging="360"/>
      </w:pPr>
      <w:rPr>
        <w:rFonts w:hint="default"/>
      </w:rPr>
    </w:lvl>
    <w:lvl w:ilvl="5">
      <w:start w:val="1"/>
      <w:numFmt w:val="lowerRoman"/>
      <w:lvlText w:val="%2.%3.%4.%5.%6."/>
      <w:lvlJc w:val="right"/>
      <w:pPr>
        <w:tabs>
          <w:tab w:val="num" w:pos="-602"/>
        </w:tabs>
        <w:ind w:left="4528" w:hanging="180"/>
      </w:pPr>
      <w:rPr>
        <w:rFonts w:hint="default"/>
      </w:rPr>
    </w:lvl>
    <w:lvl w:ilvl="6">
      <w:start w:val="1"/>
      <w:numFmt w:val="decimal"/>
      <w:lvlText w:val="%2.%3.%4.%5.%6.%7."/>
      <w:lvlJc w:val="left"/>
      <w:pPr>
        <w:tabs>
          <w:tab w:val="num" w:pos="-602"/>
        </w:tabs>
        <w:ind w:left="5248" w:hanging="360"/>
      </w:pPr>
      <w:rPr>
        <w:rFonts w:hint="default"/>
      </w:rPr>
    </w:lvl>
    <w:lvl w:ilvl="7">
      <w:start w:val="1"/>
      <w:numFmt w:val="lowerLetter"/>
      <w:lvlText w:val="%2.%3.%4.%5.%6.%7.%8."/>
      <w:lvlJc w:val="left"/>
      <w:pPr>
        <w:tabs>
          <w:tab w:val="num" w:pos="-602"/>
        </w:tabs>
        <w:ind w:left="5968" w:hanging="360"/>
      </w:pPr>
      <w:rPr>
        <w:rFonts w:hint="default"/>
      </w:rPr>
    </w:lvl>
    <w:lvl w:ilvl="8">
      <w:start w:val="1"/>
      <w:numFmt w:val="lowerRoman"/>
      <w:lvlText w:val="%2.%3.%4.%5.%6.%7.%8.%9."/>
      <w:lvlJc w:val="right"/>
      <w:pPr>
        <w:tabs>
          <w:tab w:val="num" w:pos="-602"/>
        </w:tabs>
        <w:ind w:left="6688" w:hanging="180"/>
      </w:pPr>
      <w:rPr>
        <w:rFonts w:hint="default"/>
      </w:rPr>
    </w:lvl>
  </w:abstractNum>
  <w:abstractNum w:abstractNumId="61" w15:restartNumberingAfterBreak="0">
    <w:nsid w:val="4D450374"/>
    <w:multiLevelType w:val="hybridMultilevel"/>
    <w:tmpl w:val="42B479A0"/>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62" w15:restartNumberingAfterBreak="0">
    <w:nsid w:val="4FEF592D"/>
    <w:multiLevelType w:val="hybridMultilevel"/>
    <w:tmpl w:val="BAC8187C"/>
    <w:name w:val="WWNum532222222"/>
    <w:lvl w:ilvl="0" w:tplc="F5D6B030">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F85258"/>
    <w:multiLevelType w:val="hybridMultilevel"/>
    <w:tmpl w:val="A4C80D5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4" w15:restartNumberingAfterBreak="0">
    <w:nsid w:val="55891E1A"/>
    <w:multiLevelType w:val="hybridMultilevel"/>
    <w:tmpl w:val="F9B64F40"/>
    <w:lvl w:ilvl="0" w:tplc="04090019">
      <w:start w:val="1"/>
      <w:numFmt w:val="lowerLetter"/>
      <w:lvlText w:val="%1."/>
      <w:lvlJc w:val="left"/>
      <w:pPr>
        <w:ind w:left="1800" w:hanging="360"/>
      </w:pPr>
    </w:lvl>
    <w:lvl w:ilvl="1" w:tplc="0409000F">
      <w:start w:val="1"/>
      <w:numFmt w:val="decimal"/>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7CD2E6E2">
      <w:start w:val="1"/>
      <w:numFmt w:val="lowerLetter"/>
      <w:lvlText w:val="%8."/>
      <w:lvlJc w:val="left"/>
      <w:pPr>
        <w:ind w:left="6840" w:hanging="360"/>
      </w:pPr>
      <w:rPr>
        <w:rFonts w:hint="default"/>
      </w:rPr>
    </w:lvl>
    <w:lvl w:ilvl="8" w:tplc="0409001B" w:tentative="1">
      <w:start w:val="1"/>
      <w:numFmt w:val="lowerRoman"/>
      <w:lvlText w:val="%9."/>
      <w:lvlJc w:val="right"/>
      <w:pPr>
        <w:ind w:left="7560" w:hanging="180"/>
      </w:pPr>
    </w:lvl>
  </w:abstractNum>
  <w:abstractNum w:abstractNumId="65" w15:restartNumberingAfterBreak="0">
    <w:nsid w:val="57BC0AE9"/>
    <w:multiLevelType w:val="hybridMultilevel"/>
    <w:tmpl w:val="47608F90"/>
    <w:lvl w:ilvl="0" w:tplc="04090015">
      <w:start w:val="1"/>
      <w:numFmt w:val="upperLetter"/>
      <w:lvlText w:val="%1."/>
      <w:lvlJc w:val="left"/>
      <w:pPr>
        <w:ind w:left="1146" w:hanging="360"/>
      </w:pPr>
    </w:lvl>
    <w:lvl w:ilvl="1" w:tplc="0409000F">
      <w:start w:val="1"/>
      <w:numFmt w:val="decimal"/>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6" w15:restartNumberingAfterBreak="0">
    <w:nsid w:val="59834AC1"/>
    <w:multiLevelType w:val="hybridMultilevel"/>
    <w:tmpl w:val="38BCF40E"/>
    <w:lvl w:ilvl="0" w:tplc="04090019">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67" w15:restartNumberingAfterBreak="0">
    <w:nsid w:val="5B422AB3"/>
    <w:multiLevelType w:val="hybridMultilevel"/>
    <w:tmpl w:val="94B80000"/>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68" w15:restartNumberingAfterBreak="0">
    <w:nsid w:val="5B465AFB"/>
    <w:multiLevelType w:val="hybridMultilevel"/>
    <w:tmpl w:val="16CCE0F0"/>
    <w:lvl w:ilvl="0" w:tplc="0409000F">
      <w:start w:val="1"/>
      <w:numFmt w:val="decimal"/>
      <w:lvlText w:val="%1."/>
      <w:lvlJc w:val="left"/>
      <w:pPr>
        <w:ind w:left="316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714894"/>
    <w:multiLevelType w:val="hybridMultilevel"/>
    <w:tmpl w:val="458217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E56EB1"/>
    <w:multiLevelType w:val="hybridMultilevel"/>
    <w:tmpl w:val="3706305E"/>
    <w:lvl w:ilvl="0" w:tplc="0409000F">
      <w:start w:val="1"/>
      <w:numFmt w:val="decimal"/>
      <w:lvlText w:val="%1."/>
      <w:lvlJc w:val="left"/>
      <w:pPr>
        <w:ind w:left="720" w:hanging="360"/>
      </w:pPr>
    </w:lvl>
    <w:lvl w:ilvl="1" w:tplc="10D6678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A011B0"/>
    <w:multiLevelType w:val="hybridMultilevel"/>
    <w:tmpl w:val="834C7D76"/>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72" w15:restartNumberingAfterBreak="0">
    <w:nsid w:val="61E31BF7"/>
    <w:multiLevelType w:val="hybridMultilevel"/>
    <w:tmpl w:val="F92808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3D11764"/>
    <w:multiLevelType w:val="hybridMultilevel"/>
    <w:tmpl w:val="9D46F10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58C61810">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5E122BE"/>
    <w:multiLevelType w:val="hybridMultilevel"/>
    <w:tmpl w:val="6CB868DA"/>
    <w:lvl w:ilvl="0" w:tplc="04090017">
      <w:start w:val="1"/>
      <w:numFmt w:val="lowerLetter"/>
      <w:lvlText w:val="%1)"/>
      <w:lvlJc w:val="left"/>
      <w:pPr>
        <w:ind w:left="1710" w:hanging="360"/>
      </w:pPr>
      <w:rPr>
        <w:color w:val="auto"/>
      </w:rPr>
    </w:lvl>
    <w:lvl w:ilvl="1" w:tplc="D3B2EA1C">
      <w:start w:val="1"/>
      <w:numFmt w:val="lowerLetter"/>
      <w:lvlText w:val="(%2)"/>
      <w:lvlJc w:val="left"/>
      <w:pPr>
        <w:ind w:left="2430" w:hanging="360"/>
      </w:pPr>
      <w:rPr>
        <w:rFonts w:hint="default"/>
      </w:r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5" w15:restartNumberingAfterBreak="0">
    <w:nsid w:val="66715076"/>
    <w:multiLevelType w:val="multilevel"/>
    <w:tmpl w:val="0890B5FA"/>
    <w:lvl w:ilvl="0">
      <w:start w:val="1"/>
      <w:numFmt w:val="lowerLetter"/>
      <w:lvlText w:val="%1)"/>
      <w:lvlJc w:val="left"/>
      <w:pPr>
        <w:tabs>
          <w:tab w:val="num" w:pos="0"/>
        </w:tabs>
        <w:ind w:left="1620" w:hanging="360"/>
      </w:pPr>
      <w:rPr>
        <w:rFonts w:hint="default"/>
        <w:color w:val="auto"/>
      </w:rPr>
    </w:lvl>
    <w:lvl w:ilvl="1">
      <w:start w:val="1"/>
      <w:numFmt w:val="lowerLetter"/>
      <w:lvlText w:val="%2."/>
      <w:lvlJc w:val="left"/>
      <w:pPr>
        <w:tabs>
          <w:tab w:val="num" w:pos="0"/>
        </w:tabs>
        <w:ind w:left="2340" w:hanging="360"/>
      </w:pPr>
    </w:lvl>
    <w:lvl w:ilvl="2">
      <w:start w:val="1"/>
      <w:numFmt w:val="lowerRoman"/>
      <w:lvlText w:val="%2.%3."/>
      <w:lvlJc w:val="right"/>
      <w:pPr>
        <w:tabs>
          <w:tab w:val="num" w:pos="0"/>
        </w:tabs>
        <w:ind w:left="3060" w:hanging="180"/>
      </w:pPr>
    </w:lvl>
    <w:lvl w:ilvl="3">
      <w:start w:val="1"/>
      <w:numFmt w:val="decimal"/>
      <w:lvlText w:val="%2.%3.%4."/>
      <w:lvlJc w:val="left"/>
      <w:pPr>
        <w:tabs>
          <w:tab w:val="num" w:pos="0"/>
        </w:tabs>
        <w:ind w:left="3780" w:hanging="360"/>
      </w:pPr>
    </w:lvl>
    <w:lvl w:ilvl="4">
      <w:start w:val="1"/>
      <w:numFmt w:val="lowerLetter"/>
      <w:lvlText w:val="%2.%3.%4.%5."/>
      <w:lvlJc w:val="left"/>
      <w:pPr>
        <w:tabs>
          <w:tab w:val="num" w:pos="0"/>
        </w:tabs>
        <w:ind w:left="4500" w:hanging="360"/>
      </w:pPr>
    </w:lvl>
    <w:lvl w:ilvl="5">
      <w:start w:val="1"/>
      <w:numFmt w:val="lowerRoman"/>
      <w:lvlText w:val="%2.%3.%4.%5.%6."/>
      <w:lvlJc w:val="right"/>
      <w:pPr>
        <w:tabs>
          <w:tab w:val="num" w:pos="0"/>
        </w:tabs>
        <w:ind w:left="5220" w:hanging="180"/>
      </w:pPr>
    </w:lvl>
    <w:lvl w:ilvl="6">
      <w:start w:val="1"/>
      <w:numFmt w:val="decimal"/>
      <w:lvlText w:val="%2.%3.%4.%5.%6.%7."/>
      <w:lvlJc w:val="left"/>
      <w:pPr>
        <w:tabs>
          <w:tab w:val="num" w:pos="0"/>
        </w:tabs>
        <w:ind w:left="5940" w:hanging="360"/>
      </w:pPr>
    </w:lvl>
    <w:lvl w:ilvl="7">
      <w:start w:val="1"/>
      <w:numFmt w:val="lowerLetter"/>
      <w:lvlText w:val="%2.%3.%4.%5.%6.%7.%8."/>
      <w:lvlJc w:val="left"/>
      <w:pPr>
        <w:tabs>
          <w:tab w:val="num" w:pos="0"/>
        </w:tabs>
        <w:ind w:left="6660" w:hanging="360"/>
      </w:pPr>
    </w:lvl>
    <w:lvl w:ilvl="8">
      <w:start w:val="1"/>
      <w:numFmt w:val="lowerRoman"/>
      <w:lvlText w:val="%2.%3.%4.%5.%6.%7.%8.%9."/>
      <w:lvlJc w:val="right"/>
      <w:pPr>
        <w:tabs>
          <w:tab w:val="num" w:pos="0"/>
        </w:tabs>
        <w:ind w:left="7380" w:hanging="180"/>
      </w:pPr>
    </w:lvl>
  </w:abstractNum>
  <w:abstractNum w:abstractNumId="76" w15:restartNumberingAfterBreak="0">
    <w:nsid w:val="6D621BB0"/>
    <w:multiLevelType w:val="hybridMultilevel"/>
    <w:tmpl w:val="71CE5C28"/>
    <w:lvl w:ilvl="0" w:tplc="73AC30D4">
      <w:start w:val="1"/>
      <w:numFmt w:val="upperLetter"/>
      <w:lvlText w:val="%1."/>
      <w:lvlJc w:val="left"/>
      <w:pPr>
        <w:ind w:left="3054" w:hanging="360"/>
      </w:pPr>
      <w:rPr>
        <w:rFonts w:hint="default"/>
        <w:b/>
        <w:bCs w:val="0"/>
        <w:i w:val="0"/>
      </w:rPr>
    </w:lvl>
    <w:lvl w:ilvl="1" w:tplc="DB76C77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D4847B26">
      <w:start w:val="1"/>
      <w:numFmt w:val="bullet"/>
      <w:lvlText w:val=""/>
      <w:lvlJc w:val="left"/>
      <w:pPr>
        <w:ind w:left="5760" w:hanging="360"/>
      </w:pPr>
      <w:rPr>
        <w:rFonts w:ascii="Wingdings" w:eastAsia="Arial Unicode MS" w:hAnsi="Wingdings" w:cs="Times New Roman" w:hint="default"/>
      </w:rPr>
    </w:lvl>
    <w:lvl w:ilvl="8" w:tplc="0409001B" w:tentative="1">
      <w:start w:val="1"/>
      <w:numFmt w:val="lowerRoman"/>
      <w:lvlText w:val="%9."/>
      <w:lvlJc w:val="right"/>
      <w:pPr>
        <w:ind w:left="6480" w:hanging="180"/>
      </w:pPr>
    </w:lvl>
  </w:abstractNum>
  <w:abstractNum w:abstractNumId="77" w15:restartNumberingAfterBreak="0">
    <w:nsid w:val="712318A7"/>
    <w:multiLevelType w:val="hybridMultilevel"/>
    <w:tmpl w:val="EB128EA2"/>
    <w:lvl w:ilvl="0" w:tplc="79042D56">
      <w:start w:val="1"/>
      <w:numFmt w:val="decimal"/>
      <w:lvlText w:val="%1)."/>
      <w:lvlJc w:val="left"/>
      <w:pPr>
        <w:ind w:left="19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3A0CE6"/>
    <w:multiLevelType w:val="hybridMultilevel"/>
    <w:tmpl w:val="FCD886E0"/>
    <w:lvl w:ilvl="0" w:tplc="F24AB352">
      <w:start w:val="1"/>
      <w:numFmt w:val="decimal"/>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79" w15:restartNumberingAfterBreak="0">
    <w:nsid w:val="74024922"/>
    <w:multiLevelType w:val="hybridMultilevel"/>
    <w:tmpl w:val="AC049DD8"/>
    <w:name w:val="WWNum532222222222"/>
    <w:lvl w:ilvl="0" w:tplc="800E1F02">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5980EB1"/>
    <w:multiLevelType w:val="multilevel"/>
    <w:tmpl w:val="20C2F782"/>
    <w:name w:val="WWNum22"/>
    <w:lvl w:ilvl="0">
      <w:start w:val="1"/>
      <w:numFmt w:val="decimal"/>
      <w:lvlText w:val="%1."/>
      <w:lvlJc w:val="left"/>
      <w:pPr>
        <w:tabs>
          <w:tab w:val="num" w:pos="0"/>
        </w:tabs>
        <w:ind w:left="360" w:hanging="360"/>
      </w:pPr>
      <w:rPr>
        <w:rFonts w:hint="default"/>
      </w:rPr>
    </w:lvl>
    <w:lvl w:ilvl="1">
      <w:start w:val="1"/>
      <w:numFmt w:val="decimal"/>
      <w:lvlText w:val="%2."/>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81" w15:restartNumberingAfterBreak="0">
    <w:nsid w:val="761C6200"/>
    <w:multiLevelType w:val="hybridMultilevel"/>
    <w:tmpl w:val="ABBCD80E"/>
    <w:lvl w:ilvl="0" w:tplc="755CB0B0">
      <w:start w:val="1"/>
      <w:numFmt w:val="lowerLetter"/>
      <w:lvlText w:val="%1."/>
      <w:lvlJc w:val="left"/>
      <w:pPr>
        <w:ind w:left="19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A6B1E3D"/>
    <w:multiLevelType w:val="hybridMultilevel"/>
    <w:tmpl w:val="78327934"/>
    <w:lvl w:ilvl="0" w:tplc="098EF2D2">
      <w:start w:val="1"/>
      <w:numFmt w:val="decimal"/>
      <w:lvlText w:val="%1."/>
      <w:lvlJc w:val="left"/>
      <w:pPr>
        <w:ind w:left="50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C337CC9"/>
    <w:multiLevelType w:val="hybridMultilevel"/>
    <w:tmpl w:val="019072DA"/>
    <w:lvl w:ilvl="0" w:tplc="04090011">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4" w15:restartNumberingAfterBreak="0">
    <w:nsid w:val="7E612802"/>
    <w:multiLevelType w:val="multilevel"/>
    <w:tmpl w:val="0AE66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009486">
    <w:abstractNumId w:val="70"/>
  </w:num>
  <w:num w:numId="2" w16cid:durableId="514226527">
    <w:abstractNumId w:val="67"/>
  </w:num>
  <w:num w:numId="3" w16cid:durableId="2090809011">
    <w:abstractNumId w:val="0"/>
  </w:num>
  <w:num w:numId="4" w16cid:durableId="1257515281">
    <w:abstractNumId w:val="47"/>
  </w:num>
  <w:num w:numId="5" w16cid:durableId="1950548683">
    <w:abstractNumId w:val="64"/>
  </w:num>
  <w:num w:numId="6" w16cid:durableId="1255825119">
    <w:abstractNumId w:val="74"/>
  </w:num>
  <w:num w:numId="7" w16cid:durableId="1398237120">
    <w:abstractNumId w:val="53"/>
  </w:num>
  <w:num w:numId="8" w16cid:durableId="1825197031">
    <w:abstractNumId w:val="22"/>
  </w:num>
  <w:num w:numId="9" w16cid:durableId="1012300517">
    <w:abstractNumId w:val="33"/>
  </w:num>
  <w:num w:numId="10" w16cid:durableId="1303343953">
    <w:abstractNumId w:val="61"/>
  </w:num>
  <w:num w:numId="11" w16cid:durableId="641081695">
    <w:abstractNumId w:val="44"/>
  </w:num>
  <w:num w:numId="12" w16cid:durableId="2092121143">
    <w:abstractNumId w:val="51"/>
  </w:num>
  <w:num w:numId="13" w16cid:durableId="2109424506">
    <w:abstractNumId w:val="75"/>
  </w:num>
  <w:num w:numId="14" w16cid:durableId="1298608182">
    <w:abstractNumId w:val="29"/>
  </w:num>
  <w:num w:numId="15" w16cid:durableId="777873247">
    <w:abstractNumId w:val="81"/>
  </w:num>
  <w:num w:numId="16" w16cid:durableId="94448921">
    <w:abstractNumId w:val="77"/>
  </w:num>
  <w:num w:numId="17" w16cid:durableId="293096002">
    <w:abstractNumId w:val="30"/>
  </w:num>
  <w:num w:numId="18" w16cid:durableId="1297299315">
    <w:abstractNumId w:val="72"/>
  </w:num>
  <w:num w:numId="19" w16cid:durableId="1426458983">
    <w:abstractNumId w:val="69"/>
  </w:num>
  <w:num w:numId="20" w16cid:durableId="1492792627">
    <w:abstractNumId w:val="71"/>
  </w:num>
  <w:num w:numId="21" w16cid:durableId="858079301">
    <w:abstractNumId w:val="52"/>
  </w:num>
  <w:num w:numId="22" w16cid:durableId="782654076">
    <w:abstractNumId w:val="78"/>
  </w:num>
  <w:num w:numId="23" w16cid:durableId="1876691011">
    <w:abstractNumId w:val="8"/>
  </w:num>
  <w:num w:numId="24" w16cid:durableId="1963532510">
    <w:abstractNumId w:val="76"/>
  </w:num>
  <w:num w:numId="25" w16cid:durableId="2011593361">
    <w:abstractNumId w:val="82"/>
  </w:num>
  <w:num w:numId="26" w16cid:durableId="1169979403">
    <w:abstractNumId w:val="73"/>
  </w:num>
  <w:num w:numId="27" w16cid:durableId="1017775957">
    <w:abstractNumId w:val="37"/>
  </w:num>
  <w:num w:numId="28" w16cid:durableId="2028169462">
    <w:abstractNumId w:val="39"/>
  </w:num>
  <w:num w:numId="29" w16cid:durableId="1325007904">
    <w:abstractNumId w:val="26"/>
  </w:num>
  <w:num w:numId="30" w16cid:durableId="260335055">
    <w:abstractNumId w:val="25"/>
  </w:num>
  <w:num w:numId="31" w16cid:durableId="1096635252">
    <w:abstractNumId w:val="63"/>
  </w:num>
  <w:num w:numId="32" w16cid:durableId="595796956">
    <w:abstractNumId w:val="65"/>
  </w:num>
  <w:num w:numId="33" w16cid:durableId="888808473">
    <w:abstractNumId w:val="0"/>
  </w:num>
  <w:num w:numId="34" w16cid:durableId="809520537">
    <w:abstractNumId w:val="0"/>
  </w:num>
  <w:num w:numId="35" w16cid:durableId="1826509062">
    <w:abstractNumId w:val="0"/>
  </w:num>
  <w:num w:numId="36" w16cid:durableId="2108116821">
    <w:abstractNumId w:val="0"/>
  </w:num>
  <w:num w:numId="37" w16cid:durableId="1810243259">
    <w:abstractNumId w:val="58"/>
  </w:num>
  <w:num w:numId="38" w16cid:durableId="1417358619">
    <w:abstractNumId w:val="0"/>
  </w:num>
  <w:num w:numId="39" w16cid:durableId="647250201">
    <w:abstractNumId w:val="0"/>
  </w:num>
  <w:num w:numId="40" w16cid:durableId="1410616783">
    <w:abstractNumId w:val="0"/>
  </w:num>
  <w:num w:numId="41" w16cid:durableId="394202480">
    <w:abstractNumId w:val="0"/>
  </w:num>
  <w:num w:numId="42" w16cid:durableId="1202086544">
    <w:abstractNumId w:val="27"/>
  </w:num>
  <w:num w:numId="43" w16cid:durableId="956329694">
    <w:abstractNumId w:val="0"/>
  </w:num>
  <w:num w:numId="44" w16cid:durableId="193276730">
    <w:abstractNumId w:val="0"/>
  </w:num>
  <w:num w:numId="45" w16cid:durableId="1721204003">
    <w:abstractNumId w:val="23"/>
  </w:num>
  <w:num w:numId="46" w16cid:durableId="1496918022">
    <w:abstractNumId w:val="0"/>
  </w:num>
  <w:num w:numId="47" w16cid:durableId="1907103588">
    <w:abstractNumId w:val="32"/>
  </w:num>
  <w:num w:numId="48" w16cid:durableId="162400767">
    <w:abstractNumId w:val="46"/>
  </w:num>
  <w:num w:numId="49" w16cid:durableId="1771700731">
    <w:abstractNumId w:val="54"/>
  </w:num>
  <w:num w:numId="50" w16cid:durableId="1361935731">
    <w:abstractNumId w:val="0"/>
  </w:num>
  <w:num w:numId="51" w16cid:durableId="2069063909">
    <w:abstractNumId w:val="66"/>
  </w:num>
  <w:num w:numId="52" w16cid:durableId="2104492799">
    <w:abstractNumId w:val="50"/>
  </w:num>
  <w:num w:numId="53" w16cid:durableId="625047076">
    <w:abstractNumId w:val="40"/>
  </w:num>
  <w:num w:numId="54" w16cid:durableId="2085636454">
    <w:abstractNumId w:val="42"/>
  </w:num>
  <w:num w:numId="55" w16cid:durableId="891039335">
    <w:abstractNumId w:val="0"/>
  </w:num>
  <w:num w:numId="56" w16cid:durableId="914054715">
    <w:abstractNumId w:val="0"/>
  </w:num>
  <w:num w:numId="57" w16cid:durableId="1935817734">
    <w:abstractNumId w:val="0"/>
  </w:num>
  <w:num w:numId="58" w16cid:durableId="1575748181">
    <w:abstractNumId w:val="0"/>
  </w:num>
  <w:num w:numId="59" w16cid:durableId="1666283004">
    <w:abstractNumId w:val="28"/>
  </w:num>
  <w:num w:numId="60" w16cid:durableId="932277173">
    <w:abstractNumId w:val="68"/>
  </w:num>
  <w:num w:numId="61" w16cid:durableId="1404178641">
    <w:abstractNumId w:val="0"/>
  </w:num>
  <w:num w:numId="62" w16cid:durableId="1943371238">
    <w:abstractNumId w:val="0"/>
  </w:num>
  <w:num w:numId="63" w16cid:durableId="1985352895">
    <w:abstractNumId w:val="0"/>
  </w:num>
  <w:num w:numId="64" w16cid:durableId="1104150782">
    <w:abstractNumId w:val="0"/>
  </w:num>
  <w:num w:numId="65" w16cid:durableId="1964729228">
    <w:abstractNumId w:val="0"/>
  </w:num>
  <w:num w:numId="66" w16cid:durableId="1032144788">
    <w:abstractNumId w:val="0"/>
  </w:num>
  <w:num w:numId="67" w16cid:durableId="1378431722">
    <w:abstractNumId w:val="83"/>
  </w:num>
  <w:num w:numId="68" w16cid:durableId="1323654904">
    <w:abstractNumId w:val="48"/>
  </w:num>
  <w:num w:numId="69" w16cid:durableId="1035348640">
    <w:abstractNumId w:val="0"/>
  </w:num>
  <w:num w:numId="70" w16cid:durableId="1863397127">
    <w:abstractNumId w:val="0"/>
  </w:num>
  <w:num w:numId="71" w16cid:durableId="2099600093">
    <w:abstractNumId w:val="36"/>
  </w:num>
  <w:num w:numId="72" w16cid:durableId="406343387">
    <w:abstractNumId w:val="55"/>
  </w:num>
  <w:num w:numId="73" w16cid:durableId="67045078">
    <w:abstractNumId w:val="24"/>
  </w:num>
  <w:num w:numId="74" w16cid:durableId="1376080104">
    <w:abstractNumId w:val="45"/>
  </w:num>
  <w:num w:numId="75" w16cid:durableId="84956236">
    <w:abstractNumId w:val="0"/>
  </w:num>
  <w:num w:numId="76" w16cid:durableId="1654796151">
    <w:abstractNumId w:val="38"/>
  </w:num>
  <w:num w:numId="77" w16cid:durableId="1317538092">
    <w:abstractNumId w:val="0"/>
  </w:num>
  <w:num w:numId="78" w16cid:durableId="1859585037">
    <w:abstractNumId w:val="31"/>
  </w:num>
  <w:num w:numId="79" w16cid:durableId="621691658">
    <w:abstractNumId w:val="0"/>
  </w:num>
  <w:num w:numId="80" w16cid:durableId="1900247671">
    <w:abstractNumId w:val="0"/>
  </w:num>
  <w:num w:numId="81" w16cid:durableId="690256285">
    <w:abstractNumId w:val="84"/>
    <w:lvlOverride w:ilvl="0">
      <w:lvl w:ilvl="0">
        <w:numFmt w:val="upperLetter"/>
        <w:lvlText w:val="%1."/>
        <w:lvlJc w:val="left"/>
      </w:lvl>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3D"/>
    <w:rsid w:val="0001407A"/>
    <w:rsid w:val="000213A6"/>
    <w:rsid w:val="0004101C"/>
    <w:rsid w:val="00064B8D"/>
    <w:rsid w:val="00087A53"/>
    <w:rsid w:val="000954B9"/>
    <w:rsid w:val="000C1CA0"/>
    <w:rsid w:val="000D4FD9"/>
    <w:rsid w:val="000F263C"/>
    <w:rsid w:val="000F38D2"/>
    <w:rsid w:val="00111E4F"/>
    <w:rsid w:val="001223DD"/>
    <w:rsid w:val="00145592"/>
    <w:rsid w:val="00151356"/>
    <w:rsid w:val="0015675E"/>
    <w:rsid w:val="00174262"/>
    <w:rsid w:val="00183103"/>
    <w:rsid w:val="00196F3B"/>
    <w:rsid w:val="001F7564"/>
    <w:rsid w:val="00203FAA"/>
    <w:rsid w:val="00220C5D"/>
    <w:rsid w:val="002431E0"/>
    <w:rsid w:val="00247A2B"/>
    <w:rsid w:val="00250D9A"/>
    <w:rsid w:val="002661F2"/>
    <w:rsid w:val="00274514"/>
    <w:rsid w:val="002762CA"/>
    <w:rsid w:val="002842DF"/>
    <w:rsid w:val="002B3FD8"/>
    <w:rsid w:val="002D0F56"/>
    <w:rsid w:val="002D39CA"/>
    <w:rsid w:val="002F1093"/>
    <w:rsid w:val="0031003E"/>
    <w:rsid w:val="00313C0B"/>
    <w:rsid w:val="00326DCA"/>
    <w:rsid w:val="003355E9"/>
    <w:rsid w:val="00346329"/>
    <w:rsid w:val="00353D77"/>
    <w:rsid w:val="00366735"/>
    <w:rsid w:val="003A414A"/>
    <w:rsid w:val="003C6FE5"/>
    <w:rsid w:val="003F3F75"/>
    <w:rsid w:val="0040132A"/>
    <w:rsid w:val="00406F5D"/>
    <w:rsid w:val="004154E5"/>
    <w:rsid w:val="00447D67"/>
    <w:rsid w:val="00462384"/>
    <w:rsid w:val="0048113D"/>
    <w:rsid w:val="00495160"/>
    <w:rsid w:val="004A21BB"/>
    <w:rsid w:val="004C31E2"/>
    <w:rsid w:val="00505DB5"/>
    <w:rsid w:val="00513D07"/>
    <w:rsid w:val="0052635C"/>
    <w:rsid w:val="00536F9D"/>
    <w:rsid w:val="005755B6"/>
    <w:rsid w:val="00581EB9"/>
    <w:rsid w:val="0059396A"/>
    <w:rsid w:val="005A1AC0"/>
    <w:rsid w:val="005A3B3F"/>
    <w:rsid w:val="005C1F87"/>
    <w:rsid w:val="005C7674"/>
    <w:rsid w:val="00604D84"/>
    <w:rsid w:val="00625DE8"/>
    <w:rsid w:val="00630BA6"/>
    <w:rsid w:val="00640B0D"/>
    <w:rsid w:val="006439B0"/>
    <w:rsid w:val="00652860"/>
    <w:rsid w:val="00655335"/>
    <w:rsid w:val="006831EB"/>
    <w:rsid w:val="00692F45"/>
    <w:rsid w:val="006B36FE"/>
    <w:rsid w:val="006C78D9"/>
    <w:rsid w:val="0072280F"/>
    <w:rsid w:val="00722FB9"/>
    <w:rsid w:val="0072441A"/>
    <w:rsid w:val="007266D4"/>
    <w:rsid w:val="00732C71"/>
    <w:rsid w:val="00735E89"/>
    <w:rsid w:val="0074051D"/>
    <w:rsid w:val="007B382B"/>
    <w:rsid w:val="008212C4"/>
    <w:rsid w:val="00834030"/>
    <w:rsid w:val="00835455"/>
    <w:rsid w:val="00854BF4"/>
    <w:rsid w:val="0087023A"/>
    <w:rsid w:val="0087126A"/>
    <w:rsid w:val="00897228"/>
    <w:rsid w:val="008A130B"/>
    <w:rsid w:val="008A1D36"/>
    <w:rsid w:val="008A6DD3"/>
    <w:rsid w:val="008C0AA7"/>
    <w:rsid w:val="008D10CD"/>
    <w:rsid w:val="008D4990"/>
    <w:rsid w:val="008F5491"/>
    <w:rsid w:val="00951A20"/>
    <w:rsid w:val="00970678"/>
    <w:rsid w:val="0098017E"/>
    <w:rsid w:val="009B14AF"/>
    <w:rsid w:val="009C1A5E"/>
    <w:rsid w:val="009C69C5"/>
    <w:rsid w:val="00A0160D"/>
    <w:rsid w:val="00A26DB5"/>
    <w:rsid w:val="00A51D5F"/>
    <w:rsid w:val="00A7149F"/>
    <w:rsid w:val="00A77FEE"/>
    <w:rsid w:val="00AC3126"/>
    <w:rsid w:val="00AC4EC1"/>
    <w:rsid w:val="00AD6EB7"/>
    <w:rsid w:val="00B04031"/>
    <w:rsid w:val="00B27736"/>
    <w:rsid w:val="00B347BC"/>
    <w:rsid w:val="00B370E9"/>
    <w:rsid w:val="00B45811"/>
    <w:rsid w:val="00B5219F"/>
    <w:rsid w:val="00B62CBF"/>
    <w:rsid w:val="00B67F8D"/>
    <w:rsid w:val="00BA438A"/>
    <w:rsid w:val="00BB0BC5"/>
    <w:rsid w:val="00BB349A"/>
    <w:rsid w:val="00BB77B7"/>
    <w:rsid w:val="00BD1EB3"/>
    <w:rsid w:val="00BF34F8"/>
    <w:rsid w:val="00C00AC2"/>
    <w:rsid w:val="00C2439C"/>
    <w:rsid w:val="00C82139"/>
    <w:rsid w:val="00C84194"/>
    <w:rsid w:val="00D25728"/>
    <w:rsid w:val="00D3083D"/>
    <w:rsid w:val="00D571F5"/>
    <w:rsid w:val="00D6025C"/>
    <w:rsid w:val="00D605AD"/>
    <w:rsid w:val="00D62FD1"/>
    <w:rsid w:val="00D6690F"/>
    <w:rsid w:val="00D70A74"/>
    <w:rsid w:val="00D74277"/>
    <w:rsid w:val="00D81F03"/>
    <w:rsid w:val="00D961A8"/>
    <w:rsid w:val="00D97C3A"/>
    <w:rsid w:val="00DA2815"/>
    <w:rsid w:val="00DB4799"/>
    <w:rsid w:val="00DC5A03"/>
    <w:rsid w:val="00E12C99"/>
    <w:rsid w:val="00E36C97"/>
    <w:rsid w:val="00EB24E3"/>
    <w:rsid w:val="00ED131A"/>
    <w:rsid w:val="00F33431"/>
    <w:rsid w:val="00F3653C"/>
    <w:rsid w:val="00F42D7D"/>
    <w:rsid w:val="00F71E5A"/>
    <w:rsid w:val="00F900CC"/>
    <w:rsid w:val="00F97728"/>
    <w:rsid w:val="00FB6648"/>
    <w:rsid w:val="00FC5FAF"/>
    <w:rsid w:val="00FC74FC"/>
    <w:rsid w:val="00FD6737"/>
    <w:rsid w:val="00FE66D0"/>
    <w:rsid w:val="00FE754A"/>
    <w:rsid w:val="00FF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12ED0"/>
  <w15:chartTrackingRefBased/>
  <w15:docId w15:val="{63C7DC88-477C-4A50-9643-55EB0514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1"/>
    <w:qFormat/>
    <w:rsid w:val="00B27736"/>
    <w:pPr>
      <w:keepNext/>
      <w:keepLines/>
      <w:tabs>
        <w:tab w:val="num" w:pos="0"/>
      </w:tabs>
      <w:suppressAutoHyphens/>
      <w:spacing w:before="480" w:after="0" w:line="100" w:lineRule="atLeast"/>
      <w:ind w:left="720" w:hanging="360"/>
      <w:outlineLvl w:val="0"/>
    </w:pPr>
    <w:rPr>
      <w:rFonts w:ascii="Cambria" w:eastAsia="Times New Roman" w:hAnsi="Cambria" w:cs="font362"/>
      <w:b/>
      <w:bCs/>
      <w:color w:val="365F91"/>
      <w:sz w:val="28"/>
      <w:szCs w:val="28"/>
      <w:lang w:eastAsia="ar-SA"/>
    </w:rPr>
  </w:style>
  <w:style w:type="paragraph" w:styleId="Heading2">
    <w:name w:val="heading 2"/>
    <w:basedOn w:val="Normal"/>
    <w:next w:val="BodyText"/>
    <w:link w:val="Heading2Char"/>
    <w:qFormat/>
    <w:rsid w:val="00B27736"/>
    <w:pPr>
      <w:keepNext/>
      <w:keepLines/>
      <w:tabs>
        <w:tab w:val="num" w:pos="576"/>
      </w:tabs>
      <w:suppressAutoHyphens/>
      <w:spacing w:before="200" w:after="0" w:line="100" w:lineRule="atLeast"/>
      <w:ind w:left="576" w:hanging="576"/>
      <w:outlineLvl w:val="1"/>
    </w:pPr>
    <w:rPr>
      <w:rFonts w:ascii="Cambria" w:eastAsia="Times New Roman" w:hAnsi="Cambria" w:cs="font362"/>
      <w:b/>
      <w:bCs/>
      <w:color w:val="4F81BD"/>
      <w:sz w:val="26"/>
      <w:szCs w:val="26"/>
      <w:lang w:eastAsia="ar-SA"/>
    </w:rPr>
  </w:style>
  <w:style w:type="paragraph" w:styleId="Heading3">
    <w:name w:val="heading 3"/>
    <w:basedOn w:val="Normal"/>
    <w:next w:val="BodyText"/>
    <w:link w:val="Heading3Char"/>
    <w:qFormat/>
    <w:rsid w:val="00B27736"/>
    <w:pPr>
      <w:keepNext/>
      <w:keepLines/>
      <w:tabs>
        <w:tab w:val="num" w:pos="720"/>
      </w:tabs>
      <w:suppressAutoHyphens/>
      <w:spacing w:before="200" w:after="0" w:line="100" w:lineRule="atLeast"/>
      <w:ind w:left="720" w:hanging="720"/>
      <w:outlineLvl w:val="2"/>
    </w:pPr>
    <w:rPr>
      <w:rFonts w:ascii="Cambria" w:eastAsia="Times New Roman" w:hAnsi="Cambria" w:cs="font362"/>
      <w:b/>
      <w:bCs/>
      <w:color w:val="4F81BD"/>
      <w:sz w:val="24"/>
      <w:szCs w:val="24"/>
      <w:lang w:eastAsia="ar-SA"/>
    </w:rPr>
  </w:style>
  <w:style w:type="paragraph" w:styleId="Heading4">
    <w:name w:val="heading 4"/>
    <w:basedOn w:val="Normal"/>
    <w:next w:val="Normal"/>
    <w:link w:val="Heading4Char"/>
    <w:uiPriority w:val="9"/>
    <w:semiHidden/>
    <w:unhideWhenUsed/>
    <w:qFormat/>
    <w:rsid w:val="00B27736"/>
    <w:pPr>
      <w:keepNext/>
      <w:keepLines/>
      <w:suppressAutoHyphens/>
      <w:spacing w:before="40" w:after="0" w:line="100" w:lineRule="atLeast"/>
      <w:outlineLvl w:val="3"/>
    </w:pPr>
    <w:rPr>
      <w:rFonts w:asciiTheme="majorHAnsi" w:eastAsiaTheme="majorEastAsia" w:hAnsiTheme="majorHAnsi" w:cstheme="majorBidi"/>
      <w:i/>
      <w:iCs/>
      <w:color w:val="2F5496" w:themeColor="accent1" w:themeShade="BF"/>
      <w:sz w:val="24"/>
      <w:szCs w:val="24"/>
      <w:lang w:eastAsia="ar-SA"/>
    </w:rPr>
  </w:style>
  <w:style w:type="paragraph" w:styleId="Heading5">
    <w:name w:val="heading 5"/>
    <w:basedOn w:val="Normal"/>
    <w:next w:val="Normal"/>
    <w:link w:val="Heading5Char"/>
    <w:uiPriority w:val="9"/>
    <w:semiHidden/>
    <w:unhideWhenUsed/>
    <w:qFormat/>
    <w:rsid w:val="00B27736"/>
    <w:pPr>
      <w:keepNext/>
      <w:keepLines/>
      <w:suppressAutoHyphens/>
      <w:spacing w:before="40" w:after="0" w:line="100" w:lineRule="atLeast"/>
      <w:outlineLvl w:val="4"/>
    </w:pPr>
    <w:rPr>
      <w:rFonts w:asciiTheme="majorHAnsi" w:eastAsiaTheme="majorEastAsia" w:hAnsiTheme="majorHAnsi" w:cstheme="majorBidi"/>
      <w:color w:val="2F5496" w:themeColor="accent1" w:themeShade="BF"/>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7736"/>
    <w:pPr>
      <w:suppressAutoHyphens/>
      <w:spacing w:after="120" w:line="100" w:lineRule="atLeast"/>
    </w:pPr>
    <w:rPr>
      <w:rFonts w:ascii="Bookman Old Style" w:eastAsia="Times New Roman" w:hAnsi="Bookman Old Style" w:cs="Bookman Old Style"/>
      <w:color w:val="000000"/>
      <w:sz w:val="24"/>
      <w:szCs w:val="24"/>
      <w:lang w:eastAsia="ar-SA"/>
    </w:rPr>
  </w:style>
  <w:style w:type="character" w:customStyle="1" w:styleId="BodyTextChar">
    <w:name w:val="Body Text Char"/>
    <w:basedOn w:val="DefaultParagraphFont"/>
    <w:link w:val="BodyText"/>
    <w:uiPriority w:val="1"/>
    <w:rsid w:val="00B27736"/>
    <w:rPr>
      <w:rFonts w:ascii="Bookman Old Style" w:eastAsia="Times New Roman" w:hAnsi="Bookman Old Style" w:cs="Bookman Old Style"/>
      <w:color w:val="000000"/>
      <w:sz w:val="24"/>
      <w:szCs w:val="24"/>
      <w:lang w:eastAsia="ar-SA"/>
    </w:rPr>
  </w:style>
  <w:style w:type="character" w:customStyle="1" w:styleId="Heading1Char">
    <w:name w:val="Heading 1 Char"/>
    <w:basedOn w:val="DefaultParagraphFont"/>
    <w:link w:val="Heading1"/>
    <w:uiPriority w:val="1"/>
    <w:rsid w:val="00B27736"/>
    <w:rPr>
      <w:rFonts w:ascii="Cambria" w:eastAsia="Times New Roman" w:hAnsi="Cambria" w:cs="font362"/>
      <w:b/>
      <w:bCs/>
      <w:color w:val="365F91"/>
      <w:sz w:val="28"/>
      <w:szCs w:val="28"/>
      <w:lang w:eastAsia="ar-SA"/>
    </w:rPr>
  </w:style>
  <w:style w:type="character" w:customStyle="1" w:styleId="Heading2Char">
    <w:name w:val="Heading 2 Char"/>
    <w:basedOn w:val="DefaultParagraphFont"/>
    <w:link w:val="Heading2"/>
    <w:rsid w:val="00B27736"/>
    <w:rPr>
      <w:rFonts w:ascii="Cambria" w:eastAsia="Times New Roman" w:hAnsi="Cambria" w:cs="font362"/>
      <w:b/>
      <w:bCs/>
      <w:color w:val="4F81BD"/>
      <w:sz w:val="26"/>
      <w:szCs w:val="26"/>
      <w:lang w:eastAsia="ar-SA"/>
    </w:rPr>
  </w:style>
  <w:style w:type="character" w:customStyle="1" w:styleId="Heading3Char">
    <w:name w:val="Heading 3 Char"/>
    <w:basedOn w:val="DefaultParagraphFont"/>
    <w:link w:val="Heading3"/>
    <w:rsid w:val="00B27736"/>
    <w:rPr>
      <w:rFonts w:ascii="Cambria" w:eastAsia="Times New Roman" w:hAnsi="Cambria" w:cs="font362"/>
      <w:b/>
      <w:bCs/>
      <w:color w:val="4F81BD"/>
      <w:sz w:val="24"/>
      <w:szCs w:val="24"/>
      <w:lang w:eastAsia="ar-SA"/>
    </w:rPr>
  </w:style>
  <w:style w:type="character" w:customStyle="1" w:styleId="Heading4Char">
    <w:name w:val="Heading 4 Char"/>
    <w:basedOn w:val="DefaultParagraphFont"/>
    <w:link w:val="Heading4"/>
    <w:uiPriority w:val="9"/>
    <w:semiHidden/>
    <w:rsid w:val="00B27736"/>
    <w:rPr>
      <w:rFonts w:asciiTheme="majorHAnsi" w:eastAsiaTheme="majorEastAsia" w:hAnsiTheme="majorHAnsi" w:cstheme="majorBidi"/>
      <w:i/>
      <w:iCs/>
      <w:color w:val="2F5496" w:themeColor="accent1" w:themeShade="BF"/>
      <w:sz w:val="24"/>
      <w:szCs w:val="24"/>
      <w:lang w:eastAsia="ar-SA"/>
    </w:rPr>
  </w:style>
  <w:style w:type="character" w:customStyle="1" w:styleId="markedcontent">
    <w:name w:val="markedcontent"/>
    <w:basedOn w:val="DefaultParagraphFont"/>
    <w:rsid w:val="0048113D"/>
  </w:style>
  <w:style w:type="character" w:customStyle="1" w:styleId="jlqj4b">
    <w:name w:val="jlqj4b"/>
    <w:basedOn w:val="DefaultParagraphFont"/>
    <w:rsid w:val="00D3083D"/>
  </w:style>
  <w:style w:type="character" w:styleId="FootnoteReference">
    <w:name w:val="footnote reference"/>
    <w:uiPriority w:val="99"/>
    <w:semiHidden/>
    <w:unhideWhenUsed/>
    <w:rsid w:val="00D3083D"/>
    <w:rPr>
      <w:vertAlign w:val="superscript"/>
    </w:rPr>
  </w:style>
  <w:style w:type="character" w:customStyle="1" w:styleId="tlid-translation">
    <w:name w:val="tlid-translation"/>
    <w:basedOn w:val="DefaultParagraphFont"/>
    <w:rsid w:val="000213A6"/>
  </w:style>
  <w:style w:type="paragraph" w:styleId="NormalWeb">
    <w:name w:val="Normal (Web)"/>
    <w:basedOn w:val="Normal"/>
    <w:uiPriority w:val="99"/>
    <w:unhideWhenUsed/>
    <w:rsid w:val="00196F3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GAMBAR 1,sub de titre 4,ANNEX,List Paragraph1,SUB BAB2,TABEL,kepala,Colorful List - Accent 11"/>
    <w:basedOn w:val="Normal"/>
    <w:uiPriority w:val="34"/>
    <w:qFormat/>
    <w:rsid w:val="009B14AF"/>
    <w:pPr>
      <w:ind w:left="720"/>
      <w:contextualSpacing/>
    </w:pPr>
  </w:style>
  <w:style w:type="paragraph" w:customStyle="1" w:styleId="SUBJUDUL1">
    <w:name w:val="SUB JUDUL 1"/>
    <w:basedOn w:val="ListParagraph"/>
    <w:rsid w:val="00AD6EB7"/>
    <w:pPr>
      <w:widowControl w:val="0"/>
      <w:numPr>
        <w:numId w:val="3"/>
      </w:numPr>
      <w:suppressAutoHyphens/>
      <w:spacing w:after="0" w:line="360" w:lineRule="auto"/>
      <w:contextualSpacing w:val="0"/>
      <w:jc w:val="center"/>
      <w:outlineLvl w:val="0"/>
    </w:pPr>
    <w:rPr>
      <w:rFonts w:ascii="Bookman Old Style" w:eastAsia="Times New Roman" w:hAnsi="Bookman Old Style" w:cs="Calibri"/>
      <w:b/>
      <w:color w:val="000000"/>
      <w:kern w:val="1"/>
      <w:sz w:val="24"/>
      <w:szCs w:val="24"/>
      <w:lang w:eastAsia="ar-SA"/>
    </w:rPr>
  </w:style>
  <w:style w:type="character" w:customStyle="1" w:styleId="viiyi">
    <w:name w:val="viiyi"/>
    <w:basedOn w:val="DefaultParagraphFont"/>
    <w:rsid w:val="00AD6EB7"/>
  </w:style>
  <w:style w:type="table" w:styleId="TableGrid">
    <w:name w:val="Table Grid"/>
    <w:basedOn w:val="TableNormal"/>
    <w:uiPriority w:val="39"/>
    <w:rsid w:val="00726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B27736"/>
    <w:rPr>
      <w:rFonts w:asciiTheme="majorHAnsi" w:eastAsiaTheme="majorEastAsia" w:hAnsiTheme="majorHAnsi" w:cstheme="majorBidi"/>
      <w:color w:val="2F5496" w:themeColor="accent1" w:themeShade="BF"/>
      <w:sz w:val="24"/>
      <w:szCs w:val="24"/>
      <w:lang w:eastAsia="ar-SA"/>
    </w:rPr>
  </w:style>
  <w:style w:type="character" w:customStyle="1" w:styleId="DefaultParagraphFont1">
    <w:name w:val="Default Paragraph Font1"/>
    <w:rsid w:val="00B27736"/>
  </w:style>
  <w:style w:type="character" w:customStyle="1" w:styleId="HeaderChar">
    <w:name w:val="Header Char"/>
    <w:uiPriority w:val="99"/>
    <w:rsid w:val="00B27736"/>
    <w:rPr>
      <w:rFonts w:ascii="Times New Roman" w:eastAsia="Times New Roman" w:hAnsi="Times New Roman" w:cs="Times New Roman"/>
      <w:sz w:val="24"/>
      <w:szCs w:val="24"/>
    </w:rPr>
  </w:style>
  <w:style w:type="character" w:customStyle="1" w:styleId="FooterChar">
    <w:name w:val="Footer Char"/>
    <w:uiPriority w:val="99"/>
    <w:rsid w:val="00B27736"/>
    <w:rPr>
      <w:rFonts w:ascii="Times New Roman" w:eastAsia="Times New Roman" w:hAnsi="Times New Roman" w:cs="Times New Roman"/>
      <w:sz w:val="24"/>
      <w:szCs w:val="24"/>
    </w:rPr>
  </w:style>
  <w:style w:type="character" w:customStyle="1" w:styleId="apple-style-span">
    <w:name w:val="apple-style-span"/>
    <w:basedOn w:val="DefaultParagraphFont1"/>
    <w:rsid w:val="00B27736"/>
  </w:style>
  <w:style w:type="character" w:customStyle="1" w:styleId="shorttext">
    <w:name w:val="short_text"/>
    <w:basedOn w:val="DefaultParagraphFont1"/>
    <w:rsid w:val="00B27736"/>
  </w:style>
  <w:style w:type="character" w:customStyle="1" w:styleId="alt-edited">
    <w:name w:val="alt-edited"/>
    <w:basedOn w:val="DefaultParagraphFont1"/>
    <w:rsid w:val="00B27736"/>
  </w:style>
  <w:style w:type="character" w:customStyle="1" w:styleId="EndnoteTextChar">
    <w:name w:val="Endnote Text Char"/>
    <w:rsid w:val="00B27736"/>
    <w:rPr>
      <w:rFonts w:ascii="Times New Roman" w:eastAsia="Times New Roman" w:hAnsi="Times New Roman" w:cs="Times New Roman"/>
      <w:sz w:val="20"/>
      <w:szCs w:val="20"/>
    </w:rPr>
  </w:style>
  <w:style w:type="character" w:customStyle="1" w:styleId="EndnoteReference1">
    <w:name w:val="Endnote Reference1"/>
    <w:rsid w:val="00B27736"/>
    <w:rPr>
      <w:vertAlign w:val="superscript"/>
    </w:rPr>
  </w:style>
  <w:style w:type="character" w:customStyle="1" w:styleId="FootnoteTextChar">
    <w:name w:val="Footnote Text Char"/>
    <w:rsid w:val="00B27736"/>
    <w:rPr>
      <w:rFonts w:ascii="Times New Roman" w:eastAsia="Times New Roman" w:hAnsi="Times New Roman" w:cs="Times New Roman"/>
      <w:sz w:val="20"/>
      <w:szCs w:val="20"/>
    </w:rPr>
  </w:style>
  <w:style w:type="character" w:customStyle="1" w:styleId="FootnoteReference1">
    <w:name w:val="Footnote Reference1"/>
    <w:rsid w:val="00B27736"/>
    <w:rPr>
      <w:vertAlign w:val="superscript"/>
    </w:rPr>
  </w:style>
  <w:style w:type="character" w:styleId="Strong">
    <w:name w:val="Strong"/>
    <w:uiPriority w:val="22"/>
    <w:qFormat/>
    <w:rsid w:val="00B27736"/>
    <w:rPr>
      <w:b/>
      <w:bCs/>
    </w:rPr>
  </w:style>
  <w:style w:type="character" w:styleId="Hyperlink">
    <w:name w:val="Hyperlink"/>
    <w:uiPriority w:val="99"/>
    <w:rsid w:val="00B27736"/>
    <w:rPr>
      <w:color w:val="0000FF"/>
      <w:u w:val="single"/>
    </w:rPr>
  </w:style>
  <w:style w:type="character" w:customStyle="1" w:styleId="ListParagraphChar">
    <w:name w:val="List Paragraph Char"/>
    <w:uiPriority w:val="34"/>
    <w:rsid w:val="00B27736"/>
    <w:rPr>
      <w:rFonts w:ascii="Times New Roman" w:hAnsi="Times New Roman" w:cs="Times New Roman"/>
      <w:kern w:val="1"/>
      <w:sz w:val="24"/>
      <w:szCs w:val="24"/>
      <w:lang w:val="id-ID"/>
    </w:rPr>
  </w:style>
  <w:style w:type="character" w:customStyle="1" w:styleId="SUBJUDUL1Char">
    <w:name w:val="SUB JUDUL 1 Char"/>
    <w:rsid w:val="00B27736"/>
    <w:rPr>
      <w:rFonts w:ascii="Times New Roman" w:hAnsi="Times New Roman" w:cs="Times New Roman"/>
      <w:kern w:val="1"/>
      <w:sz w:val="24"/>
      <w:szCs w:val="24"/>
      <w:lang w:val="id-ID"/>
    </w:rPr>
  </w:style>
  <w:style w:type="character" w:customStyle="1" w:styleId="SUBJUDUL1Char1">
    <w:name w:val="SUB JUDUL 1 Char1"/>
    <w:rsid w:val="00B27736"/>
    <w:rPr>
      <w:rFonts w:ascii="Times New Roman" w:hAnsi="Times New Roman" w:cs="Times New Roman"/>
      <w:b/>
      <w:kern w:val="1"/>
      <w:sz w:val="24"/>
      <w:szCs w:val="24"/>
      <w:lang w:val="id-ID"/>
    </w:rPr>
  </w:style>
  <w:style w:type="character" w:customStyle="1" w:styleId="Style1Char">
    <w:name w:val="Style1 Char"/>
    <w:rsid w:val="00B27736"/>
    <w:rPr>
      <w:rFonts w:ascii="Times New Roman" w:hAnsi="Times New Roman" w:cs="Times New Roman"/>
      <w:b w:val="0"/>
      <w:kern w:val="1"/>
      <w:sz w:val="24"/>
      <w:szCs w:val="24"/>
      <w:lang w:val="id-ID"/>
    </w:rPr>
  </w:style>
  <w:style w:type="character" w:customStyle="1" w:styleId="SUBSUBJUDULChar">
    <w:name w:val="SUB SUB JUDUL Char"/>
    <w:rsid w:val="00B27736"/>
    <w:rPr>
      <w:rFonts w:ascii="Times New Roman" w:eastAsia="Times New Roman" w:hAnsi="Times New Roman" w:cs="Times New Roman"/>
      <w:b/>
      <w:sz w:val="24"/>
      <w:szCs w:val="24"/>
    </w:rPr>
  </w:style>
  <w:style w:type="character" w:customStyle="1" w:styleId="BalloonTextChar">
    <w:name w:val="Balloon Text Char"/>
    <w:uiPriority w:val="99"/>
    <w:rsid w:val="00B27736"/>
    <w:rPr>
      <w:rFonts w:ascii="Tahoma" w:eastAsia="Times New Roman" w:hAnsi="Tahoma" w:cs="Tahoma"/>
      <w:sz w:val="16"/>
      <w:szCs w:val="16"/>
    </w:rPr>
  </w:style>
  <w:style w:type="character" w:customStyle="1" w:styleId="TitleChar">
    <w:name w:val="Title Char"/>
    <w:rsid w:val="00B27736"/>
    <w:rPr>
      <w:rFonts w:ascii="Cambria" w:hAnsi="Cambria" w:cs="font362"/>
      <w:color w:val="17365D"/>
      <w:spacing w:val="5"/>
      <w:kern w:val="1"/>
      <w:sz w:val="52"/>
      <w:szCs w:val="52"/>
    </w:rPr>
  </w:style>
  <w:style w:type="character" w:customStyle="1" w:styleId="JUDULBABChar">
    <w:name w:val="JUDUL BAB Char"/>
    <w:rsid w:val="00B27736"/>
    <w:rPr>
      <w:rFonts w:ascii="Times New Roman" w:eastAsia="Times New Roman" w:hAnsi="Times New Roman" w:cs="Times New Roman"/>
      <w:b/>
      <w:sz w:val="24"/>
      <w:szCs w:val="24"/>
    </w:rPr>
  </w:style>
  <w:style w:type="character" w:customStyle="1" w:styleId="PageNumber1">
    <w:name w:val="Page Number1"/>
    <w:basedOn w:val="DefaultParagraphFont1"/>
    <w:rsid w:val="00B27736"/>
  </w:style>
  <w:style w:type="character" w:styleId="Emphasis">
    <w:name w:val="Emphasis"/>
    <w:uiPriority w:val="20"/>
    <w:qFormat/>
    <w:rsid w:val="00B27736"/>
    <w:rPr>
      <w:i/>
      <w:iCs/>
    </w:rPr>
  </w:style>
  <w:style w:type="character" w:customStyle="1" w:styleId="BodyText2Char">
    <w:name w:val="Body Text 2 Char"/>
    <w:rsid w:val="00B27736"/>
    <w:rPr>
      <w:rFonts w:ascii="Times New Roman" w:eastAsia="Times New Roman" w:hAnsi="Times New Roman" w:cs="Times New Roman"/>
      <w:sz w:val="24"/>
      <w:szCs w:val="24"/>
    </w:rPr>
  </w:style>
  <w:style w:type="character" w:customStyle="1" w:styleId="google-src-text">
    <w:name w:val="google-src-text"/>
    <w:basedOn w:val="DefaultParagraphFont1"/>
    <w:rsid w:val="00B27736"/>
  </w:style>
  <w:style w:type="character" w:customStyle="1" w:styleId="notranslate">
    <w:name w:val="notranslate"/>
    <w:basedOn w:val="DefaultParagraphFont1"/>
    <w:rsid w:val="00B27736"/>
  </w:style>
  <w:style w:type="character" w:customStyle="1" w:styleId="ib">
    <w:name w:val="ib"/>
    <w:basedOn w:val="DefaultParagraphFont1"/>
    <w:rsid w:val="00B27736"/>
  </w:style>
  <w:style w:type="character" w:customStyle="1" w:styleId="ff40">
    <w:name w:val="ff40"/>
    <w:basedOn w:val="DefaultParagraphFont1"/>
    <w:rsid w:val="00B27736"/>
  </w:style>
  <w:style w:type="character" w:customStyle="1" w:styleId="HTMLPreformattedChar">
    <w:name w:val="HTML Preformatted Char"/>
    <w:uiPriority w:val="99"/>
    <w:rsid w:val="00B27736"/>
    <w:rPr>
      <w:rFonts w:ascii="Courier New" w:eastAsia="Times New Roman" w:hAnsi="Courier New" w:cs="Courier New"/>
      <w:sz w:val="20"/>
      <w:szCs w:val="20"/>
      <w:lang w:val="id-ID"/>
    </w:rPr>
  </w:style>
  <w:style w:type="character" w:customStyle="1" w:styleId="st">
    <w:name w:val="st"/>
    <w:basedOn w:val="DefaultParagraphFont1"/>
    <w:rsid w:val="00B27736"/>
  </w:style>
  <w:style w:type="character" w:customStyle="1" w:styleId="hps">
    <w:name w:val="hps"/>
    <w:basedOn w:val="DefaultParagraphFont1"/>
    <w:rsid w:val="00B27736"/>
  </w:style>
  <w:style w:type="character" w:customStyle="1" w:styleId="atn">
    <w:name w:val="atn"/>
    <w:basedOn w:val="DefaultParagraphFont1"/>
    <w:rsid w:val="00B27736"/>
  </w:style>
  <w:style w:type="character" w:customStyle="1" w:styleId="a">
    <w:name w:val="a"/>
    <w:basedOn w:val="DefaultParagraphFont1"/>
    <w:rsid w:val="00B27736"/>
  </w:style>
  <w:style w:type="character" w:customStyle="1" w:styleId="l9">
    <w:name w:val="l9"/>
    <w:basedOn w:val="DefaultParagraphFont1"/>
    <w:rsid w:val="00B27736"/>
  </w:style>
  <w:style w:type="character" w:customStyle="1" w:styleId="l11">
    <w:name w:val="l11"/>
    <w:basedOn w:val="DefaultParagraphFont1"/>
    <w:rsid w:val="00B27736"/>
  </w:style>
  <w:style w:type="character" w:customStyle="1" w:styleId="l8">
    <w:name w:val="l8"/>
    <w:basedOn w:val="DefaultParagraphFont1"/>
    <w:rsid w:val="00B27736"/>
  </w:style>
  <w:style w:type="character" w:customStyle="1" w:styleId="ListLabel1">
    <w:name w:val="ListLabel 1"/>
    <w:rsid w:val="00B27736"/>
    <w:rPr>
      <w:i w:val="0"/>
    </w:rPr>
  </w:style>
  <w:style w:type="character" w:customStyle="1" w:styleId="ListLabel2">
    <w:name w:val="ListLabel 2"/>
    <w:rsid w:val="00B27736"/>
    <w:rPr>
      <w:b/>
    </w:rPr>
  </w:style>
  <w:style w:type="character" w:customStyle="1" w:styleId="ListLabel3">
    <w:name w:val="ListLabel 3"/>
    <w:rsid w:val="00B27736"/>
    <w:rPr>
      <w:b/>
      <w:i w:val="0"/>
    </w:rPr>
  </w:style>
  <w:style w:type="character" w:customStyle="1" w:styleId="ListLabel4">
    <w:name w:val="ListLabel 4"/>
    <w:rsid w:val="00B27736"/>
    <w:rPr>
      <w:rFonts w:cs="Courier New"/>
    </w:rPr>
  </w:style>
  <w:style w:type="character" w:customStyle="1" w:styleId="ListLabel5">
    <w:name w:val="ListLabel 5"/>
    <w:rsid w:val="00B27736"/>
    <w:rPr>
      <w:rFonts w:cs="Times New Roman"/>
      <w:b w:val="0"/>
    </w:rPr>
  </w:style>
  <w:style w:type="character" w:customStyle="1" w:styleId="ListLabel6">
    <w:name w:val="ListLabel 6"/>
    <w:rsid w:val="00B27736"/>
    <w:rPr>
      <w:rFonts w:eastAsia="Arial" w:cs="Times New Roman"/>
    </w:rPr>
  </w:style>
  <w:style w:type="character" w:customStyle="1" w:styleId="EndnoteCharacters">
    <w:name w:val="Endnote Characters"/>
    <w:rsid w:val="00B27736"/>
  </w:style>
  <w:style w:type="paragraph" w:customStyle="1" w:styleId="Heading">
    <w:name w:val="Heading"/>
    <w:basedOn w:val="Normal"/>
    <w:next w:val="BodyText"/>
    <w:rsid w:val="00B27736"/>
    <w:pPr>
      <w:keepNext/>
      <w:suppressAutoHyphens/>
      <w:spacing w:before="240" w:after="120" w:line="100" w:lineRule="atLeast"/>
    </w:pPr>
    <w:rPr>
      <w:rFonts w:ascii="Arial" w:eastAsia="Microsoft YaHei" w:hAnsi="Arial" w:cs="Mangal"/>
      <w:color w:val="000000"/>
      <w:sz w:val="28"/>
      <w:szCs w:val="28"/>
      <w:lang w:eastAsia="ar-SA"/>
    </w:rPr>
  </w:style>
  <w:style w:type="paragraph" w:styleId="List">
    <w:name w:val="List"/>
    <w:basedOn w:val="BodyText"/>
    <w:rsid w:val="00B27736"/>
    <w:rPr>
      <w:rFonts w:cs="Mangal"/>
    </w:rPr>
  </w:style>
  <w:style w:type="paragraph" w:styleId="Caption">
    <w:name w:val="caption"/>
    <w:basedOn w:val="Normal"/>
    <w:qFormat/>
    <w:rsid w:val="00B27736"/>
    <w:pPr>
      <w:suppressLineNumbers/>
      <w:suppressAutoHyphens/>
      <w:spacing w:before="120" w:after="120" w:line="100" w:lineRule="atLeast"/>
    </w:pPr>
    <w:rPr>
      <w:rFonts w:ascii="Bookman Old Style" w:eastAsia="Times New Roman" w:hAnsi="Bookman Old Style" w:cs="Mangal"/>
      <w:i/>
      <w:iCs/>
      <w:color w:val="000000"/>
      <w:sz w:val="24"/>
      <w:szCs w:val="24"/>
      <w:lang w:eastAsia="ar-SA"/>
    </w:rPr>
  </w:style>
  <w:style w:type="paragraph" w:customStyle="1" w:styleId="Index">
    <w:name w:val="Index"/>
    <w:basedOn w:val="Normal"/>
    <w:rsid w:val="00B27736"/>
    <w:pPr>
      <w:suppressLineNumbers/>
      <w:suppressAutoHyphens/>
      <w:spacing w:after="0" w:line="100" w:lineRule="atLeast"/>
    </w:pPr>
    <w:rPr>
      <w:rFonts w:ascii="Bookman Old Style" w:eastAsia="Times New Roman" w:hAnsi="Bookman Old Style" w:cs="Mangal"/>
      <w:color w:val="000000"/>
      <w:sz w:val="24"/>
      <w:szCs w:val="24"/>
      <w:lang w:eastAsia="ar-SA"/>
    </w:rPr>
  </w:style>
  <w:style w:type="paragraph" w:styleId="Header">
    <w:name w:val="header"/>
    <w:basedOn w:val="Normal"/>
    <w:link w:val="HeaderChar1"/>
    <w:uiPriority w:val="99"/>
    <w:rsid w:val="00B27736"/>
    <w:pPr>
      <w:suppressLineNumbers/>
      <w:tabs>
        <w:tab w:val="center" w:pos="4320"/>
        <w:tab w:val="right" w:pos="8640"/>
      </w:tabs>
      <w:suppressAutoHyphens/>
      <w:spacing w:after="0" w:line="100" w:lineRule="atLeast"/>
    </w:pPr>
    <w:rPr>
      <w:rFonts w:ascii="Bookman Old Style" w:eastAsia="Times New Roman" w:hAnsi="Bookman Old Style" w:cs="Bookman Old Style"/>
      <w:color w:val="000000"/>
      <w:sz w:val="24"/>
      <w:szCs w:val="24"/>
      <w:lang w:eastAsia="ar-SA"/>
    </w:rPr>
  </w:style>
  <w:style w:type="character" w:customStyle="1" w:styleId="HeaderChar1">
    <w:name w:val="Header Char1"/>
    <w:basedOn w:val="DefaultParagraphFont"/>
    <w:link w:val="Header"/>
    <w:uiPriority w:val="99"/>
    <w:rsid w:val="00B27736"/>
    <w:rPr>
      <w:rFonts w:ascii="Bookman Old Style" w:eastAsia="Times New Roman" w:hAnsi="Bookman Old Style" w:cs="Bookman Old Style"/>
      <w:color w:val="000000"/>
      <w:sz w:val="24"/>
      <w:szCs w:val="24"/>
      <w:lang w:eastAsia="ar-SA"/>
    </w:rPr>
  </w:style>
  <w:style w:type="paragraph" w:styleId="Footer">
    <w:name w:val="footer"/>
    <w:basedOn w:val="Normal"/>
    <w:link w:val="FooterChar1"/>
    <w:uiPriority w:val="99"/>
    <w:rsid w:val="00B27736"/>
    <w:pPr>
      <w:suppressLineNumbers/>
      <w:tabs>
        <w:tab w:val="center" w:pos="4513"/>
        <w:tab w:val="right" w:pos="9026"/>
      </w:tabs>
      <w:suppressAutoHyphens/>
      <w:spacing w:after="0" w:line="100" w:lineRule="atLeast"/>
    </w:pPr>
    <w:rPr>
      <w:rFonts w:ascii="Bookman Old Style" w:eastAsia="Times New Roman" w:hAnsi="Bookman Old Style" w:cs="Bookman Old Style"/>
      <w:color w:val="000000"/>
      <w:sz w:val="24"/>
      <w:szCs w:val="24"/>
      <w:lang w:eastAsia="ar-SA"/>
    </w:rPr>
  </w:style>
  <w:style w:type="character" w:customStyle="1" w:styleId="FooterChar1">
    <w:name w:val="Footer Char1"/>
    <w:basedOn w:val="DefaultParagraphFont"/>
    <w:link w:val="Footer"/>
    <w:uiPriority w:val="99"/>
    <w:rsid w:val="00B27736"/>
    <w:rPr>
      <w:rFonts w:ascii="Bookman Old Style" w:eastAsia="Times New Roman" w:hAnsi="Bookman Old Style" w:cs="Bookman Old Style"/>
      <w:color w:val="000000"/>
      <w:sz w:val="24"/>
      <w:szCs w:val="24"/>
      <w:lang w:eastAsia="ar-SA"/>
    </w:rPr>
  </w:style>
  <w:style w:type="paragraph" w:customStyle="1" w:styleId="EndnoteText1">
    <w:name w:val="Endnote Text1"/>
    <w:basedOn w:val="Normal"/>
    <w:rsid w:val="00B27736"/>
    <w:pPr>
      <w:suppressAutoHyphens/>
      <w:spacing w:after="0" w:line="100" w:lineRule="atLeast"/>
    </w:pPr>
    <w:rPr>
      <w:rFonts w:ascii="Bookman Old Style" w:eastAsia="Times New Roman" w:hAnsi="Bookman Old Style" w:cs="Bookman Old Style"/>
      <w:color w:val="000000"/>
      <w:sz w:val="20"/>
      <w:szCs w:val="20"/>
      <w:lang w:eastAsia="ar-SA"/>
    </w:rPr>
  </w:style>
  <w:style w:type="paragraph" w:customStyle="1" w:styleId="FootnoteText1">
    <w:name w:val="Footnote Text1"/>
    <w:basedOn w:val="Normal"/>
    <w:rsid w:val="00B27736"/>
    <w:pPr>
      <w:suppressAutoHyphens/>
      <w:spacing w:after="0" w:line="100" w:lineRule="atLeast"/>
    </w:pPr>
    <w:rPr>
      <w:rFonts w:ascii="Bookman Old Style" w:eastAsia="Times New Roman" w:hAnsi="Bookman Old Style" w:cs="Bookman Old Style"/>
      <w:color w:val="000000"/>
      <w:sz w:val="20"/>
      <w:szCs w:val="20"/>
      <w:lang w:eastAsia="ar-SA"/>
    </w:rPr>
  </w:style>
  <w:style w:type="paragraph" w:styleId="TOC1">
    <w:name w:val="toc 1"/>
    <w:basedOn w:val="Normal"/>
    <w:uiPriority w:val="39"/>
    <w:qFormat/>
    <w:rsid w:val="00B27736"/>
    <w:pPr>
      <w:tabs>
        <w:tab w:val="left" w:pos="851"/>
        <w:tab w:val="right" w:leader="dot" w:pos="7930"/>
      </w:tabs>
      <w:suppressAutoHyphens/>
      <w:spacing w:after="100" w:line="100" w:lineRule="atLeast"/>
      <w:ind w:left="284" w:hanging="284"/>
    </w:pPr>
    <w:rPr>
      <w:rFonts w:ascii="Bookman Old Style" w:eastAsia="Times New Roman" w:hAnsi="Bookman Old Style" w:cs="Bookman Old Style"/>
      <w:color w:val="000000"/>
      <w:sz w:val="24"/>
      <w:szCs w:val="24"/>
      <w:lang w:eastAsia="ar-SA"/>
    </w:rPr>
  </w:style>
  <w:style w:type="paragraph" w:styleId="TOC2">
    <w:name w:val="toc 2"/>
    <w:basedOn w:val="Normal"/>
    <w:uiPriority w:val="39"/>
    <w:qFormat/>
    <w:rsid w:val="00B27736"/>
    <w:pPr>
      <w:tabs>
        <w:tab w:val="left" w:pos="851"/>
        <w:tab w:val="right" w:leader="dot" w:pos="7930"/>
      </w:tabs>
      <w:suppressAutoHyphens/>
      <w:spacing w:after="100" w:line="100" w:lineRule="atLeast"/>
      <w:ind w:left="240" w:firstLine="44"/>
    </w:pPr>
    <w:rPr>
      <w:rFonts w:ascii="Bookman Old Style" w:eastAsia="Times New Roman" w:hAnsi="Bookman Old Style" w:cs="Bookman Old Style"/>
      <w:color w:val="000000"/>
      <w:sz w:val="24"/>
      <w:szCs w:val="24"/>
      <w:lang w:eastAsia="ar-SA"/>
    </w:rPr>
  </w:style>
  <w:style w:type="paragraph" w:customStyle="1" w:styleId="Style1">
    <w:name w:val="Style1"/>
    <w:basedOn w:val="SUBJUDUL1"/>
    <w:rsid w:val="00B27736"/>
    <w:pPr>
      <w:numPr>
        <w:numId w:val="0"/>
      </w:numPr>
      <w:ind w:left="426"/>
    </w:pPr>
  </w:style>
  <w:style w:type="paragraph" w:customStyle="1" w:styleId="SUBSUBJUDUL">
    <w:name w:val="SUB SUB JUDUL"/>
    <w:basedOn w:val="Normal"/>
    <w:rsid w:val="00B27736"/>
    <w:pPr>
      <w:suppressAutoHyphens/>
      <w:spacing w:after="0" w:line="360" w:lineRule="auto"/>
      <w:jc w:val="both"/>
    </w:pPr>
    <w:rPr>
      <w:rFonts w:ascii="Bookman Old Style" w:eastAsia="Times New Roman" w:hAnsi="Bookman Old Style" w:cs="Bookman Old Style"/>
      <w:b/>
      <w:color w:val="000000"/>
      <w:sz w:val="24"/>
      <w:szCs w:val="24"/>
      <w:lang w:eastAsia="ar-SA"/>
    </w:rPr>
  </w:style>
  <w:style w:type="paragraph" w:styleId="TOC3">
    <w:name w:val="toc 3"/>
    <w:basedOn w:val="Normal"/>
    <w:uiPriority w:val="39"/>
    <w:qFormat/>
    <w:rsid w:val="00B27736"/>
    <w:pPr>
      <w:tabs>
        <w:tab w:val="left" w:pos="1100"/>
        <w:tab w:val="right" w:leader="dot" w:pos="7930"/>
      </w:tabs>
      <w:suppressAutoHyphens/>
      <w:spacing w:after="100" w:line="100" w:lineRule="atLeast"/>
      <w:ind w:left="480" w:firstLine="371"/>
    </w:pPr>
    <w:rPr>
      <w:rFonts w:ascii="Bookman Old Style" w:eastAsia="Times New Roman" w:hAnsi="Bookman Old Style" w:cs="Bookman Old Style"/>
      <w:color w:val="000000"/>
      <w:sz w:val="24"/>
      <w:szCs w:val="24"/>
      <w:lang w:eastAsia="ar-SA"/>
    </w:rPr>
  </w:style>
  <w:style w:type="paragraph" w:styleId="BalloonText">
    <w:name w:val="Balloon Text"/>
    <w:basedOn w:val="Normal"/>
    <w:link w:val="BalloonTextChar1"/>
    <w:uiPriority w:val="99"/>
    <w:rsid w:val="00B27736"/>
    <w:pPr>
      <w:suppressAutoHyphens/>
      <w:spacing w:after="0" w:line="100" w:lineRule="atLeast"/>
    </w:pPr>
    <w:rPr>
      <w:rFonts w:ascii="Tahoma" w:eastAsia="Times New Roman" w:hAnsi="Tahoma" w:cs="Tahoma"/>
      <w:color w:val="000000"/>
      <w:sz w:val="16"/>
      <w:szCs w:val="16"/>
      <w:lang w:eastAsia="ar-SA"/>
    </w:rPr>
  </w:style>
  <w:style w:type="character" w:customStyle="1" w:styleId="BalloonTextChar1">
    <w:name w:val="Balloon Text Char1"/>
    <w:basedOn w:val="DefaultParagraphFont"/>
    <w:link w:val="BalloonText"/>
    <w:uiPriority w:val="99"/>
    <w:rsid w:val="00B27736"/>
    <w:rPr>
      <w:rFonts w:ascii="Tahoma" w:eastAsia="Times New Roman" w:hAnsi="Tahoma" w:cs="Tahoma"/>
      <w:color w:val="000000"/>
      <w:sz w:val="16"/>
      <w:szCs w:val="16"/>
      <w:lang w:eastAsia="ar-SA"/>
    </w:rPr>
  </w:style>
  <w:style w:type="paragraph" w:styleId="Title">
    <w:name w:val="Title"/>
    <w:basedOn w:val="Normal"/>
    <w:next w:val="Subtitle"/>
    <w:link w:val="TitleChar1"/>
    <w:qFormat/>
    <w:rsid w:val="00B27736"/>
    <w:pPr>
      <w:pBdr>
        <w:bottom w:val="single" w:sz="8" w:space="4" w:color="808080"/>
      </w:pBdr>
      <w:suppressAutoHyphens/>
      <w:spacing w:after="300" w:line="100" w:lineRule="atLeast"/>
    </w:pPr>
    <w:rPr>
      <w:rFonts w:ascii="Cambria" w:eastAsia="Times New Roman" w:hAnsi="Cambria" w:cs="font362"/>
      <w:b/>
      <w:bCs/>
      <w:color w:val="17365D"/>
      <w:spacing w:val="5"/>
      <w:kern w:val="1"/>
      <w:sz w:val="52"/>
      <w:szCs w:val="52"/>
      <w:lang w:eastAsia="ar-SA"/>
    </w:rPr>
  </w:style>
  <w:style w:type="paragraph" w:styleId="Subtitle">
    <w:name w:val="Subtitle"/>
    <w:basedOn w:val="Heading"/>
    <w:next w:val="BodyText"/>
    <w:link w:val="SubtitleChar"/>
    <w:qFormat/>
    <w:rsid w:val="00B27736"/>
    <w:pPr>
      <w:jc w:val="center"/>
    </w:pPr>
    <w:rPr>
      <w:i/>
      <w:iCs/>
    </w:rPr>
  </w:style>
  <w:style w:type="character" w:customStyle="1" w:styleId="SubtitleChar">
    <w:name w:val="Subtitle Char"/>
    <w:basedOn w:val="DefaultParagraphFont"/>
    <w:link w:val="Subtitle"/>
    <w:rsid w:val="00B27736"/>
    <w:rPr>
      <w:rFonts w:ascii="Arial" w:eastAsia="Microsoft YaHei" w:hAnsi="Arial" w:cs="Mangal"/>
      <w:i/>
      <w:iCs/>
      <w:color w:val="000000"/>
      <w:sz w:val="28"/>
      <w:szCs w:val="28"/>
      <w:lang w:eastAsia="ar-SA"/>
    </w:rPr>
  </w:style>
  <w:style w:type="character" w:customStyle="1" w:styleId="TitleChar1">
    <w:name w:val="Title Char1"/>
    <w:basedOn w:val="DefaultParagraphFont"/>
    <w:link w:val="Title"/>
    <w:rsid w:val="00B27736"/>
    <w:rPr>
      <w:rFonts w:ascii="Cambria" w:eastAsia="Times New Roman" w:hAnsi="Cambria" w:cs="font362"/>
      <w:b/>
      <w:bCs/>
      <w:color w:val="17365D"/>
      <w:spacing w:val="5"/>
      <w:kern w:val="1"/>
      <w:sz w:val="52"/>
      <w:szCs w:val="52"/>
      <w:lang w:eastAsia="ar-SA"/>
    </w:rPr>
  </w:style>
  <w:style w:type="paragraph" w:customStyle="1" w:styleId="JUDULBAB">
    <w:name w:val="JUDUL BAB"/>
    <w:basedOn w:val="Normal"/>
    <w:rsid w:val="00B27736"/>
    <w:pPr>
      <w:suppressAutoHyphens/>
      <w:spacing w:after="0" w:line="100" w:lineRule="atLeast"/>
      <w:jc w:val="center"/>
    </w:pPr>
    <w:rPr>
      <w:rFonts w:ascii="Bookman Old Style" w:eastAsia="Times New Roman" w:hAnsi="Bookman Old Style" w:cs="Bookman Old Style"/>
      <w:b/>
      <w:color w:val="000000"/>
      <w:sz w:val="24"/>
      <w:szCs w:val="24"/>
      <w:lang w:eastAsia="ar-SA"/>
    </w:rPr>
  </w:style>
  <w:style w:type="paragraph" w:customStyle="1" w:styleId="ContentsHeading">
    <w:name w:val="Contents Heading"/>
    <w:basedOn w:val="Heading1"/>
    <w:rsid w:val="00B27736"/>
    <w:pPr>
      <w:suppressLineNumbers/>
      <w:tabs>
        <w:tab w:val="clear" w:pos="0"/>
      </w:tabs>
      <w:spacing w:before="240" w:line="259" w:lineRule="auto"/>
      <w:ind w:left="0" w:firstLine="0"/>
    </w:pPr>
    <w:rPr>
      <w:b w:val="0"/>
      <w:bCs w:val="0"/>
      <w:sz w:val="32"/>
      <w:szCs w:val="32"/>
    </w:rPr>
  </w:style>
  <w:style w:type="paragraph" w:styleId="NoSpacing">
    <w:name w:val="No Spacing"/>
    <w:uiPriority w:val="1"/>
    <w:qFormat/>
    <w:rsid w:val="00B27736"/>
    <w:pPr>
      <w:suppressAutoHyphens/>
      <w:spacing w:after="0" w:line="100" w:lineRule="atLeast"/>
    </w:pPr>
    <w:rPr>
      <w:rFonts w:ascii="Times New Roman" w:eastAsia="Times New Roman" w:hAnsi="Times New Roman" w:cs="Times New Roman"/>
      <w:sz w:val="24"/>
      <w:szCs w:val="24"/>
      <w:lang w:eastAsia="ar-SA"/>
    </w:rPr>
  </w:style>
  <w:style w:type="paragraph" w:styleId="BodyText2">
    <w:name w:val="Body Text 2"/>
    <w:basedOn w:val="Normal"/>
    <w:link w:val="BodyText2Char1"/>
    <w:rsid w:val="00B27736"/>
    <w:pPr>
      <w:suppressAutoHyphens/>
      <w:spacing w:after="120" w:line="480" w:lineRule="auto"/>
    </w:pPr>
    <w:rPr>
      <w:rFonts w:ascii="Bookman Old Style" w:eastAsia="Times New Roman" w:hAnsi="Bookman Old Style" w:cs="Bookman Old Style"/>
      <w:color w:val="000000"/>
      <w:sz w:val="24"/>
      <w:szCs w:val="24"/>
      <w:lang w:eastAsia="ar-SA"/>
    </w:rPr>
  </w:style>
  <w:style w:type="character" w:customStyle="1" w:styleId="BodyText2Char1">
    <w:name w:val="Body Text 2 Char1"/>
    <w:basedOn w:val="DefaultParagraphFont"/>
    <w:link w:val="BodyText2"/>
    <w:rsid w:val="00B27736"/>
    <w:rPr>
      <w:rFonts w:ascii="Bookman Old Style" w:eastAsia="Times New Roman" w:hAnsi="Bookman Old Style" w:cs="Bookman Old Style"/>
      <w:color w:val="000000"/>
      <w:sz w:val="24"/>
      <w:szCs w:val="24"/>
      <w:lang w:eastAsia="ar-SA"/>
    </w:rPr>
  </w:style>
  <w:style w:type="paragraph" w:styleId="Bibliography">
    <w:name w:val="Bibliography"/>
    <w:basedOn w:val="Normal"/>
    <w:rsid w:val="00B27736"/>
    <w:pPr>
      <w:suppressAutoHyphens/>
      <w:spacing w:after="0" w:line="100" w:lineRule="atLeast"/>
    </w:pPr>
    <w:rPr>
      <w:rFonts w:ascii="Bookman Old Style" w:eastAsia="Times New Roman" w:hAnsi="Bookman Old Style" w:cs="Bookman Old Style"/>
      <w:color w:val="000000"/>
      <w:sz w:val="24"/>
      <w:szCs w:val="24"/>
      <w:lang w:eastAsia="ar-SA"/>
    </w:rPr>
  </w:style>
  <w:style w:type="paragraph" w:styleId="HTMLPreformatted">
    <w:name w:val="HTML Preformatted"/>
    <w:basedOn w:val="Normal"/>
    <w:link w:val="HTMLPreformattedChar1"/>
    <w:uiPriority w:val="99"/>
    <w:rsid w:val="00B27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100" w:lineRule="atLeast"/>
    </w:pPr>
    <w:rPr>
      <w:rFonts w:ascii="Courier New" w:eastAsia="Times New Roman" w:hAnsi="Courier New" w:cs="Courier New"/>
      <w:color w:val="000000"/>
      <w:sz w:val="20"/>
      <w:szCs w:val="20"/>
      <w:lang w:val="id-ID" w:eastAsia="ar-SA"/>
    </w:rPr>
  </w:style>
  <w:style w:type="character" w:customStyle="1" w:styleId="HTMLPreformattedChar1">
    <w:name w:val="HTML Preformatted Char1"/>
    <w:basedOn w:val="DefaultParagraphFont"/>
    <w:link w:val="HTMLPreformatted"/>
    <w:uiPriority w:val="99"/>
    <w:rsid w:val="00B27736"/>
    <w:rPr>
      <w:rFonts w:ascii="Courier New" w:eastAsia="Times New Roman" w:hAnsi="Courier New" w:cs="Courier New"/>
      <w:color w:val="000000"/>
      <w:sz w:val="20"/>
      <w:szCs w:val="20"/>
      <w:lang w:val="id-ID" w:eastAsia="ar-SA"/>
    </w:rPr>
  </w:style>
  <w:style w:type="character" w:styleId="PlaceholderText">
    <w:name w:val="Placeholder Text"/>
    <w:basedOn w:val="DefaultParagraphFont"/>
    <w:uiPriority w:val="99"/>
    <w:semiHidden/>
    <w:rsid w:val="00B27736"/>
    <w:rPr>
      <w:color w:val="808080"/>
    </w:rPr>
  </w:style>
  <w:style w:type="paragraph" w:customStyle="1" w:styleId="Default">
    <w:name w:val="Default"/>
    <w:rsid w:val="00B2773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ableParagraph">
    <w:name w:val="Table Paragraph"/>
    <w:basedOn w:val="Normal"/>
    <w:uiPriority w:val="1"/>
    <w:qFormat/>
    <w:rsid w:val="00B27736"/>
    <w:pPr>
      <w:widowControl w:val="0"/>
      <w:autoSpaceDE w:val="0"/>
      <w:autoSpaceDN w:val="0"/>
      <w:spacing w:before="102" w:after="0" w:line="240" w:lineRule="auto"/>
    </w:pPr>
    <w:rPr>
      <w:rFonts w:ascii="Times New Roman" w:eastAsia="Times New Roman" w:hAnsi="Times New Roman" w:cs="Times New Roman"/>
      <w:lang w:val="id"/>
    </w:rPr>
  </w:style>
  <w:style w:type="paragraph" w:styleId="TOC4">
    <w:name w:val="toc 4"/>
    <w:basedOn w:val="Normal"/>
    <w:uiPriority w:val="39"/>
    <w:qFormat/>
    <w:rsid w:val="00B27736"/>
    <w:pPr>
      <w:widowControl w:val="0"/>
      <w:autoSpaceDE w:val="0"/>
      <w:autoSpaceDN w:val="0"/>
      <w:spacing w:before="20" w:after="0" w:line="240" w:lineRule="auto"/>
      <w:ind w:left="959" w:right="834"/>
      <w:jc w:val="center"/>
    </w:pPr>
    <w:rPr>
      <w:rFonts w:ascii="Cambria" w:eastAsia="Cambria" w:hAnsi="Cambria" w:cs="Cambria"/>
    </w:rPr>
  </w:style>
  <w:style w:type="character" w:customStyle="1" w:styleId="DocumentMapChar">
    <w:name w:val="Document Map Char"/>
    <w:basedOn w:val="DefaultParagraphFont"/>
    <w:link w:val="DocumentMap"/>
    <w:uiPriority w:val="99"/>
    <w:semiHidden/>
    <w:rsid w:val="00B27736"/>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B27736"/>
    <w:pPr>
      <w:widowControl w:val="0"/>
      <w:autoSpaceDE w:val="0"/>
      <w:autoSpaceDN w:val="0"/>
      <w:spacing w:after="0" w:line="240" w:lineRule="auto"/>
    </w:pPr>
    <w:rPr>
      <w:rFonts w:ascii="Tahoma" w:eastAsia="Times New Roman" w:hAnsi="Tahoma" w:cs="Tahoma"/>
      <w:sz w:val="16"/>
      <w:szCs w:val="16"/>
    </w:rPr>
  </w:style>
  <w:style w:type="character" w:customStyle="1" w:styleId="FootnoteTextChar1">
    <w:name w:val="Footnote Text Char1"/>
    <w:basedOn w:val="DefaultParagraphFont"/>
    <w:link w:val="FootnoteText"/>
    <w:uiPriority w:val="99"/>
    <w:semiHidden/>
    <w:rsid w:val="00B27736"/>
    <w:rPr>
      <w:rFonts w:ascii="Bookman Old Style" w:eastAsia="Times New Roman" w:hAnsi="Bookman Old Style" w:cs="Bookman Old Style"/>
      <w:color w:val="000000"/>
      <w:sz w:val="20"/>
      <w:szCs w:val="20"/>
      <w:lang w:eastAsia="ar-SA"/>
    </w:rPr>
  </w:style>
  <w:style w:type="paragraph" w:styleId="FootnoteText">
    <w:name w:val="footnote text"/>
    <w:basedOn w:val="Normal"/>
    <w:link w:val="FootnoteTextChar1"/>
    <w:uiPriority w:val="99"/>
    <w:semiHidden/>
    <w:unhideWhenUsed/>
    <w:rsid w:val="00B27736"/>
    <w:pPr>
      <w:suppressAutoHyphens/>
      <w:spacing w:after="0" w:line="240" w:lineRule="auto"/>
    </w:pPr>
    <w:rPr>
      <w:rFonts w:ascii="Bookman Old Style" w:eastAsia="Times New Roman" w:hAnsi="Bookman Old Style" w:cs="Bookman Old Style"/>
      <w:color w:val="000000"/>
      <w:sz w:val="20"/>
      <w:szCs w:val="20"/>
      <w:lang w:eastAsia="ar-SA"/>
    </w:rPr>
  </w:style>
  <w:style w:type="paragraph" w:styleId="TOC5">
    <w:name w:val="toc 5"/>
    <w:basedOn w:val="Normal"/>
    <w:next w:val="Normal"/>
    <w:autoRedefine/>
    <w:uiPriority w:val="39"/>
    <w:unhideWhenUsed/>
    <w:rsid w:val="00B27736"/>
    <w:pPr>
      <w:spacing w:after="100"/>
      <w:ind w:left="880"/>
    </w:pPr>
    <w:rPr>
      <w:rFonts w:eastAsiaTheme="minorEastAsia"/>
    </w:rPr>
  </w:style>
  <w:style w:type="paragraph" w:styleId="TOC6">
    <w:name w:val="toc 6"/>
    <w:basedOn w:val="Normal"/>
    <w:next w:val="Normal"/>
    <w:autoRedefine/>
    <w:uiPriority w:val="39"/>
    <w:unhideWhenUsed/>
    <w:rsid w:val="00B27736"/>
    <w:pPr>
      <w:spacing w:after="100"/>
      <w:ind w:left="1100"/>
    </w:pPr>
    <w:rPr>
      <w:rFonts w:eastAsiaTheme="minorEastAsia"/>
    </w:rPr>
  </w:style>
  <w:style w:type="paragraph" w:styleId="TOC7">
    <w:name w:val="toc 7"/>
    <w:basedOn w:val="Normal"/>
    <w:next w:val="Normal"/>
    <w:autoRedefine/>
    <w:uiPriority w:val="39"/>
    <w:unhideWhenUsed/>
    <w:rsid w:val="00B27736"/>
    <w:pPr>
      <w:spacing w:after="100"/>
      <w:ind w:left="1320"/>
    </w:pPr>
    <w:rPr>
      <w:rFonts w:eastAsiaTheme="minorEastAsia"/>
    </w:rPr>
  </w:style>
  <w:style w:type="paragraph" w:styleId="TOC8">
    <w:name w:val="toc 8"/>
    <w:basedOn w:val="Normal"/>
    <w:next w:val="Normal"/>
    <w:autoRedefine/>
    <w:uiPriority w:val="39"/>
    <w:unhideWhenUsed/>
    <w:rsid w:val="00B27736"/>
    <w:pPr>
      <w:spacing w:after="100"/>
      <w:ind w:left="1540"/>
    </w:pPr>
    <w:rPr>
      <w:rFonts w:eastAsiaTheme="minorEastAsia"/>
    </w:rPr>
  </w:style>
  <w:style w:type="paragraph" w:styleId="TOC9">
    <w:name w:val="toc 9"/>
    <w:basedOn w:val="Normal"/>
    <w:next w:val="Normal"/>
    <w:autoRedefine/>
    <w:uiPriority w:val="39"/>
    <w:unhideWhenUsed/>
    <w:rsid w:val="00B27736"/>
    <w:pPr>
      <w:spacing w:after="100"/>
      <w:ind w:left="1760"/>
    </w:pPr>
    <w:rPr>
      <w:rFonts w:eastAsiaTheme="minorEastAsia"/>
    </w:rPr>
  </w:style>
  <w:style w:type="character" w:customStyle="1" w:styleId="q4iawc">
    <w:name w:val="q4iawc"/>
    <w:basedOn w:val="DefaultParagraphFont"/>
    <w:rsid w:val="00B27736"/>
  </w:style>
  <w:style w:type="character" w:customStyle="1" w:styleId="hwtze">
    <w:name w:val="hwtze"/>
    <w:basedOn w:val="DefaultParagraphFont"/>
    <w:rsid w:val="008C0AA7"/>
  </w:style>
  <w:style w:type="character" w:customStyle="1" w:styleId="rynqvb">
    <w:name w:val="rynqvb"/>
    <w:basedOn w:val="DefaultParagraphFont"/>
    <w:rsid w:val="008C0AA7"/>
  </w:style>
  <w:style w:type="character" w:customStyle="1" w:styleId="si-text">
    <w:name w:val="si-text"/>
    <w:basedOn w:val="DefaultParagraphFont"/>
    <w:rsid w:val="00284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283069">
      <w:bodyDiv w:val="1"/>
      <w:marLeft w:val="0"/>
      <w:marRight w:val="0"/>
      <w:marTop w:val="0"/>
      <w:marBottom w:val="0"/>
      <w:divBdr>
        <w:top w:val="none" w:sz="0" w:space="0" w:color="auto"/>
        <w:left w:val="none" w:sz="0" w:space="0" w:color="auto"/>
        <w:bottom w:val="none" w:sz="0" w:space="0" w:color="auto"/>
        <w:right w:val="none" w:sz="0" w:space="0" w:color="auto"/>
      </w:divBdr>
    </w:div>
    <w:div w:id="775638406">
      <w:bodyDiv w:val="1"/>
      <w:marLeft w:val="0"/>
      <w:marRight w:val="0"/>
      <w:marTop w:val="0"/>
      <w:marBottom w:val="0"/>
      <w:divBdr>
        <w:top w:val="none" w:sz="0" w:space="0" w:color="auto"/>
        <w:left w:val="none" w:sz="0" w:space="0" w:color="auto"/>
        <w:bottom w:val="none" w:sz="0" w:space="0" w:color="auto"/>
        <w:right w:val="none" w:sz="0" w:space="0" w:color="auto"/>
      </w:divBdr>
    </w:div>
    <w:div w:id="920061697">
      <w:bodyDiv w:val="1"/>
      <w:marLeft w:val="0"/>
      <w:marRight w:val="0"/>
      <w:marTop w:val="0"/>
      <w:marBottom w:val="0"/>
      <w:divBdr>
        <w:top w:val="none" w:sz="0" w:space="0" w:color="auto"/>
        <w:left w:val="none" w:sz="0" w:space="0" w:color="auto"/>
        <w:bottom w:val="none" w:sz="0" w:space="0" w:color="auto"/>
        <w:right w:val="none" w:sz="0" w:space="0" w:color="auto"/>
      </w:divBdr>
    </w:div>
    <w:div w:id="1421369195">
      <w:bodyDiv w:val="1"/>
      <w:marLeft w:val="0"/>
      <w:marRight w:val="0"/>
      <w:marTop w:val="0"/>
      <w:marBottom w:val="0"/>
      <w:divBdr>
        <w:top w:val="none" w:sz="0" w:space="0" w:color="auto"/>
        <w:left w:val="none" w:sz="0" w:space="0" w:color="auto"/>
        <w:bottom w:val="none" w:sz="0" w:space="0" w:color="auto"/>
        <w:right w:val="none" w:sz="0" w:space="0" w:color="auto"/>
      </w:divBdr>
      <w:divsChild>
        <w:div w:id="1831747617">
          <w:marLeft w:val="0"/>
          <w:marRight w:val="0"/>
          <w:marTop w:val="0"/>
          <w:marBottom w:val="0"/>
          <w:divBdr>
            <w:top w:val="none" w:sz="0" w:space="0" w:color="auto"/>
            <w:left w:val="none" w:sz="0" w:space="0" w:color="auto"/>
            <w:bottom w:val="none" w:sz="0" w:space="0" w:color="auto"/>
            <w:right w:val="none" w:sz="0" w:space="0" w:color="auto"/>
          </w:divBdr>
        </w:div>
      </w:divsChild>
    </w:div>
    <w:div w:id="1486358674">
      <w:bodyDiv w:val="1"/>
      <w:marLeft w:val="0"/>
      <w:marRight w:val="0"/>
      <w:marTop w:val="0"/>
      <w:marBottom w:val="0"/>
      <w:divBdr>
        <w:top w:val="none" w:sz="0" w:space="0" w:color="auto"/>
        <w:left w:val="none" w:sz="0" w:space="0" w:color="auto"/>
        <w:bottom w:val="none" w:sz="0" w:space="0" w:color="auto"/>
        <w:right w:val="none" w:sz="0" w:space="0" w:color="auto"/>
      </w:divBdr>
    </w:div>
    <w:div w:id="1909608118">
      <w:bodyDiv w:val="1"/>
      <w:marLeft w:val="0"/>
      <w:marRight w:val="0"/>
      <w:marTop w:val="0"/>
      <w:marBottom w:val="0"/>
      <w:divBdr>
        <w:top w:val="none" w:sz="0" w:space="0" w:color="auto"/>
        <w:left w:val="none" w:sz="0" w:space="0" w:color="auto"/>
        <w:bottom w:val="none" w:sz="0" w:space="0" w:color="auto"/>
        <w:right w:val="none" w:sz="0" w:space="0" w:color="auto"/>
      </w:divBdr>
    </w:div>
    <w:div w:id="2049989941">
      <w:bodyDiv w:val="1"/>
      <w:marLeft w:val="0"/>
      <w:marRight w:val="0"/>
      <w:marTop w:val="0"/>
      <w:marBottom w:val="0"/>
      <w:divBdr>
        <w:top w:val="none" w:sz="0" w:space="0" w:color="auto"/>
        <w:left w:val="none" w:sz="0" w:space="0" w:color="auto"/>
        <w:bottom w:val="none" w:sz="0" w:space="0" w:color="auto"/>
        <w:right w:val="none" w:sz="0" w:space="0" w:color="auto"/>
      </w:divBdr>
      <w:divsChild>
        <w:div w:id="1019745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E971184-D067-49B1-8FFF-E4C2D509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11196</Words>
  <Characters>63819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V-095</dc:creator>
  <cp:keywords/>
  <dc:description/>
  <cp:lastModifiedBy>V-095</cp:lastModifiedBy>
  <cp:revision>3</cp:revision>
  <dcterms:created xsi:type="dcterms:W3CDTF">2026-07-12T20:44:00Z</dcterms:created>
  <dcterms:modified xsi:type="dcterms:W3CDTF">2026-07-12T20:47:00Z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http://csl.mendeley.com/styles/467350671/apa</vt:lpwstr>
  </property>
  <property fmtid="{D5CDD505-2E9C-101B-9397-08002B2CF9AE}" pid="7" name="Mendeley Recent Style Name 2_1">
    <vt:lpwstr>American Psychological_UNWAS</vt:lpwstr>
  </property>
  <property fmtid="{D5CDD505-2E9C-101B-9397-08002B2CF9AE}" pid="8" name="Mendeley Recent Style Id 3_1">
    <vt:lpwstr>https://csl.mendeley.com/styles/467350671/harvard-cite-them-right-2pp</vt:lpwstr>
  </property>
  <property fmtid="{D5CDD505-2E9C-101B-9397-08002B2CF9AE}" pid="9" name="Mendeley Recent Style Name 3_1">
    <vt:lpwstr>Cite Them Right 10th edition - Harvard - S3ppUNS@bbg</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http://csl.mendeley.com/styles/467350671/nature</vt:lpwstr>
  </property>
  <property fmtid="{D5CDD505-2E9C-101B-9397-08002B2CF9AE}" pid="15" name="Mendeley Recent Style Name 6_1">
    <vt:lpwstr>Nature - BAMBANG SUTOMO</vt:lpwstr>
  </property>
  <property fmtid="{D5CDD505-2E9C-101B-9397-08002B2CF9AE}" pid="16" name="Mendeley Recent Style Id 7_1">
    <vt:lpwstr>http://www.zotero.org/styles/vancouver</vt:lpwstr>
  </property>
  <property fmtid="{D5CDD505-2E9C-101B-9397-08002B2CF9AE}" pid="17" name="Mendeley Recent Style Name 7_1">
    <vt:lpwstr>Vancouver</vt:lpwstr>
  </property>
  <property fmtid="{D5CDD505-2E9C-101B-9397-08002B2CF9AE}" pid="18" name="Mendeley Recent Style Id 8_1">
    <vt:lpwstr>http://csl.mendeley.com/styles/467350671/vancouver-bbg1-3fix</vt:lpwstr>
  </property>
  <property fmtid="{D5CDD505-2E9C-101B-9397-08002B2CF9AE}" pid="19" name="Mendeley Recent Style Name 8_1">
    <vt:lpwstr>Vancouver - bbg12 - BAMBANG SUTOMO</vt:lpwstr>
  </property>
  <property fmtid="{D5CDD505-2E9C-101B-9397-08002B2CF9AE}" pid="20" name="Mendeley Recent Style Id 9_1">
    <vt:lpwstr>http://csl.mendeley.com/styles/467350671/vancouver-bbg1-3fix-4</vt:lpwstr>
  </property>
  <property fmtid="{D5CDD505-2E9C-101B-9397-08002B2CF9AE}" pid="21" name="Mendeley Recent Style Name 9_1">
    <vt:lpwstr>Vancouver - bbg12 - br</vt:lpwstr>
  </property>
  <property fmtid="{D5CDD505-2E9C-101B-9397-08002B2CF9AE}" pid="22" name="Mendeley Document_1">
    <vt:lpwstr>True</vt:lpwstr>
  </property>
  <property fmtid="{D5CDD505-2E9C-101B-9397-08002B2CF9AE}" pid="23" name="Mendeley Unique User Id_1">
    <vt:lpwstr>fb667939-e3c2-34e6-8ba2-3da5710e4ecb</vt:lpwstr>
  </property>
  <property fmtid="{D5CDD505-2E9C-101B-9397-08002B2CF9AE}" pid="24" name="Mendeley Citation Style_1">
    <vt:lpwstr>http://www.zotero.org/styles/american-medical-association</vt:lpwstr>
  </property>
</Properties>
</file>