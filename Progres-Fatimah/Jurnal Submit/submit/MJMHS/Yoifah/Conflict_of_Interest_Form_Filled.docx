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D7DCA" w14:textId="77777777" w:rsidR="00E661B3" w:rsidRDefault="00E661B3" w:rsidP="006C3389">
      <w:pPr>
        <w:spacing w:before="1" w:line="100" w:lineRule="exact"/>
        <w:jc w:val="both"/>
        <w:rPr>
          <w:sz w:val="11"/>
          <w:szCs w:val="11"/>
        </w:rPr>
      </w:pPr>
    </w:p>
    <w:p w14:paraId="1B3FAE70" w14:textId="77777777" w:rsidR="00E661B3" w:rsidRDefault="00E661B3" w:rsidP="006C3389">
      <w:pPr>
        <w:ind w:left="141"/>
        <w:jc w:val="both"/>
      </w:pPr>
    </w:p>
    <w:p w14:paraId="7513C27F" w14:textId="77777777" w:rsidR="00E661B3" w:rsidRDefault="00E661B3" w:rsidP="006C3389">
      <w:pPr>
        <w:spacing w:before="18" w:line="220" w:lineRule="exact"/>
        <w:jc w:val="both"/>
        <w:rPr>
          <w:sz w:val="22"/>
          <w:szCs w:val="22"/>
        </w:rPr>
      </w:pPr>
    </w:p>
    <w:p w14:paraId="12196ABD" w14:textId="77777777" w:rsidR="00E661B3" w:rsidRDefault="005E1DCA" w:rsidP="006C3389">
      <w:pPr>
        <w:spacing w:before="24"/>
        <w:ind w:left="2658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b/>
          <w:spacing w:val="-1"/>
          <w:sz w:val="28"/>
          <w:szCs w:val="28"/>
        </w:rPr>
        <w:t>C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o</w:t>
      </w:r>
      <w:r>
        <w:rPr>
          <w:rFonts w:ascii="Times New Roman" w:hAnsi="Times New Roman" w:eastAsia="Times New Roman"/>
          <w:b/>
          <w:sz w:val="28"/>
          <w:szCs w:val="28"/>
        </w:rPr>
        <w:t>nf</w:t>
      </w:r>
      <w:r>
        <w:rPr>
          <w:rFonts w:ascii="Times New Roman" w:hAnsi="Times New Roman" w:eastAsia="Times New Roman"/>
          <w:b/>
          <w:spacing w:val="-1"/>
          <w:sz w:val="28"/>
          <w:szCs w:val="28"/>
        </w:rPr>
        <w:t>l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i</w:t>
      </w:r>
      <w:r>
        <w:rPr>
          <w:rFonts w:ascii="Times New Roman" w:hAnsi="Times New Roman" w:eastAsia="Times New Roman"/>
          <w:b/>
          <w:sz w:val="28"/>
          <w:szCs w:val="28"/>
        </w:rPr>
        <w:t>ct</w:t>
      </w:r>
      <w:r>
        <w:rPr>
          <w:rFonts w:ascii="Times New Roman" w:hAnsi="Times New Roman" w:eastAsia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o</w:t>
      </w:r>
      <w:r>
        <w:rPr>
          <w:rFonts w:ascii="Times New Roman" w:hAnsi="Times New Roman" w:eastAsia="Times New Roman"/>
          <w:b/>
          <w:sz w:val="28"/>
          <w:szCs w:val="28"/>
        </w:rPr>
        <w:t>f I</w:t>
      </w:r>
      <w:r>
        <w:rPr>
          <w:rFonts w:ascii="Times New Roman" w:hAnsi="Times New Roman" w:eastAsia="Times New Roman"/>
          <w:b/>
          <w:spacing w:val="-2"/>
          <w:sz w:val="28"/>
          <w:szCs w:val="28"/>
        </w:rPr>
        <w:t>n</w:t>
      </w:r>
      <w:r>
        <w:rPr>
          <w:rFonts w:ascii="Times New Roman" w:hAnsi="Times New Roman" w:eastAsia="Times New Roman"/>
          <w:b/>
          <w:sz w:val="28"/>
          <w:szCs w:val="28"/>
        </w:rPr>
        <w:t>ter</w:t>
      </w:r>
      <w:r>
        <w:rPr>
          <w:rFonts w:ascii="Times New Roman" w:hAnsi="Times New Roman" w:eastAsia="Times New Roman"/>
          <w:b/>
          <w:spacing w:val="-2"/>
          <w:sz w:val="28"/>
          <w:szCs w:val="28"/>
        </w:rPr>
        <w:t>e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s</w:t>
      </w:r>
      <w:r>
        <w:rPr>
          <w:rFonts w:ascii="Times New Roman" w:hAnsi="Times New Roman" w:eastAsia="Times New Roman"/>
          <w:b/>
          <w:sz w:val="28"/>
          <w:szCs w:val="28"/>
        </w:rPr>
        <w:t>t</w:t>
      </w:r>
      <w:r>
        <w:rPr>
          <w:rFonts w:ascii="Times New Roman" w:hAnsi="Times New Roman" w:eastAsia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spacing w:val="-1"/>
          <w:sz w:val="28"/>
          <w:szCs w:val="28"/>
        </w:rPr>
        <w:t>D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is</w:t>
      </w:r>
      <w:r>
        <w:rPr>
          <w:rFonts w:ascii="Times New Roman" w:hAnsi="Times New Roman" w:eastAsia="Times New Roman"/>
          <w:b/>
          <w:spacing w:val="-2"/>
          <w:sz w:val="28"/>
          <w:szCs w:val="28"/>
        </w:rPr>
        <w:t>c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l</w:t>
      </w:r>
      <w:r>
        <w:rPr>
          <w:rFonts w:ascii="Times New Roman" w:hAnsi="Times New Roman" w:eastAsia="Times New Roman"/>
          <w:b/>
          <w:spacing w:val="-1"/>
          <w:sz w:val="28"/>
          <w:szCs w:val="28"/>
        </w:rPr>
        <w:t>o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s</w:t>
      </w:r>
      <w:r>
        <w:rPr>
          <w:rFonts w:ascii="Times New Roman" w:hAnsi="Times New Roman" w:eastAsia="Times New Roman"/>
          <w:b/>
          <w:sz w:val="28"/>
          <w:szCs w:val="28"/>
        </w:rPr>
        <w:t>u</w:t>
      </w:r>
      <w:r>
        <w:rPr>
          <w:rFonts w:ascii="Times New Roman" w:hAnsi="Times New Roman" w:eastAsia="Times New Roman"/>
          <w:b/>
          <w:spacing w:val="-3"/>
          <w:sz w:val="28"/>
          <w:szCs w:val="28"/>
        </w:rPr>
        <w:t>r</w:t>
      </w:r>
      <w:r>
        <w:rPr>
          <w:rFonts w:ascii="Times New Roman" w:hAnsi="Times New Roman" w:eastAsia="Times New Roman"/>
          <w:b/>
          <w:sz w:val="28"/>
          <w:szCs w:val="28"/>
        </w:rPr>
        <w:t xml:space="preserve">e </w:t>
      </w:r>
      <w:r>
        <w:rPr>
          <w:rFonts w:ascii="Times New Roman" w:hAnsi="Times New Roman" w:eastAsia="Times New Roman"/>
          <w:b/>
          <w:spacing w:val="-2"/>
          <w:sz w:val="28"/>
          <w:szCs w:val="28"/>
        </w:rPr>
        <w:t>F</w:t>
      </w:r>
      <w:r>
        <w:rPr>
          <w:rFonts w:ascii="Times New Roman" w:hAnsi="Times New Roman" w:eastAsia="Times New Roman"/>
          <w:b/>
          <w:spacing w:val="1"/>
          <w:sz w:val="28"/>
          <w:szCs w:val="28"/>
        </w:rPr>
        <w:t>o</w:t>
      </w:r>
      <w:r>
        <w:rPr>
          <w:rFonts w:ascii="Times New Roman" w:hAnsi="Times New Roman" w:eastAsia="Times New Roman"/>
          <w:b/>
          <w:sz w:val="28"/>
          <w:szCs w:val="28"/>
        </w:rPr>
        <w:t>rm</w:t>
      </w:r>
    </w:p>
    <w:p w14:paraId="74209E03" w14:textId="77777777" w:rsidR="00E661B3" w:rsidRDefault="00E661B3" w:rsidP="006C3389">
      <w:pPr>
        <w:spacing w:before="10" w:line="260" w:lineRule="exact"/>
        <w:jc w:val="both"/>
        <w:rPr>
          <w:sz w:val="26"/>
          <w:szCs w:val="26"/>
        </w:rPr>
      </w:pPr>
    </w:p>
    <w:p w14:paraId="225AD2A0" w14:textId="77777777" w:rsidR="00E661B3" w:rsidRDefault="005E1DCA" w:rsidP="006C3389">
      <w:pPr>
        <w:ind w:left="140" w:right="207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-3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 xml:space="preserve">t 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s the poli</w:t>
      </w:r>
      <w:r>
        <w:rPr>
          <w:rFonts w:ascii="Times New Roman" w:hAnsi="Times New Roman" w:eastAsia="Times New Roman"/>
          <w:spacing w:val="4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of the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 w:rsidR="006C3389">
        <w:rPr>
          <w:rFonts w:ascii="Times New Roman" w:hAnsi="Times New Roman" w:eastAsia="Times New Roman"/>
          <w:sz w:val="24"/>
          <w:szCs w:val="24"/>
        </w:rPr>
        <w:t xml:space="preserve">Malaysia Journal of Medical and Health Sciences (MJMHS) </w:t>
      </w:r>
      <w:r>
        <w:rPr>
          <w:rFonts w:ascii="Times New Roman" w:hAnsi="Times New Roman" w:eastAsia="Times New Roman"/>
          <w:sz w:val="24"/>
          <w:szCs w:val="24"/>
        </w:rPr>
        <w:t>to ensu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z w:val="24"/>
          <w:szCs w:val="24"/>
        </w:rPr>
        <w:t>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 w:rsidR="006C3389">
        <w:rPr>
          <w:rFonts w:ascii="Times New Roman" w:hAnsi="Times New Roman" w:eastAsia="Times New Roman"/>
          <w:spacing w:val="-1"/>
          <w:sz w:val="24"/>
          <w:szCs w:val="24"/>
        </w:rPr>
        <w:t xml:space="preserve">all authors </w:t>
      </w:r>
      <w:r>
        <w:rPr>
          <w:rFonts w:ascii="Times New Roman" w:hAnsi="Times New Roman" w:eastAsia="Times New Roman"/>
          <w:spacing w:val="3"/>
          <w:sz w:val="24"/>
          <w:szCs w:val="24"/>
        </w:rPr>
        <w:t>d</w:t>
      </w:r>
      <w:r>
        <w:rPr>
          <w:rFonts w:ascii="Times New Roman" w:hAnsi="Times New Roman" w:eastAsia="Times New Roman"/>
          <w:sz w:val="24"/>
          <w:szCs w:val="24"/>
        </w:rPr>
        <w:t xml:space="preserve">isclose to the </w:t>
      </w:r>
      <w:r>
        <w:rPr>
          <w:rFonts w:ascii="Times New Roman" w:hAnsi="Times New Roman" w:eastAsia="Times New Roman"/>
          <w:spacing w:val="-1"/>
          <w:sz w:val="24"/>
          <w:szCs w:val="24"/>
        </w:rPr>
        <w:t>rea</w:t>
      </w:r>
      <w:r>
        <w:rPr>
          <w:rFonts w:ascii="Times New Roman" w:hAnsi="Times New Roman" w:eastAsia="Times New Roman"/>
          <w:spacing w:val="2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rs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pacing w:val="5"/>
          <w:sz w:val="24"/>
          <w:szCs w:val="24"/>
        </w:rPr>
        <w:t>n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re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 xml:space="preserve">l or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pp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r</w:t>
      </w:r>
      <w:r>
        <w:rPr>
          <w:rFonts w:ascii="Times New Roman" w:hAnsi="Times New Roman" w:eastAsia="Times New Roman"/>
          <w:spacing w:val="-2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nt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onfli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 xml:space="preserve">t(s) </w:t>
      </w:r>
      <w:r>
        <w:rPr>
          <w:rFonts w:ascii="Times New Roman" w:hAnsi="Times New Roman" w:eastAsia="Times New Roman"/>
          <w:spacing w:val="1"/>
          <w:sz w:val="24"/>
          <w:szCs w:val="24"/>
        </w:rPr>
        <w:t>o</w:t>
      </w:r>
      <w:r>
        <w:rPr>
          <w:rFonts w:ascii="Times New Roman" w:hAnsi="Times New Roman" w:eastAsia="Times New Roman"/>
          <w:sz w:val="24"/>
          <w:szCs w:val="24"/>
        </w:rPr>
        <w:t>f int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r</w:t>
      </w:r>
      <w:r>
        <w:rPr>
          <w:rFonts w:ascii="Times New Roman" w:hAnsi="Times New Roman" w:eastAsia="Times New Roman"/>
          <w:spacing w:val="-2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st 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h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 xml:space="preserve">t </w:t>
      </w:r>
      <w:r>
        <w:rPr>
          <w:rFonts w:ascii="Times New Roman" w:hAnsi="Times New Roman" w:eastAsia="Times New Roman"/>
          <w:spacing w:val="1"/>
          <w:sz w:val="24"/>
          <w:szCs w:val="24"/>
        </w:rPr>
        <w:t>m</w:t>
      </w:r>
      <w:r>
        <w:rPr>
          <w:rFonts w:ascii="Times New Roman" w:hAnsi="Times New Roman" w:eastAsia="Times New Roman"/>
          <w:spacing w:val="4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h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pacing w:val="2"/>
          <w:sz w:val="24"/>
          <w:szCs w:val="24"/>
        </w:rPr>
        <w:t>v</w:t>
      </w:r>
      <w:r>
        <w:rPr>
          <w:rFonts w:ascii="Times New Roman" w:hAnsi="Times New Roman" w:eastAsia="Times New Roman"/>
          <w:sz w:val="24"/>
          <w:szCs w:val="24"/>
        </w:rPr>
        <w:t>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a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di</w:t>
      </w:r>
      <w:r>
        <w:rPr>
          <w:rFonts w:ascii="Times New Roman" w:hAnsi="Times New Roman" w:eastAsia="Times New Roman"/>
          <w:spacing w:val="2"/>
          <w:sz w:val="24"/>
          <w:szCs w:val="24"/>
        </w:rPr>
        <w:t>r</w:t>
      </w:r>
      <w:r>
        <w:rPr>
          <w:rFonts w:ascii="Times New Roman" w:hAnsi="Times New Roman" w:eastAsia="Times New Roman"/>
          <w:spacing w:val="-1"/>
          <w:sz w:val="24"/>
          <w:szCs w:val="24"/>
        </w:rPr>
        <w:t>ec</w:t>
      </w:r>
      <w:r>
        <w:rPr>
          <w:rFonts w:ascii="Times New Roman" w:hAnsi="Times New Roman" w:eastAsia="Times New Roman"/>
          <w:sz w:val="24"/>
          <w:szCs w:val="24"/>
        </w:rPr>
        <w:t>t be</w:t>
      </w:r>
      <w:r>
        <w:rPr>
          <w:rFonts w:ascii="Times New Roman" w:hAnsi="Times New Roman" w:eastAsia="Times New Roman"/>
          <w:spacing w:val="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ring</w:t>
      </w:r>
      <w:r>
        <w:rPr>
          <w:rFonts w:ascii="Times New Roman" w:hAnsi="Times New Roman" w:eastAsia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on t</w:t>
      </w:r>
      <w:r>
        <w:rPr>
          <w:rFonts w:ascii="Times New Roman" w:hAnsi="Times New Roman" w:eastAsia="Times New Roman"/>
          <w:spacing w:val="3"/>
          <w:sz w:val="24"/>
          <w:szCs w:val="24"/>
        </w:rPr>
        <w:t>h</w:t>
      </w:r>
      <w:r>
        <w:rPr>
          <w:rFonts w:ascii="Times New Roman" w:hAnsi="Times New Roman" w:eastAsia="Times New Roman"/>
          <w:sz w:val="24"/>
          <w:szCs w:val="24"/>
        </w:rPr>
        <w:t>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subj</w:t>
      </w:r>
      <w:r>
        <w:rPr>
          <w:rFonts w:ascii="Times New Roman" w:hAnsi="Times New Roman" w:eastAsia="Times New Roman"/>
          <w:spacing w:val="-1"/>
          <w:sz w:val="24"/>
          <w:szCs w:val="24"/>
        </w:rPr>
        <w:t>ec</w:t>
      </w:r>
      <w:r>
        <w:rPr>
          <w:rFonts w:ascii="Times New Roman" w:hAnsi="Times New Roman" w:eastAsia="Times New Roman"/>
          <w:sz w:val="24"/>
          <w:szCs w:val="24"/>
        </w:rPr>
        <w:t>t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matter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of the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rticl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. </w:t>
      </w:r>
    </w:p>
    <w:p w14:paraId="114F0F95" w14:textId="77777777" w:rsidR="00E661B3" w:rsidRDefault="00E661B3" w:rsidP="006C3389">
      <w:pPr>
        <w:spacing w:before="17" w:line="260" w:lineRule="exact"/>
        <w:jc w:val="both"/>
        <w:rPr>
          <w:sz w:val="26"/>
          <w:szCs w:val="26"/>
        </w:rPr>
      </w:pPr>
    </w:p>
    <w:p w14:paraId="2115773C" w14:textId="77777777" w:rsidR="00E661B3" w:rsidRDefault="005E1DCA" w:rsidP="006C3389">
      <w:pPr>
        <w:ind w:left="140" w:right="39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-6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 xml:space="preserve">t 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 w:rsidR="006C3389">
        <w:rPr>
          <w:rFonts w:ascii="Times New Roman" w:hAnsi="Times New Roman" w:eastAsia="Times New Roman"/>
          <w:sz w:val="24"/>
          <w:szCs w:val="24"/>
        </w:rPr>
        <w:t>s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3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ntend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d that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pacing w:val="5"/>
          <w:sz w:val="24"/>
          <w:szCs w:val="24"/>
        </w:rPr>
        <w:t>n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potent</w:t>
      </w:r>
      <w:r>
        <w:rPr>
          <w:rFonts w:ascii="Times New Roman" w:hAnsi="Times New Roman" w:eastAsia="Times New Roman"/>
          <w:spacing w:val="3"/>
          <w:sz w:val="24"/>
          <w:szCs w:val="24"/>
        </w:rPr>
        <w:t>i</w:t>
      </w:r>
      <w:r>
        <w:rPr>
          <w:rFonts w:ascii="Times New Roman" w:hAnsi="Times New Roman" w:eastAsia="Times New Roman"/>
          <w:spacing w:val="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l con</w:t>
      </w:r>
      <w:r>
        <w:rPr>
          <w:rFonts w:ascii="Times New Roman" w:hAnsi="Times New Roman" w:eastAsia="Times New Roman"/>
          <w:spacing w:val="-1"/>
          <w:sz w:val="24"/>
          <w:szCs w:val="24"/>
        </w:rPr>
        <w:t>f</w:t>
      </w:r>
      <w:r>
        <w:rPr>
          <w:rFonts w:ascii="Times New Roman" w:hAnsi="Times New Roman" w:eastAsia="Times New Roman"/>
          <w:sz w:val="24"/>
          <w:szCs w:val="24"/>
        </w:rPr>
        <w:t>l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 xml:space="preserve">t </w:t>
      </w:r>
      <w:r w:rsidR="006C3389">
        <w:rPr>
          <w:rFonts w:ascii="Times New Roman" w:hAnsi="Times New Roman" w:eastAsia="Times New Roman"/>
          <w:sz w:val="24"/>
          <w:szCs w:val="24"/>
        </w:rPr>
        <w:t xml:space="preserve">(financial or otherwise) </w:t>
      </w:r>
      <w:r>
        <w:rPr>
          <w:rFonts w:ascii="Times New Roman" w:hAnsi="Times New Roman" w:eastAsia="Times New Roman"/>
          <w:sz w:val="24"/>
          <w:szCs w:val="24"/>
        </w:rPr>
        <w:t>should be id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nt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fi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d op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n</w:t>
      </w:r>
      <w:r>
        <w:rPr>
          <w:rFonts w:ascii="Times New Roman" w:hAnsi="Times New Roman" w:eastAsia="Times New Roman"/>
          <w:spacing w:val="5"/>
          <w:sz w:val="24"/>
          <w:szCs w:val="24"/>
        </w:rPr>
        <w:t>l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so th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t</w:t>
      </w:r>
      <w:r w:rsidR="006C3389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/>
          <w:spacing w:val="-1"/>
          <w:sz w:val="24"/>
          <w:szCs w:val="24"/>
        </w:rPr>
        <w:t>rea</w:t>
      </w:r>
      <w:r>
        <w:rPr>
          <w:rFonts w:ascii="Times New Roman" w:hAnsi="Times New Roman" w:eastAsia="Times New Roman"/>
          <w:spacing w:val="2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rs m</w:t>
      </w:r>
      <w:r>
        <w:rPr>
          <w:rFonts w:ascii="Times New Roman" w:hAnsi="Times New Roman" w:eastAsia="Times New Roman"/>
          <w:spacing w:val="4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1"/>
          <w:sz w:val="24"/>
          <w:szCs w:val="24"/>
        </w:rPr>
        <w:t>f</w:t>
      </w:r>
      <w:r>
        <w:rPr>
          <w:rFonts w:ascii="Times New Roman" w:hAnsi="Times New Roman" w:eastAsia="Times New Roman"/>
          <w:spacing w:val="2"/>
          <w:sz w:val="24"/>
          <w:szCs w:val="24"/>
        </w:rPr>
        <w:t>o</w:t>
      </w:r>
      <w:r>
        <w:rPr>
          <w:rFonts w:ascii="Times New Roman" w:hAnsi="Times New Roman" w:eastAsia="Times New Roman"/>
          <w:sz w:val="24"/>
          <w:szCs w:val="24"/>
        </w:rPr>
        <w:t>rm</w:t>
      </w:r>
      <w:r w:rsidR="006C3389">
        <w:rPr>
          <w:rFonts w:ascii="Times New Roman" w:hAnsi="Times New Roman" w:eastAsia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th</w:t>
      </w:r>
      <w:r>
        <w:rPr>
          <w:rFonts w:ascii="Times New Roman" w:hAnsi="Times New Roman" w:eastAsia="Times New Roman"/>
          <w:spacing w:val="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ir o</w:t>
      </w:r>
      <w:r>
        <w:rPr>
          <w:rFonts w:ascii="Times New Roman" w:hAnsi="Times New Roman" w:eastAsia="Times New Roman"/>
          <w:spacing w:val="-1"/>
          <w:sz w:val="24"/>
          <w:szCs w:val="24"/>
        </w:rPr>
        <w:t>w</w:t>
      </w:r>
      <w:r>
        <w:rPr>
          <w:rFonts w:ascii="Times New Roman" w:hAnsi="Times New Roman" w:eastAsia="Times New Roman"/>
          <w:sz w:val="24"/>
          <w:szCs w:val="24"/>
        </w:rPr>
        <w:t>n judgem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nt</w:t>
      </w:r>
      <w:r>
        <w:rPr>
          <w:rFonts w:ascii="Times New Roman" w:hAnsi="Times New Roman" w:eastAsia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 xml:space="preserve">bout 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he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eastAsia="Times New Roman"/>
          <w:sz w:val="24"/>
          <w:szCs w:val="24"/>
        </w:rPr>
        <w:t>rticle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with 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he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full dis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losure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of the</w:t>
      </w:r>
      <w:r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f</w:t>
      </w:r>
      <w:r>
        <w:rPr>
          <w:rFonts w:ascii="Times New Roman" w:hAnsi="Times New Roman" w:eastAsia="Times New Roman"/>
          <w:spacing w:val="-2"/>
          <w:sz w:val="24"/>
          <w:szCs w:val="24"/>
        </w:rPr>
        <w:t>a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ts.</w:t>
      </w:r>
      <w:r w:rsidR="00493398">
        <w:rPr>
          <w:rFonts w:ascii="Times New Roman" w:hAnsi="Times New Roman" w:eastAsia="Times New Roman"/>
          <w:sz w:val="24"/>
          <w:szCs w:val="24"/>
        </w:rPr>
        <w:t xml:space="preserve"> Authors must state all their sources of funding and any other financial and personal relationships that might bias their work.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3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t is for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pacing w:val="1"/>
          <w:sz w:val="24"/>
          <w:szCs w:val="24"/>
        </w:rPr>
        <w:t>e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rs to 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pacing w:val="3"/>
          <w:sz w:val="24"/>
          <w:szCs w:val="24"/>
        </w:rPr>
        <w:t>t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pacing w:val="1"/>
          <w:sz w:val="24"/>
          <w:szCs w:val="24"/>
        </w:rPr>
        <w:t>r</w:t>
      </w:r>
      <w:r>
        <w:rPr>
          <w:rFonts w:ascii="Times New Roman" w:hAnsi="Times New Roman" w:eastAsia="Times New Roman"/>
          <w:sz w:val="24"/>
          <w:szCs w:val="24"/>
        </w:rPr>
        <w:t>m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ne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wh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ther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the</w:t>
      </w:r>
      <w:r>
        <w:rPr>
          <w:rFonts w:ascii="Times New Roman" w:hAnsi="Times New Roman" w:eastAsia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uthor</w:t>
      </w:r>
      <w:r>
        <w:rPr>
          <w:rFonts w:ascii="Times New Roman" w:hAnsi="Times New Roman" w:eastAsia="Times New Roman"/>
          <w:spacing w:val="2"/>
          <w:sz w:val="24"/>
          <w:szCs w:val="24"/>
        </w:rPr>
        <w:t>s</w:t>
      </w:r>
      <w:r>
        <w:rPr>
          <w:rFonts w:ascii="Times New Roman" w:hAnsi="Times New Roman" w:eastAsia="Times New Roman"/>
          <w:sz w:val="24"/>
          <w:szCs w:val="24"/>
        </w:rPr>
        <w:t>’ outside inte</w:t>
      </w:r>
      <w:r>
        <w:rPr>
          <w:rFonts w:ascii="Times New Roman" w:hAnsi="Times New Roman" w:eastAsia="Times New Roman"/>
          <w:spacing w:val="-1"/>
          <w:sz w:val="24"/>
          <w:szCs w:val="24"/>
        </w:rPr>
        <w:t>re</w:t>
      </w:r>
      <w:r>
        <w:rPr>
          <w:rFonts w:ascii="Times New Roman" w:hAnsi="Times New Roman" w:eastAsia="Times New Roman"/>
          <w:sz w:val="24"/>
          <w:szCs w:val="24"/>
        </w:rPr>
        <w:t xml:space="preserve">st </w:t>
      </w:r>
      <w:r>
        <w:rPr>
          <w:rFonts w:ascii="Times New Roman" w:hAnsi="Times New Roman" w:eastAsia="Times New Roman"/>
          <w:spacing w:val="1"/>
          <w:sz w:val="24"/>
          <w:szCs w:val="24"/>
        </w:rPr>
        <w:t>m</w:t>
      </w:r>
      <w:r>
        <w:rPr>
          <w:rFonts w:ascii="Times New Roman" w:hAnsi="Times New Roman" w:eastAsia="Times New Roman"/>
          <w:spacing w:val="4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y</w:t>
      </w:r>
      <w:r>
        <w:rPr>
          <w:rFonts w:ascii="Times New Roman" w:hAnsi="Times New Roman" w:eastAsia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pacing w:val="1"/>
          <w:sz w:val="24"/>
          <w:szCs w:val="24"/>
        </w:rPr>
        <w:t>ef</w:t>
      </w:r>
      <w:r>
        <w:rPr>
          <w:rFonts w:ascii="Times New Roman" w:hAnsi="Times New Roman" w:eastAsia="Times New Roman"/>
          <w:sz w:val="24"/>
          <w:szCs w:val="24"/>
        </w:rPr>
        <w:t>le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t a possib</w:t>
      </w:r>
      <w:r>
        <w:rPr>
          <w:rFonts w:ascii="Times New Roman" w:hAnsi="Times New Roman" w:eastAsia="Times New Roman"/>
          <w:spacing w:val="1"/>
          <w:sz w:val="24"/>
          <w:szCs w:val="24"/>
        </w:rPr>
        <w:t>l</w:t>
      </w:r>
      <w:r>
        <w:rPr>
          <w:rFonts w:ascii="Times New Roman" w:hAnsi="Times New Roman" w:eastAsia="Times New Roman"/>
          <w:sz w:val="24"/>
          <w:szCs w:val="24"/>
        </w:rPr>
        <w:t>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bias in 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i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h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r the 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pacing w:val="2"/>
          <w:sz w:val="24"/>
          <w:szCs w:val="24"/>
        </w:rPr>
        <w:t>x</w:t>
      </w:r>
      <w:r>
        <w:rPr>
          <w:rFonts w:ascii="Times New Roman" w:hAnsi="Times New Roman" w:eastAsia="Times New Roman"/>
          <w:sz w:val="24"/>
          <w:szCs w:val="24"/>
        </w:rPr>
        <w:t>posit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on of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on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lus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ons pr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pacing w:val="2"/>
          <w:sz w:val="24"/>
          <w:szCs w:val="24"/>
        </w:rPr>
        <w:t>s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nte</w:t>
      </w:r>
      <w:r>
        <w:rPr>
          <w:rFonts w:ascii="Times New Roman" w:hAnsi="Times New Roman" w:eastAsia="Times New Roman"/>
          <w:spacing w:val="2"/>
          <w:sz w:val="24"/>
          <w:szCs w:val="24"/>
        </w:rPr>
        <w:t>d</w:t>
      </w:r>
      <w:r>
        <w:rPr>
          <w:rFonts w:ascii="Times New Roman" w:hAnsi="Times New Roman" w:eastAsia="Times New Roman"/>
          <w:sz w:val="24"/>
          <w:szCs w:val="24"/>
        </w:rPr>
        <w:t>.</w:t>
      </w:r>
      <w:r w:rsidR="00493398">
        <w:rPr>
          <w:rFonts w:ascii="Times New Roman" w:hAnsi="Times New Roman" w:eastAsia="Times New Roman"/>
          <w:sz w:val="24"/>
          <w:szCs w:val="24"/>
        </w:rPr>
        <w:t xml:space="preserve"> The editors reserve the right not publish if a sponsor asserted control over the authors’ right to publish their results.</w:t>
      </w:r>
    </w:p>
    <w:p w14:paraId="4F8C03CD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497AA27E" w14:textId="517CBF71" w:rsidR="00E661B3" w:rsidRDefault="00D872C2" w:rsidP="006C3389">
      <w:pPr>
        <w:ind w:left="140" w:right="263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 xml:space="preserve">The corresponding author </w:t>
      </w:r>
      <w:r w:rsidR="00493398">
        <w:rPr>
          <w:rFonts w:ascii="Times New Roman" w:hAnsi="Times New Roman" w:eastAsia="Times New Roman"/>
          <w:sz w:val="24"/>
          <w:szCs w:val="24"/>
        </w:rPr>
        <w:t>need</w:t>
      </w:r>
      <w:r>
        <w:rPr>
          <w:rFonts w:ascii="Times New Roman" w:hAnsi="Times New Roman" w:eastAsia="Times New Roman"/>
          <w:sz w:val="24"/>
          <w:szCs w:val="24"/>
        </w:rPr>
        <w:t>s</w:t>
      </w:r>
      <w:r w:rsidR="00493398">
        <w:rPr>
          <w:rFonts w:ascii="Times New Roman" w:hAnsi="Times New Roman" w:eastAsia="Times New Roman"/>
          <w:sz w:val="24"/>
          <w:szCs w:val="24"/>
        </w:rPr>
        <w:t xml:space="preserve"> to</w:t>
      </w:r>
      <w:r w:rsidR="005E1DCA"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>c</w:t>
      </w:r>
      <w:r w:rsidR="005E1DCA">
        <w:rPr>
          <w:rFonts w:ascii="Times New Roman" w:hAnsi="Times New Roman" w:eastAsia="Times New Roman"/>
          <w:sz w:val="24"/>
          <w:szCs w:val="24"/>
        </w:rPr>
        <w:t>omp</w:t>
      </w:r>
      <w:r w:rsidR="005E1DCA">
        <w:rPr>
          <w:rFonts w:ascii="Times New Roman" w:hAnsi="Times New Roman" w:eastAsia="Times New Roman"/>
          <w:spacing w:val="1"/>
          <w:sz w:val="24"/>
          <w:szCs w:val="24"/>
        </w:rPr>
        <w:t>l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>e</w:t>
      </w:r>
      <w:r w:rsidR="005E1DCA">
        <w:rPr>
          <w:rFonts w:ascii="Times New Roman" w:hAnsi="Times New Roman" w:eastAsia="Times New Roman"/>
          <w:sz w:val="24"/>
          <w:szCs w:val="24"/>
        </w:rPr>
        <w:t xml:space="preserve">te 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>a</w:t>
      </w:r>
      <w:r w:rsidR="005E1DCA">
        <w:rPr>
          <w:rFonts w:ascii="Times New Roman" w:hAnsi="Times New Roman" w:eastAsia="Times New Roman"/>
          <w:sz w:val="24"/>
          <w:szCs w:val="24"/>
        </w:rPr>
        <w:t>nd submit</w:t>
      </w:r>
      <w:r w:rsidR="005E1DCA">
        <w:rPr>
          <w:rFonts w:ascii="Times New Roman" w:hAnsi="Times New Roman" w:eastAsia="Times New Roman"/>
          <w:spacing w:val="1"/>
          <w:sz w:val="24"/>
          <w:szCs w:val="24"/>
        </w:rPr>
        <w:t xml:space="preserve"> </w:t>
      </w:r>
      <w:r w:rsidR="005E1DCA">
        <w:rPr>
          <w:rFonts w:ascii="Times New Roman" w:hAnsi="Times New Roman" w:eastAsia="Times New Roman"/>
          <w:sz w:val="24"/>
          <w:szCs w:val="24"/>
        </w:rPr>
        <w:t>th</w:t>
      </w:r>
      <w:r w:rsidR="005E1DCA">
        <w:rPr>
          <w:rFonts w:ascii="Times New Roman" w:hAnsi="Times New Roman" w:eastAsia="Times New Roman"/>
          <w:spacing w:val="1"/>
          <w:sz w:val="24"/>
          <w:szCs w:val="24"/>
        </w:rPr>
        <w:t>i</w:t>
      </w:r>
      <w:r w:rsidR="005E1DCA">
        <w:rPr>
          <w:rFonts w:ascii="Times New Roman" w:hAnsi="Times New Roman" w:eastAsia="Times New Roman"/>
          <w:sz w:val="24"/>
          <w:szCs w:val="24"/>
        </w:rPr>
        <w:t>s fo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>r</w:t>
      </w:r>
      <w:r w:rsidR="005E1DCA">
        <w:rPr>
          <w:rFonts w:ascii="Times New Roman" w:hAnsi="Times New Roman" w:eastAsia="Times New Roman"/>
          <w:sz w:val="24"/>
          <w:szCs w:val="24"/>
        </w:rPr>
        <w:t>m wh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>e</w:t>
      </w:r>
      <w:r w:rsidR="005E1DCA">
        <w:rPr>
          <w:rFonts w:ascii="Times New Roman" w:hAnsi="Times New Roman" w:eastAsia="Times New Roman"/>
          <w:sz w:val="24"/>
          <w:szCs w:val="24"/>
        </w:rPr>
        <w:t>n submi</w:t>
      </w:r>
      <w:r w:rsidR="005E1DCA">
        <w:rPr>
          <w:rFonts w:ascii="Times New Roman" w:hAnsi="Times New Roman" w:eastAsia="Times New Roman"/>
          <w:spacing w:val="1"/>
          <w:sz w:val="24"/>
          <w:szCs w:val="24"/>
        </w:rPr>
        <w:t>t</w:t>
      </w:r>
      <w:r w:rsidR="005E1DCA">
        <w:rPr>
          <w:rFonts w:ascii="Times New Roman" w:hAnsi="Times New Roman" w:eastAsia="Times New Roman"/>
          <w:sz w:val="24"/>
          <w:szCs w:val="24"/>
        </w:rPr>
        <w:t>t</w:t>
      </w:r>
      <w:r w:rsidR="005E1DCA">
        <w:rPr>
          <w:rFonts w:ascii="Times New Roman" w:hAnsi="Times New Roman" w:eastAsia="Times New Roman"/>
          <w:spacing w:val="1"/>
          <w:sz w:val="24"/>
          <w:szCs w:val="24"/>
        </w:rPr>
        <w:t>i</w:t>
      </w:r>
      <w:r w:rsidR="005E1DCA">
        <w:rPr>
          <w:rFonts w:ascii="Times New Roman" w:hAnsi="Times New Roman" w:eastAsia="Times New Roman"/>
          <w:sz w:val="24"/>
          <w:szCs w:val="24"/>
        </w:rPr>
        <w:t>ng</w:t>
      </w:r>
      <w:r w:rsidR="005E1DCA">
        <w:rPr>
          <w:rFonts w:ascii="Times New Roman" w:hAnsi="Times New Roman" w:eastAsia="Times New Roman"/>
          <w:spacing w:val="-2"/>
          <w:sz w:val="24"/>
          <w:szCs w:val="24"/>
        </w:rPr>
        <w:t xml:space="preserve"> </w:t>
      </w:r>
      <w:r w:rsidR="005E1DCA">
        <w:rPr>
          <w:rFonts w:ascii="Times New Roman" w:hAnsi="Times New Roman" w:eastAsia="Times New Roman"/>
          <w:sz w:val="24"/>
          <w:szCs w:val="24"/>
        </w:rPr>
        <w:t>a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 w:rsidR="005E1DCA">
        <w:rPr>
          <w:rFonts w:ascii="Times New Roman" w:hAnsi="Times New Roman" w:eastAsia="Times New Roman"/>
          <w:sz w:val="24"/>
          <w:szCs w:val="24"/>
        </w:rPr>
        <w:t>manus</w:t>
      </w:r>
      <w:r w:rsidR="005E1DCA">
        <w:rPr>
          <w:rFonts w:ascii="Times New Roman" w:hAnsi="Times New Roman" w:eastAsia="Times New Roman"/>
          <w:spacing w:val="-1"/>
          <w:sz w:val="24"/>
          <w:szCs w:val="24"/>
        </w:rPr>
        <w:t>c</w:t>
      </w:r>
      <w:r w:rsidR="005E1DCA">
        <w:rPr>
          <w:rFonts w:ascii="Times New Roman" w:hAnsi="Times New Roman" w:eastAsia="Times New Roman"/>
          <w:sz w:val="24"/>
          <w:szCs w:val="24"/>
        </w:rPr>
        <w:t>r</w:t>
      </w:r>
      <w:r w:rsidR="005E1DCA">
        <w:rPr>
          <w:rFonts w:ascii="Times New Roman" w:hAnsi="Times New Roman" w:eastAsia="Times New Roman"/>
          <w:spacing w:val="2"/>
          <w:sz w:val="24"/>
          <w:szCs w:val="24"/>
        </w:rPr>
        <w:t>i</w:t>
      </w:r>
      <w:r w:rsidR="00493398">
        <w:rPr>
          <w:rFonts w:ascii="Times New Roman" w:hAnsi="Times New Roman" w:eastAsia="Times New Roman"/>
          <w:sz w:val="24"/>
          <w:szCs w:val="24"/>
        </w:rPr>
        <w:t>pt.</w:t>
      </w:r>
      <w:r w:rsidR="00493398"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The corresponding author shall gather and list the potential conflict of interest from the co-authors, if there is any. </w:t>
      </w:r>
    </w:p>
    <w:p w14:paraId="00B89F82" w14:textId="77777777" w:rsidR="00E661B3" w:rsidRDefault="00E661B3" w:rsidP="006C3389">
      <w:pPr>
        <w:spacing w:before="18" w:line="260" w:lineRule="exact"/>
        <w:jc w:val="both"/>
        <w:rPr>
          <w:sz w:val="26"/>
          <w:szCs w:val="26"/>
        </w:rPr>
      </w:pPr>
    </w:p>
    <w:p w14:paraId="45CBE8A3" w14:textId="77777777" w:rsidR="00E661B3" w:rsidRDefault="00393610" w:rsidP="006C3389">
      <w:pPr>
        <w:spacing w:line="260" w:lineRule="exact"/>
        <w:ind w:left="14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Article title: Hyperbaric oxygen therapy improves spatial working memory in a Porphyromonas gingivalis-induced periodontitis rat model</w:t>
      </w:r>
    </w:p>
    <w:p w14:paraId="3AA887B6" w14:textId="77777777" w:rsidR="00E661B3" w:rsidRDefault="00E661B3" w:rsidP="006C3389">
      <w:pPr>
        <w:spacing w:line="200" w:lineRule="exact"/>
        <w:jc w:val="both"/>
      </w:pPr>
    </w:p>
    <w:p w14:paraId="6E6B35E5" w14:textId="77777777" w:rsidR="00E661B3" w:rsidRDefault="00E661B3" w:rsidP="006C3389">
      <w:pPr>
        <w:spacing w:line="200" w:lineRule="exact"/>
        <w:jc w:val="both"/>
      </w:pPr>
    </w:p>
    <w:p w14:paraId="21FF77CC" w14:textId="77777777" w:rsidR="00E661B3" w:rsidRDefault="00E661B3" w:rsidP="006C3389">
      <w:pPr>
        <w:spacing w:line="200" w:lineRule="exact"/>
        <w:jc w:val="both"/>
      </w:pPr>
    </w:p>
    <w:p w14:paraId="60A38C46" w14:textId="77777777" w:rsidR="00E661B3" w:rsidRDefault="00E661B3" w:rsidP="006C3389">
      <w:pPr>
        <w:spacing w:before="2" w:line="260" w:lineRule="exact"/>
        <w:jc w:val="both"/>
        <w:rPr>
          <w:sz w:val="26"/>
          <w:szCs w:val="26"/>
        </w:rPr>
      </w:pPr>
    </w:p>
    <w:p w14:paraId="7CF5C796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7BF6CE3C" w14:textId="471F6C0A" w:rsidR="00E661B3" w:rsidRDefault="005E1DCA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☒ On the behalf of all contributing authors as listed below, I certify that there is no actual or potential conflict of interest in relation to this article.</w:t>
      </w:r>
    </w:p>
    <w:p w14:paraId="1B809EEA" w14:textId="305D4456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5135C1B" w14:textId="52C12883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573C05FA" w14:textId="2C624F1F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Signature: ________________________________        Date: __________________</w:t>
      </w:r>
    </w:p>
    <w:p w14:paraId="0DF8B061" w14:textId="1893424C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646314E8" w14:textId="4825E411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70AB4D92" w14:textId="76CBBB5E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0E0038F" w14:textId="678F7AB4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Name of Corresponding Author: Yoifah Rizka Wedarti</w:t>
      </w:r>
    </w:p>
    <w:p w14:paraId="066347C7" w14:textId="29C53E7D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EFB06CC" w14:textId="4F407B3A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77C445F8" w14:textId="2B766FED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z w:val="24"/>
          <w:szCs w:val="24"/>
        </w:rPr>
        <w:t>Co-authors’ Name</w:t>
      </w:r>
    </w:p>
    <w:p w14:paraId="79B0925D" w14:textId="15121D4E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1) Soetjipto</w:t>
      </w:r>
    </w:p>
    <w:p w14:paraId="72FAE7DD" w14:textId="33D9AE48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2) Agung Krismariono</w:t>
      </w:r>
    </w:p>
    <w:p w14:paraId="40FFCE28" w14:textId="158F358C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3) Not applicable</w:t>
      </w:r>
    </w:p>
    <w:p w14:paraId="3205F495" w14:textId="2E03AF5C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4) Not applicable</w:t>
      </w:r>
    </w:p>
    <w:p w14:paraId="5E6B2AF2" w14:textId="5E8628FD" w:rsidR="00E27DCF" w:rsidRDefault="00E27DCF" w:rsidP="006C3389">
      <w:pPr>
        <w:ind w:left="2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5) Not applicable</w:t>
      </w:r>
    </w:p>
    <w:p w14:paraId="48A3EE2F" w14:textId="53F55DD6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071DAFA4" w14:textId="77777777" w:rsidR="00E27DCF" w:rsidRDefault="00E27DCF" w:rsidP="006C3389">
      <w:pPr>
        <w:ind w:left="200"/>
        <w:jc w:val="both"/>
        <w:rPr>
          <w:sz w:val="24"/>
          <w:szCs w:val="24"/>
        </w:rPr>
      </w:pPr>
    </w:p>
    <w:p w14:paraId="6FB6371C" w14:textId="77777777" w:rsidR="00E661B3" w:rsidRDefault="00E661B3" w:rsidP="006C3389">
      <w:pPr>
        <w:spacing w:before="6" w:line="100" w:lineRule="exact"/>
        <w:jc w:val="both"/>
        <w:rPr>
          <w:sz w:val="11"/>
          <w:szCs w:val="11"/>
        </w:rPr>
      </w:pPr>
    </w:p>
    <w:p w14:paraId="5E6E19A8" w14:textId="77777777" w:rsidR="00E661B3" w:rsidRDefault="00E661B3" w:rsidP="006C3389">
      <w:pPr>
        <w:jc w:val="both"/>
        <w:sectPr w:rsidR="00E661B3">
          <w:footerReference w:type="default" r:id="rId7"/>
          <w:pgSz w:w="12240" w:h="15840"/>
          <w:pgMar w:top="1440" w:right="1440" w:bottom="1440" w:left="1440" w:header="0" w:footer="643" w:gutter="0"/>
          <w:pgNumType w:start="1"/>
          <w:cols w:space="720"/>
        </w:sectPr>
      </w:pPr>
    </w:p>
    <w:p w14:paraId="40DB2037" w14:textId="77777777" w:rsidR="00E661B3" w:rsidRDefault="00393610" w:rsidP="006C3389">
      <w:pPr>
        <w:spacing w:before="70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Article title: Hyperbaric oxygen therapy improves spatial working memory in a Porphyromonas gingivalis-induced periodontitis rat model</w:t>
      </w:r>
    </w:p>
    <w:p w14:paraId="316FC42F" w14:textId="77777777" w:rsidR="00E661B3" w:rsidRDefault="00E661B3" w:rsidP="006C3389">
      <w:pPr>
        <w:spacing w:line="200" w:lineRule="exact"/>
        <w:jc w:val="both"/>
      </w:pPr>
    </w:p>
    <w:p w14:paraId="27C60FA0" w14:textId="77777777" w:rsidR="00E661B3" w:rsidRDefault="00E661B3" w:rsidP="006C3389">
      <w:pPr>
        <w:spacing w:line="200" w:lineRule="exact"/>
        <w:jc w:val="both"/>
      </w:pPr>
    </w:p>
    <w:p w14:paraId="74522AB7" w14:textId="77777777" w:rsidR="00E661B3" w:rsidRDefault="00E661B3" w:rsidP="006C3389">
      <w:pPr>
        <w:spacing w:line="200" w:lineRule="exact"/>
        <w:jc w:val="both"/>
      </w:pPr>
    </w:p>
    <w:p w14:paraId="0F3D9429" w14:textId="77777777" w:rsidR="00E661B3" w:rsidRDefault="00E661B3" w:rsidP="006C3389">
      <w:pPr>
        <w:spacing w:line="200" w:lineRule="exact"/>
        <w:jc w:val="both"/>
      </w:pPr>
    </w:p>
    <w:p w14:paraId="4869AF1A" w14:textId="77777777" w:rsidR="00E661B3" w:rsidRDefault="00E661B3" w:rsidP="006C3389">
      <w:pPr>
        <w:spacing w:line="200" w:lineRule="exact"/>
        <w:jc w:val="both"/>
      </w:pPr>
    </w:p>
    <w:p w14:paraId="196F59DB" w14:textId="77777777" w:rsidR="00E661B3" w:rsidRDefault="00E661B3" w:rsidP="006C3389">
      <w:pPr>
        <w:spacing w:line="200" w:lineRule="exact"/>
        <w:jc w:val="both"/>
      </w:pPr>
    </w:p>
    <w:p w14:paraId="5FD6DF21" w14:textId="77777777" w:rsidR="00E661B3" w:rsidRDefault="00E661B3" w:rsidP="006C3389">
      <w:pPr>
        <w:spacing w:before="13" w:line="200" w:lineRule="exact"/>
        <w:jc w:val="both"/>
      </w:pPr>
    </w:p>
    <w:p w14:paraId="513AD426" w14:textId="77777777" w:rsidR="00E661B3" w:rsidRDefault="005E1DCA" w:rsidP="006C3389">
      <w:pPr>
        <w:spacing w:before="30"/>
        <w:ind w:left="100" w:right="65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2"/>
        </w:rPr>
        <w:t>☐ I/we disclose the following potential conflicts (describe financial interest/arrangement with one or more organizations that could be perceived as a real or apparent conflict of interest in the context of the subject of this article):</w:t>
      </w:r>
    </w:p>
    <w:p w14:paraId="58E98381" w14:textId="77777777" w:rsidR="00E661B3" w:rsidRDefault="00E661B3" w:rsidP="006C3389">
      <w:pPr>
        <w:spacing w:before="18" w:line="260" w:lineRule="exact"/>
        <w:jc w:val="both"/>
        <w:rPr>
          <w:sz w:val="26"/>
          <w:szCs w:val="26"/>
        </w:rPr>
      </w:pPr>
    </w:p>
    <w:p w14:paraId="1166D391" w14:textId="77777777" w:rsidR="00E661B3" w:rsidRDefault="005E1DCA" w:rsidP="006C3389">
      <w:pPr>
        <w:spacing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position w:val="-1"/>
          <w:sz w:val="24"/>
          <w:szCs w:val="24"/>
        </w:rPr>
        <w:t>Confli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c</w:t>
      </w:r>
      <w:r>
        <w:rPr>
          <w:rFonts w:ascii="Times New Roman" w:hAnsi="Times New Roman" w:eastAsia="Times New Roman"/>
          <w:position w:val="-1"/>
          <w:sz w:val="24"/>
          <w:szCs w:val="24"/>
        </w:rPr>
        <w:t>t:</w:t>
      </w:r>
    </w:p>
    <w:p w14:paraId="30CF2423" w14:textId="77777777" w:rsidR="00E661B3" w:rsidRDefault="00E661B3" w:rsidP="006C3389">
      <w:pPr>
        <w:spacing w:line="200" w:lineRule="exact"/>
        <w:jc w:val="both"/>
      </w:pPr>
    </w:p>
    <w:p w14:paraId="15AA30FA" w14:textId="77777777" w:rsidR="00E661B3" w:rsidRDefault="00E661B3" w:rsidP="006C3389">
      <w:pPr>
        <w:spacing w:line="200" w:lineRule="exact"/>
        <w:jc w:val="both"/>
      </w:pPr>
    </w:p>
    <w:p w14:paraId="3D25ADA1" w14:textId="77777777" w:rsidR="00E661B3" w:rsidRDefault="00E661B3" w:rsidP="006C3389">
      <w:pPr>
        <w:spacing w:line="200" w:lineRule="exact"/>
        <w:jc w:val="both"/>
      </w:pPr>
    </w:p>
    <w:p w14:paraId="6982C5EA" w14:textId="77777777" w:rsidR="00E661B3" w:rsidRDefault="00E661B3" w:rsidP="006C3389">
      <w:pPr>
        <w:spacing w:before="5" w:line="260" w:lineRule="exact"/>
        <w:jc w:val="both"/>
        <w:rPr>
          <w:sz w:val="26"/>
          <w:szCs w:val="26"/>
        </w:rPr>
      </w:pPr>
    </w:p>
    <w:p w14:paraId="4F9ED2F4" w14:textId="77777777" w:rsidR="009E7FD5" w:rsidRDefault="009E7FD5" w:rsidP="006C3389">
      <w:pPr>
        <w:spacing w:before="29" w:line="260" w:lineRule="exact"/>
        <w:ind w:left="100"/>
        <w:jc w:val="both"/>
        <w:rPr>
          <w:spacing w:val="1"/>
          <w:position w:val="-1"/>
          <w:sz w:val="24"/>
          <w:szCs w:val="24"/>
        </w:rPr>
      </w:pPr>
    </w:p>
    <w:p w14:paraId="58EF8656" w14:textId="47E8F8D5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P</w:t>
      </w:r>
      <w:r>
        <w:rPr>
          <w:rFonts w:ascii="Times New Roman" w:hAnsi="Times New Roman" w:eastAsia="Times New Roman"/>
          <w:position w:val="-1"/>
          <w:sz w:val="24"/>
          <w:szCs w:val="24"/>
        </w:rPr>
        <w:t>rint 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m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e</w:t>
      </w:r>
      <w:r>
        <w:rPr>
          <w:rFonts w:ascii="Times New Roman" w:hAnsi="Times New Roman" w:eastAsia="Times New Roman"/>
          <w:position w:val="-1"/>
          <w:sz w:val="24"/>
          <w:szCs w:val="24"/>
        </w:rPr>
        <w:t>(s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)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:                                          </w:t>
      </w:r>
      <w:r>
        <w:rPr>
          <w:rFonts w:ascii="Times New Roman" w:hAnsi="Times New Roman" w:eastAsia="Times New Roman"/>
          <w:spacing w:val="23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S</w:t>
      </w:r>
      <w:r>
        <w:rPr>
          <w:rFonts w:ascii="Times New Roman" w:hAnsi="Times New Roman" w:eastAsia="Times New Roman"/>
          <w:position w:val="-1"/>
          <w:sz w:val="24"/>
          <w:szCs w:val="24"/>
        </w:rPr>
        <w:t>i</w:t>
      </w:r>
      <w:r>
        <w:rPr>
          <w:rFonts w:ascii="Times New Roman" w:hAnsi="Times New Roman" w:eastAsia="Times New Roman"/>
          <w:spacing w:val="-2"/>
          <w:position w:val="-1"/>
          <w:sz w:val="24"/>
          <w:szCs w:val="24"/>
        </w:rPr>
        <w:t>g</w:t>
      </w:r>
      <w:r>
        <w:rPr>
          <w:rFonts w:ascii="Times New Roman" w:hAnsi="Times New Roman" w:eastAsia="Times New Roman"/>
          <w:position w:val="-1"/>
          <w:sz w:val="24"/>
          <w:szCs w:val="24"/>
        </w:rPr>
        <w:t>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tur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e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(</w:t>
      </w:r>
      <w:r>
        <w:rPr>
          <w:rFonts w:ascii="Times New Roman" w:hAnsi="Times New Roman" w:eastAsia="Times New Roman"/>
          <w:position w:val="-1"/>
          <w:sz w:val="24"/>
          <w:szCs w:val="24"/>
        </w:rPr>
        <w:t>s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)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:                                 </w:t>
      </w:r>
      <w:r>
        <w:rPr>
          <w:rFonts w:ascii="Times New Roman" w:hAnsi="Times New Roman" w:eastAsia="Times New Roman"/>
          <w:spacing w:val="22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position w:val="-1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te:</w:t>
      </w:r>
    </w:p>
    <w:p w14:paraId="78017365" w14:textId="77777777" w:rsidR="00E661B3" w:rsidRDefault="00E661B3" w:rsidP="006C3389">
      <w:pPr>
        <w:spacing w:before="7" w:line="140" w:lineRule="exact"/>
        <w:jc w:val="both"/>
        <w:rPr>
          <w:sz w:val="15"/>
          <w:szCs w:val="15"/>
        </w:rPr>
      </w:pPr>
    </w:p>
    <w:p w14:paraId="6AB4E7F1" w14:textId="77777777" w:rsidR="00E661B3" w:rsidRDefault="00E661B3" w:rsidP="006C3389">
      <w:pPr>
        <w:spacing w:line="200" w:lineRule="exact"/>
        <w:jc w:val="both"/>
      </w:pPr>
    </w:p>
    <w:p w14:paraId="39330B4D" w14:textId="77777777" w:rsidR="00E661B3" w:rsidRDefault="00E661B3" w:rsidP="006C3389">
      <w:pPr>
        <w:spacing w:line="200" w:lineRule="exact"/>
        <w:jc w:val="both"/>
      </w:pPr>
    </w:p>
    <w:p w14:paraId="76456163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position w:val="-1"/>
          <w:sz w:val="24"/>
          <w:szCs w:val="24"/>
        </w:rPr>
        <w:t>Confli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c</w:t>
      </w:r>
      <w:r>
        <w:rPr>
          <w:rFonts w:ascii="Times New Roman" w:hAnsi="Times New Roman" w:eastAsia="Times New Roman"/>
          <w:position w:val="-1"/>
          <w:sz w:val="24"/>
          <w:szCs w:val="24"/>
        </w:rPr>
        <w:t>t:</w:t>
      </w:r>
    </w:p>
    <w:p w14:paraId="5EB5F9B1" w14:textId="77777777" w:rsidR="00E661B3" w:rsidRDefault="00E661B3" w:rsidP="006C3389">
      <w:pPr>
        <w:spacing w:line="200" w:lineRule="exact"/>
        <w:jc w:val="both"/>
      </w:pPr>
    </w:p>
    <w:p w14:paraId="0638D658" w14:textId="77777777" w:rsidR="00E661B3" w:rsidRDefault="00E661B3" w:rsidP="006C3389">
      <w:pPr>
        <w:spacing w:line="200" w:lineRule="exact"/>
        <w:jc w:val="both"/>
      </w:pPr>
    </w:p>
    <w:p w14:paraId="4D8395AE" w14:textId="77777777" w:rsidR="00E661B3" w:rsidRDefault="00E661B3" w:rsidP="006C3389">
      <w:pPr>
        <w:spacing w:line="200" w:lineRule="exact"/>
        <w:jc w:val="both"/>
      </w:pPr>
    </w:p>
    <w:p w14:paraId="4C121864" w14:textId="77777777" w:rsidR="00E661B3" w:rsidRDefault="00E661B3" w:rsidP="006C3389">
      <w:pPr>
        <w:spacing w:before="4" w:line="260" w:lineRule="exact"/>
        <w:jc w:val="both"/>
        <w:rPr>
          <w:sz w:val="26"/>
          <w:szCs w:val="26"/>
        </w:rPr>
      </w:pPr>
    </w:p>
    <w:p w14:paraId="6D3E888C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P</w:t>
      </w:r>
      <w:r>
        <w:rPr>
          <w:rFonts w:ascii="Times New Roman" w:hAnsi="Times New Roman" w:eastAsia="Times New Roman"/>
          <w:position w:val="-1"/>
          <w:sz w:val="24"/>
          <w:szCs w:val="24"/>
        </w:rPr>
        <w:t>rint 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me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(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s):                                          </w:t>
      </w:r>
      <w:r>
        <w:rPr>
          <w:rFonts w:ascii="Times New Roman" w:hAnsi="Times New Roman" w:eastAsia="Times New Roman"/>
          <w:spacing w:val="22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S</w:t>
      </w:r>
      <w:r>
        <w:rPr>
          <w:rFonts w:ascii="Times New Roman" w:hAnsi="Times New Roman" w:eastAsia="Times New Roman"/>
          <w:position w:val="-1"/>
          <w:sz w:val="24"/>
          <w:szCs w:val="24"/>
        </w:rPr>
        <w:t>i</w:t>
      </w:r>
      <w:r>
        <w:rPr>
          <w:rFonts w:ascii="Times New Roman" w:hAnsi="Times New Roman" w:eastAsia="Times New Roman"/>
          <w:spacing w:val="-2"/>
          <w:position w:val="-1"/>
          <w:sz w:val="24"/>
          <w:szCs w:val="24"/>
        </w:rPr>
        <w:t>g</w:t>
      </w:r>
      <w:r>
        <w:rPr>
          <w:rFonts w:ascii="Times New Roman" w:hAnsi="Times New Roman" w:eastAsia="Times New Roman"/>
          <w:position w:val="-1"/>
          <w:sz w:val="24"/>
          <w:szCs w:val="24"/>
        </w:rPr>
        <w:t>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tur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e</w:t>
      </w:r>
      <w:r>
        <w:rPr>
          <w:rFonts w:ascii="Times New Roman" w:hAnsi="Times New Roman" w:eastAsia="Times New Roman"/>
          <w:position w:val="-1"/>
          <w:sz w:val="24"/>
          <w:szCs w:val="24"/>
        </w:rPr>
        <w:t>(s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)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:                                 </w:t>
      </w:r>
      <w:r>
        <w:rPr>
          <w:rFonts w:ascii="Times New Roman" w:hAnsi="Times New Roman" w:eastAsia="Times New Roman"/>
          <w:spacing w:val="23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position w:val="-1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te:</w:t>
      </w:r>
    </w:p>
    <w:p w14:paraId="130942FF" w14:textId="77777777" w:rsidR="00E661B3" w:rsidRDefault="00E661B3" w:rsidP="006C3389">
      <w:pPr>
        <w:spacing w:before="10" w:line="140" w:lineRule="exact"/>
        <w:jc w:val="both"/>
        <w:rPr>
          <w:sz w:val="15"/>
          <w:szCs w:val="15"/>
        </w:rPr>
      </w:pPr>
    </w:p>
    <w:p w14:paraId="655BE5E9" w14:textId="77777777" w:rsidR="00E661B3" w:rsidRDefault="00E661B3" w:rsidP="006C3389">
      <w:pPr>
        <w:spacing w:line="200" w:lineRule="exact"/>
        <w:jc w:val="both"/>
      </w:pPr>
    </w:p>
    <w:p w14:paraId="118FFB1B" w14:textId="77777777" w:rsidR="00E661B3" w:rsidRDefault="00E661B3" w:rsidP="006C3389">
      <w:pPr>
        <w:spacing w:line="200" w:lineRule="exact"/>
        <w:jc w:val="both"/>
      </w:pPr>
    </w:p>
    <w:p w14:paraId="5BA0FE05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position w:val="-1"/>
          <w:sz w:val="24"/>
          <w:szCs w:val="24"/>
        </w:rPr>
        <w:t>Confli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c</w:t>
      </w:r>
      <w:r>
        <w:rPr>
          <w:rFonts w:ascii="Times New Roman" w:hAnsi="Times New Roman" w:eastAsia="Times New Roman"/>
          <w:position w:val="-1"/>
          <w:sz w:val="24"/>
          <w:szCs w:val="24"/>
        </w:rPr>
        <w:t>t:</w:t>
      </w:r>
    </w:p>
    <w:p w14:paraId="4A3DDD08" w14:textId="77777777" w:rsidR="00E661B3" w:rsidRDefault="00E661B3" w:rsidP="006C3389">
      <w:pPr>
        <w:spacing w:line="200" w:lineRule="exact"/>
        <w:jc w:val="both"/>
      </w:pPr>
    </w:p>
    <w:p w14:paraId="4255663B" w14:textId="77777777" w:rsidR="00E661B3" w:rsidRDefault="00E661B3" w:rsidP="006C3389">
      <w:pPr>
        <w:spacing w:line="200" w:lineRule="exact"/>
        <w:jc w:val="both"/>
      </w:pPr>
    </w:p>
    <w:p w14:paraId="613FB59B" w14:textId="77777777" w:rsidR="00E661B3" w:rsidRDefault="00E661B3" w:rsidP="006C3389">
      <w:pPr>
        <w:spacing w:line="200" w:lineRule="exact"/>
        <w:jc w:val="both"/>
      </w:pPr>
    </w:p>
    <w:p w14:paraId="6426E2C8" w14:textId="77777777" w:rsidR="00E661B3" w:rsidRDefault="00E661B3" w:rsidP="006C3389">
      <w:pPr>
        <w:spacing w:before="4" w:line="260" w:lineRule="exact"/>
        <w:jc w:val="both"/>
        <w:rPr>
          <w:sz w:val="26"/>
          <w:szCs w:val="26"/>
        </w:rPr>
      </w:pPr>
    </w:p>
    <w:p w14:paraId="42D70CF0" w14:textId="600ED51D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P</w:t>
      </w:r>
      <w:r>
        <w:rPr>
          <w:rFonts w:ascii="Times New Roman" w:hAnsi="Times New Roman" w:eastAsia="Times New Roman"/>
          <w:position w:val="-1"/>
          <w:sz w:val="24"/>
          <w:szCs w:val="24"/>
        </w:rPr>
        <w:t>rint 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me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(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s):                                          </w:t>
      </w:r>
      <w:r>
        <w:rPr>
          <w:rFonts w:ascii="Times New Roman" w:hAnsi="Times New Roman" w:eastAsia="Times New Roman"/>
          <w:spacing w:val="22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S</w:t>
      </w:r>
      <w:r>
        <w:rPr>
          <w:rFonts w:ascii="Times New Roman" w:hAnsi="Times New Roman" w:eastAsia="Times New Roman"/>
          <w:position w:val="-1"/>
          <w:sz w:val="24"/>
          <w:szCs w:val="24"/>
        </w:rPr>
        <w:t>i</w:t>
      </w:r>
      <w:r>
        <w:rPr>
          <w:rFonts w:ascii="Times New Roman" w:hAnsi="Times New Roman" w:eastAsia="Times New Roman"/>
          <w:spacing w:val="-2"/>
          <w:position w:val="-1"/>
          <w:sz w:val="24"/>
          <w:szCs w:val="24"/>
        </w:rPr>
        <w:t>g</w:t>
      </w:r>
      <w:r>
        <w:rPr>
          <w:rFonts w:ascii="Times New Roman" w:hAnsi="Times New Roman" w:eastAsia="Times New Roman"/>
          <w:position w:val="-1"/>
          <w:sz w:val="24"/>
          <w:szCs w:val="24"/>
        </w:rPr>
        <w:t>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tur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e</w:t>
      </w:r>
      <w:r>
        <w:rPr>
          <w:rFonts w:ascii="Times New Roman" w:hAnsi="Times New Roman" w:eastAsia="Times New Roman"/>
          <w:position w:val="-1"/>
          <w:sz w:val="24"/>
          <w:szCs w:val="24"/>
        </w:rPr>
        <w:t>(s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)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:                                 </w:t>
      </w:r>
      <w:r>
        <w:rPr>
          <w:rFonts w:ascii="Times New Roman" w:hAnsi="Times New Roman" w:eastAsia="Times New Roman"/>
          <w:spacing w:val="23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position w:val="-1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te:</w:t>
      </w:r>
    </w:p>
    <w:p w14:paraId="4F183DCF" w14:textId="77777777" w:rsidR="00E661B3" w:rsidRDefault="00E661B3" w:rsidP="006C3389">
      <w:pPr>
        <w:spacing w:before="7" w:line="140" w:lineRule="exact"/>
        <w:jc w:val="both"/>
        <w:rPr>
          <w:sz w:val="15"/>
          <w:szCs w:val="15"/>
        </w:rPr>
      </w:pPr>
    </w:p>
    <w:p w14:paraId="70081A3E" w14:textId="77777777" w:rsidR="00E661B3" w:rsidRDefault="00E661B3" w:rsidP="006C3389">
      <w:pPr>
        <w:spacing w:line="200" w:lineRule="exact"/>
        <w:jc w:val="both"/>
      </w:pPr>
    </w:p>
    <w:p w14:paraId="01E3B9E2" w14:textId="77777777" w:rsidR="00E661B3" w:rsidRDefault="00E661B3" w:rsidP="006C3389">
      <w:pPr>
        <w:spacing w:line="200" w:lineRule="exact"/>
        <w:jc w:val="both"/>
      </w:pPr>
    </w:p>
    <w:p w14:paraId="185EC23C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position w:val="-1"/>
          <w:sz w:val="24"/>
          <w:szCs w:val="24"/>
        </w:rPr>
        <w:t>Confli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c</w:t>
      </w:r>
      <w:r>
        <w:rPr>
          <w:rFonts w:ascii="Times New Roman" w:hAnsi="Times New Roman" w:eastAsia="Times New Roman"/>
          <w:position w:val="-1"/>
          <w:sz w:val="24"/>
          <w:szCs w:val="24"/>
        </w:rPr>
        <w:t>t:</w:t>
      </w:r>
    </w:p>
    <w:p w14:paraId="064E34F2" w14:textId="77777777" w:rsidR="00E661B3" w:rsidRDefault="00E661B3" w:rsidP="006C3389">
      <w:pPr>
        <w:spacing w:line="200" w:lineRule="exact"/>
        <w:jc w:val="both"/>
      </w:pPr>
    </w:p>
    <w:p w14:paraId="0151D46D" w14:textId="77777777" w:rsidR="00E661B3" w:rsidRDefault="00E661B3" w:rsidP="006C3389">
      <w:pPr>
        <w:spacing w:line="200" w:lineRule="exact"/>
        <w:jc w:val="both"/>
      </w:pPr>
    </w:p>
    <w:p w14:paraId="3B4F0907" w14:textId="77777777" w:rsidR="00E661B3" w:rsidRDefault="00E661B3" w:rsidP="006C3389">
      <w:pPr>
        <w:spacing w:line="200" w:lineRule="exact"/>
        <w:jc w:val="both"/>
      </w:pPr>
    </w:p>
    <w:p w14:paraId="621A2A8F" w14:textId="77777777" w:rsidR="00E661B3" w:rsidRDefault="00E661B3" w:rsidP="006C3389">
      <w:pPr>
        <w:spacing w:before="5" w:line="260" w:lineRule="exact"/>
        <w:jc w:val="both"/>
        <w:rPr>
          <w:sz w:val="26"/>
          <w:szCs w:val="26"/>
        </w:rPr>
      </w:pPr>
    </w:p>
    <w:p w14:paraId="20DF8D2A" w14:textId="77777777" w:rsidR="00E661B3" w:rsidRDefault="005E1DCA" w:rsidP="006C3389">
      <w:pPr>
        <w:spacing w:before="29" w:line="260" w:lineRule="exact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P</w:t>
      </w:r>
      <w:r>
        <w:rPr>
          <w:rFonts w:ascii="Times New Roman" w:hAnsi="Times New Roman" w:eastAsia="Times New Roman"/>
          <w:position w:val="-1"/>
          <w:sz w:val="24"/>
          <w:szCs w:val="24"/>
        </w:rPr>
        <w:t>rint 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me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(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s):                                          </w:t>
      </w:r>
      <w:r>
        <w:rPr>
          <w:rFonts w:ascii="Times New Roman" w:hAnsi="Times New Roman" w:eastAsia="Times New Roman"/>
          <w:spacing w:val="22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S</w:t>
      </w:r>
      <w:r>
        <w:rPr>
          <w:rFonts w:ascii="Times New Roman" w:hAnsi="Times New Roman" w:eastAsia="Times New Roman"/>
          <w:position w:val="-1"/>
          <w:sz w:val="24"/>
          <w:szCs w:val="24"/>
        </w:rPr>
        <w:t>i</w:t>
      </w:r>
      <w:r>
        <w:rPr>
          <w:rFonts w:ascii="Times New Roman" w:hAnsi="Times New Roman" w:eastAsia="Times New Roman"/>
          <w:spacing w:val="-2"/>
          <w:position w:val="-1"/>
          <w:sz w:val="24"/>
          <w:szCs w:val="24"/>
        </w:rPr>
        <w:t>g</w:t>
      </w:r>
      <w:r>
        <w:rPr>
          <w:rFonts w:ascii="Times New Roman" w:hAnsi="Times New Roman" w:eastAsia="Times New Roman"/>
          <w:position w:val="-1"/>
          <w:sz w:val="24"/>
          <w:szCs w:val="24"/>
        </w:rPr>
        <w:t>n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tur</w:t>
      </w:r>
      <w:r>
        <w:rPr>
          <w:rFonts w:ascii="Times New Roman" w:hAnsi="Times New Roman" w:eastAsia="Times New Roman"/>
          <w:spacing w:val="1"/>
          <w:position w:val="-1"/>
          <w:sz w:val="24"/>
          <w:szCs w:val="24"/>
        </w:rPr>
        <w:t>e</w:t>
      </w:r>
      <w:r>
        <w:rPr>
          <w:rFonts w:ascii="Times New Roman" w:hAnsi="Times New Roman" w:eastAsia="Times New Roman"/>
          <w:position w:val="-1"/>
          <w:sz w:val="24"/>
          <w:szCs w:val="24"/>
        </w:rPr>
        <w:t>(s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)</w:t>
      </w:r>
      <w:r>
        <w:rPr>
          <w:rFonts w:ascii="Times New Roman" w:hAnsi="Times New Roman" w:eastAsia="Times New Roman"/>
          <w:position w:val="-1"/>
          <w:sz w:val="24"/>
          <w:szCs w:val="24"/>
        </w:rPr>
        <w:t xml:space="preserve">:                                 </w:t>
      </w:r>
      <w:r>
        <w:rPr>
          <w:rFonts w:ascii="Times New Roman" w:hAnsi="Times New Roman" w:eastAsia="Times New Roman"/>
          <w:spacing w:val="23"/>
          <w:position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position w:val="-1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position w:val="-1"/>
          <w:sz w:val="24"/>
          <w:szCs w:val="24"/>
        </w:rPr>
        <w:t>a</w:t>
      </w:r>
      <w:r>
        <w:rPr>
          <w:rFonts w:ascii="Times New Roman" w:hAnsi="Times New Roman" w:eastAsia="Times New Roman"/>
          <w:position w:val="-1"/>
          <w:sz w:val="24"/>
          <w:szCs w:val="24"/>
        </w:rPr>
        <w:t>te:</w:t>
      </w:r>
    </w:p>
    <w:p w14:paraId="3B37363C" w14:textId="77777777" w:rsidR="00E661B3" w:rsidRDefault="00E661B3" w:rsidP="006C3389">
      <w:pPr>
        <w:spacing w:before="9" w:line="100" w:lineRule="exact"/>
        <w:jc w:val="both"/>
        <w:rPr>
          <w:sz w:val="10"/>
          <w:szCs w:val="10"/>
        </w:rPr>
      </w:pPr>
    </w:p>
    <w:p w14:paraId="50287B8E" w14:textId="77777777" w:rsidR="00E661B3" w:rsidRDefault="00E661B3" w:rsidP="006C3389">
      <w:pPr>
        <w:spacing w:line="200" w:lineRule="exact"/>
        <w:jc w:val="both"/>
      </w:pPr>
    </w:p>
    <w:p w14:paraId="3C18D5AC" w14:textId="77777777" w:rsidR="00E661B3" w:rsidRDefault="00E661B3" w:rsidP="006C3389">
      <w:pPr>
        <w:spacing w:line="200" w:lineRule="exact"/>
        <w:jc w:val="both"/>
      </w:pPr>
    </w:p>
    <w:p w14:paraId="1FC9EE38" w14:textId="77777777" w:rsidR="00E661B3" w:rsidRDefault="00E661B3" w:rsidP="006C3389">
      <w:pPr>
        <w:spacing w:line="200" w:lineRule="exact"/>
        <w:jc w:val="both"/>
      </w:pPr>
    </w:p>
    <w:p w14:paraId="20C49FCE" w14:textId="77777777" w:rsidR="00E661B3" w:rsidRDefault="00E661B3" w:rsidP="006C3389">
      <w:pPr>
        <w:spacing w:line="200" w:lineRule="exact"/>
        <w:jc w:val="both"/>
      </w:pPr>
    </w:p>
    <w:p w14:paraId="323363ED" w14:textId="77777777" w:rsidR="00E661B3" w:rsidRDefault="00E661B3" w:rsidP="006C3389">
      <w:pPr>
        <w:spacing w:line="200" w:lineRule="exact"/>
        <w:jc w:val="both"/>
      </w:pPr>
    </w:p>
    <w:p w14:paraId="788D3683" w14:textId="77777777" w:rsidR="00E661B3" w:rsidRDefault="005E1DCA" w:rsidP="006C3389">
      <w:pPr>
        <w:spacing w:before="29"/>
        <w:ind w:left="100"/>
        <w:jc w:val="both"/>
        <w:rPr>
          <w:sz w:val="24"/>
          <w:szCs w:val="24"/>
        </w:rPr>
      </w:pPr>
      <w:r>
        <w:rPr>
          <w:rFonts w:ascii="Times New Roman" w:hAnsi="Times New Roman" w:eastAsia="Times New Roman"/>
          <w:spacing w:val="-1"/>
          <w:sz w:val="24"/>
          <w:szCs w:val="24"/>
        </w:rPr>
        <w:t>(</w:t>
      </w:r>
      <w:r>
        <w:rPr>
          <w:rFonts w:ascii="Times New Roman" w:hAnsi="Times New Roman" w:eastAsia="Times New Roman"/>
          <w:sz w:val="24"/>
          <w:szCs w:val="24"/>
        </w:rPr>
        <w:t>Use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a</w:t>
      </w:r>
      <w:r>
        <w:rPr>
          <w:rFonts w:ascii="Times New Roman" w:hAnsi="Times New Roman" w:eastAsia="Times New Roman"/>
          <w:sz w:val="24"/>
          <w:szCs w:val="24"/>
        </w:rPr>
        <w:t>ddi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ional p</w:t>
      </w:r>
      <w:r>
        <w:rPr>
          <w:rFonts w:ascii="Times New Roman" w:hAnsi="Times New Roman" w:eastAsia="Times New Roman"/>
          <w:spacing w:val="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g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pacing w:val="1"/>
          <w:sz w:val="24"/>
          <w:szCs w:val="24"/>
        </w:rPr>
        <w:t>s</w:t>
      </w:r>
      <w:r>
        <w:rPr>
          <w:rFonts w:ascii="Times New Roman" w:hAnsi="Times New Roman" w:eastAsia="Times New Roman"/>
          <w:sz w:val="24"/>
          <w:szCs w:val="24"/>
        </w:rPr>
        <w:t>, if</w:t>
      </w:r>
      <w:r>
        <w:rPr>
          <w:rFonts w:ascii="Times New Roman" w:hAnsi="Times New Roman" w:eastAsia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n</w:t>
      </w:r>
      <w:r>
        <w:rPr>
          <w:rFonts w:ascii="Times New Roman" w:hAnsi="Times New Roman" w:eastAsia="Times New Roman"/>
          <w:spacing w:val="-1"/>
          <w:sz w:val="24"/>
          <w:szCs w:val="24"/>
        </w:rPr>
        <w:t>ee</w:t>
      </w:r>
      <w:r>
        <w:rPr>
          <w:rFonts w:ascii="Times New Roman" w:hAnsi="Times New Roman" w:eastAsia="Times New Roman"/>
          <w:sz w:val="24"/>
          <w:szCs w:val="24"/>
        </w:rPr>
        <w:t>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d.)</w:t>
      </w:r>
    </w:p>
    <w:p w14:paraId="5C71415D" w14:textId="77777777" w:rsidR="00E661B3" w:rsidRDefault="00E661B3" w:rsidP="006C3389">
      <w:pPr>
        <w:spacing w:before="16" w:line="260" w:lineRule="exact"/>
        <w:jc w:val="both"/>
        <w:rPr>
          <w:sz w:val="26"/>
          <w:szCs w:val="26"/>
        </w:rPr>
      </w:pPr>
    </w:p>
    <w:p w14:paraId="221431F7" w14:textId="26A3415A" w:rsidR="00E661B3" w:rsidRDefault="005E1DCA" w:rsidP="009E7FD5">
      <w:pPr>
        <w:ind w:left="100" w:right="244"/>
        <w:jc w:val="both"/>
      </w:pPr>
      <w:r>
        <w:rPr>
          <w:rFonts w:ascii="Times New Roman" w:hAnsi="Times New Roman" w:eastAsia="Times New Roman"/>
          <w:spacing w:val="1"/>
          <w:sz w:val="24"/>
          <w:szCs w:val="24"/>
        </w:rPr>
        <w:t>P</w:t>
      </w:r>
      <w:r>
        <w:rPr>
          <w:rFonts w:ascii="Times New Roman" w:hAnsi="Times New Roman" w:eastAsia="Times New Roman"/>
          <w:sz w:val="24"/>
          <w:szCs w:val="24"/>
        </w:rPr>
        <w:t>le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se</w:t>
      </w:r>
      <w:r>
        <w:rPr>
          <w:rFonts w:ascii="Times New Roman" w:hAnsi="Times New Roman" w:eastAsia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upl</w:t>
      </w:r>
      <w:r>
        <w:rPr>
          <w:rFonts w:ascii="Times New Roman" w:hAnsi="Times New Roman" w:eastAsia="Times New Roman"/>
          <w:spacing w:val="1"/>
          <w:sz w:val="24"/>
          <w:szCs w:val="24"/>
        </w:rPr>
        <w:t>o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d th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>s fo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z w:val="24"/>
          <w:szCs w:val="24"/>
        </w:rPr>
        <w:t xml:space="preserve">m 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o</w:t>
      </w:r>
      <w:r>
        <w:rPr>
          <w:rFonts w:ascii="Times New Roman" w:hAnsi="Times New Roman" w:eastAsia="Times New Roman"/>
          <w:spacing w:val="-2"/>
          <w:sz w:val="24"/>
          <w:szCs w:val="24"/>
        </w:rPr>
        <w:t>g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t</w:t>
      </w:r>
      <w:r>
        <w:rPr>
          <w:rFonts w:ascii="Times New Roman" w:hAnsi="Times New Roman" w:eastAsia="Times New Roman"/>
          <w:spacing w:val="3"/>
          <w:sz w:val="24"/>
          <w:szCs w:val="24"/>
        </w:rPr>
        <w:t>h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r </w:t>
      </w:r>
      <w:r>
        <w:rPr>
          <w:rFonts w:ascii="Times New Roman" w:hAnsi="Times New Roman" w:eastAsia="Times New Roman"/>
          <w:spacing w:val="-1"/>
          <w:sz w:val="24"/>
          <w:szCs w:val="24"/>
        </w:rPr>
        <w:t>w</w:t>
      </w:r>
      <w:r>
        <w:rPr>
          <w:rFonts w:ascii="Times New Roman" w:hAnsi="Times New Roman" w:eastAsia="Times New Roman"/>
          <w:sz w:val="24"/>
          <w:szCs w:val="24"/>
        </w:rPr>
        <w:t>i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>h</w:t>
      </w:r>
      <w:r>
        <w:rPr>
          <w:rFonts w:ascii="Times New Roman" w:hAnsi="Times New Roman" w:eastAsia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5"/>
          <w:sz w:val="24"/>
          <w:szCs w:val="24"/>
        </w:rPr>
        <w:t>y</w:t>
      </w:r>
      <w:r>
        <w:rPr>
          <w:rFonts w:ascii="Times New Roman" w:hAnsi="Times New Roman" w:eastAsia="Times New Roman"/>
          <w:sz w:val="24"/>
          <w:szCs w:val="24"/>
        </w:rPr>
        <w:t>our m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nu</w:t>
      </w:r>
      <w:r>
        <w:rPr>
          <w:rFonts w:ascii="Times New Roman" w:hAnsi="Times New Roman" w:eastAsia="Times New Roman"/>
          <w:spacing w:val="2"/>
          <w:sz w:val="24"/>
          <w:szCs w:val="24"/>
        </w:rPr>
        <w:t>s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 xml:space="preserve">ript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t on</w:t>
      </w:r>
      <w:r>
        <w:rPr>
          <w:rFonts w:ascii="Times New Roman" w:hAnsi="Times New Roman" w:eastAsia="Times New Roman"/>
          <w:spacing w:val="1"/>
          <w:sz w:val="24"/>
          <w:szCs w:val="24"/>
        </w:rPr>
        <w:t>l</w:t>
      </w:r>
      <w:r>
        <w:rPr>
          <w:rFonts w:ascii="Times New Roman" w:hAnsi="Times New Roman" w:eastAsia="Times New Roman"/>
          <w:sz w:val="24"/>
          <w:szCs w:val="24"/>
        </w:rPr>
        <w:t>ine submiss</w:t>
      </w:r>
      <w:r>
        <w:rPr>
          <w:rFonts w:ascii="Times New Roman" w:hAnsi="Times New Roman" w:eastAsia="Times New Roman"/>
          <w:spacing w:val="1"/>
          <w:sz w:val="24"/>
          <w:szCs w:val="24"/>
        </w:rPr>
        <w:t>i</w:t>
      </w:r>
      <w:r>
        <w:rPr>
          <w:rFonts w:ascii="Times New Roman" w:hAnsi="Times New Roman" w:eastAsia="Times New Roman"/>
          <w:sz w:val="24"/>
          <w:szCs w:val="24"/>
        </w:rPr>
        <w:t xml:space="preserve">on. 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z w:val="24"/>
          <w:szCs w:val="24"/>
        </w:rPr>
        <w:t>All autho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z w:val="24"/>
          <w:szCs w:val="24"/>
        </w:rPr>
        <w:t>s mu</w:t>
      </w:r>
      <w:r>
        <w:rPr>
          <w:rFonts w:ascii="Times New Roman" w:hAnsi="Times New Roman" w:eastAsia="Times New Roman"/>
          <w:spacing w:val="1"/>
          <w:sz w:val="24"/>
          <w:szCs w:val="24"/>
        </w:rPr>
        <w:t>s</w:t>
      </w:r>
      <w:r>
        <w:rPr>
          <w:rFonts w:ascii="Times New Roman" w:hAnsi="Times New Roman" w:eastAsia="Times New Roman"/>
          <w:sz w:val="24"/>
          <w:szCs w:val="24"/>
        </w:rPr>
        <w:t>t use this fo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z w:val="24"/>
          <w:szCs w:val="24"/>
        </w:rPr>
        <w:t xml:space="preserve">m 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 xml:space="preserve">o disclose 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onfli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ts of in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r</w:t>
      </w:r>
      <w:r>
        <w:rPr>
          <w:rFonts w:ascii="Times New Roman" w:hAnsi="Times New Roman" w:eastAsia="Times New Roman"/>
          <w:spacing w:val="-2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st or to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1"/>
          <w:sz w:val="24"/>
          <w:szCs w:val="24"/>
        </w:rPr>
        <w:t>a</w:t>
      </w:r>
      <w:r>
        <w:rPr>
          <w:rFonts w:ascii="Times New Roman" w:hAnsi="Times New Roman" w:eastAsia="Times New Roman"/>
          <w:sz w:val="24"/>
          <w:szCs w:val="24"/>
        </w:rPr>
        <w:t>t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st 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z w:val="24"/>
          <w:szCs w:val="24"/>
        </w:rPr>
        <w:t xml:space="preserve">o no 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onfli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ts of in</w:t>
      </w:r>
      <w:r>
        <w:rPr>
          <w:rFonts w:ascii="Times New Roman" w:hAnsi="Times New Roman" w:eastAsia="Times New Roman"/>
          <w:spacing w:val="1"/>
          <w:sz w:val="24"/>
          <w:szCs w:val="24"/>
        </w:rPr>
        <w:t>t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r</w:t>
      </w:r>
      <w:r>
        <w:rPr>
          <w:rFonts w:ascii="Times New Roman" w:hAnsi="Times New Roman" w:eastAsia="Times New Roman"/>
          <w:spacing w:val="-2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st be</w:t>
      </w:r>
      <w:r>
        <w:rPr>
          <w:rFonts w:ascii="Times New Roman" w:hAnsi="Times New Roman" w:eastAsia="Times New Roman"/>
          <w:spacing w:val="-1"/>
          <w:sz w:val="24"/>
          <w:szCs w:val="24"/>
        </w:rPr>
        <w:t>f</w:t>
      </w:r>
      <w:r>
        <w:rPr>
          <w:rFonts w:ascii="Times New Roman" w:hAnsi="Times New Roman" w:eastAsia="Times New Roman"/>
          <w:spacing w:val="2"/>
          <w:sz w:val="24"/>
          <w:szCs w:val="24"/>
        </w:rPr>
        <w:t>o</w:t>
      </w:r>
      <w:r>
        <w:rPr>
          <w:rFonts w:ascii="Times New Roman" w:hAnsi="Times New Roman" w:eastAsia="Times New Roman"/>
          <w:sz w:val="24"/>
          <w:szCs w:val="24"/>
        </w:rPr>
        <w:t>re</w:t>
      </w:r>
      <w:r>
        <w:rPr>
          <w:rFonts w:ascii="Times New Roman" w:hAnsi="Times New Roman" w:eastAsia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spacing w:val="-5"/>
          <w:sz w:val="24"/>
          <w:szCs w:val="24"/>
        </w:rPr>
        <w:t>y</w:t>
      </w:r>
      <w:r>
        <w:rPr>
          <w:rFonts w:ascii="Times New Roman" w:hAnsi="Times New Roman" w:eastAsia="Times New Roman"/>
          <w:sz w:val="24"/>
          <w:szCs w:val="24"/>
        </w:rPr>
        <w:t>our manus</w:t>
      </w:r>
      <w:r>
        <w:rPr>
          <w:rFonts w:ascii="Times New Roman" w:hAnsi="Times New Roman" w:eastAsia="Times New Roman"/>
          <w:spacing w:val="-1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 xml:space="preserve">ript will be </w:t>
      </w:r>
      <w:r>
        <w:rPr>
          <w:rFonts w:ascii="Times New Roman" w:hAnsi="Times New Roman" w:eastAsia="Times New Roman"/>
          <w:spacing w:val="-1"/>
          <w:sz w:val="24"/>
          <w:szCs w:val="24"/>
        </w:rPr>
        <w:t>f</w:t>
      </w:r>
      <w:r>
        <w:rPr>
          <w:rFonts w:ascii="Times New Roman" w:hAnsi="Times New Roman" w:eastAsia="Times New Roman"/>
          <w:sz w:val="24"/>
          <w:szCs w:val="24"/>
        </w:rPr>
        <w:t>u</w:t>
      </w:r>
      <w:r>
        <w:rPr>
          <w:rFonts w:ascii="Times New Roman" w:hAnsi="Times New Roman" w:eastAsia="Times New Roman"/>
          <w:spacing w:val="-1"/>
          <w:sz w:val="24"/>
          <w:szCs w:val="24"/>
        </w:rPr>
        <w:t>r</w:t>
      </w:r>
      <w:r>
        <w:rPr>
          <w:rFonts w:ascii="Times New Roman" w:hAnsi="Times New Roman" w:eastAsia="Times New Roman"/>
          <w:sz w:val="24"/>
          <w:szCs w:val="24"/>
        </w:rPr>
        <w:t>th</w:t>
      </w:r>
      <w:r>
        <w:rPr>
          <w:rFonts w:ascii="Times New Roman" w:hAnsi="Times New Roman" w:eastAsia="Times New Roman"/>
          <w:spacing w:val="2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 xml:space="preserve">r </w:t>
      </w:r>
      <w:r>
        <w:rPr>
          <w:rFonts w:ascii="Times New Roman" w:hAnsi="Times New Roman" w:eastAsia="Times New Roman"/>
          <w:spacing w:val="-2"/>
          <w:sz w:val="24"/>
          <w:szCs w:val="24"/>
        </w:rPr>
        <w:t>c</w:t>
      </w:r>
      <w:r>
        <w:rPr>
          <w:rFonts w:ascii="Times New Roman" w:hAnsi="Times New Roman" w:eastAsia="Times New Roman"/>
          <w:sz w:val="24"/>
          <w:szCs w:val="24"/>
        </w:rPr>
        <w:t>onsid</w:t>
      </w:r>
      <w:r>
        <w:rPr>
          <w:rFonts w:ascii="Times New Roman" w:hAnsi="Times New Roman" w:eastAsia="Times New Roman"/>
          <w:spacing w:val="-1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r</w:t>
      </w:r>
      <w:r>
        <w:rPr>
          <w:rFonts w:ascii="Times New Roman" w:hAnsi="Times New Roman" w:eastAsia="Times New Roman"/>
          <w:spacing w:val="-2"/>
          <w:sz w:val="24"/>
          <w:szCs w:val="24"/>
        </w:rPr>
        <w:t>e</w:t>
      </w:r>
      <w:r>
        <w:rPr>
          <w:rFonts w:ascii="Times New Roman" w:hAnsi="Times New Roman" w:eastAsia="Times New Roman"/>
          <w:sz w:val="24"/>
          <w:szCs w:val="24"/>
        </w:rPr>
        <w:t>d.</w:t>
      </w:r>
    </w:p>
    <w:p w14:paraId="7BCDA6F8" w14:textId="77777777" w:rsidR="00E661B3" w:rsidRDefault="00E661B3" w:rsidP="006C3389">
      <w:pPr>
        <w:spacing w:before="6" w:line="100" w:lineRule="exact"/>
        <w:jc w:val="both"/>
        <w:rPr>
          <w:sz w:val="10"/>
          <w:szCs w:val="10"/>
        </w:rPr>
      </w:pPr>
    </w:p>
    <w:p w14:paraId="1B8B7AEC" w14:textId="77777777" w:rsidR="00E661B3" w:rsidRDefault="00E661B3" w:rsidP="006C3389">
      <w:pPr>
        <w:spacing w:before="9" w:line="120" w:lineRule="exact"/>
        <w:jc w:val="both"/>
        <w:rPr>
          <w:sz w:val="12"/>
          <w:szCs w:val="12"/>
        </w:rPr>
      </w:pPr>
    </w:p>
    <w:p w14:paraId="50F768E7" w14:textId="77777777" w:rsidR="00E661B3" w:rsidRDefault="00E661B3" w:rsidP="0050714E">
      <w:pPr>
        <w:jc w:val="both"/>
      </w:pPr>
    </w:p>
    <w:sectPr w:rsidR="00E661B3">
      <w:footerReference w:type="default" r:id="rId8"/>
      <w:pgSz w:w="11900" w:h="16840"/>
      <w:pgMar w:top="1440" w:right="1440" w:bottom="144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7F643" w14:textId="77777777" w:rsidR="00393610" w:rsidRDefault="00393610">
      <w:r>
        <w:separator/>
      </w:r>
    </w:p>
  </w:endnote>
  <w:endnote w:type="continuationSeparator" w:id="0">
    <w:p w14:paraId="304F87EC" w14:textId="77777777" w:rsidR="00393610" w:rsidRDefault="00393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B1DA" w14:textId="77777777" w:rsidR="00E661B3" w:rsidRDefault="00393610">
    <w:pPr>
      <w:spacing w:line="200" w:lineRule="exact"/>
    </w:pPr>
    <w:r>
      <w:pict w14:anchorId="67F58A4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277.8pt;margin-top:742.45pt;width:56.25pt;height:14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A9CC186" w14:textId="77777777" w:rsidR="00E661B3" w:rsidRDefault="005E1DCA">
                <w:pPr>
                  <w:spacing w:line="260" w:lineRule="exact"/>
                  <w:ind w:left="20" w:right="-36"/>
                  <w:rPr>
                    <w:sz w:val="24"/>
                    <w:szCs w:val="24"/>
                  </w:rPr>
                </w:pPr>
                <w:r>
                  <w:rPr>
                    <w:spacing w:val="1"/>
                    <w:sz w:val="24"/>
                    <w:szCs w:val="24"/>
                  </w:rPr>
                  <w:t>P</w:t>
                </w:r>
                <w:r>
                  <w:rPr>
                    <w:spacing w:val="-1"/>
                    <w:sz w:val="24"/>
                    <w:szCs w:val="24"/>
                  </w:rPr>
                  <w:t>a</w:t>
                </w:r>
                <w:r>
                  <w:rPr>
                    <w:spacing w:val="-2"/>
                    <w:sz w:val="24"/>
                    <w:szCs w:val="24"/>
                  </w:rPr>
                  <w:t>g</w:t>
                </w:r>
                <w:r>
                  <w:rPr>
                    <w:sz w:val="24"/>
                    <w:szCs w:val="24"/>
                  </w:rPr>
                  <w:t xml:space="preserve">e </w:t>
                </w:r>
                <w:r>
                  <w:fldChar w:fldCharType="begin"/>
                </w:r>
                <w:r>
                  <w:rPr>
                    <w:b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50714E">
                  <w:rPr>
                    <w:b/>
                    <w:noProof/>
                    <w:sz w:val="24"/>
                    <w:szCs w:val="24"/>
                  </w:rPr>
                  <w:t>2</w:t>
                </w:r>
                <w:r>
                  <w:fldChar w:fldCharType="end"/>
                </w:r>
                <w:r>
                  <w:rPr>
                    <w:b/>
                    <w:sz w:val="24"/>
                    <w:szCs w:val="24"/>
                  </w:rPr>
                  <w:t xml:space="preserve"> </w:t>
                </w:r>
                <w:r>
                  <w:rPr>
                    <w:spacing w:val="2"/>
                    <w:sz w:val="24"/>
                    <w:szCs w:val="24"/>
                  </w:rPr>
                  <w:t>o</w:t>
                </w:r>
                <w:r>
                  <w:rPr>
                    <w:sz w:val="24"/>
                    <w:szCs w:val="24"/>
                  </w:rPr>
                  <w:t xml:space="preserve">f </w:t>
                </w:r>
                <w:r>
                  <w:rPr>
                    <w:b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6F9CE" w14:textId="77777777" w:rsidR="00E661B3" w:rsidRDefault="00E661B3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92789" w14:textId="77777777" w:rsidR="00393610" w:rsidRDefault="00393610">
      <w:r>
        <w:separator/>
      </w:r>
    </w:p>
  </w:footnote>
  <w:footnote w:type="continuationSeparator" w:id="0">
    <w:p w14:paraId="53422852" w14:textId="77777777" w:rsidR="00393610" w:rsidRDefault="00393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21440"/>
    <w:multiLevelType w:val="multilevel"/>
    <w:tmpl w:val="3ACE5DB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8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0sDS2NDMwNwcSZko6SsGpxcWZ+XkgBYa1AO/4NA4sAAAA"/>
  </w:docVars>
  <w:rsids>
    <w:rsidRoot w:val="00E661B3"/>
    <w:rsid w:val="003772EF"/>
    <w:rsid w:val="00393610"/>
    <w:rsid w:val="00493398"/>
    <w:rsid w:val="0050714E"/>
    <w:rsid w:val="005E1DCA"/>
    <w:rsid w:val="006C3389"/>
    <w:rsid w:val="008A7929"/>
    <w:rsid w:val="009A241D"/>
    <w:rsid w:val="009E7FD5"/>
    <w:rsid w:val="00A63F05"/>
    <w:rsid w:val="00BA60BF"/>
    <w:rsid w:val="00C2786D"/>
    <w:rsid w:val="00D158BC"/>
    <w:rsid w:val="00D872C2"/>
    <w:rsid w:val="00E27DCF"/>
    <w:rsid w:val="00E6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2"/>
    <o:shapelayout v:ext="edit">
      <o:idmap v:ext="edit" data="2"/>
    </o:shapelayout>
  </w:shapeDefaults>
  <w:decimalSymbol w:val="."/>
  <w:listSeparator w:val=","/>
  <w14:docId w14:val="7D9A5AA9"/>
  <w15:docId w15:val="{C371A015-4E0F-4DDD-8A08-935B6FC9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Rajesh Ramasamy</cp:lastModifiedBy>
  <cp:revision>4</cp:revision>
  <dcterms:created xsi:type="dcterms:W3CDTF">2018-12-08T17:08:00Z</dcterms:created>
  <dcterms:modified xsi:type="dcterms:W3CDTF">2021-11-23T02:50:00Z</dcterms:modified>
</cp:coreProperties>
</file>