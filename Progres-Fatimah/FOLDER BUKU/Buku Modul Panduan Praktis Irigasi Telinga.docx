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60A5" w14:textId="77777777" w:rsidR="00AD65CF" w:rsidRDefault="005259E7">
      <w:pPr>
        <w:pStyle w:val="Heading2"/>
        <w:rPr>
          <w:b w:val="0"/>
          <w:i/>
        </w:rPr>
      </w:pPr>
      <w:bookmarkStart w:id="0" w:name="_Toc224160629"/>
      <w:r>
        <w:t>KATA PENGANTAR</w:t>
      </w:r>
      <w:bookmarkEnd w:id="0"/>
    </w:p>
    <w:p w14:paraId="79E396C5" w14:textId="77777777" w:rsidR="00AD65CF" w:rsidRDefault="005259E7"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penyusunan</w:t>
      </w:r>
      <w:proofErr w:type="spellEnd"/>
      <w:r>
        <w:t xml:space="preserve"> "Modul Ajar: Panduan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aplikatif</w:t>
      </w:r>
      <w:proofErr w:type="spellEnd"/>
      <w:r>
        <w:t xml:space="preserve">,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</w:t>
      </w:r>
      <w:r>
        <w:rPr>
          <w:i/>
        </w:rPr>
        <w:t>evidence-based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dan para </w:t>
      </w:r>
      <w:proofErr w:type="spellStart"/>
      <w:r>
        <w:t>praktisi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2B1BF516" w14:textId="77777777" w:rsidR="00AD65CF" w:rsidRDefault="005259E7" w:rsidP="009577F9">
      <w:pPr>
        <w:spacing w:line="264" w:lineRule="auto"/>
      </w:pP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, </w:t>
      </w:r>
      <w:proofErr w:type="spellStart"/>
      <w:r>
        <w:t>fisiologi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penalaran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matang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berakibat</w:t>
      </w:r>
      <w:proofErr w:type="spellEnd"/>
      <w:r>
        <w:t xml:space="preserve"> pada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serius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keniscayaan</w:t>
      </w:r>
      <w:proofErr w:type="spellEnd"/>
      <w:r>
        <w:t>.</w:t>
      </w:r>
    </w:p>
    <w:p w14:paraId="6A9607A9" w14:textId="77777777" w:rsidR="00AD65CF" w:rsidRDefault="005259E7"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Outcome-Based Education</w:t>
      </w:r>
      <w:r>
        <w:t xml:space="preserve"> (OBE), yang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pada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. Materi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 (Bab 1),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detail (Bab 2),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metodis</w:t>
      </w:r>
      <w:proofErr w:type="spellEnd"/>
      <w:r>
        <w:t xml:space="preserve"> (Bab 3),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(Bab 4).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, </w:t>
      </w:r>
      <w:proofErr w:type="spellStart"/>
      <w:r>
        <w:t>ilustrasi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merangsang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18B0C0DA" w14:textId="77777777" w:rsidR="00AD65CF" w:rsidRDefault="005259E7">
      <w:r>
        <w:t xml:space="preserve">Kami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lastRenderedPageBreak/>
        <w:t>profesional</w:t>
      </w:r>
      <w:proofErr w:type="spellEnd"/>
      <w:r>
        <w:t xml:space="preserve">, </w:t>
      </w:r>
      <w:proofErr w:type="spellStart"/>
      <w:r>
        <w:t>teliti</w:t>
      </w:r>
      <w:proofErr w:type="spellEnd"/>
      <w:r>
        <w:t xml:space="preserve">, dan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.</w:t>
      </w:r>
    </w:p>
    <w:p w14:paraId="4FE33898" w14:textId="77777777" w:rsidR="00AD65CF" w:rsidRDefault="005259E7">
      <w:proofErr w:type="spellStart"/>
      <w:r>
        <w:t>Tentu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para </w:t>
      </w:r>
      <w:proofErr w:type="spellStart"/>
      <w:r>
        <w:t>pembaca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Selamat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>.</w:t>
      </w:r>
    </w:p>
    <w:p w14:paraId="5AFF1168" w14:textId="77777777" w:rsidR="00AD65CF" w:rsidRPr="009577F9" w:rsidRDefault="005259E7">
      <w:pPr>
        <w:rPr>
          <w:b/>
          <w:bCs/>
        </w:rPr>
      </w:pPr>
      <w:r w:rsidRPr="009577F9">
        <w:rPr>
          <w:b/>
          <w:bCs/>
        </w:rPr>
        <w:t>Hormat kami,</w:t>
      </w:r>
    </w:p>
    <w:p w14:paraId="064BBC18" w14:textId="645D10F0" w:rsidR="009577F9" w:rsidRDefault="005259E7">
      <w:pPr>
        <w:rPr>
          <w:b/>
          <w:bCs/>
        </w:rPr>
      </w:pPr>
      <w:proofErr w:type="spellStart"/>
      <w:r w:rsidRPr="009577F9">
        <w:rPr>
          <w:b/>
          <w:bCs/>
        </w:rPr>
        <w:t>Penyusun</w:t>
      </w:r>
      <w:proofErr w:type="spellEnd"/>
    </w:p>
    <w:p w14:paraId="615FB1BC" w14:textId="77777777" w:rsidR="009577F9" w:rsidRDefault="009577F9">
      <w:pPr>
        <w:spacing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BB2C5DB" w14:textId="2BE0D2AB" w:rsidR="00AD65CF" w:rsidRDefault="00A06867" w:rsidP="00A06867">
      <w:pPr>
        <w:pStyle w:val="Heading2"/>
      </w:pPr>
      <w:bookmarkStart w:id="1" w:name="_Toc224160630"/>
      <w:r>
        <w:lastRenderedPageBreak/>
        <w:t>DAFTAR ISI</w:t>
      </w:r>
      <w:bookmarkEnd w:id="1"/>
    </w:p>
    <w:p w14:paraId="6AFEA9CF" w14:textId="46C5532C" w:rsidR="00A06867" w:rsidRDefault="00A06867" w:rsidP="00A06867"/>
    <w:p w14:paraId="2045F2D3" w14:textId="1FB90A9C" w:rsidR="00A06867" w:rsidRDefault="00A06867">
      <w:pPr>
        <w:pStyle w:val="TOC2"/>
        <w:tabs>
          <w:tab w:val="right" w:leader="dot" w:pos="668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160629" w:history="1">
        <w:r w:rsidRPr="00C227F7">
          <w:rPr>
            <w:rStyle w:val="Hyperlink"/>
            <w:noProof/>
          </w:rPr>
          <w:t>KATA PENGANTAR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814EC9" w14:textId="6D395A6D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30" w:history="1">
        <w:r w:rsidRPr="00C227F7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B84F76" w14:textId="6625E463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31" w:history="1">
        <w:r w:rsidRPr="00C227F7">
          <w:rPr>
            <w:rStyle w:val="Hyperlink"/>
            <w:noProof/>
          </w:rPr>
          <w:t>BAB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CD1E8F" w14:textId="416E6C24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32" w:history="1">
        <w:r w:rsidRPr="00C227F7">
          <w:rPr>
            <w:rStyle w:val="Hyperlink"/>
            <w:noProof/>
          </w:rPr>
          <w:t>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1A32BC" w14:textId="3DDA390D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33" w:history="1">
        <w:r w:rsidRPr="00C227F7">
          <w:rPr>
            <w:rStyle w:val="Hyperlink"/>
            <w:noProof/>
          </w:rPr>
          <w:t>A. Latar Belakang dan Pentingnya Keterampilan Klinis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192785" w14:textId="53D99302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34" w:history="1">
        <w:r w:rsidRPr="00C227F7">
          <w:rPr>
            <w:rStyle w:val="Hyperlink"/>
            <w:noProof/>
          </w:rPr>
          <w:t>B. Anatomi dan Fisiologi Telinga Luar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0DEF42" w14:textId="2A1CD41E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35" w:history="1">
        <w:r w:rsidRPr="00C227F7">
          <w:rPr>
            <w:rStyle w:val="Hyperlink"/>
            <w:noProof/>
          </w:rPr>
          <w:t>C. Serumen Prop: Patofisiologi dan Gejala Klinis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A09DEE" w14:textId="2C91589E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36" w:history="1">
        <w:r w:rsidRPr="00C227F7">
          <w:rPr>
            <w:rStyle w:val="Hyperlink"/>
            <w:noProof/>
          </w:rPr>
          <w:t>D. Irigasi Telinga sebagai Pilihan Terapi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D77CF8" w14:textId="08DEBA81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37" w:history="1">
        <w:r w:rsidRPr="00C227F7">
          <w:rPr>
            <w:rStyle w:val="Hyperlink"/>
            <w:noProof/>
          </w:rPr>
          <w:t>BAB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E1F0D6" w14:textId="6FC4AD89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38" w:history="1">
        <w:r w:rsidRPr="00C227F7">
          <w:rPr>
            <w:rStyle w:val="Hyperlink"/>
            <w:noProof/>
          </w:rPr>
          <w:t>PERALATAN DAN PERLENGKAPAN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E12B2A" w14:textId="50C93842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39" w:history="1">
        <w:r w:rsidRPr="00C227F7">
          <w:rPr>
            <w:rStyle w:val="Hyperlink"/>
            <w:noProof/>
          </w:rPr>
          <w:t>A. Peralatan Utama untuk Irigasi Telinga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41D9E6" w14:textId="0D8A7760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0" w:history="1">
        <w:r w:rsidRPr="00C227F7">
          <w:rPr>
            <w:rStyle w:val="Hyperlink"/>
            <w:noProof/>
          </w:rPr>
          <w:t>B. Peralatan Pendukung dan Opsional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C513F45" w14:textId="302724C3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1" w:history="1">
        <w:r w:rsidRPr="00C227F7">
          <w:rPr>
            <w:rStyle w:val="Hyperlink"/>
            <w:noProof/>
          </w:rPr>
          <w:t>C. Otoskop: Jenis, Komponen, dan Cara Penggunaan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3F5176D" w14:textId="144C71DB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2" w:history="1">
        <w:r w:rsidRPr="00C227F7">
          <w:rPr>
            <w:rStyle w:val="Hyperlink"/>
            <w:noProof/>
          </w:rPr>
          <w:t>D. Lampu Kepala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C9096E0" w14:textId="0E8A4B33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43" w:history="1">
        <w:r w:rsidRPr="00C227F7">
          <w:rPr>
            <w:rStyle w:val="Hyperlink"/>
            <w:noProof/>
          </w:rPr>
          <w:t>BAB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1F8E6E4" w14:textId="535BB7CD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44" w:history="1">
        <w:r w:rsidRPr="00C227F7">
          <w:rPr>
            <w:rStyle w:val="Hyperlink"/>
            <w:noProof/>
          </w:rPr>
          <w:t>PERSIAPAN TINDAKAN IRIGASI TELINGA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4BE98AA" w14:textId="30BA9535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5" w:history="1">
        <w:r w:rsidRPr="00C227F7">
          <w:rPr>
            <w:rStyle w:val="Hyperlink"/>
            <w:noProof/>
          </w:rPr>
          <w:t>A. Persiapan Lingkungan dan Pasien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EF37173" w14:textId="2A33A726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6" w:history="1">
        <w:r w:rsidRPr="00C227F7">
          <w:rPr>
            <w:rStyle w:val="Hyperlink"/>
            <w:noProof/>
          </w:rPr>
          <w:t>B. Persiapan Larutan Irigasi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C540B63" w14:textId="48B514BC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7" w:history="1">
        <w:r w:rsidRPr="00C227F7">
          <w:rPr>
            <w:rStyle w:val="Hyperlink"/>
            <w:noProof/>
          </w:rPr>
          <w:t>C. Prosedur Higienis: Mencuci Tangan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F45C129" w14:textId="1B1667FC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8" w:history="1">
        <w:r w:rsidRPr="00C227F7">
          <w:rPr>
            <w:rStyle w:val="Hyperlink"/>
            <w:noProof/>
          </w:rPr>
          <w:t>D. Membuat Ulir Kapas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21026D2" w14:textId="6A38AE56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49" w:history="1">
        <w:r w:rsidRPr="00C227F7">
          <w:rPr>
            <w:rStyle w:val="Hyperlink"/>
            <w:noProof/>
          </w:rPr>
          <w:t>BAB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0AE39D3" w14:textId="7E2E9C09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50" w:history="1">
        <w:r w:rsidRPr="00C227F7">
          <w:rPr>
            <w:rStyle w:val="Hyperlink"/>
            <w:noProof/>
          </w:rPr>
          <w:t>LANGKAH-LANGKAH PROSEDUR IRIGASI TELINGA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6ED5773" w14:textId="36659BE6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1" w:history="1">
        <w:r w:rsidRPr="00C227F7">
          <w:rPr>
            <w:rStyle w:val="Hyperlink"/>
            <w:noProof/>
          </w:rPr>
          <w:t>A. Tahap Awal: Pemeriksaan dan Komunikasi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A40C419" w14:textId="3FD59E13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2" w:history="1">
        <w:r w:rsidRPr="00C227F7">
          <w:rPr>
            <w:rStyle w:val="Hyperlink"/>
            <w:noProof/>
          </w:rPr>
          <w:t>B. Prosedur Otoskopi Diagnostik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1AFCD72" w14:textId="440FC44B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3" w:history="1">
        <w:r w:rsidRPr="00C227F7">
          <w:rPr>
            <w:rStyle w:val="Hyperlink"/>
            <w:noProof/>
          </w:rPr>
          <w:t>C. Teknik Pelaksanaan Irigasi Telinga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0696A81" w14:textId="4203DFD8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4" w:history="1">
        <w:r w:rsidRPr="00C227F7">
          <w:rPr>
            <w:rStyle w:val="Hyperlink"/>
            <w:noProof/>
          </w:rPr>
          <w:t>D. Tindakan Pasca-Irigasi dan Evaluasi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7279367" w14:textId="3950AF13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5" w:history="1">
        <w:r w:rsidRPr="00C227F7">
          <w:rPr>
            <w:rStyle w:val="Hyperlink"/>
            <w:noProof/>
          </w:rPr>
          <w:t>E. Manajemen Kegagalan dan Komplikasi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44ECDA2" w14:textId="7959F1A0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6" w:history="1">
        <w:r w:rsidRPr="00C227F7">
          <w:rPr>
            <w:rStyle w:val="Hyperlink"/>
            <w:noProof/>
          </w:rPr>
          <w:t>8. Tugas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E3372F3" w14:textId="7FC109F2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57" w:history="1">
        <w:r w:rsidRPr="00C227F7">
          <w:rPr>
            <w:rStyle w:val="Hyperlink"/>
            <w:noProof/>
          </w:rPr>
          <w:t>GLOSARIUM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6CDCFD6" w14:textId="5733F2D7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58" w:history="1">
        <w:r w:rsidRPr="00C227F7">
          <w:rPr>
            <w:rStyle w:val="Hyperlink"/>
            <w:noProof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AB0C72" w14:textId="417E09CD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59" w:history="1">
        <w:r w:rsidRPr="00C227F7">
          <w:rPr>
            <w:rStyle w:val="Hyperlink"/>
            <w:noProof/>
          </w:rPr>
          <w:t>INDEKS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D096B18" w14:textId="7FEE4FBA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60" w:history="1">
        <w:r w:rsidRPr="00C227F7">
          <w:rPr>
            <w:rStyle w:val="Hyperlink"/>
            <w:noProof/>
          </w:rPr>
          <w:t>SINOPSIS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B14AB42" w14:textId="1D5E7753" w:rsidR="00A06867" w:rsidRPr="00A06867" w:rsidRDefault="00A06867" w:rsidP="00A06867">
      <w:r>
        <w:fldChar w:fldCharType="end"/>
      </w:r>
    </w:p>
    <w:p w14:paraId="32EACC50" w14:textId="77777777" w:rsidR="009577F9" w:rsidRDefault="009577F9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227B9B1E" w14:textId="0DF60A03" w:rsidR="00AD65CF" w:rsidRPr="009577F9" w:rsidRDefault="005259E7" w:rsidP="009577F9">
      <w:pPr>
        <w:pStyle w:val="Heading2"/>
        <w:rPr>
          <w:sz w:val="40"/>
          <w:szCs w:val="40"/>
        </w:rPr>
      </w:pPr>
      <w:bookmarkStart w:id="2" w:name="_Toc224160631"/>
      <w:r w:rsidRPr="009577F9">
        <w:rPr>
          <w:sz w:val="40"/>
          <w:szCs w:val="40"/>
        </w:rPr>
        <w:lastRenderedPageBreak/>
        <w:t>BAB 1</w:t>
      </w:r>
      <w:bookmarkEnd w:id="2"/>
    </w:p>
    <w:p w14:paraId="7AFAA2CA" w14:textId="74ACEDE1" w:rsidR="00AD65CF" w:rsidRDefault="005259E7" w:rsidP="009577F9">
      <w:pPr>
        <w:pStyle w:val="Heading2"/>
        <w:pBdr>
          <w:bottom w:val="single" w:sz="6" w:space="1" w:color="auto"/>
        </w:pBdr>
      </w:pPr>
      <w:bookmarkStart w:id="3" w:name="_Toc224160632"/>
      <w:r w:rsidRPr="009577F9">
        <w:t>PENDAHULUAN</w:t>
      </w:r>
      <w:bookmarkEnd w:id="3"/>
    </w:p>
    <w:p w14:paraId="7C4417DD" w14:textId="77777777" w:rsidR="00AD65CF" w:rsidRPr="009577F9" w:rsidRDefault="005259E7" w:rsidP="009577F9">
      <w:pPr>
        <w:pStyle w:val="Heading5"/>
      </w:pPr>
      <w:proofErr w:type="spellStart"/>
      <w:r w:rsidRPr="009577F9">
        <w:t>Capaian</w:t>
      </w:r>
      <w:proofErr w:type="spellEnd"/>
      <w:r w:rsidRPr="009577F9">
        <w:t xml:space="preserve"> </w:t>
      </w:r>
      <w:proofErr w:type="spellStart"/>
      <w:r w:rsidRPr="009577F9">
        <w:t>Pembelajaran</w:t>
      </w:r>
      <w:proofErr w:type="spellEnd"/>
    </w:p>
    <w:p w14:paraId="5B547C7C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pada Bab 1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53387CFC" w14:textId="77777777" w:rsidR="00AD65CF" w:rsidRDefault="005259E7">
      <w:pPr>
        <w:numPr>
          <w:ilvl w:val="0"/>
          <w:numId w:val="1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(UU Kesehatan No. 17 </w:t>
      </w:r>
      <w:proofErr w:type="spellStart"/>
      <w:r>
        <w:t>Tahun</w:t>
      </w:r>
      <w:proofErr w:type="spellEnd"/>
      <w:r>
        <w:t xml:space="preserve"> 2023) dan </w:t>
      </w:r>
      <w:proofErr w:type="spellStart"/>
      <w:r>
        <w:t>profesional</w:t>
      </w:r>
      <w:proofErr w:type="spellEnd"/>
      <w:r>
        <w:t xml:space="preserve"> (SKDI)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.</w:t>
      </w:r>
    </w:p>
    <w:p w14:paraId="391FA484" w14:textId="77777777" w:rsidR="00AD65CF" w:rsidRDefault="005259E7">
      <w:pPr>
        <w:numPr>
          <w:ilvl w:val="0"/>
          <w:numId w:val="1"/>
        </w:numPr>
      </w:pPr>
      <w:proofErr w:type="spellStart"/>
      <w:r>
        <w:t>Menguraikan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dan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>.</w:t>
      </w:r>
    </w:p>
    <w:p w14:paraId="0DF7350C" w14:textId="77777777" w:rsidR="00AD65CF" w:rsidRDefault="005259E7">
      <w:pPr>
        <w:numPr>
          <w:ilvl w:val="0"/>
          <w:numId w:val="1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5FBABFB6" w14:textId="77777777" w:rsidR="00AD65CF" w:rsidRDefault="005259E7">
      <w:pPr>
        <w:numPr>
          <w:ilvl w:val="0"/>
          <w:numId w:val="1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.</w:t>
      </w:r>
    </w:p>
    <w:p w14:paraId="1A59855B" w14:textId="77777777" w:rsidR="00AD65CF" w:rsidRDefault="005259E7">
      <w:pPr>
        <w:numPr>
          <w:ilvl w:val="0"/>
          <w:numId w:val="1"/>
        </w:numPr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, </w:t>
      </w:r>
      <w:proofErr w:type="spellStart"/>
      <w:r>
        <w:t>kontraindikasi</w:t>
      </w:r>
      <w:proofErr w:type="spellEnd"/>
      <w:r>
        <w:t xml:space="preserve">, </w:t>
      </w:r>
      <w:proofErr w:type="spellStart"/>
      <w:r>
        <w:t>keunggulan</w:t>
      </w:r>
      <w:proofErr w:type="spellEnd"/>
      <w:r>
        <w:t xml:space="preserve">,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>.</w:t>
      </w:r>
    </w:p>
    <w:p w14:paraId="775DBE89" w14:textId="77777777" w:rsidR="00AD65CF" w:rsidRDefault="005259E7" w:rsidP="009577F9">
      <w:pPr>
        <w:pStyle w:val="Heading5"/>
      </w:pPr>
      <w:proofErr w:type="spellStart"/>
      <w:r>
        <w:t>Pendahuluan</w:t>
      </w:r>
      <w:proofErr w:type="spellEnd"/>
    </w:p>
    <w:p w14:paraId="62637CBD" w14:textId="77777777" w:rsidR="00AD65CF" w:rsidRDefault="005259E7">
      <w:r>
        <w:t xml:space="preserve">Selamat </w:t>
      </w:r>
      <w:proofErr w:type="spellStart"/>
      <w:r>
        <w:t>datang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Anda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paling fundamental di </w:t>
      </w:r>
      <w:proofErr w:type="spellStart"/>
      <w:r>
        <w:t>layanan</w:t>
      </w:r>
      <w:proofErr w:type="spellEnd"/>
      <w:r>
        <w:t xml:space="preserve"> primer. Bab 1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Anda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"</w:t>
      </w:r>
      <w:proofErr w:type="spellStart"/>
      <w:r>
        <w:t>mengapa</w:t>
      </w:r>
      <w:proofErr w:type="spellEnd"/>
      <w:r>
        <w:t xml:space="preserve">"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lastRenderedPageBreak/>
        <w:t>mestinya</w:t>
      </w:r>
      <w:proofErr w:type="spellEnd"/>
      <w:r>
        <w:t xml:space="preserve">,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.</w:t>
      </w:r>
    </w:p>
    <w:p w14:paraId="1DB538F3" w14:textId="77777777" w:rsidR="00AD65CF" w:rsidRDefault="005259E7">
      <w:r>
        <w:t xml:space="preserve">Dalam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menjelajahi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pilar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menghubungkannya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menakjubkan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proses </w:t>
      </w:r>
      <w:proofErr w:type="spellStart"/>
      <w:r>
        <w:t>terbentuknya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,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>.</w:t>
      </w:r>
    </w:p>
    <w:p w14:paraId="4C569765" w14:textId="77777777" w:rsidR="00AD65CF" w:rsidRPr="009577F9" w:rsidRDefault="005259E7" w:rsidP="009577F9">
      <w:pPr>
        <w:pStyle w:val="Heading3"/>
      </w:pPr>
      <w:bookmarkStart w:id="4" w:name="_Toc224160633"/>
      <w:r w:rsidRPr="009577F9">
        <w:t xml:space="preserve">A. Latar </w:t>
      </w:r>
      <w:proofErr w:type="spellStart"/>
      <w:r w:rsidRPr="009577F9">
        <w:t>Belakang</w:t>
      </w:r>
      <w:proofErr w:type="spellEnd"/>
      <w:r w:rsidRPr="009577F9">
        <w:t xml:space="preserve"> dan </w:t>
      </w:r>
      <w:proofErr w:type="spellStart"/>
      <w:r w:rsidRPr="009577F9">
        <w:t>Pentingnya</w:t>
      </w:r>
      <w:proofErr w:type="spellEnd"/>
      <w:r w:rsidRPr="009577F9">
        <w:t xml:space="preserve"> </w:t>
      </w:r>
      <w:proofErr w:type="spellStart"/>
      <w:r w:rsidRPr="009577F9">
        <w:t>Keterampilan</w:t>
      </w:r>
      <w:proofErr w:type="spellEnd"/>
      <w:r w:rsidRPr="009577F9">
        <w:t xml:space="preserve"> </w:t>
      </w:r>
      <w:proofErr w:type="spellStart"/>
      <w:r w:rsidRPr="009577F9">
        <w:t>Klinis</w:t>
      </w:r>
      <w:bookmarkEnd w:id="4"/>
      <w:proofErr w:type="spellEnd"/>
    </w:p>
    <w:p w14:paraId="30FAE4B8" w14:textId="77777777" w:rsidR="00AD65CF" w:rsidRDefault="005259E7">
      <w:proofErr w:type="spellStart"/>
      <w:r>
        <w:t>Penguasaan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. Dalam era modern,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, yang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UU Kesehatan No. 17 </w:t>
      </w:r>
      <w:proofErr w:type="spellStart"/>
      <w:r>
        <w:t>Tahun</w:t>
      </w:r>
      <w:proofErr w:type="spellEnd"/>
      <w:r>
        <w:t xml:space="preserve"> 2023.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sepele</w:t>
      </w:r>
      <w:proofErr w:type="spellEnd"/>
      <w:r>
        <w:t xml:space="preserve">,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tolok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24253752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mengelaborasi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melatarbelakangi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berilustrasi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42C7FB69" w14:textId="77777777" w:rsidR="00AD65CF" w:rsidRPr="009577F9" w:rsidRDefault="005259E7" w:rsidP="009577F9">
      <w:pPr>
        <w:pStyle w:val="Heading4"/>
      </w:pPr>
      <w:r w:rsidRPr="009577F9">
        <w:lastRenderedPageBreak/>
        <w:t xml:space="preserve">1. </w:t>
      </w:r>
      <w:proofErr w:type="spellStart"/>
      <w:r w:rsidRPr="009577F9">
        <w:t>Tuntutan</w:t>
      </w:r>
      <w:proofErr w:type="spellEnd"/>
      <w:r w:rsidRPr="009577F9">
        <w:t xml:space="preserve"> </w:t>
      </w:r>
      <w:proofErr w:type="spellStart"/>
      <w:r w:rsidRPr="009577F9">
        <w:t>Perkembangan</w:t>
      </w:r>
      <w:proofErr w:type="spellEnd"/>
      <w:r w:rsidRPr="009577F9">
        <w:t xml:space="preserve"> </w:t>
      </w:r>
      <w:proofErr w:type="spellStart"/>
      <w:r w:rsidRPr="009577F9">
        <w:t>Ilmu</w:t>
      </w:r>
      <w:proofErr w:type="spellEnd"/>
      <w:r w:rsidRPr="009577F9">
        <w:t xml:space="preserve"> </w:t>
      </w:r>
      <w:proofErr w:type="spellStart"/>
      <w:r w:rsidRPr="009577F9">
        <w:t>Kedokteran</w:t>
      </w:r>
      <w:proofErr w:type="spellEnd"/>
      <w:r w:rsidRPr="009577F9">
        <w:t xml:space="preserve"> </w:t>
      </w:r>
      <w:proofErr w:type="spellStart"/>
      <w:r w:rsidRPr="009577F9">
        <w:t>dalam</w:t>
      </w:r>
      <w:proofErr w:type="spellEnd"/>
      <w:r w:rsidRPr="009577F9">
        <w:t xml:space="preserve"> UU Kesehatan No. 17 </w:t>
      </w:r>
      <w:proofErr w:type="spellStart"/>
      <w:r w:rsidRPr="009577F9">
        <w:t>Tahun</w:t>
      </w:r>
      <w:proofErr w:type="spellEnd"/>
      <w:r w:rsidRPr="009577F9">
        <w:t xml:space="preserve"> 2023</w:t>
      </w:r>
    </w:p>
    <w:p w14:paraId="0D04D4F2" w14:textId="77777777" w:rsidR="00AD65CF" w:rsidRDefault="005259E7">
      <w:proofErr w:type="spellStart"/>
      <w:r>
        <w:t>Perkembangan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. </w:t>
      </w:r>
      <w:proofErr w:type="spellStart"/>
      <w:r>
        <w:t>Undang-Undang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tentang</w:t>
      </w:r>
      <w:proofErr w:type="spellEnd"/>
      <w:r>
        <w:t xml:space="preserve"> Kesehatan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mengamanatkan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berlandaskan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tertinggi</w:t>
      </w:r>
      <w:proofErr w:type="spellEnd"/>
      <w:r>
        <w:t xml:space="preserve">.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primer,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Dalam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rutin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(</w:t>
      </w:r>
      <w:proofErr w:type="spellStart"/>
      <w:r>
        <w:t>Undang-Undang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2023).</w:t>
      </w:r>
    </w:p>
    <w:p w14:paraId="0D6A0DAD" w14:textId="77777777" w:rsidR="00AD65CF" w:rsidRDefault="005259E7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</w:t>
      </w:r>
      <w:r>
        <w:rPr>
          <w:i/>
        </w:rPr>
        <w:t>evidence-based practice</w:t>
      </w:r>
      <w:r>
        <w:t xml:space="preserve">) di garda </w:t>
      </w:r>
      <w:proofErr w:type="spellStart"/>
      <w:r>
        <w:t>terdepan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Dokter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indikasi</w:t>
      </w:r>
      <w:proofErr w:type="spellEnd"/>
      <w:r>
        <w:t xml:space="preserve">, </w:t>
      </w:r>
      <w:proofErr w:type="spellStart"/>
      <w:r>
        <w:t>kontraindikasi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melekat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patient safety</w:t>
      </w:r>
      <w:r>
        <w:t xml:space="preserve">), yang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UU Kesehatan No. 17 </w:t>
      </w:r>
      <w:proofErr w:type="spellStart"/>
      <w:r>
        <w:t>Tahun</w:t>
      </w:r>
      <w:proofErr w:type="spellEnd"/>
      <w:r>
        <w:t xml:space="preserve"> 2023.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dan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389B5D72" w14:textId="77777777" w:rsidR="00AD65CF" w:rsidRDefault="005259E7">
      <w:proofErr w:type="spellStart"/>
      <w:r>
        <w:t>Pembaruan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pada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di mana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kuratif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preventif</w:t>
      </w:r>
      <w:proofErr w:type="spellEnd"/>
      <w:r>
        <w:t xml:space="preserve"> yang </w:t>
      </w:r>
      <w:proofErr w:type="spellStart"/>
      <w:r>
        <w:lastRenderedPageBreak/>
        <w:t>efektif</w:t>
      </w:r>
      <w:proofErr w:type="spellEnd"/>
      <w:r>
        <w:t xml:space="preserve">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modern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merawatnya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kekambuhan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komunikatif</w:t>
      </w:r>
      <w:proofErr w:type="spellEnd"/>
      <w:r>
        <w:t xml:space="preserve"> dan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.</w:t>
      </w:r>
    </w:p>
    <w:p w14:paraId="3B5CAFB6" w14:textId="77777777" w:rsidR="00AD65CF" w:rsidRDefault="005259E7">
      <w:r>
        <w:t xml:space="preserve">Modul ajar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dan sangat </w:t>
      </w:r>
      <w:proofErr w:type="spellStart"/>
      <w:r>
        <w:t>aplikatif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Indonesia.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mengaturnya</w:t>
      </w:r>
      <w:proofErr w:type="spellEnd"/>
      <w:r>
        <w:t>.</w:t>
      </w:r>
    </w:p>
    <w:p w14:paraId="6DCDB607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 2012 dan </w:t>
      </w:r>
      <w:proofErr w:type="spellStart"/>
      <w:r>
        <w:t>Keterampilan</w:t>
      </w:r>
      <w:proofErr w:type="spellEnd"/>
      <w:r>
        <w:t xml:space="preserve"> Klinis</w:t>
      </w:r>
    </w:p>
    <w:p w14:paraId="07CD0D61" w14:textId="77777777" w:rsidR="00AD65CF" w:rsidRDefault="005259E7"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 </w:t>
      </w:r>
      <w:proofErr w:type="spellStart"/>
      <w:r>
        <w:t>tahun</w:t>
      </w:r>
      <w:proofErr w:type="spellEnd"/>
      <w:r>
        <w:t xml:space="preserve"> 2012, yang </w:t>
      </w:r>
      <w:proofErr w:type="spellStart"/>
      <w:r>
        <w:t>disusun</w:t>
      </w:r>
      <w:proofErr w:type="spellEnd"/>
      <w:r>
        <w:t xml:space="preserve"> oleh </w:t>
      </w:r>
      <w:proofErr w:type="spellStart"/>
      <w:r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 (KKI),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fundamental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di Indonesia.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domain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Dalam daftar </w:t>
      </w:r>
      <w:proofErr w:type="spellStart"/>
      <w:r>
        <w:t>penyakit</w:t>
      </w:r>
      <w:proofErr w:type="spellEnd"/>
      <w:r>
        <w:t xml:space="preserve"> dan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SKDI,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4A. 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: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mendiagnosis</w:t>
      </w:r>
      <w:proofErr w:type="spellEnd"/>
      <w:r>
        <w:t xml:space="preserve">, </w:t>
      </w:r>
      <w:proofErr w:type="spellStart"/>
      <w:r>
        <w:lastRenderedPageBreak/>
        <w:t>melakukan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dan </w:t>
      </w:r>
      <w:proofErr w:type="spellStart"/>
      <w:r>
        <w:t>tuntas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(</w:t>
      </w:r>
      <w:proofErr w:type="spellStart"/>
      <w:r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Indonesia, 2012).</w:t>
      </w:r>
    </w:p>
    <w:p w14:paraId="6086E5D4" w14:textId="77777777" w:rsidR="00AD65CF" w:rsidRDefault="005259E7">
      <w:r>
        <w:t xml:space="preserve">Tingkat </w:t>
      </w:r>
      <w:proofErr w:type="spellStart"/>
      <w:r>
        <w:t>kemampuan</w:t>
      </w:r>
      <w:proofErr w:type="spellEnd"/>
      <w:r>
        <w:t xml:space="preserve"> 4A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sangat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dijumpai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(FKTP).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lulusannya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ekstraksinya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skills lab</w:t>
      </w:r>
      <w:r>
        <w:t>) (</w:t>
      </w:r>
      <w:proofErr w:type="spellStart"/>
      <w:r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Indonesia, 2012).</w:t>
      </w:r>
    </w:p>
    <w:p w14:paraId="322BDA92" w14:textId="77777777" w:rsidR="00AD65CF" w:rsidRDefault="005259E7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SKDI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, di mana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anamnesis yang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proofErr w:type="spellStart"/>
      <w:r>
        <w:t>otoskopi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</w:t>
      </w:r>
      <w:r>
        <w:rPr>
          <w:i/>
        </w:rPr>
        <w:t>informed consent</w:t>
      </w:r>
      <w:r>
        <w:t xml:space="preserve">).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medikamentosa</w:t>
      </w:r>
      <w:proofErr w:type="spellEnd"/>
      <w:r>
        <w:t xml:space="preserve"> (</w:t>
      </w:r>
      <w:proofErr w:type="spellStart"/>
      <w:r>
        <w:t>seruminolitik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THT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matang</w:t>
      </w:r>
      <w:proofErr w:type="spellEnd"/>
      <w:r>
        <w:t xml:space="preserve"> (Chan &amp; Goddard, 2019).</w:t>
      </w:r>
    </w:p>
    <w:p w14:paraId="576CE3BC" w14:textId="77777777" w:rsidR="00AD65CF" w:rsidRDefault="005259E7"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terisolasi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lastRenderedPageBreak/>
        <w:t>seorang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amanat</w:t>
      </w:r>
      <w:proofErr w:type="spellEnd"/>
      <w:r>
        <w:t xml:space="preserve"> SKDI.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praktisnya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terperinci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dibimbing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diagnosis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pasca-tindakan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>.</w:t>
      </w:r>
    </w:p>
    <w:p w14:paraId="07699531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Pentingnya</w:t>
      </w:r>
      <w:proofErr w:type="spellEnd"/>
      <w:r>
        <w:t xml:space="preserve"> Panduan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Berilustrasi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Kesehatan</w:t>
      </w:r>
    </w:p>
    <w:p w14:paraId="788D2FDF" w14:textId="77777777" w:rsidR="00AD65CF" w:rsidRDefault="005259E7">
      <w:r>
        <w:t xml:space="preserve">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dan </w:t>
      </w:r>
      <w:proofErr w:type="spellStart"/>
      <w:r>
        <w:t>kesibukan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(FKTP),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(PPK) yang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. PPK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</w:t>
      </w:r>
      <w:r>
        <w:rPr>
          <w:i/>
        </w:rPr>
        <w:t>quick reference</w:t>
      </w:r>
      <w:r>
        <w:t xml:space="preserve">)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dan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panduan</w:t>
      </w:r>
      <w:proofErr w:type="spellEnd"/>
      <w:r>
        <w:t xml:space="preserve"> yang </w:t>
      </w:r>
      <w:proofErr w:type="spellStart"/>
      <w:r>
        <w:t>diperkaya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Unsur</w:t>
      </w:r>
      <w:proofErr w:type="spellEnd"/>
      <w:r>
        <w:t xml:space="preserve"> visual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dideskripsikan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,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tarikan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dan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(Flint et al., 2021).</w:t>
      </w:r>
    </w:p>
    <w:p w14:paraId="5B726B41" w14:textId="77777777" w:rsidR="00AD65CF" w:rsidRDefault="005259E7">
      <w:r>
        <w:t xml:space="preserve">Panduan </w:t>
      </w:r>
      <w:proofErr w:type="spellStart"/>
      <w:r>
        <w:t>berilustrasi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standardisasi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Bagi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motorik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 xml:space="preserve">, </w:t>
      </w:r>
      <w:proofErr w:type="spellStart"/>
      <w:r>
        <w:t>panduan</w:t>
      </w:r>
      <w:proofErr w:type="spellEnd"/>
      <w:r>
        <w:t xml:space="preserve"> visual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penyegar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(</w:t>
      </w:r>
      <w:r>
        <w:rPr>
          <w:i/>
        </w:rPr>
        <w:t>refresher</w:t>
      </w:r>
      <w:r>
        <w:t xml:space="preserve">)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terlewat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terciptanya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(</w:t>
      </w:r>
      <w:r>
        <w:rPr>
          <w:i/>
        </w:rPr>
        <w:t>safety culture</w:t>
      </w:r>
      <w:r>
        <w:t xml:space="preserve">),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4F899685" w14:textId="77777777" w:rsidR="00AD65CF" w:rsidRDefault="005259E7"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. Ini </w:t>
      </w:r>
      <w:proofErr w:type="spellStart"/>
      <w:r>
        <w:t>termasuk</w:t>
      </w:r>
      <w:proofErr w:type="spellEnd"/>
      <w:r>
        <w:t xml:space="preserve">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poin-poin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</w:t>
      </w:r>
      <w:r>
        <w:rPr>
          <w:i/>
        </w:rPr>
        <w:t>red flags</w:t>
      </w:r>
      <w:r>
        <w:t xml:space="preserve">)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(Wright et al., 2020).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dicerna</w:t>
      </w:r>
      <w:proofErr w:type="spellEnd"/>
      <w:r>
        <w:t xml:space="preserve">,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relevan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FKTP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menantang</w:t>
      </w:r>
      <w:proofErr w:type="spellEnd"/>
      <w:r>
        <w:t>.</w:t>
      </w:r>
    </w:p>
    <w:p w14:paraId="6C605A75" w14:textId="77777777" w:rsidR="00AD65CF" w:rsidRDefault="005259E7">
      <w:r>
        <w:t xml:space="preserve">Modul ajar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kaya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sangat </w:t>
      </w:r>
      <w:proofErr w:type="spellStart"/>
      <w:r>
        <w:t>aplikatif</w:t>
      </w:r>
      <w:proofErr w:type="spellEnd"/>
      <w:r>
        <w:t xml:space="preserve"> dan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deskripsi</w:t>
      </w:r>
      <w:proofErr w:type="spellEnd"/>
      <w:r>
        <w:t xml:space="preserve"> visual.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hipotetis</w:t>
      </w:r>
      <w:proofErr w:type="spellEnd"/>
      <w:r>
        <w:t xml:space="preserve"> yang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ideal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diadaptasi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membiasakan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yang solid, </w:t>
      </w:r>
      <w:proofErr w:type="spellStart"/>
      <w:r>
        <w:t>terstandar</w:t>
      </w:r>
      <w:proofErr w:type="spellEnd"/>
      <w:r>
        <w:t xml:space="preserve">, dan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>.</w:t>
      </w:r>
    </w:p>
    <w:p w14:paraId="477B3B28" w14:textId="77777777" w:rsidR="00AD65CF" w:rsidRDefault="005259E7" w:rsidP="009577F9">
      <w:pPr>
        <w:pStyle w:val="Heading3"/>
      </w:pPr>
      <w:bookmarkStart w:id="5" w:name="_Toc224160634"/>
      <w:r>
        <w:t xml:space="preserve">B.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Luar</w:t>
      </w:r>
      <w:bookmarkEnd w:id="5"/>
    </w:p>
    <w:p w14:paraId="5D9942B9" w14:textId="77777777" w:rsidR="00AD65CF" w:rsidRDefault="005259E7"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pada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normalnya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lastRenderedPageBreak/>
        <w:t>keharusan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.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penghantar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,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>.</w:t>
      </w:r>
    </w:p>
    <w:p w14:paraId="5BA1A133" w14:textId="77777777" w:rsidR="00AD65CF" w:rsidRDefault="005259E7"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fundamental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perannya</w:t>
      </w:r>
      <w:proofErr w:type="spellEnd"/>
      <w:r>
        <w:t xml:space="preserve"> yang </w:t>
      </w:r>
      <w:proofErr w:type="spellStart"/>
      <w:r>
        <w:t>protektif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menakjubkan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pemaparan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sensorik</w:t>
      </w:r>
      <w:proofErr w:type="spellEnd"/>
      <w:r>
        <w:t xml:space="preserve"> yang kaya di area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,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>.</w:t>
      </w:r>
    </w:p>
    <w:p w14:paraId="62B2143E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Akustikus Eksternus</w:t>
      </w:r>
    </w:p>
    <w:p w14:paraId="64BF6BE2" w14:textId="77777777" w:rsidR="00AD65CF" w:rsidRDefault="005259E7"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rata-rata </w:t>
      </w:r>
      <w:proofErr w:type="spellStart"/>
      <w:r>
        <w:t>sekitar</w:t>
      </w:r>
      <w:proofErr w:type="spellEnd"/>
      <w:r>
        <w:t xml:space="preserve"> 2.5 </w:t>
      </w:r>
      <w:proofErr w:type="spellStart"/>
      <w:r>
        <w:t>hingga</w:t>
      </w:r>
      <w:proofErr w:type="spellEnd"/>
      <w:r>
        <w:t xml:space="preserve"> 3 cm pada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landai</w:t>
      </w:r>
      <w:proofErr w:type="spellEnd"/>
      <w:r>
        <w:t xml:space="preserve"> yang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'S'. </w:t>
      </w:r>
      <w:proofErr w:type="spellStart"/>
      <w:r>
        <w:t>Kurvatura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Manuver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aurikula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posterosuperior (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atas</w:t>
      </w:r>
      <w:proofErr w:type="spellEnd"/>
      <w:r>
        <w:t xml:space="preserve">) pada orang </w:t>
      </w:r>
      <w:proofErr w:type="spellStart"/>
      <w:r>
        <w:t>dewasa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posteroinferior (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bawah</w:t>
      </w:r>
      <w:proofErr w:type="spellEnd"/>
      <w:r>
        <w:t xml:space="preserve">) pada </w:t>
      </w:r>
      <w:proofErr w:type="spellStart"/>
      <w:r>
        <w:t>bayi</w:t>
      </w:r>
      <w:proofErr w:type="spellEnd"/>
      <w:r>
        <w:t xml:space="preserve"> dan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(Chan &amp; Goddard, 2019).</w:t>
      </w:r>
    </w:p>
    <w:p w14:paraId="1E9AA362" w14:textId="77777777" w:rsidR="00AD65CF" w:rsidRDefault="005259E7">
      <w:proofErr w:type="spellStart"/>
      <w:r>
        <w:lastRenderedPageBreak/>
        <w:t>Secara</w:t>
      </w:r>
      <w:proofErr w:type="spellEnd"/>
      <w:r>
        <w:t xml:space="preserve"> </w:t>
      </w:r>
      <w:proofErr w:type="spellStart"/>
      <w:r>
        <w:t>histologis</w:t>
      </w:r>
      <w:proofErr w:type="spellEnd"/>
      <w:r>
        <w:t xml:space="preserve">,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fundamental. 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(lateral)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penyangga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kartilago</w:t>
      </w:r>
      <w:proofErr w:type="spellEnd"/>
      <w:r>
        <w:t xml:space="preserve"> (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) dan </w:t>
      </w:r>
      <w:proofErr w:type="spellStart"/>
      <w:r>
        <w:t>dilapisi</w:t>
      </w:r>
      <w:proofErr w:type="spellEnd"/>
      <w:r>
        <w:t xml:space="preserve"> oleh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adneksa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folikel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,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sebasea</w:t>
      </w:r>
      <w:proofErr w:type="spellEnd"/>
      <w:r>
        <w:t xml:space="preserve"> (</w:t>
      </w:r>
      <w:proofErr w:type="spellStart"/>
      <w:r>
        <w:t>penghasil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), dan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apokrin</w:t>
      </w:r>
      <w:proofErr w:type="spellEnd"/>
      <w:r>
        <w:t xml:space="preserve"> </w:t>
      </w:r>
      <w:proofErr w:type="spellStart"/>
      <w:r>
        <w:t>termodifikasi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seruminosa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pembentuk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(Flint et al., 2021). </w:t>
      </w:r>
      <w:proofErr w:type="spellStart"/>
      <w:r>
        <w:t>Sebaliknya</w:t>
      </w:r>
      <w:proofErr w:type="spellEnd"/>
      <w:r>
        <w:t xml:space="preserve">, dua </w:t>
      </w:r>
      <w:proofErr w:type="spellStart"/>
      <w:r>
        <w:t>pertiga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(medial) </w:t>
      </w:r>
      <w:proofErr w:type="spellStart"/>
      <w:r>
        <w:t>ditopang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tulang</w:t>
      </w:r>
      <w:proofErr w:type="spellEnd"/>
      <w:r>
        <w:t xml:space="preserve"> temporal dan </w:t>
      </w:r>
      <w:proofErr w:type="spellStart"/>
      <w:r>
        <w:t>dilapisi</w:t>
      </w:r>
      <w:proofErr w:type="spellEnd"/>
      <w:r>
        <w:t xml:space="preserve"> oleh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sangat tipis dan </w:t>
      </w:r>
      <w:proofErr w:type="spellStart"/>
      <w:r>
        <w:t>rapuh</w:t>
      </w:r>
      <w:proofErr w:type="spellEnd"/>
      <w:r>
        <w:t xml:space="preserve">, yang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pada periosteum di </w:t>
      </w:r>
      <w:proofErr w:type="spellStart"/>
      <w:r>
        <w:t>bawahnya</w:t>
      </w:r>
      <w:proofErr w:type="spellEnd"/>
      <w:r>
        <w:t xml:space="preserve">. Bagian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kelenjar</w:t>
      </w:r>
      <w:proofErr w:type="spellEnd"/>
      <w:r>
        <w:t>.</w:t>
      </w:r>
    </w:p>
    <w:p w14:paraId="016B531E" w14:textId="2DAC10B9" w:rsidR="002F61E8" w:rsidRDefault="002F61E8">
      <w:r>
        <w:rPr>
          <w:noProof/>
        </w:rPr>
        <w:pict w14:anchorId="00824C2F">
          <v:group id="_x0000_s1053" style="position:absolute;left:0;text-align:left;margin-left:103.75pt;margin-top:404.85pt;width:396.8pt;height:286.25pt;z-index:251665408;mso-width-relative:margin;mso-height-relative:margin" coordorigin="3013,7359" coordsize="6221,40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">
            <v:group id="Group 22" o:spid="_x0000_s1054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<v:group id="Group 20" o:spid="_x0000_s1055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group id="Group 18" o:spid="_x0000_s1056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57" type="#_x0000_t75" alt="telinga wafa" style="position:absolute;left:4116;top:6255;width:4014;height:622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">
                    <v:imagedata r:id="rId8" o:title="telinga wafa" cropleft="4907f" cropright="28912f"/>
                  </v:shape>
                  <v:shape id="Freeform 17" o:spid="_x0000_s1058" style="position:absolute;left:3142;top:7459;width:480;height:1440;visibility:visible;mso-wrap-style:square;v-text-anchor:top" coordsize="3048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" path="m,l,914400r47625,-9525l52705,571500,85725,442595r52705,-23495l243205,381000r47625,-5080l304800,,,xe" fillcolor="white [3201]" stroked="f" strokeweight="2pt">
                    <v:path arrowok="t" o:connecttype="custom" o:connectlocs="0,0;0,1440;75,1425;83,900;135,697;218,660;383,600;458,592;480,0;0,0" o:connectangles="0,0,0,0,0,0,0,0,0,0"/>
                  </v:shape>
                </v:group>
                <v:shape id="Freeform 19" o:spid="_x0000_s1059" style="position:absolute;left:3472;top:8456;width:165;height:435;visibility:visible;mso-wrap-style:square;v-text-anchor:top" coordsize="10477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" path="m,276225l28575,,62230,r42545,257175l,276225xe" fillcolor="white [3201]" stroked="f" strokeweight="2pt">
                  <v:path arrowok="t" o:connecttype="custom" o:connectlocs="0,435;45,0;98,0;165,405;0,435" o:connectangles="0,0,0,0,0"/>
                </v:shape>
              </v:group>
              <v:shape id="Freeform 21" o:spid="_x0000_s1060" style="position:absolute;left:3396;top:8134;width:169;height:135;visibility:visible;mso-wrap-style:square;v-text-anchor:top" coordsize="10731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" path="m,26670l38735,2540,71755,,95250,5715r12065,17780l100965,71120,53340,62230,26670,74295,15240,85725,,26670xe" fillcolor="white [3201]" stroked="f" strokeweight="2pt">
                <v:path arrowok="t" o:connecttype="custom" o:connectlocs="0,42;61,4;113,0;150,9;169,37;159,112;84,98;42,117;24,135;0,42" o:connectangles="0,0,0,0,0,0,0,0,0,0"/>
              </v:shape>
            </v:group>
            <v:shape id="Freeform 23" o:spid="_x0000_s1061" style="position:absolute;left:3438;top:8265;width:169;height:65;visibility:visible;mso-wrap-style:square;v-text-anchor:top" coordsize="1073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" path="m,41275l107315,35560,104140,20955,50800,2540,26670,,6350,8890,,41275xe" fillcolor="white [3201]" stroked="f" strokeweight="2pt">
              <v:path arrowok="t" o:connecttype="custom" o:connectlocs="0,65;169,56;164,33;80,4;42,0;10,14;0,65" o:connectangles="0,0,0,0,0,0,0"/>
            </v:shape>
          </v:group>
        </w:pict>
      </w:r>
      <w:r>
        <w:rPr>
          <w:noProof/>
        </w:rPr>
        <w:pict w14:anchorId="2777C062">
          <v:group id="_x0000_s1044" style="position:absolute;left:0;text-align:left;margin-left:103.75pt;margin-top:404.85pt;width:396.8pt;height:286.25pt;z-index:251663360;mso-width-relative:margin;mso-height-relative:margin" coordorigin="3013,7359" coordsize="6221,40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">
            <v:group id="Group 22" o:spid="_x0000_s1045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<v:group id="Group 20" o:spid="_x0000_s1046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group id="Group 18" o:spid="_x0000_s1047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Picture 2" o:spid="_x0000_s1048" type="#_x0000_t75" alt="telinga wafa" style="position:absolute;left:4116;top:6255;width:4014;height:622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">
                    <v:imagedata r:id="rId8" o:title="telinga wafa" cropleft="4907f" cropright="28912f"/>
                  </v:shape>
                  <v:shape id="Freeform 17" o:spid="_x0000_s1049" style="position:absolute;left:3142;top:7459;width:480;height:1440;visibility:visible;mso-wrap-style:square;v-text-anchor:top" coordsize="3048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" path="m,l,914400r47625,-9525l52705,571500,85725,442595r52705,-23495l243205,381000r47625,-5080l304800,,,xe" fillcolor="window" stroked="f" strokeweight="1pt">
                    <v:stroke joinstyle="miter"/>
                    <v:path arrowok="t" o:connecttype="custom" o:connectlocs="0,0;0,1440;75,1425;83,900;135,697;218,660;383,600;458,592;480,0;0,0" o:connectangles="0,0,0,0,0,0,0,0,0,0"/>
                  </v:shape>
                </v:group>
                <v:shape id="Freeform 19" o:spid="_x0000_s1050" style="position:absolute;left:3472;top:8456;width:165;height:435;visibility:visible;mso-wrap-style:square;v-text-anchor:top" coordsize="10477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" path="m,276225l28575,,62230,r42545,257175l,276225xe" fillcolor="window" stroked="f" strokeweight="1pt">
                  <v:stroke joinstyle="miter"/>
                  <v:path arrowok="t" o:connecttype="custom" o:connectlocs="0,435;45,0;98,0;165,405;0,435" o:connectangles="0,0,0,0,0"/>
                </v:shape>
              </v:group>
              <v:shape id="Freeform 21" o:spid="_x0000_s1051" style="position:absolute;left:3396;top:8134;width:169;height:135;visibility:visible;mso-wrap-style:square;v-text-anchor:top" coordsize="10731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" path="m,26670l38735,2540,71755,,95250,5715r12065,17780l100965,71120,53340,62230,26670,74295,15240,85725,,26670xe" fillcolor="window" stroked="f" strokeweight="1pt">
                <v:stroke joinstyle="miter"/>
                <v:path arrowok="t" o:connecttype="custom" o:connectlocs="0,42;61,4;113,0;150,9;169,37;159,112;84,98;42,117;24,135;0,42" o:connectangles="0,0,0,0,0,0,0,0,0,0"/>
              </v:shape>
            </v:group>
            <v:shape id="Freeform 23" o:spid="_x0000_s1052" style="position:absolute;left:3438;top:8265;width:169;height:65;visibility:visible;mso-wrap-style:square;v-text-anchor:top" coordsize="1073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" path="m,41275l107315,35560,104140,20955,50800,2540,26670,,6350,8890,,41275xe" fillcolor="window" stroked="f" strokeweight="1pt">
              <v:stroke joinstyle="miter"/>
              <v:path arrowok="t" o:connecttype="custom" o:connectlocs="0,65;169,56;164,33;80,4;42,0;10,14;0,65" o:connectangles="0,0,0,0,0,0,0"/>
            </v:shape>
          </v:group>
        </w:pict>
      </w:r>
      <w:r>
        <w:rPr>
          <w:noProof/>
        </w:rPr>
        <w:pict w14:anchorId="1DB37B48">
          <v:group id="_x0000_s1035" style="position:absolute;left:0;text-align:left;margin-left:103.75pt;margin-top:404.85pt;width:396.8pt;height:286.25pt;z-index:251661312;mso-width-relative:margin;mso-height-relative:margin" coordorigin="3013,7359" coordsize="6221,40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">
            <v:group id="Group 22" o:spid="_x0000_s1036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<v:group id="Group 20" o:spid="_x0000_s1037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group id="Group 18" o:spid="_x0000_s1038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Picture 2" o:spid="_x0000_s1039" type="#_x0000_t75" alt="telinga wafa" style="position:absolute;left:4116;top:6255;width:4014;height:622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">
                    <v:imagedata r:id="rId8" o:title="telinga wafa" cropleft="4907f" cropright="28912f"/>
                  </v:shape>
                  <v:shape id="Freeform 17" o:spid="_x0000_s1040" style="position:absolute;left:3142;top:7459;width:480;height:1440;visibility:visible;mso-wrap-style:square;v-text-anchor:top" coordsize="3048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" path="m,l,914400r47625,-9525l52705,571500,85725,442595r52705,-23495l243205,381000r47625,-5080l304800,,,xe" fillcolor="white [3201]" stroked="f" strokeweight="2pt">
                    <v:path arrowok="t" o:connecttype="custom" o:connectlocs="0,0;0,1440;75,1425;83,900;135,697;218,660;383,600;458,592;480,0;0,0" o:connectangles="0,0,0,0,0,0,0,0,0,0"/>
                  </v:shape>
                </v:group>
                <v:shape id="Freeform 19" o:spid="_x0000_s1041" style="position:absolute;left:3472;top:8456;width:165;height:435;visibility:visible;mso-wrap-style:square;v-text-anchor:top" coordsize="10477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" path="m,276225l28575,,62230,r42545,257175l,276225xe" fillcolor="white [3201]" stroked="f" strokeweight="2pt">
                  <v:path arrowok="t" o:connecttype="custom" o:connectlocs="0,435;45,0;98,0;165,405;0,435" o:connectangles="0,0,0,0,0"/>
                </v:shape>
              </v:group>
              <v:shape id="Freeform 21" o:spid="_x0000_s1042" style="position:absolute;left:3396;top:8134;width:169;height:135;visibility:visible;mso-wrap-style:square;v-text-anchor:top" coordsize="10731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" path="m,26670l38735,2540,71755,,95250,5715r12065,17780l100965,71120,53340,62230,26670,74295,15240,85725,,26670xe" fillcolor="white [3201]" stroked="f" strokeweight="2pt">
                <v:path arrowok="t" o:connecttype="custom" o:connectlocs="0,42;61,4;113,0;150,9;169,37;159,112;84,98;42,117;24,135;0,42" o:connectangles="0,0,0,0,0,0,0,0,0,0"/>
              </v:shape>
            </v:group>
            <v:shape id="Freeform 23" o:spid="_x0000_s1043" style="position:absolute;left:3438;top:8265;width:169;height:65;visibility:visible;mso-wrap-style:square;v-text-anchor:top" coordsize="1073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" path="m,41275l107315,35560,104140,20955,50800,2540,26670,,6350,8890,,41275xe" fillcolor="white [3201]" stroked="f" strokeweight="2pt">
              <v:path arrowok="t" o:connecttype="custom" o:connectlocs="0,65;169,56;164,33;80,4;42,0;10,14;0,65" o:connectangles="0,0,0,0,0,0,0"/>
            </v:shape>
          </v:group>
        </w:pict>
      </w:r>
      <w:r>
        <w:rPr>
          <w:noProof/>
        </w:rPr>
        <w:pict w14:anchorId="05ED85B7">
          <v:group id="Group 24" o:spid="_x0000_s1026" style="position:absolute;left:0;text-align:left;margin-left:103.75pt;margin-top:404.85pt;width:396.8pt;height:286.25pt;z-index:251659264;mso-width-relative:margin;mso-height-relative:margin" coordorigin="3013,7359" coordsize="6221,40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">
            <v:group id="Group 22" o:spid="_x0000_s1027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<v:group id="Group 20" o:spid="_x0000_s1028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group id="Group 18" o:spid="_x0000_s1029" style="position:absolute;left:3013;top:7359;width:6221;height:4014" coordorigin="3013,7359" coordsize="6221,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Picture 2" o:spid="_x0000_s1030" type="#_x0000_t75" alt="telinga wafa" style="position:absolute;left:4116;top:6255;width:4014;height:622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">
                    <v:imagedata r:id="rId8" o:title="telinga wafa" cropleft="4907f" cropright="28912f"/>
                  </v:shape>
                  <v:shape id="Freeform 17" o:spid="_x0000_s1031" style="position:absolute;left:3142;top:7459;width:480;height:1440;visibility:visible;mso-wrap-style:square;v-text-anchor:top" coordsize="3048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" path="m,l,914400r47625,-9525l52705,571500,85725,442595r52705,-23495l243205,381000r47625,-5080l304800,,,xe" fillcolor="white [3201]" stroked="f" strokeweight="2pt">
                    <v:path arrowok="t" o:connecttype="custom" o:connectlocs="0,0;0,1440;75,1425;83,900;135,697;218,660;383,600;458,592;480,0;0,0" o:connectangles="0,0,0,0,0,0,0,0,0,0"/>
                  </v:shape>
                </v:group>
                <v:shape id="Freeform 19" o:spid="_x0000_s1032" style="position:absolute;left:3472;top:8456;width:165;height:435;visibility:visible;mso-wrap-style:square;v-text-anchor:top" coordsize="10477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" path="m,276225l28575,,62230,r42545,257175l,276225xe" fillcolor="white [3201]" stroked="f" strokeweight="2pt">
                  <v:path arrowok="t" o:connecttype="custom" o:connectlocs="0,435;45,0;98,0;165,405;0,435" o:connectangles="0,0,0,0,0"/>
                </v:shape>
              </v:group>
              <v:shape id="Freeform 21" o:spid="_x0000_s1033" style="position:absolute;left:3396;top:8134;width:169;height:135;visibility:visible;mso-wrap-style:square;v-text-anchor:top" coordsize="10731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" path="m,26670l38735,2540,71755,,95250,5715r12065,17780l100965,71120,53340,62230,26670,74295,15240,85725,,26670xe" fillcolor="white [3201]" stroked="f" strokeweight="2pt">
                <v:path arrowok="t" o:connecttype="custom" o:connectlocs="0,42;61,4;113,0;150,9;169,37;159,112;84,98;42,117;24,135;0,42" o:connectangles="0,0,0,0,0,0,0,0,0,0"/>
              </v:shape>
            </v:group>
            <v:shape id="Freeform 23" o:spid="_x0000_s1034" style="position:absolute;left:3438;top:8265;width:169;height:65;visibility:visible;mso-wrap-style:square;v-text-anchor:top" coordsize="1073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" path="m,41275l107315,35560,104140,20955,50800,2540,26670,,6350,8890,,41275xe" fillcolor="white [3201]" stroked="f" strokeweight="2pt">
              <v:path arrowok="t" o:connecttype="custom" o:connectlocs="0,65;169,56;164,33;80,4;42,0;10,14;0,65" o:connectangles="0,0,0,0,0,0,0"/>
            </v:shape>
          </v:group>
        </w:pict>
      </w:r>
    </w:p>
    <w:p w14:paraId="2D7A97C2" w14:textId="77777777" w:rsidR="00AD65CF" w:rsidRDefault="005259E7">
      <w:proofErr w:type="spellStart"/>
      <w:r>
        <w:t>Perbedaan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 dan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Kulit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trauma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tergores</w:t>
      </w:r>
      <w:proofErr w:type="spellEnd"/>
      <w:r>
        <w:t xml:space="preserve"> oleh </w:t>
      </w:r>
      <w:proofErr w:type="spellStart"/>
      <w:r>
        <w:t>instrumen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insersi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,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yang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area medial (Flint et al., 2021).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penyempitan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isthmus</w:t>
      </w:r>
      <w:r>
        <w:t xml:space="preserve">, yang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perbatasan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 dan </w:t>
      </w:r>
      <w:proofErr w:type="spellStart"/>
      <w:r>
        <w:t>tulang</w:t>
      </w:r>
      <w:proofErr w:type="spellEnd"/>
      <w:r>
        <w:t xml:space="preserve">. Area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di mana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terdorong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proses </w:t>
      </w:r>
      <w:proofErr w:type="spellStart"/>
      <w:r>
        <w:t>evakuasi</w:t>
      </w:r>
      <w:proofErr w:type="spellEnd"/>
      <w:r>
        <w:t>.</w:t>
      </w:r>
    </w:p>
    <w:p w14:paraId="531CA6F2" w14:textId="77777777" w:rsidR="00AD65CF" w:rsidRDefault="005259E7">
      <w:proofErr w:type="spellStart"/>
      <w:r>
        <w:t>Memahami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. Arah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medial.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dan </w:t>
      </w:r>
      <w:proofErr w:type="spellStart"/>
      <w:r>
        <w:t>kelengkungan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sensitif</w:t>
      </w:r>
      <w:proofErr w:type="spellEnd"/>
      <w:r>
        <w:t xml:space="preserve"> dan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>.</w:t>
      </w:r>
    </w:p>
    <w:p w14:paraId="0D3D77F8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Alami</w:t>
      </w:r>
    </w:p>
    <w:p w14:paraId="0A3027B5" w14:textId="77777777" w:rsidR="00AD65CF" w:rsidRDefault="005259E7">
      <w:proofErr w:type="spellStart"/>
      <w:r>
        <w:t>Serumen</w:t>
      </w:r>
      <w:proofErr w:type="spellEnd"/>
      <w:r>
        <w:t xml:space="preserve">,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disalahartikan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,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</w:t>
      </w:r>
      <w:proofErr w:type="spellStart"/>
      <w:r>
        <w:t>Zat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sekresi</w:t>
      </w:r>
      <w:proofErr w:type="spellEnd"/>
      <w:r>
        <w:t xml:space="preserve">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sebasea</w:t>
      </w:r>
      <w:proofErr w:type="spellEnd"/>
      <w:r>
        <w:t xml:space="preserve"> (sebum yang </w:t>
      </w:r>
      <w:proofErr w:type="spellStart"/>
      <w:r>
        <w:t>bersifat</w:t>
      </w:r>
      <w:proofErr w:type="spellEnd"/>
      <w:r>
        <w:t xml:space="preserve"> lipid) dan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seruminosa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sel-sel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yang </w:t>
      </w:r>
      <w:proofErr w:type="spellStart"/>
      <w:r>
        <w:t>terlepas</w:t>
      </w:r>
      <w:proofErr w:type="spellEnd"/>
      <w:r>
        <w:t xml:space="preserve"> (</w:t>
      </w:r>
      <w:proofErr w:type="spellStart"/>
      <w:r>
        <w:t>deskuamasi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), </w:t>
      </w:r>
      <w:proofErr w:type="spellStart"/>
      <w:r>
        <w:t>rambut-rambut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, dan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(Chan &amp; Goddard, 2019).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hidrofobik</w:t>
      </w:r>
      <w:proofErr w:type="spellEnd"/>
      <w:r>
        <w:t xml:space="preserve"> (</w:t>
      </w:r>
      <w:proofErr w:type="spellStart"/>
      <w:r>
        <w:t>menolak</w:t>
      </w:r>
      <w:proofErr w:type="spellEnd"/>
      <w:r>
        <w:t xml:space="preserve"> air),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melubrikasi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gatal</w:t>
      </w:r>
      <w:proofErr w:type="spellEnd"/>
      <w:r>
        <w:t xml:space="preserve">, dan </w:t>
      </w:r>
      <w:proofErr w:type="spellStart"/>
      <w:r>
        <w:t>pecah-pecah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infeksi</w:t>
      </w:r>
      <w:proofErr w:type="spellEnd"/>
      <w:r>
        <w:t>.</w:t>
      </w:r>
    </w:p>
    <w:p w14:paraId="74701096" w14:textId="77777777" w:rsidR="00AD65CF" w:rsidRDefault="005259E7">
      <w:r>
        <w:t xml:space="preserve">Selain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lubrikasi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antimikroba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garda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. </w:t>
      </w:r>
      <w:proofErr w:type="spellStart"/>
      <w:r>
        <w:t>Keasaman</w:t>
      </w:r>
      <w:proofErr w:type="spellEnd"/>
      <w:r>
        <w:t xml:space="preserve"> </w:t>
      </w:r>
      <w:proofErr w:type="spellStart"/>
      <w:r>
        <w:t>alaminya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pH yang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6.0 </w:t>
      </w:r>
      <w:proofErr w:type="spellStart"/>
      <w:r>
        <w:t>hingga</w:t>
      </w:r>
      <w:proofErr w:type="spellEnd"/>
      <w:r>
        <w:t xml:space="preserve"> 6.5,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kondusif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dan </w:t>
      </w:r>
      <w:proofErr w:type="spellStart"/>
      <w:r>
        <w:t>jamur</w:t>
      </w:r>
      <w:proofErr w:type="spellEnd"/>
      <w:r>
        <w:t xml:space="preserve"> </w:t>
      </w:r>
      <w:proofErr w:type="spellStart"/>
      <w:r>
        <w:t>patogen</w:t>
      </w:r>
      <w:proofErr w:type="spellEnd"/>
      <w:r>
        <w:t xml:space="preserve"> (Horton et al., 2020).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enzim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lisozim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imunoglobulin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invasi</w:t>
      </w:r>
      <w:proofErr w:type="spellEnd"/>
      <w:r>
        <w:t xml:space="preserve"> </w:t>
      </w:r>
      <w:proofErr w:type="spellStart"/>
      <w:r>
        <w:t>mikroorganisme</w:t>
      </w:r>
      <w:proofErr w:type="spellEnd"/>
      <w:r>
        <w:t xml:space="preserve"> (Agrawal &amp; Deshmukh, 2021).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penjerat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, </w:t>
      </w:r>
      <w:proofErr w:type="spellStart"/>
      <w:r>
        <w:t>serbuk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serangga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mencegahnya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rapuh</w:t>
      </w:r>
      <w:proofErr w:type="spellEnd"/>
      <w:r>
        <w:t xml:space="preserve"> dan vital.</w:t>
      </w:r>
    </w:p>
    <w:p w14:paraId="0A392F6D" w14:textId="77777777" w:rsidR="00AD65CF" w:rsidRDefault="005259E7">
      <w:pPr>
        <w:pStyle w:val="Quote"/>
        <w:rPr>
          <w:i w:val="0"/>
        </w:rPr>
      </w:pPr>
      <w:r>
        <w:rPr>
          <w:b/>
          <w:i w:val="0"/>
        </w:rPr>
        <w:t>Gambar 1.1</w:t>
      </w:r>
      <w:r>
        <w:rPr>
          <w:i w:val="0"/>
        </w:rPr>
        <w:t xml:space="preserve"> </w:t>
      </w:r>
      <w:proofErr w:type="spellStart"/>
      <w:r>
        <w:rPr>
          <w:i w:val="0"/>
        </w:rPr>
        <w:t>Ilustrasi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Skematis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Kelenjar</w:t>
      </w:r>
      <w:proofErr w:type="spellEnd"/>
      <w:r>
        <w:rPr>
          <w:i w:val="0"/>
        </w:rPr>
        <w:t xml:space="preserve"> pada </w:t>
      </w:r>
      <w:proofErr w:type="spellStart"/>
      <w:r>
        <w:rPr>
          <w:i w:val="0"/>
        </w:rPr>
        <w:t>Dinding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Kanalis</w:t>
      </w:r>
      <w:proofErr w:type="spellEnd"/>
      <w:r>
        <w:rPr>
          <w:i w:val="0"/>
        </w:rPr>
        <w:t xml:space="preserve"> Akustikus Eksternus. Gambar </w:t>
      </w:r>
      <w:proofErr w:type="spellStart"/>
      <w:r>
        <w:rPr>
          <w:i w:val="0"/>
        </w:rPr>
        <w:t>ini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menunjukkan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potongan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melintang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kulit</w:t>
      </w:r>
      <w:proofErr w:type="spellEnd"/>
      <w:r>
        <w:rPr>
          <w:i w:val="0"/>
        </w:rPr>
        <w:t xml:space="preserve"> di </w:t>
      </w:r>
      <w:proofErr w:type="spellStart"/>
      <w:r>
        <w:rPr>
          <w:i w:val="0"/>
        </w:rPr>
        <w:t>sepertiga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lastRenderedPageBreak/>
        <w:t>luar</w:t>
      </w:r>
      <w:proofErr w:type="spellEnd"/>
      <w:r>
        <w:rPr>
          <w:i w:val="0"/>
        </w:rPr>
        <w:t xml:space="preserve"> liang </w:t>
      </w:r>
      <w:proofErr w:type="spellStart"/>
      <w:r>
        <w:rPr>
          <w:i w:val="0"/>
        </w:rPr>
        <w:t>telinga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memperlihatkan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lokasi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kelenjar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sebasea</w:t>
      </w:r>
      <w:proofErr w:type="spellEnd"/>
      <w:r>
        <w:rPr>
          <w:i w:val="0"/>
        </w:rPr>
        <w:t xml:space="preserve"> dan </w:t>
      </w:r>
      <w:proofErr w:type="spellStart"/>
      <w:r>
        <w:rPr>
          <w:i w:val="0"/>
        </w:rPr>
        <w:t>kelenjar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seruminosa</w:t>
      </w:r>
      <w:proofErr w:type="spellEnd"/>
      <w:r>
        <w:rPr>
          <w:i w:val="0"/>
        </w:rPr>
        <w:t xml:space="preserve"> yang </w:t>
      </w:r>
      <w:proofErr w:type="spellStart"/>
      <w:r>
        <w:rPr>
          <w:i w:val="0"/>
        </w:rPr>
        <w:t>bermuara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ke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folikel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rambut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serta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lapisan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epitel</w:t>
      </w:r>
      <w:proofErr w:type="spellEnd"/>
      <w:r>
        <w:rPr>
          <w:i w:val="0"/>
        </w:rPr>
        <w:t xml:space="preserve"> di </w:t>
      </w:r>
      <w:proofErr w:type="spellStart"/>
      <w:r>
        <w:rPr>
          <w:i w:val="0"/>
        </w:rPr>
        <w:t>atasnya</w:t>
      </w:r>
      <w:proofErr w:type="spellEnd"/>
      <w:r>
        <w:rPr>
          <w:i w:val="0"/>
        </w:rPr>
        <w:t>.</w:t>
      </w:r>
    </w:p>
    <w:p w14:paraId="4EDD0F7C" w14:textId="77777777" w:rsidR="00AD65CF" w:rsidRDefault="005259E7">
      <w:proofErr w:type="spellStart"/>
      <w:r>
        <w:t>Telinga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sangat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menakjubkan</w:t>
      </w:r>
      <w:proofErr w:type="spellEnd"/>
      <w:r>
        <w:t xml:space="preserve">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proses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pada </w:t>
      </w:r>
      <w:proofErr w:type="spellStart"/>
      <w:r>
        <w:t>membran</w:t>
      </w:r>
      <w:proofErr w:type="spellEnd"/>
      <w:r>
        <w:t xml:space="preserve"> timpani dan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dan </w:t>
      </w:r>
      <w:proofErr w:type="spellStart"/>
      <w:r>
        <w:t>perlahan-lahan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(medial)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(lateral),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yang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kuku. Proses "ban </w:t>
      </w:r>
      <w:proofErr w:type="spellStart"/>
      <w:r>
        <w:t>berjalan</w:t>
      </w:r>
      <w:proofErr w:type="spellEnd"/>
      <w:r>
        <w:t xml:space="preserve">"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yang juga </w:t>
      </w:r>
      <w:proofErr w:type="spellStart"/>
      <w:r>
        <w:t>dibantu</w:t>
      </w:r>
      <w:proofErr w:type="spellEnd"/>
      <w:r>
        <w:t xml:space="preserve"> oleh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rahang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mengunyah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lama,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, dan </w:t>
      </w:r>
      <w:proofErr w:type="spellStart"/>
      <w:r>
        <w:t>partikel</w:t>
      </w:r>
      <w:proofErr w:type="spellEnd"/>
      <w:r>
        <w:t xml:space="preserve"> yang </w:t>
      </w:r>
      <w:proofErr w:type="spellStart"/>
      <w:r>
        <w:t>terperangkap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Sesampainya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mengering</w:t>
      </w:r>
      <w:proofErr w:type="spellEnd"/>
      <w:r>
        <w:t xml:space="preserve"> dan </w:t>
      </w:r>
      <w:proofErr w:type="spellStart"/>
      <w:r>
        <w:t>rontok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(Flint et al., 2021).</w:t>
      </w:r>
    </w:p>
    <w:p w14:paraId="11A7EC4E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Persarafan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 Luar dan </w:t>
      </w:r>
      <w:proofErr w:type="spellStart"/>
      <w:r>
        <w:t>Implikasinya</w:t>
      </w:r>
      <w:proofErr w:type="spellEnd"/>
    </w:p>
    <w:p w14:paraId="72212128" w14:textId="77777777" w:rsidR="00AD65CF" w:rsidRDefault="005259E7">
      <w:proofErr w:type="spellStart"/>
      <w:r>
        <w:t>Persarafan</w:t>
      </w:r>
      <w:proofErr w:type="spellEnd"/>
      <w:r>
        <w:t xml:space="preserve"> </w:t>
      </w:r>
      <w:proofErr w:type="spellStart"/>
      <w:r>
        <w:t>sensorik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dan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sangat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kranial</w:t>
      </w:r>
      <w:proofErr w:type="spellEnd"/>
      <w:r>
        <w:t xml:space="preserve"> dan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pleksus</w:t>
      </w:r>
      <w:proofErr w:type="spellEnd"/>
      <w:r>
        <w:t xml:space="preserve"> </w:t>
      </w:r>
      <w:proofErr w:type="spellStart"/>
      <w:r>
        <w:t>servikalis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pada area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dan </w:t>
      </w:r>
      <w:proofErr w:type="spellStart"/>
      <w:r>
        <w:t>refleks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. </w:t>
      </w:r>
      <w:proofErr w:type="spellStart"/>
      <w:r>
        <w:t>Dinding</w:t>
      </w:r>
      <w:proofErr w:type="spellEnd"/>
      <w:r>
        <w:t xml:space="preserve"> anterior (</w:t>
      </w:r>
      <w:proofErr w:type="spellStart"/>
      <w:r>
        <w:t>depan</w:t>
      </w:r>
      <w:proofErr w:type="spellEnd"/>
      <w:r>
        <w:t>) dan superior (</w:t>
      </w:r>
      <w:proofErr w:type="spellStart"/>
      <w:r>
        <w:t>atas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dipersarafi</w:t>
      </w:r>
      <w:proofErr w:type="spellEnd"/>
      <w:r>
        <w:t xml:space="preserve"> oleh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aurikulotemporal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trigeminal (Nervus V3).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dinding</w:t>
      </w:r>
      <w:proofErr w:type="spellEnd"/>
      <w:r>
        <w:t xml:space="preserve"> posterior (</w:t>
      </w:r>
      <w:proofErr w:type="spellStart"/>
      <w:r>
        <w:t>belakang</w:t>
      </w:r>
      <w:proofErr w:type="spellEnd"/>
      <w:r>
        <w:t>) dan inferior (</w:t>
      </w:r>
      <w:proofErr w:type="spellStart"/>
      <w:r>
        <w:t>bawah</w:t>
      </w:r>
      <w:proofErr w:type="spellEnd"/>
      <w:r>
        <w:t xml:space="preserve">)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auricular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vagus</w:t>
      </w:r>
      <w:proofErr w:type="spellEnd"/>
      <w:r>
        <w:t xml:space="preserve"> (Nervus X), yang juga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Saraf Arnold. Sebagian </w:t>
      </w:r>
      <w:proofErr w:type="spellStart"/>
      <w:r>
        <w:t>kecil</w:t>
      </w:r>
      <w:proofErr w:type="spellEnd"/>
      <w:r>
        <w:t xml:space="preserve"> area,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konkha</w:t>
      </w:r>
      <w:proofErr w:type="spellEnd"/>
      <w:r>
        <w:t xml:space="preserve"> dan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juga </w:t>
      </w:r>
      <w:proofErr w:type="spellStart"/>
      <w:r>
        <w:t>dipersarafi</w:t>
      </w:r>
      <w:proofErr w:type="spellEnd"/>
      <w:r>
        <w:t xml:space="preserve"> oleh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fasialis</w:t>
      </w:r>
      <w:proofErr w:type="spellEnd"/>
      <w:r>
        <w:t xml:space="preserve"> (Nervus VII) (Chan &amp; Goddard, 2019).</w:t>
      </w:r>
    </w:p>
    <w:p w14:paraId="7C01FDE7" w14:textId="77777777" w:rsidR="00AD65CF" w:rsidRDefault="005259E7">
      <w:proofErr w:type="spellStart"/>
      <w:r>
        <w:t>Implikasi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yang kaya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Stimulasi</w:t>
      </w:r>
      <w:proofErr w:type="spellEnd"/>
      <w:r>
        <w:t xml:space="preserve"> pada </w:t>
      </w:r>
      <w:proofErr w:type="spellStart"/>
      <w:r>
        <w:t>cabang</w:t>
      </w:r>
      <w:proofErr w:type="spellEnd"/>
      <w:r>
        <w:t xml:space="preserve"> auricular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vagus</w:t>
      </w:r>
      <w:proofErr w:type="spellEnd"/>
      <w:r>
        <w:t xml:space="preserve"> (Saraf </w:t>
      </w:r>
      <w:r>
        <w:lastRenderedPageBreak/>
        <w:t xml:space="preserve">Arnold),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lain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posterior </w:t>
      </w:r>
      <w:proofErr w:type="spellStart"/>
      <w:r>
        <w:t>atau</w:t>
      </w:r>
      <w:proofErr w:type="spellEnd"/>
      <w:r>
        <w:t xml:space="preserve"> inferior </w:t>
      </w:r>
      <w:proofErr w:type="spellStart"/>
      <w:r>
        <w:t>kanalis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yang </w:t>
      </w:r>
      <w:proofErr w:type="spellStart"/>
      <w:r>
        <w:t>involunter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disadari</w:t>
      </w:r>
      <w:proofErr w:type="spellEnd"/>
      <w:r>
        <w:t xml:space="preserve">)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Arnold's ear-cough reflex</w:t>
      </w:r>
      <w:r>
        <w:t xml:space="preserve">.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diantisipasi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terkejut</w:t>
      </w:r>
      <w:proofErr w:type="spellEnd"/>
      <w:r>
        <w:t xml:space="preserve"> dan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tiba-tiba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(Flint et al., 2021).</w:t>
      </w:r>
    </w:p>
    <w:p w14:paraId="73768937" w14:textId="77777777" w:rsidR="00AD65CF" w:rsidRDefault="005259E7">
      <w:r>
        <w:t xml:space="preserve">Selain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, </w:t>
      </w:r>
      <w:proofErr w:type="spellStart"/>
      <w:r>
        <w:t>persarafan</w:t>
      </w:r>
      <w:proofErr w:type="spellEnd"/>
      <w:r>
        <w:t xml:space="preserve"> vagal pada </w:t>
      </w:r>
      <w:proofErr w:type="spellStart"/>
      <w:r>
        <w:t>telinga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vasovagal pada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predisposisi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. </w:t>
      </w:r>
      <w:proofErr w:type="spellStart"/>
      <w:r>
        <w:t>Stimulasi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sinkop</w:t>
      </w:r>
      <w:proofErr w:type="spellEnd"/>
      <w:r>
        <w:t xml:space="preserve"> (</w:t>
      </w:r>
      <w:proofErr w:type="spellStart"/>
      <w:r>
        <w:t>pingsan</w:t>
      </w:r>
      <w:proofErr w:type="spellEnd"/>
      <w:r>
        <w:t xml:space="preserve">), </w:t>
      </w:r>
      <w:proofErr w:type="spellStart"/>
      <w:r>
        <w:t>bradikardia</w:t>
      </w:r>
      <w:proofErr w:type="spellEnd"/>
      <w:r>
        <w:t xml:space="preserve"> (</w:t>
      </w:r>
      <w:proofErr w:type="spellStart"/>
      <w:r>
        <w:t>perlambatan</w:t>
      </w:r>
      <w:proofErr w:type="spellEnd"/>
      <w:r>
        <w:t xml:space="preserve"> </w:t>
      </w:r>
      <w:proofErr w:type="spellStart"/>
      <w:r>
        <w:t>denyut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), dan </w:t>
      </w:r>
      <w:proofErr w:type="spellStart"/>
      <w:r>
        <w:t>hipotensi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menggarisbawahi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manuver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. Jika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, </w:t>
      </w:r>
      <w:proofErr w:type="spellStart"/>
      <w:r>
        <w:t>mual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pingsan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berbaring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otak</w:t>
      </w:r>
      <w:proofErr w:type="spellEnd"/>
      <w:r>
        <w:t>.</w:t>
      </w:r>
    </w:p>
    <w:p w14:paraId="257AFE64" w14:textId="77777777" w:rsidR="00AD65CF" w:rsidRDefault="005259E7"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diagnosis banding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(otalgia). Nyeri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r>
        <w:rPr>
          <w:i/>
        </w:rPr>
        <w:t>otalgia primer</w:t>
      </w:r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alih</w:t>
      </w:r>
      <w:proofErr w:type="spellEnd"/>
      <w:r>
        <w:t xml:space="preserve"> (</w:t>
      </w:r>
      <w:r>
        <w:rPr>
          <w:i/>
        </w:rPr>
        <w:t>referred otalgia</w:t>
      </w:r>
      <w:r>
        <w:t xml:space="preserve">), di mana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masalahnya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organ lain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dirasakan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geraham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(Nervus V),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keganasan</w:t>
      </w:r>
      <w:proofErr w:type="spellEnd"/>
      <w:r>
        <w:t xml:space="preserve"> pada tonsil, </w:t>
      </w:r>
      <w:proofErr w:type="spellStart"/>
      <w:r>
        <w:t>laring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faring (Nervus IX dan X),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sendi</w:t>
      </w:r>
      <w:proofErr w:type="spellEnd"/>
      <w:r>
        <w:t xml:space="preserve"> temporomandibular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(Chan &amp; Goddard, 2019).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anamnesis yang </w:t>
      </w:r>
      <w:proofErr w:type="spellStart"/>
      <w:r>
        <w:t>cermat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lain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7A7DFC18" w14:textId="77777777" w:rsidR="00AD65CF" w:rsidRDefault="005259E7" w:rsidP="009577F9">
      <w:pPr>
        <w:pStyle w:val="Heading3"/>
      </w:pPr>
      <w:bookmarkStart w:id="6" w:name="_Toc224160635"/>
      <w:r>
        <w:lastRenderedPageBreak/>
        <w:t xml:space="preserve">C. </w:t>
      </w:r>
      <w:proofErr w:type="spellStart"/>
      <w:r>
        <w:t>Serumen</w:t>
      </w:r>
      <w:proofErr w:type="spellEnd"/>
      <w:r>
        <w:t xml:space="preserve"> Prop: </w:t>
      </w:r>
      <w:proofErr w:type="spellStart"/>
      <w:r>
        <w:t>Patofisiologi</w:t>
      </w:r>
      <w:proofErr w:type="spellEnd"/>
      <w:r>
        <w:t xml:space="preserve"> dan </w:t>
      </w:r>
      <w:proofErr w:type="spellStart"/>
      <w:r>
        <w:t>Gejala</w:t>
      </w:r>
      <w:proofErr w:type="spellEnd"/>
      <w:r>
        <w:t xml:space="preserve"> Klinis</w:t>
      </w:r>
      <w:bookmarkEnd w:id="6"/>
    </w:p>
    <w:p w14:paraId="4E3D26A5" w14:textId="77777777" w:rsidR="00AD65CF" w:rsidRDefault="005259E7">
      <w:r>
        <w:t xml:space="preserve">Ketika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terganggu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yang normal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. Hal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serumen</w:t>
      </w:r>
      <w:proofErr w:type="spellEnd"/>
      <w:r>
        <w:t xml:space="preserve"> prop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di mana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berbalik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,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memicunya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B006096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dan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Akan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prop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berkontribusi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normal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terimpaksi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ditimbulkan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</w:t>
      </w:r>
      <w:proofErr w:type="spellStart"/>
      <w:r>
        <w:t>kronis</w:t>
      </w:r>
      <w:proofErr w:type="spellEnd"/>
      <w:r>
        <w:t>.</w:t>
      </w:r>
    </w:p>
    <w:p w14:paraId="78860965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Definisi</w:t>
      </w:r>
      <w:proofErr w:type="spellEnd"/>
      <w:r>
        <w:t xml:space="preserve"> dan Faktor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Prop</w:t>
      </w:r>
    </w:p>
    <w:p w14:paraId="49235CA7" w14:textId="77777777" w:rsidR="00AD65CF" w:rsidRDefault="005259E7">
      <w:proofErr w:type="spellStart"/>
      <w:r>
        <w:t>Serumen</w:t>
      </w:r>
      <w:proofErr w:type="spellEnd"/>
      <w:r>
        <w:t xml:space="preserve"> prop,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,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(Horton et al., 2020).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terakumulasi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.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primer,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prevalensi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dan </w:t>
      </w:r>
      <w:proofErr w:type="spellStart"/>
      <w:r>
        <w:t>lansia</w:t>
      </w:r>
      <w:proofErr w:type="spellEnd"/>
      <w:r>
        <w:t xml:space="preserve"> (Tolan et al., 2024).</w:t>
      </w:r>
    </w:p>
    <w:p w14:paraId="6CA66156" w14:textId="77777777" w:rsidR="00AD65CF" w:rsidRDefault="005259E7">
      <w:proofErr w:type="spellStart"/>
      <w:r>
        <w:lastRenderedPageBreak/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. Faktor </w:t>
      </w:r>
      <w:proofErr w:type="spellStart"/>
      <w:r>
        <w:t>risiko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r>
        <w:rPr>
          <w:i/>
        </w:rPr>
        <w:t>cotton bud</w:t>
      </w:r>
      <w:r>
        <w:t xml:space="preserve"> (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lidi</w:t>
      </w:r>
      <w:proofErr w:type="spellEnd"/>
      <w:r>
        <w:t>). Alih-</w:t>
      </w:r>
      <w:proofErr w:type="spellStart"/>
      <w:r>
        <w:t>alih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, </w:t>
      </w:r>
      <w:proofErr w:type="spellStart"/>
      <w:r>
        <w:t>memadatkannya</w:t>
      </w:r>
      <w:proofErr w:type="spellEnd"/>
      <w:r>
        <w:t xml:space="preserve">, dan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(Flint et al., 2021). Faktor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dan </w:t>
      </w:r>
      <w:proofErr w:type="spellStart"/>
      <w:r>
        <w:t>fisiologis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berkelok-kelok</w:t>
      </w:r>
      <w:proofErr w:type="spellEnd"/>
      <w:r>
        <w:t xml:space="preserve">,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yang </w:t>
      </w:r>
      <w:proofErr w:type="spellStart"/>
      <w:r>
        <w:t>lebat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tonjolan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(osteoma).</w:t>
      </w:r>
    </w:p>
    <w:p w14:paraId="45F104F2" w14:textId="77777777" w:rsidR="00AD65CF" w:rsidRDefault="005259E7">
      <w:r>
        <w:t xml:space="preserve">Faktor </w:t>
      </w:r>
      <w:proofErr w:type="spellStart"/>
      <w:r>
        <w:t>risiko</w:t>
      </w:r>
      <w:proofErr w:type="spellEnd"/>
      <w:r>
        <w:t xml:space="preserve"> lain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Pada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,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seruminosa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atrofi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penyumbat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r>
        <w:rPr>
          <w:i/>
        </w:rPr>
        <w:t>earplugs</w:t>
      </w:r>
      <w:r>
        <w:t xml:space="preserve">) </w:t>
      </w:r>
      <w:proofErr w:type="spellStart"/>
      <w:r>
        <w:t>secara</w:t>
      </w:r>
      <w:proofErr w:type="spellEnd"/>
      <w:r>
        <w:t xml:space="preserve"> rutin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keluarnya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mendorongnya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(Horton et al., 2020).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dermatologis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normal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.</w:t>
      </w:r>
    </w:p>
    <w:p w14:paraId="4A57968C" w14:textId="77777777" w:rsidR="00AD65CF" w:rsidRDefault="005259E7">
      <w:proofErr w:type="spellStart"/>
      <w:r>
        <w:t>Identifikasi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diagnosis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dan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kekambuhan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pada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saran yang </w:t>
      </w:r>
      <w:proofErr w:type="spellStart"/>
      <w:r>
        <w:t>lebih</w:t>
      </w:r>
      <w:proofErr w:type="spellEnd"/>
      <w:r>
        <w:t xml:space="preserve"> personal dan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cotton bud</w:t>
      </w:r>
      <w:r>
        <w:t xml:space="preserve">,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rutin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dengar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dan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(Agrawal &amp; Deshmukh, 2021).</w:t>
      </w:r>
    </w:p>
    <w:p w14:paraId="1D376283" w14:textId="77777777" w:rsidR="00AD65CF" w:rsidRDefault="005259E7" w:rsidP="009577F9">
      <w:pPr>
        <w:pStyle w:val="Heading4"/>
      </w:pPr>
      <w:r>
        <w:lastRenderedPageBreak/>
        <w:t xml:space="preserve">2.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Terbentuknya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</w:p>
    <w:p w14:paraId="70CAF369" w14:textId="77777777" w:rsidR="00AD65CF" w:rsidRDefault="005259E7">
      <w:proofErr w:type="spellStart"/>
      <w:r>
        <w:t>Mekanisme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terbentuknya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terganggunya</w:t>
      </w:r>
      <w:proofErr w:type="spellEnd"/>
      <w:r>
        <w:t xml:space="preserve"> proses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Dalam </w:t>
      </w:r>
      <w:proofErr w:type="spellStart"/>
      <w:r>
        <w:t>kondisi</w:t>
      </w:r>
      <w:proofErr w:type="spellEnd"/>
      <w:r>
        <w:t xml:space="preserve"> normal,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"ban </w:t>
      </w:r>
      <w:proofErr w:type="spellStart"/>
      <w:r>
        <w:t>berjalan</w:t>
      </w:r>
      <w:proofErr w:type="spellEnd"/>
      <w:r>
        <w:t xml:space="preserve">"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Ketika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terhambat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diproduksi</w:t>
      </w:r>
      <w:proofErr w:type="spellEnd"/>
      <w:r>
        <w:t xml:space="preserve"> di 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dievakuasi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lapis demi lapis,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terperangkap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(Flint et al., 2021).</w:t>
      </w:r>
    </w:p>
    <w:p w14:paraId="34E8E959" w14:textId="77777777" w:rsidR="00AD65CF" w:rsidRDefault="005259E7">
      <w:proofErr w:type="spellStart"/>
      <w:r>
        <w:t>Intervensi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cotton bud</w:t>
      </w:r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akselerator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Saat </w:t>
      </w:r>
      <w:r>
        <w:rPr>
          <w:i/>
        </w:rPr>
        <w:t>cotton bud</w:t>
      </w:r>
      <w:r>
        <w:t xml:space="preserve"> </w:t>
      </w:r>
      <w:proofErr w:type="spellStart"/>
      <w:r>
        <w:t>dimasukkan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pendorong</w:t>
      </w:r>
      <w:proofErr w:type="spellEnd"/>
      <w:r>
        <w:t xml:space="preserve"> (plunger), </w:t>
      </w:r>
      <w:proofErr w:type="spellStart"/>
      <w:r>
        <w:t>memadatkan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mendorongnya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r>
        <w:rPr>
          <w:i/>
        </w:rPr>
        <w:t>isthmus</w:t>
      </w:r>
      <w:r>
        <w:t xml:space="preserve"> (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tersempit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pertiga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. Di area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terdorong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(Chan &amp; Goddard, 2019). Seiring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kelembapannya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, dan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pada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tipis,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yang solid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digerakkan</w:t>
      </w:r>
      <w:proofErr w:type="spellEnd"/>
      <w:r>
        <w:t>.</w:t>
      </w:r>
    </w:p>
    <w:p w14:paraId="664CCBE1" w14:textId="77777777" w:rsidR="00AD65CF" w:rsidRDefault="005259E7">
      <w:proofErr w:type="spellStart"/>
      <w:r>
        <w:t>Perubahan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dan volume </w:t>
      </w:r>
      <w:proofErr w:type="spellStart"/>
      <w:r>
        <w:t>serumen</w:t>
      </w:r>
      <w:proofErr w:type="spellEnd"/>
      <w:r>
        <w:t xml:space="preserve"> juga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memproduksi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kental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.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(dermatitis),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(Agrawal &amp; Deshmukh, 2021). Proses </w:t>
      </w:r>
      <w:proofErr w:type="spellStart"/>
      <w:r>
        <w:t>penuaan</w:t>
      </w:r>
      <w:proofErr w:type="spellEnd"/>
      <w:r>
        <w:t xml:space="preserve"> juga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kelenjar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berminyak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mengeras</w:t>
      </w:r>
      <w:proofErr w:type="spellEnd"/>
      <w:r>
        <w:t xml:space="preserve"> dan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impaksi</w:t>
      </w:r>
      <w:proofErr w:type="spellEnd"/>
      <w:r>
        <w:t>.</w:t>
      </w:r>
    </w:p>
    <w:p w14:paraId="2B365AB2" w14:textId="77777777" w:rsidR="00AD65CF" w:rsidRDefault="005259E7">
      <w:proofErr w:type="spellStart"/>
      <w:r>
        <w:lastRenderedPageBreak/>
        <w:t>Siklus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air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mandi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berenang</w:t>
      </w:r>
      <w:proofErr w:type="spellEnd"/>
      <w:r>
        <w:t xml:space="preserve">.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kering</w:t>
      </w:r>
      <w:proofErr w:type="spellEnd"/>
      <w:r>
        <w:t xml:space="preserve"> dan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higroskopis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air dan </w:t>
      </w:r>
      <w:proofErr w:type="spellStart"/>
      <w:r>
        <w:t>mengembang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. </w:t>
      </w:r>
      <w:proofErr w:type="spellStart"/>
      <w:r>
        <w:t>Ekspansi</w:t>
      </w:r>
      <w:proofErr w:type="spellEnd"/>
      <w:r>
        <w:t xml:space="preserve"> volume yang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rasa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mendadak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yang </w:t>
      </w:r>
      <w:proofErr w:type="spellStart"/>
      <w:r>
        <w:t>drastis</w:t>
      </w:r>
      <w:proofErr w:type="spellEnd"/>
      <w:r>
        <w:t xml:space="preserve">, yang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kemasukan</w:t>
      </w:r>
      <w:proofErr w:type="spellEnd"/>
      <w:r>
        <w:t xml:space="preserve"> air (Horton et al., 2020).</w:t>
      </w:r>
    </w:p>
    <w:p w14:paraId="5F421DFA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Gejala</w:t>
      </w:r>
      <w:proofErr w:type="spellEnd"/>
      <w:r>
        <w:t xml:space="preserve"> dan Tanda Klinis </w:t>
      </w:r>
      <w:proofErr w:type="spellStart"/>
      <w:r>
        <w:t>Serumen</w:t>
      </w:r>
      <w:proofErr w:type="spellEnd"/>
      <w:r>
        <w:t xml:space="preserve"> Prop</w:t>
      </w:r>
    </w:p>
    <w:p w14:paraId="0684EC52" w14:textId="77777777" w:rsidR="00AD65CF" w:rsidRDefault="005259E7">
      <w:proofErr w:type="spellStart"/>
      <w:r>
        <w:t>Gejala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sangat </w:t>
      </w:r>
      <w:proofErr w:type="spellStart"/>
      <w:r>
        <w:t>bervariasi</w:t>
      </w:r>
      <w:proofErr w:type="spellEnd"/>
      <w:r>
        <w:t xml:space="preserve">,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dan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total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. </w:t>
      </w:r>
      <w:proofErr w:type="spellStart"/>
      <w:r>
        <w:t>Gejala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. Jenis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konduktif</w:t>
      </w:r>
      <w:proofErr w:type="spellEnd"/>
      <w:r>
        <w:t xml:space="preserve">, di mana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terhalang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"</w:t>
      </w:r>
      <w:proofErr w:type="spellStart"/>
      <w:r>
        <w:t>mampet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tersumbat</w:t>
      </w:r>
      <w:proofErr w:type="spellEnd"/>
      <w:r>
        <w:t xml:space="preserve">", dan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juga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kemasukan</w:t>
      </w:r>
      <w:proofErr w:type="spellEnd"/>
      <w:r>
        <w:t xml:space="preserve"> air (Wright et al., 2020).</w:t>
      </w:r>
    </w:p>
    <w:p w14:paraId="346AB9DE" w14:textId="77777777" w:rsidR="00AD65CF" w:rsidRDefault="005259E7">
      <w:proofErr w:type="spellStart"/>
      <w:r>
        <w:t>Gejala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aural fullness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rasa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mengganjal</w:t>
      </w:r>
      <w:proofErr w:type="spellEnd"/>
      <w:r>
        <w:t xml:space="preserve">. </w:t>
      </w:r>
      <w:proofErr w:type="spellStart"/>
      <w:r>
        <w:t>Tinitus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berdenging</w:t>
      </w:r>
      <w:proofErr w:type="spellEnd"/>
      <w:r>
        <w:t xml:space="preserve">, </w:t>
      </w:r>
      <w:proofErr w:type="spellStart"/>
      <w:r>
        <w:t>berdesis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bergemuruh</w:t>
      </w:r>
      <w:proofErr w:type="spellEnd"/>
      <w:r>
        <w:t xml:space="preserve">), juga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(Chan &amp; Goddard, 2019).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tinitus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pada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konduksi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>.</w:t>
      </w:r>
    </w:p>
    <w:p w14:paraId="7D69365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1.2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Tampilan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Impaksi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Total. Gambar </w:t>
      </w:r>
      <w:proofErr w:type="spellStart"/>
      <w:r w:rsidRPr="009577F9">
        <w:rPr>
          <w:iCs w:val="0"/>
          <w:sz w:val="18"/>
          <w:szCs w:val="18"/>
        </w:rPr>
        <w:t>ini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visualisasi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melalui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 di mana </w:t>
      </w:r>
      <w:proofErr w:type="spellStart"/>
      <w:r w:rsidRPr="009577F9">
        <w:rPr>
          <w:iCs w:val="0"/>
          <w:sz w:val="18"/>
          <w:szCs w:val="18"/>
        </w:rPr>
        <w:t>seluruh</w:t>
      </w:r>
      <w:proofErr w:type="spellEnd"/>
      <w:r w:rsidRPr="009577F9">
        <w:rPr>
          <w:iCs w:val="0"/>
          <w:sz w:val="18"/>
          <w:szCs w:val="18"/>
        </w:rPr>
        <w:t xml:space="preserve"> lumen </w:t>
      </w:r>
      <w:proofErr w:type="spellStart"/>
      <w:r w:rsidRPr="009577F9">
        <w:rPr>
          <w:iCs w:val="0"/>
          <w:sz w:val="18"/>
          <w:szCs w:val="18"/>
        </w:rPr>
        <w:t>kanalis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akustikus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eksternus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tertutup</w:t>
      </w:r>
      <w:proofErr w:type="spellEnd"/>
      <w:r w:rsidRPr="009577F9">
        <w:rPr>
          <w:iCs w:val="0"/>
          <w:sz w:val="18"/>
          <w:szCs w:val="18"/>
        </w:rPr>
        <w:t xml:space="preserve"> oleh </w:t>
      </w:r>
      <w:proofErr w:type="spellStart"/>
      <w:r w:rsidRPr="009577F9">
        <w:rPr>
          <w:iCs w:val="0"/>
          <w:sz w:val="18"/>
          <w:szCs w:val="18"/>
        </w:rPr>
        <w:lastRenderedPageBreak/>
        <w:t>massa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berwarna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gelap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padat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sehingga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membran</w:t>
      </w:r>
      <w:proofErr w:type="spellEnd"/>
      <w:r w:rsidRPr="009577F9">
        <w:rPr>
          <w:iCs w:val="0"/>
          <w:sz w:val="18"/>
          <w:szCs w:val="18"/>
        </w:rPr>
        <w:t xml:space="preserve"> timpani </w:t>
      </w:r>
      <w:proofErr w:type="spellStart"/>
      <w:r w:rsidRPr="009577F9">
        <w:rPr>
          <w:iCs w:val="0"/>
          <w:sz w:val="18"/>
          <w:szCs w:val="18"/>
        </w:rPr>
        <w:t>tidak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dapat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terlihat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sama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sekali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8568664" w14:textId="77777777" w:rsidR="00AD65CF" w:rsidRDefault="005259E7">
      <w:r>
        <w:t xml:space="preserve">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vertigo (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).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pada </w:t>
      </w:r>
      <w:proofErr w:type="spellStart"/>
      <w:r>
        <w:t>membran</w:t>
      </w:r>
      <w:proofErr w:type="spellEnd"/>
      <w:r>
        <w:t xml:space="preserve"> timpani,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air </w:t>
      </w:r>
      <w:proofErr w:type="spellStart"/>
      <w:r>
        <w:t>dingin</w:t>
      </w:r>
      <w:proofErr w:type="spellEnd"/>
      <w:r>
        <w:t xml:space="preserve"> yang </w:t>
      </w:r>
      <w:proofErr w:type="spellStart"/>
      <w:r>
        <w:t>terperangkap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) </w:t>
      </w:r>
      <w:proofErr w:type="spellStart"/>
      <w:r>
        <w:t>merangsang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vestibular (Flint et al., 2021). Nyeri </w:t>
      </w:r>
      <w:proofErr w:type="spellStart"/>
      <w:r>
        <w:t>telinga</w:t>
      </w:r>
      <w:proofErr w:type="spellEnd"/>
      <w:r>
        <w:t xml:space="preserve"> (otalgia)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(otitis </w:t>
      </w:r>
      <w:proofErr w:type="spellStart"/>
      <w:r>
        <w:t>eksterna</w:t>
      </w:r>
      <w:proofErr w:type="spellEnd"/>
      <w:r>
        <w:t xml:space="preserve">). Batuk </w:t>
      </w:r>
      <w:proofErr w:type="spellStart"/>
      <w:r>
        <w:t>kronis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juga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,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iritasi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pada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vagus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 (Agrawal &amp; Deshmukh, 2021).</w:t>
      </w:r>
    </w:p>
    <w:p w14:paraId="3A6E7BA0" w14:textId="77777777" w:rsidR="00AD65CF" w:rsidRDefault="005259E7" w:rsidP="009577F9">
      <w:pPr>
        <w:pStyle w:val="Heading3"/>
      </w:pPr>
      <w:bookmarkStart w:id="7" w:name="_Toc224160636"/>
      <w:r>
        <w:t xml:space="preserve">D.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Terapi</w:t>
      </w:r>
      <w:bookmarkEnd w:id="7"/>
      <w:proofErr w:type="spellEnd"/>
    </w:p>
    <w:p w14:paraId="3B898609" w14:textId="77777777" w:rsidR="00AD65CF" w:rsidRDefault="005259E7">
      <w:proofErr w:type="spellStart"/>
      <w:r>
        <w:t>Setelah</w:t>
      </w:r>
      <w:proofErr w:type="spellEnd"/>
      <w:r>
        <w:t xml:space="preserve"> diagnosis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modalitas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keputusannya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gegabah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, </w:t>
      </w:r>
      <w:proofErr w:type="spellStart"/>
      <w:r>
        <w:t>kontraindikasi</w:t>
      </w:r>
      <w:proofErr w:type="spellEnd"/>
      <w:r>
        <w:t xml:space="preserve">, </w:t>
      </w:r>
      <w:proofErr w:type="spellStart"/>
      <w:r>
        <w:t>keunggulan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penalaran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>.</w:t>
      </w:r>
    </w:p>
    <w:p w14:paraId="25E7EA1A" w14:textId="77777777" w:rsidR="00AD65CF" w:rsidRDefault="005259E7"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pemaparan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dan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dilanggar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lain.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penekanan</w:t>
      </w:r>
      <w:proofErr w:type="spellEnd"/>
      <w:r>
        <w:t xml:space="preserve"> pada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anamnesis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>.</w:t>
      </w:r>
    </w:p>
    <w:p w14:paraId="4D0CB153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Indikasi</w:t>
      </w:r>
      <w:proofErr w:type="spellEnd"/>
      <w:r>
        <w:t xml:space="preserve"> dan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</w:p>
    <w:p w14:paraId="7AFB9ABC" w14:textId="77777777" w:rsidR="00AD65CF" w:rsidRDefault="005259E7">
      <w:proofErr w:type="spellStart"/>
      <w:r>
        <w:t>Indikasi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Gejala-gejala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, rasa </w:t>
      </w:r>
      <w:proofErr w:type="spellStart"/>
      <w:r>
        <w:t>penuh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(</w:t>
      </w:r>
      <w:r>
        <w:rPr>
          <w:i/>
        </w:rPr>
        <w:t>aural fullness</w:t>
      </w:r>
      <w:r>
        <w:t xml:space="preserve">), </w:t>
      </w:r>
      <w:proofErr w:type="spellStart"/>
      <w:r>
        <w:t>tinitus</w:t>
      </w:r>
      <w:proofErr w:type="spellEnd"/>
      <w:r>
        <w:t xml:space="preserve">, </w:t>
      </w:r>
      <w:proofErr w:type="spellStart"/>
      <w:r>
        <w:t>pusing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(Horton et al., 2020).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juga </w:t>
      </w:r>
      <w:proofErr w:type="spellStart"/>
      <w:r>
        <w:t>diindikasikan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optimal. Pada </w:t>
      </w:r>
      <w:proofErr w:type="spellStart"/>
      <w:r>
        <w:t>dasarnya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dan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>.</w:t>
      </w:r>
    </w:p>
    <w:p w14:paraId="216C197B" w14:textId="77777777" w:rsidR="00AD65CF" w:rsidRDefault="005259E7">
      <w:proofErr w:type="spellStart"/>
      <w:r>
        <w:t>Namun</w:t>
      </w:r>
      <w:proofErr w:type="spellEnd"/>
      <w:r>
        <w:t xml:space="preserve">,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.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(gendang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berlubang</w:t>
      </w:r>
      <w:proofErr w:type="spellEnd"/>
      <w:r>
        <w:t xml:space="preserve">),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dicurigai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(otitis media)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(Flint et al., 2021). Riwayat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mastoidektomi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timpanoplasti</w:t>
      </w:r>
      <w:proofErr w:type="spellEnd"/>
      <w:r>
        <w:t xml:space="preserve">,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cedera</w:t>
      </w:r>
      <w:proofErr w:type="spellEnd"/>
      <w:r>
        <w:t>.</w:t>
      </w:r>
    </w:p>
    <w:p w14:paraId="4B1A4ED6" w14:textId="77777777" w:rsidR="00AD65CF" w:rsidRDefault="005259E7"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(otitis </w:t>
      </w:r>
      <w:proofErr w:type="spellStart"/>
      <w:r>
        <w:t>eksterna</w:t>
      </w:r>
      <w:proofErr w:type="spellEnd"/>
      <w:r>
        <w:t xml:space="preserve">).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liang </w:t>
      </w:r>
      <w:proofErr w:type="spellStart"/>
      <w:r>
        <w:t>telinga</w:t>
      </w:r>
      <w:proofErr w:type="spellEnd"/>
      <w:r>
        <w:t xml:space="preserve"> sangat </w:t>
      </w:r>
      <w:proofErr w:type="spellStart"/>
      <w:r>
        <w:t>meradang</w:t>
      </w:r>
      <w:proofErr w:type="spellEnd"/>
      <w:r>
        <w:t xml:space="preserve">, </w:t>
      </w:r>
      <w:proofErr w:type="spellStart"/>
      <w:r>
        <w:t>bengkak</w:t>
      </w:r>
      <w:proofErr w:type="spellEnd"/>
      <w:r>
        <w:t xml:space="preserve">, dan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menyakitkan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. Adanya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lastRenderedPageBreak/>
        <w:t>materi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kacang-kacangan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biji-bijian</w:t>
      </w:r>
      <w:proofErr w:type="spellEnd"/>
      <w:r>
        <w:t xml:space="preserve">,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air dan </w:t>
      </w:r>
      <w:proofErr w:type="spellStart"/>
      <w:r>
        <w:t>membengkak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(Chan &amp; Goddard, 2019).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vertigo yang </w:t>
      </w:r>
      <w:proofErr w:type="spellStart"/>
      <w:r>
        <w:t>parah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>.</w:t>
      </w:r>
    </w:p>
    <w:p w14:paraId="4B4F48B3" w14:textId="77777777" w:rsidR="00AD65CF" w:rsidRDefault="005259E7">
      <w:r>
        <w:t xml:space="preserve">Selain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di mana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. Ini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imun</w:t>
      </w:r>
      <w:proofErr w:type="spellEnd"/>
      <w:r>
        <w:t xml:space="preserve"> yang </w:t>
      </w:r>
      <w:proofErr w:type="spellStart"/>
      <w:r>
        <w:t>lemah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penderita</w:t>
      </w:r>
      <w:proofErr w:type="spellEnd"/>
      <w:r>
        <w:t xml:space="preserve"> diabetes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kemoterapi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(</w:t>
      </w:r>
      <w:r>
        <w:rPr>
          <w:i/>
        </w:rPr>
        <w:t>only hearing ear</w:t>
      </w:r>
      <w:r>
        <w:t xml:space="preserve">) juga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sangat </w:t>
      </w:r>
      <w:proofErr w:type="spellStart"/>
      <w:r>
        <w:t>besar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Anamnesis yang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3BA4D684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Keunggulan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</w:p>
    <w:p w14:paraId="3DC6577A" w14:textId="77777777" w:rsidR="00AD65CF" w:rsidRDefault="005259E7"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sangat mahal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.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primer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otoskop</w:t>
      </w:r>
      <w:proofErr w:type="spellEnd"/>
      <w:r>
        <w:t xml:space="preserve"> (Horton et al., 2020). Ketika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kelegaan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7D16AEC5" w14:textId="77777777" w:rsidR="00AD65CF" w:rsidRDefault="005259E7">
      <w:proofErr w:type="spellStart"/>
      <w:r>
        <w:t>Keunggulan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"</w:t>
      </w:r>
      <w:proofErr w:type="spellStart"/>
      <w:r>
        <w:t>mencuci</w:t>
      </w:r>
      <w:proofErr w:type="spellEnd"/>
      <w:r>
        <w:t xml:space="preserve">". </w:t>
      </w:r>
      <w:proofErr w:type="spellStart"/>
      <w:r>
        <w:t>Aliran</w:t>
      </w:r>
      <w:proofErr w:type="spellEnd"/>
      <w:r>
        <w:t xml:space="preserve"> air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fragmen-fragmen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debris </w:t>
      </w:r>
      <w:proofErr w:type="spellStart"/>
      <w:r>
        <w:t>seluler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lastRenderedPageBreak/>
        <w:t>tertinggal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pengait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menggaruk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 (Shope et al., 2019).</w:t>
      </w:r>
    </w:p>
    <w:p w14:paraId="6A3BB865" w14:textId="77777777" w:rsidR="00AD65CF" w:rsidRDefault="005259E7"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efektivitasnya</w:t>
      </w:r>
      <w:proofErr w:type="spellEnd"/>
      <w:r>
        <w:t xml:space="preserve"> yang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pada </w:t>
      </w:r>
      <w:proofErr w:type="spellStart"/>
      <w:r>
        <w:t>serumen</w:t>
      </w:r>
      <w:proofErr w:type="spellEnd"/>
      <w:r>
        <w:t xml:space="preserve"> yang sangat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kering</w:t>
      </w:r>
      <w:proofErr w:type="spellEnd"/>
      <w:r>
        <w:t xml:space="preserve">, dan </w:t>
      </w:r>
      <w:proofErr w:type="spellStart"/>
      <w:r>
        <w:t>sudah</w:t>
      </w:r>
      <w:proofErr w:type="spellEnd"/>
      <w:r>
        <w:t xml:space="preserve"> lama </w:t>
      </w:r>
      <w:proofErr w:type="spellStart"/>
      <w:r>
        <w:t>terimpaksi</w:t>
      </w:r>
      <w:proofErr w:type="spellEnd"/>
      <w:r>
        <w:t xml:space="preserve">.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tekanan</w:t>
      </w:r>
      <w:proofErr w:type="spellEnd"/>
      <w:r>
        <w:t xml:space="preserve"> air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manual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melunakkan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frustrasi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dokter</w:t>
      </w:r>
      <w:proofErr w:type="spellEnd"/>
      <w:r>
        <w:t xml:space="preserve"> (Meyer et al., 2020).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pelunak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seruminolitik</w:t>
      </w:r>
      <w:proofErr w:type="spellEnd"/>
      <w:r>
        <w:t xml:space="preserve">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101DEC36" w14:textId="77777777" w:rsidR="00AD65CF" w:rsidRDefault="005259E7">
      <w:proofErr w:type="spellStart"/>
      <w:r>
        <w:t>Keterbatasan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Komplikasi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, dan trauma minor pada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otitis </w:t>
      </w:r>
      <w:proofErr w:type="spellStart"/>
      <w:r>
        <w:t>eksterna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salah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salah)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(Lian et al., 2025).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menggarisbawahi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remeh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>.</w:t>
      </w:r>
    </w:p>
    <w:p w14:paraId="66FB8E36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Pentingnya</w:t>
      </w:r>
      <w:proofErr w:type="spellEnd"/>
      <w:r>
        <w:t xml:space="preserve"> Anamnesis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Tindakan</w:t>
      </w:r>
    </w:p>
    <w:p w14:paraId="5B8B891A" w14:textId="77777777" w:rsidR="00AD65CF" w:rsidRDefault="005259E7">
      <w:r>
        <w:t xml:space="preserve">Anamnesis,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paling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lastRenderedPageBreak/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Tujuan </w:t>
      </w:r>
      <w:proofErr w:type="spellStart"/>
      <w:r>
        <w:t>utama</w:t>
      </w:r>
      <w:proofErr w:type="spellEnd"/>
      <w:r>
        <w:t xml:space="preserve"> anamnesis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dan,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. Dokter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pada gendang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(otorrhea),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(Dover et al., 2024). </w:t>
      </w:r>
      <w:proofErr w:type="spellStart"/>
      <w:r>
        <w:t>Jawaban</w:t>
      </w:r>
      <w:proofErr w:type="spellEnd"/>
      <w:r>
        <w:t xml:space="preserve"> "</w:t>
      </w:r>
      <w:proofErr w:type="spellStart"/>
      <w:r>
        <w:t>ya</w:t>
      </w:r>
      <w:proofErr w:type="spellEnd"/>
      <w:r>
        <w:t xml:space="preserve">"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>.</w:t>
      </w:r>
    </w:p>
    <w:p w14:paraId="1317A255" w14:textId="77777777" w:rsidR="00AD65CF" w:rsidRDefault="005259E7">
      <w:proofErr w:type="spellStart"/>
      <w:r>
        <w:t>Komunikasi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anamnesis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dan </w:t>
      </w:r>
      <w:proofErr w:type="spellStart"/>
      <w:r>
        <w:t>kepercayaan</w:t>
      </w:r>
      <w:proofErr w:type="spellEnd"/>
      <w:r>
        <w:t xml:space="preserve"> (</w:t>
      </w:r>
      <w:r>
        <w:rPr>
          <w:i/>
        </w:rPr>
        <w:t>rapport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saksama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rasakan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ekstraksi</w:t>
      </w:r>
      <w:proofErr w:type="spellEnd"/>
      <w:r>
        <w:t xml:space="preserve"> manual,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</w:t>
      </w:r>
      <w:r>
        <w:rPr>
          <w:i/>
        </w:rPr>
        <w:t>shared decision-making</w:t>
      </w:r>
      <w:r>
        <w:t xml:space="preserve">), yang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modern (Soriano et al., 2025).</w:t>
      </w:r>
    </w:p>
    <w:p w14:paraId="0CBB6256" w14:textId="77777777" w:rsidR="00AD65CF" w:rsidRDefault="005259E7">
      <w:proofErr w:type="spellStart"/>
      <w:r>
        <w:t>Setelah</w:t>
      </w:r>
      <w:proofErr w:type="spellEnd"/>
      <w:r>
        <w:t xml:space="preserve"> anamnesis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proofErr w:type="spellStart"/>
      <w:r>
        <w:t>otoskopi</w:t>
      </w:r>
      <w:proofErr w:type="spellEnd"/>
      <w:r>
        <w:t xml:space="preserve">)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kalah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Dokter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sensasi</w:t>
      </w:r>
      <w:proofErr w:type="spellEnd"/>
      <w:r>
        <w:t xml:space="preserve"> air </w:t>
      </w:r>
      <w:proofErr w:type="spellStart"/>
      <w:r>
        <w:t>hangat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gemericik</w:t>
      </w:r>
      <w:proofErr w:type="spellEnd"/>
      <w:r>
        <w:t xml:space="preserve">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). </w:t>
      </w:r>
      <w:proofErr w:type="spellStart"/>
      <w:r>
        <w:t>Memberikan</w:t>
      </w:r>
      <w:proofErr w:type="spellEnd"/>
      <w:r>
        <w:t xml:space="preserve"> "</w:t>
      </w:r>
      <w:proofErr w:type="spellStart"/>
      <w:r>
        <w:t>peringatan</w:t>
      </w:r>
      <w:proofErr w:type="spellEnd"/>
      <w:r>
        <w:t xml:space="preserve">"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normal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diinstruksikan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memberitahu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yang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0BB82D5A" w14:textId="77777777" w:rsidR="00AD65CF" w:rsidRDefault="005259E7">
      <w:proofErr w:type="spellStart"/>
      <w:r>
        <w:lastRenderedPageBreak/>
        <w:t>Persetujuan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informed consent</w:t>
      </w:r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),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—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alternatif</w:t>
      </w:r>
      <w:proofErr w:type="spellEnd"/>
      <w:r>
        <w:t>—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terinformasi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Proses anamnesis dan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formalitas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etis</w:t>
      </w:r>
      <w:proofErr w:type="spellEnd"/>
      <w:r>
        <w:t xml:space="preserve">, dan </w:t>
      </w:r>
      <w:proofErr w:type="spellStart"/>
      <w:r>
        <w:t>profesional</w:t>
      </w:r>
      <w:proofErr w:type="spellEnd"/>
      <w:r>
        <w:t xml:space="preserve">. Ini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sukses</w:t>
      </w:r>
      <w:proofErr w:type="spellEnd"/>
      <w:r>
        <w:t>.</w:t>
      </w:r>
    </w:p>
    <w:p w14:paraId="33B07A56" w14:textId="77777777" w:rsidR="00AD65CF" w:rsidRDefault="005259E7" w:rsidP="009577F9">
      <w:pPr>
        <w:pStyle w:val="Heading4"/>
      </w:pPr>
      <w:proofErr w:type="spellStart"/>
      <w:r>
        <w:t>Tugas</w:t>
      </w:r>
      <w:proofErr w:type="spellEnd"/>
      <w:r>
        <w:t xml:space="preserve"> </w:t>
      </w:r>
      <w:proofErr w:type="spellStart"/>
      <w:r>
        <w:t>Pendahuluan</w:t>
      </w:r>
      <w:proofErr w:type="spellEnd"/>
    </w:p>
    <w:p w14:paraId="14520844" w14:textId="77777777" w:rsidR="00AD65CF" w:rsidRDefault="005259E7">
      <w:pPr>
        <w:numPr>
          <w:ilvl w:val="0"/>
          <w:numId w:val="2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cotton bud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kaitkan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>!</w:t>
      </w:r>
    </w:p>
    <w:p w14:paraId="2A13D612" w14:textId="77777777" w:rsidR="00AD65CF" w:rsidRDefault="005259E7">
      <w:pPr>
        <w:numPr>
          <w:ilvl w:val="0"/>
          <w:numId w:val="2"/>
        </w:numPr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!</w:t>
      </w:r>
    </w:p>
    <w:p w14:paraId="56084150" w14:textId="77777777" w:rsidR="00AD65CF" w:rsidRDefault="005259E7" w:rsidP="009577F9">
      <w:pPr>
        <w:pStyle w:val="Heading4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(5 Soal Esai)</w:t>
      </w:r>
    </w:p>
    <w:p w14:paraId="15BE6C90" w14:textId="77777777" w:rsidR="00AD65CF" w:rsidRDefault="005259E7">
      <w:pPr>
        <w:numPr>
          <w:ilvl w:val="0"/>
          <w:numId w:val="3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dan </w:t>
      </w:r>
      <w:proofErr w:type="spellStart"/>
      <w:r>
        <w:t>berdenging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pada Bab 1,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(rasa </w:t>
      </w:r>
      <w:proofErr w:type="spellStart"/>
      <w:r>
        <w:t>penuh</w:t>
      </w:r>
      <w:proofErr w:type="spellEnd"/>
      <w:r>
        <w:t xml:space="preserve"> dan </w:t>
      </w:r>
      <w:proofErr w:type="spellStart"/>
      <w:r>
        <w:t>tinitus</w:t>
      </w:r>
      <w:proofErr w:type="spellEnd"/>
      <w:r>
        <w:t xml:space="preserve">)!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dan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45578344" w14:textId="77777777" w:rsidR="00AD65CF" w:rsidRDefault="005259E7">
      <w:pPr>
        <w:numPr>
          <w:ilvl w:val="0"/>
          <w:numId w:val="3"/>
        </w:numPr>
      </w:pPr>
      <w:r>
        <w:t xml:space="preserve">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liang </w:t>
      </w:r>
      <w:proofErr w:type="spellStart"/>
      <w:r>
        <w:t>telinganya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(nama </w:t>
      </w:r>
      <w:proofErr w:type="spellStart"/>
      <w:r>
        <w:t>refleks</w:t>
      </w:r>
      <w:proofErr w:type="spellEnd"/>
      <w:r>
        <w:t xml:space="preserve"> dan </w:t>
      </w:r>
      <w:proofErr w:type="spellStart"/>
      <w:r>
        <w:lastRenderedPageBreak/>
        <w:t>saraf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Anda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>!</w:t>
      </w:r>
    </w:p>
    <w:p w14:paraId="49538EF6" w14:textId="77777777" w:rsidR="00AD65CF" w:rsidRDefault="005259E7">
      <w:pPr>
        <w:numPr>
          <w:ilvl w:val="0"/>
          <w:numId w:val="3"/>
        </w:numPr>
      </w:pPr>
      <w:proofErr w:type="spellStart"/>
      <w:r>
        <w:t>Bandingkan</w:t>
      </w:r>
      <w:proofErr w:type="spellEnd"/>
      <w:r>
        <w:t xml:space="preserve"> dan </w:t>
      </w:r>
      <w:proofErr w:type="spellStart"/>
      <w:r>
        <w:t>kontraskan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pada 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</w:t>
      </w:r>
      <w:proofErr w:type="spellStart"/>
      <w:r>
        <w:t>kartilaginosa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pertiga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tulang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!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>?</w:t>
      </w:r>
    </w:p>
    <w:p w14:paraId="25A0433E" w14:textId="77777777" w:rsidR="00AD65CF" w:rsidRDefault="005259E7">
      <w:pPr>
        <w:numPr>
          <w:ilvl w:val="0"/>
          <w:numId w:val="3"/>
        </w:numPr>
      </w:pPr>
      <w:proofErr w:type="spellStart"/>
      <w:r>
        <w:t>Menurut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 2012,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4A.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arti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4A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!</w:t>
      </w:r>
    </w:p>
    <w:p w14:paraId="10406D21" w14:textId="77777777" w:rsidR="00AD65CF" w:rsidRDefault="005259E7">
      <w:pPr>
        <w:numPr>
          <w:ilvl w:val="0"/>
          <w:numId w:val="3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80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orang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. </w:t>
      </w:r>
      <w:proofErr w:type="spellStart"/>
      <w:r>
        <w:t>Analisislah</w:t>
      </w:r>
      <w:proofErr w:type="spellEnd"/>
      <w:r>
        <w:t xml:space="preserve"> minimal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(</w:t>
      </w:r>
      <w:proofErr w:type="spellStart"/>
      <w:r>
        <w:t>fisiologis</w:t>
      </w:r>
      <w:proofErr w:type="spellEnd"/>
      <w:r>
        <w:t xml:space="preserve"> dan </w:t>
      </w:r>
      <w:proofErr w:type="spellStart"/>
      <w:r>
        <w:t>eksternal</w:t>
      </w:r>
      <w:proofErr w:type="spellEnd"/>
      <w:r>
        <w:t xml:space="preserve">) yang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pada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geriatri</w:t>
      </w:r>
      <w:proofErr w:type="spellEnd"/>
      <w:r>
        <w:t>!</w:t>
      </w:r>
    </w:p>
    <w:p w14:paraId="12A74908" w14:textId="77777777" w:rsidR="00AD65CF" w:rsidRDefault="005259E7" w:rsidP="009577F9">
      <w:pPr>
        <w:pStyle w:val="Heading4"/>
      </w:pPr>
      <w:r>
        <w:t xml:space="preserve">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(2 </w:t>
      </w:r>
      <w:proofErr w:type="spellStart"/>
      <w:r>
        <w:t>Kasus</w:t>
      </w:r>
      <w:proofErr w:type="spellEnd"/>
      <w:r>
        <w:t>)</w:t>
      </w:r>
    </w:p>
    <w:p w14:paraId="36A97AAB" w14:textId="77777777" w:rsidR="00AD65CF" w:rsidRDefault="005259E7">
      <w:pPr>
        <w:numPr>
          <w:ilvl w:val="0"/>
          <w:numId w:val="4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1:</w:t>
      </w:r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20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kirinya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berenang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. Ia </w:t>
      </w:r>
      <w:proofErr w:type="spellStart"/>
      <w:r>
        <w:t>mengaku</w:t>
      </w:r>
      <w:proofErr w:type="spellEnd"/>
      <w:r>
        <w:t xml:space="preserve"> </w:t>
      </w:r>
      <w:proofErr w:type="spellStart"/>
      <w:r>
        <w:t>telinganya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"</w:t>
      </w:r>
      <w:proofErr w:type="spellStart"/>
      <w:r>
        <w:t>mampet</w:t>
      </w:r>
      <w:proofErr w:type="spellEnd"/>
      <w:r>
        <w:t xml:space="preserve">". 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Bab 1, </w:t>
      </w:r>
      <w:proofErr w:type="spellStart"/>
      <w:r>
        <w:t>jelaskan</w:t>
      </w:r>
      <w:proofErr w:type="spellEnd"/>
      <w:r>
        <w:t xml:space="preserve"> proses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! Langkah anamnesis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Anda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?</w:t>
      </w:r>
    </w:p>
    <w:p w14:paraId="1ED3C5E5" w14:textId="77777777" w:rsidR="00AD65CF" w:rsidRDefault="005259E7">
      <w:pPr>
        <w:numPr>
          <w:ilvl w:val="0"/>
          <w:numId w:val="4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2:</w:t>
      </w:r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anaknya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7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Ibu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lastRenderedPageBreak/>
        <w:t>anaknya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tersumbat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"</w:t>
      </w:r>
      <w:proofErr w:type="spellStart"/>
      <w:r>
        <w:t>disemprot</w:t>
      </w:r>
      <w:proofErr w:type="spellEnd"/>
      <w:r>
        <w:t>" (</w:t>
      </w:r>
      <w:proofErr w:type="spellStart"/>
      <w:r>
        <w:t>diirigasi</w:t>
      </w:r>
      <w:proofErr w:type="spellEnd"/>
      <w:r>
        <w:t xml:space="preserve">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Anda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pentingnya</w:t>
      </w:r>
      <w:proofErr w:type="spellEnd"/>
      <w:r>
        <w:t xml:space="preserve"> anamnesis,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Anda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digali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!</w:t>
      </w:r>
    </w:p>
    <w:p w14:paraId="24474C87" w14:textId="77777777" w:rsidR="009577F9" w:rsidRDefault="009577F9">
      <w:pPr>
        <w:jc w:val="left"/>
        <w:rPr>
          <w:rFonts w:ascii="Arial" w:hAnsi="Arial" w:cs="Arial"/>
          <w:bCs/>
          <w:iCs/>
          <w:sz w:val="28"/>
          <w:szCs w:val="28"/>
        </w:rPr>
      </w:pPr>
      <w:r>
        <w:rPr>
          <w:b/>
        </w:rPr>
        <w:br w:type="page"/>
      </w:r>
    </w:p>
    <w:p w14:paraId="25E2F3D0" w14:textId="29B51DDC" w:rsidR="00AD65CF" w:rsidRPr="009577F9" w:rsidRDefault="005259E7" w:rsidP="009577F9">
      <w:pPr>
        <w:pStyle w:val="Heading2"/>
        <w:rPr>
          <w:i/>
          <w:sz w:val="40"/>
          <w:szCs w:val="40"/>
        </w:rPr>
      </w:pPr>
      <w:bookmarkStart w:id="8" w:name="_Toc224160637"/>
      <w:r w:rsidRPr="009577F9">
        <w:rPr>
          <w:sz w:val="40"/>
          <w:szCs w:val="40"/>
        </w:rPr>
        <w:lastRenderedPageBreak/>
        <w:t>BAB 2</w:t>
      </w:r>
      <w:bookmarkEnd w:id="8"/>
    </w:p>
    <w:p w14:paraId="0EB02A03" w14:textId="4137C873" w:rsidR="00AD65CF" w:rsidRDefault="005259E7" w:rsidP="009577F9">
      <w:pPr>
        <w:pStyle w:val="Heading2"/>
        <w:pBdr>
          <w:bottom w:val="single" w:sz="6" w:space="1" w:color="auto"/>
        </w:pBdr>
      </w:pPr>
      <w:bookmarkStart w:id="9" w:name="_Toc224160638"/>
      <w:r>
        <w:t>PERALATAN DAN PERLENGKAPAN</w:t>
      </w:r>
      <w:bookmarkEnd w:id="9"/>
    </w:p>
    <w:p w14:paraId="17487874" w14:textId="77777777" w:rsidR="00AD65CF" w:rsidRDefault="005259E7" w:rsidP="009577F9">
      <w:pPr>
        <w:pStyle w:val="Heading5"/>
      </w:pP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5241B8EE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pada Bab 2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3E60648B" w14:textId="77777777" w:rsidR="00AD65CF" w:rsidRDefault="005259E7">
      <w:pPr>
        <w:numPr>
          <w:ilvl w:val="0"/>
          <w:numId w:val="5"/>
        </w:numPr>
      </w:pP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12FDF96C" w14:textId="77777777" w:rsidR="00AD65CF" w:rsidRDefault="005259E7">
      <w:pPr>
        <w:numPr>
          <w:ilvl w:val="0"/>
          <w:numId w:val="5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syringe</w:t>
      </w:r>
      <w:r>
        <w:t xml:space="preserve"> 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otoskop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modifikasinya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34565E4E" w14:textId="77777777" w:rsidR="00AD65CF" w:rsidRDefault="005259E7">
      <w:pPr>
        <w:numPr>
          <w:ilvl w:val="0"/>
          <w:numId w:val="5"/>
        </w:numPr>
      </w:pPr>
      <w:proofErr w:type="spellStart"/>
      <w:r>
        <w:t>Mendemonstrasikan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bracing</w:t>
      </w:r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706CA768" w14:textId="77777777" w:rsidR="00AD65CF" w:rsidRDefault="005259E7">
      <w:pPr>
        <w:numPr>
          <w:ilvl w:val="0"/>
          <w:numId w:val="5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optimal.</w:t>
      </w:r>
    </w:p>
    <w:p w14:paraId="135F2F27" w14:textId="77777777" w:rsidR="00AD65CF" w:rsidRDefault="005259E7" w:rsidP="009577F9">
      <w:pPr>
        <w:pStyle w:val="Heading5"/>
      </w:pPr>
      <w:proofErr w:type="spellStart"/>
      <w:r>
        <w:t>Pendahuluan</w:t>
      </w:r>
      <w:proofErr w:type="spellEnd"/>
    </w:p>
    <w:p w14:paraId="45A0B413" w14:textId="77777777" w:rsidR="00AD65CF" w:rsidRDefault="005259E7">
      <w:proofErr w:type="spellStart"/>
      <w:r>
        <w:t>Keberhasilan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pengetahuan</w:t>
      </w:r>
      <w:proofErr w:type="spellEnd"/>
      <w:r>
        <w:t xml:space="preserve"> operator, </w:t>
      </w:r>
      <w:proofErr w:type="spellStart"/>
      <w:r>
        <w:t>tetapi</w:t>
      </w:r>
      <w:proofErr w:type="spellEnd"/>
      <w:r>
        <w:t xml:space="preserve"> juga pada </w:t>
      </w:r>
      <w:proofErr w:type="spellStart"/>
      <w:r>
        <w:t>kesiapan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pada "</w:t>
      </w:r>
      <w:proofErr w:type="spellStart"/>
      <w:r>
        <w:t>senjata</w:t>
      </w:r>
      <w:proofErr w:type="spellEnd"/>
      <w:r>
        <w:t xml:space="preserve">"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: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perlengkapan</w:t>
      </w:r>
      <w:proofErr w:type="spellEnd"/>
      <w:r>
        <w:t xml:space="preserve">.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, dan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fundamental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lastRenderedPageBreak/>
        <w:t>alat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>.</w:t>
      </w:r>
    </w:p>
    <w:p w14:paraId="41290CA0" w14:textId="77777777" w:rsidR="00AD65CF" w:rsidRDefault="005259E7">
      <w:r>
        <w:t xml:space="preserve">Dalam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nampan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inti yang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dan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. Bagian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mengupas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superior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yang </w:t>
      </w:r>
      <w:proofErr w:type="spellStart"/>
      <w:r>
        <w:t>berisiko</w:t>
      </w:r>
      <w:proofErr w:type="spellEnd"/>
      <w:r>
        <w:t>.</w:t>
      </w:r>
    </w:p>
    <w:p w14:paraId="5ED63A27" w14:textId="77777777" w:rsidR="00AD65CF" w:rsidRDefault="005259E7" w:rsidP="009577F9">
      <w:pPr>
        <w:pStyle w:val="Heading3"/>
      </w:pPr>
      <w:bookmarkStart w:id="10" w:name="_Toc224160639"/>
      <w:r>
        <w:t xml:space="preserve">A. </w:t>
      </w:r>
      <w:proofErr w:type="spellStart"/>
      <w:r>
        <w:t>Peralatan</w:t>
      </w:r>
      <w:proofErr w:type="spellEnd"/>
      <w:r>
        <w:t xml:space="preserve"> Utama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bookmarkEnd w:id="10"/>
      <w:proofErr w:type="spellEnd"/>
    </w:p>
    <w:p w14:paraId="5B81D6D0" w14:textId="77777777" w:rsidR="00AD65CF" w:rsidRDefault="005259E7">
      <w:proofErr w:type="spellStart"/>
      <w:r>
        <w:t>Keberhasilan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pemilihan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. </w:t>
      </w:r>
      <w:proofErr w:type="spellStart"/>
      <w:r>
        <w:t>Kesiapan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>.</w:t>
      </w:r>
    </w:p>
    <w:p w14:paraId="1F1AD1F1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paling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r>
        <w:rPr>
          <w:i/>
        </w:rPr>
        <w:t>syringe</w:t>
      </w:r>
      <w:r>
        <w:t xml:space="preserve"> (</w:t>
      </w:r>
      <w:proofErr w:type="spellStart"/>
      <w:r>
        <w:t>spuit</w:t>
      </w:r>
      <w:proofErr w:type="spellEnd"/>
      <w:r>
        <w:t xml:space="preserve">) </w:t>
      </w:r>
      <w:proofErr w:type="spellStart"/>
      <w:r>
        <w:t>irigasi</w:t>
      </w:r>
      <w:proofErr w:type="spellEnd"/>
      <w:r>
        <w:t xml:space="preserve"> yang ideal,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modifikasinya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pada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62F4BF00" w14:textId="77777777" w:rsidR="00AD65CF" w:rsidRDefault="005259E7" w:rsidP="009577F9">
      <w:pPr>
        <w:pStyle w:val="Heading4"/>
      </w:pPr>
      <w:r>
        <w:lastRenderedPageBreak/>
        <w:t xml:space="preserve">1. Syringe </w:t>
      </w:r>
      <w:proofErr w:type="spellStart"/>
      <w:r>
        <w:t>Irigasi</w:t>
      </w:r>
      <w:proofErr w:type="spellEnd"/>
      <w:r>
        <w:t xml:space="preserve">: </w:t>
      </w:r>
      <w:proofErr w:type="spellStart"/>
      <w:r>
        <w:t>Spesifikasi</w:t>
      </w:r>
      <w:proofErr w:type="spellEnd"/>
      <w:r>
        <w:t xml:space="preserve"> dan </w:t>
      </w:r>
      <w:proofErr w:type="spellStart"/>
      <w:r>
        <w:t>Modifikasi</w:t>
      </w:r>
      <w:proofErr w:type="spellEnd"/>
    </w:p>
    <w:p w14:paraId="62504288" w14:textId="77777777" w:rsidR="00AD65CF" w:rsidRDefault="005259E7">
      <w:r>
        <w:rPr>
          <w:i/>
        </w:rPr>
        <w:t>Syringe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dan </w:t>
      </w:r>
      <w:proofErr w:type="spellStart"/>
      <w:r>
        <w:t>menyemprotkan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Spesifikasi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50 </w:t>
      </w:r>
      <w:proofErr w:type="spellStart"/>
      <w:r>
        <w:t>hingga</w:t>
      </w:r>
      <w:proofErr w:type="spellEnd"/>
      <w:r>
        <w:t xml:space="preserve"> 60 </w:t>
      </w:r>
      <w:proofErr w:type="spellStart"/>
      <w:r>
        <w:t>mL.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menyemprotkan</w:t>
      </w:r>
      <w:proofErr w:type="spellEnd"/>
      <w:r>
        <w:t xml:space="preserve"> volume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dorongan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yang </w:t>
      </w:r>
      <w:proofErr w:type="spellStart"/>
      <w:r>
        <w:t>konstan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yang </w:t>
      </w:r>
      <w:proofErr w:type="spellStart"/>
      <w:r>
        <w:t>terputus-putus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Spuit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(</w:t>
      </w:r>
      <w:r>
        <w:rPr>
          <w:i/>
        </w:rPr>
        <w:t>tip</w:t>
      </w:r>
      <w:r>
        <w:t xml:space="preserve">)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dan </w:t>
      </w:r>
      <w:proofErr w:type="spellStart"/>
      <w:r>
        <w:t>tumpul</w:t>
      </w:r>
      <w:proofErr w:type="spellEnd"/>
      <w:r>
        <w:t xml:space="preserve"> (</w:t>
      </w:r>
      <w:proofErr w:type="spellStart"/>
      <w:r>
        <w:t>tipe</w:t>
      </w:r>
      <w:proofErr w:type="spellEnd"/>
      <w:r>
        <w:t xml:space="preserve"> </w:t>
      </w:r>
      <w:proofErr w:type="spellStart"/>
      <w:r>
        <w:t>kateter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insersi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trauma.</w:t>
      </w:r>
    </w:p>
    <w:p w14:paraId="3C154BF3" w14:textId="77777777" w:rsidR="00AD65CF" w:rsidRDefault="005259E7"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selubung</w:t>
      </w:r>
      <w:proofErr w:type="spellEnd"/>
      <w:r>
        <w:t xml:space="preserve"> </w:t>
      </w:r>
      <w:proofErr w:type="spellStart"/>
      <w:r>
        <w:t>kateter</w:t>
      </w:r>
      <w:proofErr w:type="spellEnd"/>
      <w:r>
        <w:t xml:space="preserve"> </w:t>
      </w:r>
      <w:proofErr w:type="spellStart"/>
      <w:r>
        <w:t>intravena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Abbocath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IV-catheter </w:t>
      </w:r>
      <w:proofErr w:type="spellStart"/>
      <w:r>
        <w:t>ukuran</w:t>
      </w:r>
      <w:proofErr w:type="spellEnd"/>
      <w:r>
        <w:t xml:space="preserve"> 18G </w:t>
      </w:r>
      <w:proofErr w:type="spellStart"/>
      <w:r>
        <w:t>atau</w:t>
      </w:r>
      <w:proofErr w:type="spellEnd"/>
      <w:r>
        <w:t xml:space="preserve"> 20G)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</w:t>
      </w:r>
      <w:proofErr w:type="spellStart"/>
      <w:r>
        <w:t>bajanya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. </w:t>
      </w:r>
      <w:proofErr w:type="spellStart"/>
      <w:r>
        <w:t>Selubung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yang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traumatis</w:t>
      </w:r>
      <w:proofErr w:type="spellEnd"/>
      <w:r>
        <w:t xml:space="preserve">.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laserasi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abrasi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diminimalkan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(Shope et al., 2019).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cemas</w:t>
      </w:r>
      <w:proofErr w:type="spellEnd"/>
      <w:r>
        <w:t xml:space="preserve"> dan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>.</w:t>
      </w:r>
    </w:p>
    <w:p w14:paraId="180F7C60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2.1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Contoh</w:t>
      </w:r>
      <w:proofErr w:type="spellEnd"/>
      <w:r w:rsidRPr="009577F9">
        <w:rPr>
          <w:iCs w:val="0"/>
          <w:sz w:val="18"/>
          <w:szCs w:val="18"/>
        </w:rPr>
        <w:t xml:space="preserve"> Spuit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Modifikasi</w:t>
      </w:r>
      <w:proofErr w:type="spellEnd"/>
      <w:r w:rsidRPr="009577F9">
        <w:rPr>
          <w:iCs w:val="0"/>
          <w:sz w:val="18"/>
          <w:szCs w:val="18"/>
        </w:rPr>
        <w:t xml:space="preserve"> Ujung.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menampilkan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perbandingan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antara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60 mL </w:t>
      </w:r>
      <w:proofErr w:type="spellStart"/>
      <w:r w:rsidRPr="009577F9">
        <w:rPr>
          <w:iCs w:val="0"/>
          <w:sz w:val="18"/>
          <w:szCs w:val="18"/>
        </w:rPr>
        <w:t>standar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ujungnya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dipasangi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selubung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kateter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intravena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tanpa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jarum</w:t>
      </w:r>
      <w:proofErr w:type="spellEnd"/>
      <w:r w:rsidRPr="009577F9">
        <w:rPr>
          <w:iCs w:val="0"/>
          <w:sz w:val="18"/>
          <w:szCs w:val="18"/>
        </w:rPr>
        <w:t xml:space="preserve">), </w:t>
      </w:r>
      <w:proofErr w:type="spellStart"/>
      <w:r w:rsidRPr="009577F9">
        <w:rPr>
          <w:iCs w:val="0"/>
          <w:sz w:val="18"/>
          <w:szCs w:val="18"/>
        </w:rPr>
        <w:t>menyoroti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lebih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lunak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fleksibel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meningkatkan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keamanan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25233336" w14:textId="77777777" w:rsidR="00AD65CF" w:rsidRDefault="005259E7">
      <w:r>
        <w:t xml:space="preserve">Selain </w:t>
      </w:r>
      <w:proofErr w:type="spellStart"/>
      <w:r>
        <w:t>spuit</w:t>
      </w:r>
      <w:proofErr w:type="spellEnd"/>
      <w:r>
        <w:t xml:space="preserve"> manual, </w:t>
      </w:r>
      <w:proofErr w:type="spellStart"/>
      <w:r>
        <w:t>terdapat</w:t>
      </w:r>
      <w:proofErr w:type="spellEnd"/>
      <w:r>
        <w:t xml:space="preserve"> juga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Alat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air </w:t>
      </w:r>
      <w:proofErr w:type="spellStart"/>
      <w:r>
        <w:t>bertekanan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dan </w:t>
      </w:r>
      <w:proofErr w:type="spellStart"/>
      <w:r>
        <w:t>konstan</w:t>
      </w:r>
      <w:proofErr w:type="spellEnd"/>
      <w:r>
        <w:t xml:space="preserve">. </w:t>
      </w:r>
      <w:proofErr w:type="spellStart"/>
      <w:r>
        <w:t>Keunggulannya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terkontrol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r>
        <w:lastRenderedPageBreak/>
        <w:t xml:space="preserve">operator dan </w:t>
      </w:r>
      <w:proofErr w:type="spellStart"/>
      <w:r>
        <w:t>potensial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(Rodríguez et al., 2022).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mahal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primer.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manual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inti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dokter</w:t>
      </w:r>
      <w:proofErr w:type="spellEnd"/>
      <w:r>
        <w:t>.</w:t>
      </w:r>
    </w:p>
    <w:p w14:paraId="52706B45" w14:textId="77777777" w:rsidR="00AD65CF" w:rsidRDefault="005259E7"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jenisnya</w:t>
      </w:r>
      <w:proofErr w:type="spellEnd"/>
      <w:r>
        <w:t xml:space="preserve">, </w:t>
      </w:r>
      <w:proofErr w:type="spellStart"/>
      <w:r>
        <w:t>spuit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plunger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dorongan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 dan </w:t>
      </w:r>
      <w:proofErr w:type="spellStart"/>
      <w:r>
        <w:t>terkontrol</w:t>
      </w:r>
      <w:proofErr w:type="spellEnd"/>
      <w:r>
        <w:t xml:space="preserve">.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plunger yang </w:t>
      </w:r>
      <w:proofErr w:type="spellStart"/>
      <w:r>
        <w:t>macet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>.</w:t>
      </w:r>
    </w:p>
    <w:p w14:paraId="3DD008F0" w14:textId="77777777" w:rsidR="00AD65CF" w:rsidRDefault="005259E7" w:rsidP="009577F9">
      <w:pPr>
        <w:pStyle w:val="Heading4"/>
      </w:pPr>
      <w:r>
        <w:t xml:space="preserve">2. Wadah </w:t>
      </w:r>
      <w:proofErr w:type="spellStart"/>
      <w:r>
        <w:t>Penampung</w:t>
      </w:r>
      <w:proofErr w:type="spellEnd"/>
      <w:r>
        <w:t xml:space="preserve"> (</w:t>
      </w:r>
      <w:proofErr w:type="spellStart"/>
      <w:r>
        <w:t>Nierbekken</w:t>
      </w:r>
      <w:proofErr w:type="spellEnd"/>
      <w:r>
        <w:t>)</w:t>
      </w:r>
    </w:p>
    <w:p w14:paraId="70F3B4FA" w14:textId="77777777" w:rsidR="00AD65CF" w:rsidRDefault="005259E7">
      <w:r>
        <w:t xml:space="preserve">Wadah </w:t>
      </w:r>
      <w:proofErr w:type="spellStart"/>
      <w:r>
        <w:t>penampung</w:t>
      </w:r>
      <w:proofErr w:type="spellEnd"/>
      <w:r>
        <w:t xml:space="preserve">, yang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(</w:t>
      </w:r>
      <w:proofErr w:type="spellStart"/>
      <w:r>
        <w:t>bahasa</w:t>
      </w:r>
      <w:proofErr w:type="spellEnd"/>
      <w:r>
        <w:t xml:space="preserve"> Belanda)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emesis basin</w:t>
      </w:r>
      <w:r>
        <w:t xml:space="preserve"> (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),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debris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dan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, </w:t>
      </w:r>
      <w:proofErr w:type="spellStart"/>
      <w:r>
        <w:t>situasi</w:t>
      </w:r>
      <w:proofErr w:type="spellEnd"/>
      <w:r>
        <w:t xml:space="preserve"> yang </w:t>
      </w:r>
      <w:proofErr w:type="spellStart"/>
      <w:r>
        <w:t>berantakan</w:t>
      </w:r>
      <w:proofErr w:type="spellEnd"/>
      <w:r>
        <w:t xml:space="preserve">, dan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5072DA33" w14:textId="77777777" w:rsidR="00AD65CF" w:rsidRDefault="005259E7">
      <w:proofErr w:type="spellStart"/>
      <w:r>
        <w:rPr>
          <w:i/>
        </w:rPr>
        <w:t>Nierbekken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baja </w:t>
      </w:r>
      <w:proofErr w:type="spellStart"/>
      <w:r>
        <w:t>tahan</w:t>
      </w:r>
      <w:proofErr w:type="spellEnd"/>
      <w:r>
        <w:t xml:space="preserve"> karat (</w:t>
      </w:r>
      <w:r>
        <w:rPr>
          <w:i/>
        </w:rPr>
        <w:t>stainless steel</w:t>
      </w:r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durabilitasnya</w:t>
      </w:r>
      <w:proofErr w:type="spellEnd"/>
      <w:r>
        <w:t xml:space="preserve"> dan </w:t>
      </w:r>
      <w:proofErr w:type="spellStart"/>
      <w:r>
        <w:t>kemudahannya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disterilkan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pulp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Bentuknya</w:t>
      </w:r>
      <w:proofErr w:type="spellEnd"/>
      <w:r>
        <w:t xml:space="preserve"> yang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ergonomis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pas dan </w:t>
      </w:r>
      <w:proofErr w:type="spellStart"/>
      <w:r>
        <w:t>menempel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merembes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6129A84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Posisi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Penempatan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 xml:space="preserve"> oleh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duduk </w:t>
      </w:r>
      <w:proofErr w:type="spellStart"/>
      <w:r w:rsidRPr="009577F9">
        <w:rPr>
          <w:iCs w:val="0"/>
          <w:sz w:val="18"/>
          <w:szCs w:val="18"/>
        </w:rPr>
        <w:t>tegak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cekungnya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menempel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erat</w:t>
      </w:r>
      <w:proofErr w:type="spellEnd"/>
      <w:r w:rsidRPr="009577F9">
        <w:rPr>
          <w:iCs w:val="0"/>
          <w:sz w:val="18"/>
          <w:szCs w:val="18"/>
        </w:rPr>
        <w:t xml:space="preserve"> pada </w:t>
      </w:r>
      <w:proofErr w:type="spellStart"/>
      <w:r w:rsidRPr="009577F9">
        <w:rPr>
          <w:iCs w:val="0"/>
          <w:sz w:val="18"/>
          <w:szCs w:val="18"/>
        </w:rPr>
        <w:t>kulit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bawah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sepanjang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rahang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siap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menampung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162965CA" w14:textId="77777777" w:rsidR="00AD65CF" w:rsidRDefault="005259E7">
      <w:proofErr w:type="spellStart"/>
      <w:r>
        <w:t>Posisi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diinstruksikan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cekung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lobulus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menekannya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dan pipi. Tangan operator yang </w:t>
      </w:r>
      <w:proofErr w:type="spellStart"/>
      <w:r>
        <w:t>bebas</w:t>
      </w:r>
      <w:proofErr w:type="spellEnd"/>
      <w:r>
        <w:t xml:space="preserve"> (yang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menstabilkan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menyesuaikannya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basah</w:t>
      </w:r>
      <w:proofErr w:type="spellEnd"/>
      <w:r>
        <w:t>.</w:t>
      </w:r>
    </w:p>
    <w:p w14:paraId="4D32C07D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Operator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menginspeksi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tertampung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. Adanya </w:t>
      </w:r>
      <w:proofErr w:type="spellStart"/>
      <w:r>
        <w:t>serpihan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</w:t>
      </w:r>
      <w:proofErr w:type="spellStart"/>
      <w:r>
        <w:t>cairan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nanah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,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dibersihakan</w:t>
      </w:r>
      <w:proofErr w:type="spellEnd"/>
      <w:r>
        <w:t xml:space="preserve"> dan </w:t>
      </w:r>
      <w:proofErr w:type="spellStart"/>
      <w:r>
        <w:t>disterilkan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2F0F478A" w14:textId="77777777" w:rsidR="00AD65CF" w:rsidRDefault="005259E7" w:rsidP="009577F9">
      <w:pPr>
        <w:pStyle w:val="Heading4"/>
      </w:pPr>
      <w:r>
        <w:t xml:space="preserve">3. Air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</w:p>
    <w:p w14:paraId="78384196" w14:textId="77777777" w:rsidR="00AD65CF" w:rsidRDefault="005259E7">
      <w:proofErr w:type="spellStart"/>
      <w:r>
        <w:t>Pemilihan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Larutan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air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normal (NaCl 0.9%). </w:t>
      </w:r>
      <w:proofErr w:type="spellStart"/>
      <w:r>
        <w:t>Penggunaan</w:t>
      </w:r>
      <w:proofErr w:type="spellEnd"/>
      <w:r>
        <w:t xml:space="preserve"> air </w:t>
      </w:r>
      <w:proofErr w:type="spellStart"/>
      <w:r>
        <w:t>keran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kontaminasi</w:t>
      </w:r>
      <w:proofErr w:type="spellEnd"/>
      <w:r>
        <w:t xml:space="preserve"> </w:t>
      </w:r>
      <w:proofErr w:type="spellStart"/>
      <w:r>
        <w:t>mikroba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menyebabkan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abrasi</w:t>
      </w:r>
      <w:proofErr w:type="spellEnd"/>
      <w:r>
        <w:t xml:space="preserve"> minor pada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(Horton et al., 2020).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normal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disukai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isotonik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mengiritasi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air </w:t>
      </w:r>
      <w:proofErr w:type="spellStart"/>
      <w:r>
        <w:t>biasa</w:t>
      </w:r>
      <w:proofErr w:type="spellEnd"/>
      <w:r>
        <w:t>.</w:t>
      </w:r>
    </w:p>
    <w:p w14:paraId="21390A22" w14:textId="77777777" w:rsidR="00AD65CF" w:rsidRDefault="005259E7">
      <w:proofErr w:type="spellStart"/>
      <w:r>
        <w:t>Suhu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parameter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dikontrol</w:t>
      </w:r>
      <w:proofErr w:type="spellEnd"/>
      <w:r>
        <w:t xml:space="preserve">.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dihangatkan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37°C (98.6°F).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vestibular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(vertigo) yang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mual</w:t>
      </w:r>
      <w:proofErr w:type="spellEnd"/>
      <w:r>
        <w:t xml:space="preserve">, dan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muntah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kalorik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 </w:t>
      </w:r>
      <w:proofErr w:type="spellStart"/>
      <w:r>
        <w:t>sebisa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meneteskannya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suhunya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dingin</w:t>
      </w:r>
      <w:proofErr w:type="spellEnd"/>
      <w:r>
        <w:t>).</w:t>
      </w:r>
    </w:p>
    <w:p w14:paraId="244690E5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2.3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Suhu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Larutan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praktisi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meneteskan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sedikit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pergelangan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tangannya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sederhana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namun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krusial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memastikan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suhu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sesuai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suhu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tubuh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sebelum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digunakan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231732A" w14:textId="77777777" w:rsidR="00AD65CF" w:rsidRDefault="005259E7">
      <w:r>
        <w:t xml:space="preserve">Volume </w:t>
      </w:r>
      <w:proofErr w:type="spellStart"/>
      <w:r>
        <w:t>larutan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siapkan</w:t>
      </w:r>
      <w:proofErr w:type="spellEnd"/>
      <w:r>
        <w:t xml:space="preserve"> volume yang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500 mL,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menyemprotkan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50-100 mL </w:t>
      </w:r>
      <w:proofErr w:type="spellStart"/>
      <w:r>
        <w:t>cairan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.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lain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>.</w:t>
      </w:r>
    </w:p>
    <w:p w14:paraId="7E1BE127" w14:textId="77777777" w:rsidR="00AD65CF" w:rsidRDefault="005259E7">
      <w:r>
        <w:t xml:space="preserve">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,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antiseptik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hidrogen</w:t>
      </w:r>
      <w:proofErr w:type="spellEnd"/>
      <w:r>
        <w:t xml:space="preserve"> </w:t>
      </w:r>
      <w:proofErr w:type="spellStart"/>
      <w:r>
        <w:t>peroksida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yang sangat </w:t>
      </w:r>
      <w:proofErr w:type="spellStart"/>
      <w:r>
        <w:t>encer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diadopsi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universal dan </w:t>
      </w:r>
      <w:proofErr w:type="spellStart"/>
      <w:r>
        <w:t>buktinya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diperdebatkan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primer, </w:t>
      </w:r>
      <w:proofErr w:type="spellStart"/>
      <w:r>
        <w:lastRenderedPageBreak/>
        <w:t>penggunaan</w:t>
      </w:r>
      <w:proofErr w:type="spellEnd"/>
      <w:r>
        <w:t xml:space="preserve"> air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NaCl 0.9% yang </w:t>
      </w:r>
      <w:proofErr w:type="spellStart"/>
      <w:r>
        <w:t>dihangatkan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 (Flint et al., 2021).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pada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0E999FA4" w14:textId="77777777" w:rsidR="00AD65CF" w:rsidRDefault="005259E7" w:rsidP="009577F9">
      <w:pPr>
        <w:pStyle w:val="Heading3"/>
      </w:pPr>
      <w:bookmarkStart w:id="11" w:name="_Toc224160640"/>
      <w:r>
        <w:t xml:space="preserve">B.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Opsional</w:t>
      </w:r>
      <w:bookmarkEnd w:id="11"/>
      <w:proofErr w:type="spellEnd"/>
    </w:p>
    <w:p w14:paraId="368DFD78" w14:textId="77777777" w:rsidR="00AD65CF" w:rsidRDefault="005259E7">
      <w:r>
        <w:t xml:space="preserve">Selain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opsional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kesiapannya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>. Alat-</w:t>
      </w:r>
      <w:proofErr w:type="spellStart"/>
      <w:r>
        <w:t>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primer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dan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0041A27D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manual,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pinset</w:t>
      </w:r>
      <w:proofErr w:type="spellEnd"/>
      <w:r>
        <w:t xml:space="preserve"> dan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pengeringan</w:t>
      </w:r>
      <w:proofErr w:type="spellEnd"/>
      <w:r>
        <w:t xml:space="preserve"> </w:t>
      </w:r>
      <w:proofErr w:type="spellStart"/>
      <w:r>
        <w:t>pasca-tindakan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dan alas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terlewatkan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71034A3B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Pinset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Set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Serumen</w:t>
      </w:r>
      <w:proofErr w:type="spellEnd"/>
    </w:p>
    <w:p w14:paraId="2643BBD0" w14:textId="77777777" w:rsidR="00AD65CF" w:rsidRDefault="005259E7">
      <w:proofErr w:type="spellStart"/>
      <w:r>
        <w:t>Pinset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pinset</w:t>
      </w:r>
      <w:proofErr w:type="spellEnd"/>
      <w:r>
        <w:t xml:space="preserve"> Hartmann </w:t>
      </w:r>
      <w:proofErr w:type="spellStart"/>
      <w:r>
        <w:t>atau</w:t>
      </w:r>
      <w:proofErr w:type="spellEnd"/>
      <w:r>
        <w:t xml:space="preserve"> Alligator) dan set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Jobson Horne probe </w:t>
      </w:r>
      <w:proofErr w:type="spellStart"/>
      <w:r>
        <w:t>atau</w:t>
      </w:r>
      <w:proofErr w:type="spellEnd"/>
      <w:r>
        <w:t xml:space="preserve"> Buck cerumen curette)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manual. Alat-</w:t>
      </w:r>
      <w:proofErr w:type="spellStart"/>
      <w:r>
        <w:t>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dikontraindikasikan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. </w:t>
      </w:r>
      <w:proofErr w:type="spellStart"/>
      <w:r>
        <w:lastRenderedPageBreak/>
        <w:t>Penggunaan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, </w:t>
      </w:r>
      <w:proofErr w:type="spellStart"/>
      <w:r>
        <w:t>pencahayaan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, dan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operatif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(Chan &amp; Goddard, 2019).</w:t>
      </w:r>
    </w:p>
    <w:p w14:paraId="0F88DE87" w14:textId="77777777" w:rsidR="00AD65CF" w:rsidRDefault="005259E7">
      <w:proofErr w:type="spellStart"/>
      <w:r>
        <w:t>Pinset</w:t>
      </w:r>
      <w:proofErr w:type="spellEnd"/>
      <w:r>
        <w:t xml:space="preserve"> Alligator,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rahangnya</w:t>
      </w:r>
      <w:proofErr w:type="spellEnd"/>
      <w:r>
        <w:t xml:space="preserve"> yang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,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menjepit</w:t>
      </w:r>
      <w:proofErr w:type="spellEnd"/>
      <w:r>
        <w:t xml:space="preserve"> dan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mengait</w:t>
      </w:r>
      <w:proofErr w:type="spellEnd"/>
      <w:r>
        <w:t xml:space="preserve">"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Metode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trauma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hati-hati</w:t>
      </w:r>
      <w:proofErr w:type="spellEnd"/>
      <w:r>
        <w:t xml:space="preserve"> (Lian et al., 2025). Operator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>.</w:t>
      </w:r>
    </w:p>
    <w:p w14:paraId="10CD8ADB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2.4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Berbagai</w:t>
      </w:r>
      <w:proofErr w:type="spellEnd"/>
      <w:r w:rsidRPr="009577F9">
        <w:rPr>
          <w:iCs w:val="0"/>
          <w:sz w:val="18"/>
          <w:szCs w:val="18"/>
        </w:rPr>
        <w:t xml:space="preserve"> Jenis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Ekstraksi</w:t>
      </w:r>
      <w:proofErr w:type="spellEnd"/>
      <w:r w:rsidRPr="009577F9">
        <w:rPr>
          <w:iCs w:val="0"/>
          <w:sz w:val="18"/>
          <w:szCs w:val="18"/>
        </w:rPr>
        <w:t xml:space="preserve"> Manual.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menampilkan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jajaran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steril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atas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nampan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termasuk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pinset</w:t>
      </w:r>
      <w:proofErr w:type="spellEnd"/>
      <w:r w:rsidRPr="009577F9">
        <w:rPr>
          <w:iCs w:val="0"/>
          <w:sz w:val="18"/>
          <w:szCs w:val="18"/>
        </w:rPr>
        <w:t xml:space="preserve"> Alligator, </w:t>
      </w:r>
      <w:proofErr w:type="spellStart"/>
      <w:r w:rsidRPr="009577F9">
        <w:rPr>
          <w:iCs w:val="0"/>
          <w:sz w:val="18"/>
          <w:szCs w:val="18"/>
        </w:rPr>
        <w:t>kuret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Buck (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melingkar</w:t>
      </w:r>
      <w:proofErr w:type="spellEnd"/>
      <w:r w:rsidRPr="009577F9">
        <w:rPr>
          <w:iCs w:val="0"/>
          <w:sz w:val="18"/>
          <w:szCs w:val="18"/>
        </w:rPr>
        <w:t>), dan probe Jobson Horne (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pengait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pipih</w:t>
      </w:r>
      <w:proofErr w:type="spellEnd"/>
      <w:r w:rsidRPr="009577F9">
        <w:rPr>
          <w:iCs w:val="0"/>
          <w:sz w:val="18"/>
          <w:szCs w:val="18"/>
        </w:rPr>
        <w:t>).</w:t>
      </w:r>
    </w:p>
    <w:p w14:paraId="3854B4AC" w14:textId="77777777" w:rsidR="00AD65CF" w:rsidRDefault="005259E7">
      <w:proofErr w:type="spellStart"/>
      <w:r>
        <w:t>Kesiapan</w:t>
      </w:r>
      <w:proofErr w:type="spellEnd"/>
      <w:r>
        <w:t xml:space="preserve"> set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. </w:t>
      </w:r>
      <w:proofErr w:type="spellStart"/>
      <w:r>
        <w:t>Seringkali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fragmen-fragmen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air,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lain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pinset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>.</w:t>
      </w:r>
    </w:p>
    <w:p w14:paraId="24A3FE68" w14:textId="77777777" w:rsidR="00AD65CF" w:rsidRDefault="005259E7"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.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menusuk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lastRenderedPageBreak/>
        <w:t>digunakan</w:t>
      </w:r>
      <w:proofErr w:type="spellEnd"/>
      <w:r>
        <w:t xml:space="preserve"> dan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disterilkan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4263A00B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Ulir</w:t>
      </w:r>
      <w:proofErr w:type="spellEnd"/>
      <w:r>
        <w:t xml:space="preserve"> Kapas</w:t>
      </w:r>
    </w:p>
    <w:p w14:paraId="02FF8BAF" w14:textId="77777777" w:rsidR="00AD65CF" w:rsidRDefault="005259E7"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yang </w:t>
      </w:r>
      <w:proofErr w:type="spellStart"/>
      <w:r>
        <w:t>dipilin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digulung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tipis dan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sepele</w:t>
      </w:r>
      <w:proofErr w:type="spellEnd"/>
      <w:r>
        <w:t xml:space="preserve">,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,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Membiarkan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lembab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dan </w:t>
      </w:r>
      <w:proofErr w:type="spellStart"/>
      <w:r>
        <w:t>jamur</w:t>
      </w:r>
      <w:proofErr w:type="spellEnd"/>
      <w:r>
        <w:t xml:space="preserve">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(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).</w:t>
      </w:r>
    </w:p>
    <w:p w14:paraId="209E6934" w14:textId="77777777" w:rsidR="00AD65CF" w:rsidRDefault="005259E7">
      <w:proofErr w:type="spellStart"/>
      <w:r>
        <w:t>Pembuatan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sangat </w:t>
      </w:r>
      <w:proofErr w:type="spellStart"/>
      <w:r>
        <w:t>mudah</w:t>
      </w:r>
      <w:proofErr w:type="spellEnd"/>
      <w:r>
        <w:t xml:space="preserve">. Ambil </w:t>
      </w:r>
      <w:proofErr w:type="spellStart"/>
      <w:r>
        <w:t>sejumput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letakkan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dan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telunjuk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pilin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gulungan</w:t>
      </w:r>
      <w:proofErr w:type="spellEnd"/>
      <w:r>
        <w:t xml:space="preserve"> yang tipis dan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Panjangnya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3-4 cm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.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tipis. Jika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,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serapnya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tipis, </w:t>
      </w:r>
      <w:proofErr w:type="spellStart"/>
      <w:r>
        <w:t>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lemas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>.</w:t>
      </w:r>
    </w:p>
    <w:p w14:paraId="7836C54F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2.5</w:t>
      </w:r>
      <w:r w:rsidRPr="009577F9">
        <w:rPr>
          <w:iCs w:val="0"/>
          <w:sz w:val="18"/>
          <w:szCs w:val="18"/>
        </w:rPr>
        <w:t xml:space="preserve"> Proses </w:t>
      </w:r>
      <w:proofErr w:type="spellStart"/>
      <w:r w:rsidRPr="009577F9">
        <w:rPr>
          <w:iCs w:val="0"/>
          <w:sz w:val="18"/>
          <w:szCs w:val="18"/>
        </w:rPr>
        <w:t>Pembuatan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Kapas. </w:t>
      </w:r>
      <w:proofErr w:type="spellStart"/>
      <w:r w:rsidRPr="009577F9">
        <w:rPr>
          <w:iCs w:val="0"/>
          <w:sz w:val="18"/>
          <w:szCs w:val="18"/>
        </w:rPr>
        <w:t>Serangkaian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>-demi-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 xml:space="preserve">: (a) </w:t>
      </w:r>
      <w:proofErr w:type="spellStart"/>
      <w:r w:rsidRPr="009577F9">
        <w:rPr>
          <w:iCs w:val="0"/>
          <w:sz w:val="18"/>
          <w:szCs w:val="18"/>
        </w:rPr>
        <w:t>mengambil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sejumput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, (b) </w:t>
      </w:r>
      <w:proofErr w:type="spellStart"/>
      <w:r w:rsidRPr="009577F9">
        <w:rPr>
          <w:iCs w:val="0"/>
          <w:sz w:val="18"/>
          <w:szCs w:val="18"/>
        </w:rPr>
        <w:t>meletakkannya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antara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jari</w:t>
      </w:r>
      <w:proofErr w:type="spellEnd"/>
      <w:r w:rsidRPr="009577F9">
        <w:rPr>
          <w:iCs w:val="0"/>
          <w:sz w:val="18"/>
          <w:szCs w:val="18"/>
        </w:rPr>
        <w:t xml:space="preserve">, (c) </w:t>
      </w:r>
      <w:proofErr w:type="spellStart"/>
      <w:r w:rsidRPr="009577F9">
        <w:rPr>
          <w:iCs w:val="0"/>
          <w:sz w:val="18"/>
          <w:szCs w:val="18"/>
        </w:rPr>
        <w:t>memilin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hingga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membentuk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sumbu</w:t>
      </w:r>
      <w:proofErr w:type="spellEnd"/>
      <w:r w:rsidRPr="009577F9">
        <w:rPr>
          <w:iCs w:val="0"/>
          <w:sz w:val="18"/>
          <w:szCs w:val="18"/>
        </w:rPr>
        <w:t xml:space="preserve"> tipis yang </w:t>
      </w:r>
      <w:proofErr w:type="spellStart"/>
      <w:r w:rsidRPr="009577F9">
        <w:rPr>
          <w:iCs w:val="0"/>
          <w:sz w:val="18"/>
          <w:szCs w:val="18"/>
        </w:rPr>
        <w:t>padat</w:t>
      </w:r>
      <w:proofErr w:type="spellEnd"/>
      <w:r w:rsidRPr="009577F9">
        <w:rPr>
          <w:iCs w:val="0"/>
          <w:sz w:val="18"/>
          <w:szCs w:val="18"/>
        </w:rPr>
        <w:t>.</w:t>
      </w:r>
    </w:p>
    <w:p w14:paraId="683C5B3D" w14:textId="77777777" w:rsidR="00AD65CF" w:rsidRDefault="005259E7">
      <w:proofErr w:type="spellStart"/>
      <w:r>
        <w:t>Penggunaan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dan </w:t>
      </w:r>
      <w:proofErr w:type="spellStart"/>
      <w:r>
        <w:t>hati-hati</w:t>
      </w:r>
      <w:proofErr w:type="spellEnd"/>
      <w:r>
        <w:t xml:space="preserve">.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membersihkan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menggosok</w:t>
      </w:r>
      <w:proofErr w:type="spellEnd"/>
      <w:r>
        <w:t xml:space="preserve">"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,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keluarkan</w:t>
      </w:r>
      <w:proofErr w:type="spellEnd"/>
      <w:r>
        <w:t xml:space="preserve">.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diinstruksikan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memiringkan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>.</w:t>
      </w:r>
    </w:p>
    <w:p w14:paraId="6E851098" w14:textId="77777777" w:rsidR="00AD65CF" w:rsidRDefault="005259E7">
      <w:proofErr w:type="spellStart"/>
      <w:r>
        <w:t>Menyiapkan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Ini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pengeringan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cotton bud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yang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</w:t>
      </w:r>
    </w:p>
    <w:p w14:paraId="01DA8478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Handuk</w:t>
      </w:r>
      <w:proofErr w:type="spellEnd"/>
      <w:r>
        <w:t xml:space="preserve"> dan Alas Pelindung</w:t>
      </w:r>
    </w:p>
    <w:p w14:paraId="37189CC7" w14:textId="77777777" w:rsidR="00AD65CF" w:rsidRDefault="005259E7">
      <w:proofErr w:type="spellStart"/>
      <w:r>
        <w:t>Meskipun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handuk</w:t>
      </w:r>
      <w:proofErr w:type="spellEnd"/>
      <w:r>
        <w:t xml:space="preserve"> dan alas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profesionalisme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item-item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percikan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pakaian</w:t>
      </w:r>
      <w:proofErr w:type="spellEnd"/>
      <w:r>
        <w:t xml:space="preserve"> dan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rasa </w:t>
      </w:r>
      <w:proofErr w:type="spellStart"/>
      <w:r>
        <w:t>nyaman</w:t>
      </w:r>
      <w:proofErr w:type="spellEnd"/>
      <w:r>
        <w:t xml:space="preserve"> dan </w:t>
      </w:r>
      <w:proofErr w:type="spellStart"/>
      <w:r>
        <w:t>dihargai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basah</w:t>
      </w:r>
      <w:proofErr w:type="spellEnd"/>
      <w:r>
        <w:t xml:space="preserve">, dan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46434614" w14:textId="77777777" w:rsidR="00AD65CF" w:rsidRDefault="005259E7">
      <w:r>
        <w:t xml:space="preserve">Alas </w:t>
      </w:r>
      <w:proofErr w:type="spellStart"/>
      <w:r>
        <w:t>pelindung</w:t>
      </w:r>
      <w:proofErr w:type="spellEnd"/>
      <w:r>
        <w:t xml:space="preserve">, yang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air,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bahu dan dada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. Ini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tetesan</w:t>
      </w:r>
      <w:proofErr w:type="spellEnd"/>
      <w:r>
        <w:t xml:space="preserve"> air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tertampung</w:t>
      </w:r>
      <w:proofErr w:type="spellEnd"/>
      <w:r>
        <w:t xml:space="preserve"> oleh </w:t>
      </w:r>
      <w:proofErr w:type="spellStart"/>
      <w:r>
        <w:rPr>
          <w:i/>
        </w:rPr>
        <w:t>nierbekken</w:t>
      </w:r>
      <w:proofErr w:type="spellEnd"/>
      <w:r>
        <w:t xml:space="preserve">. Di </w:t>
      </w:r>
      <w:proofErr w:type="spellStart"/>
      <w:r>
        <w:t>atas</w:t>
      </w:r>
      <w:proofErr w:type="spellEnd"/>
      <w:r>
        <w:t xml:space="preserve"> alas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.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di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alas </w:t>
      </w:r>
      <w:proofErr w:type="spellStart"/>
      <w:r>
        <w:t>plastik</w:t>
      </w:r>
      <w:proofErr w:type="spellEnd"/>
      <w:r>
        <w:t>.</w:t>
      </w:r>
    </w:p>
    <w:p w14:paraId="1DE43832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2.6</w:t>
      </w:r>
      <w:r w:rsidRPr="009577F9">
        <w:rPr>
          <w:iCs w:val="0"/>
          <w:sz w:val="18"/>
          <w:szCs w:val="18"/>
        </w:rPr>
        <w:t xml:space="preserve"> Set-up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Alas </w:t>
      </w:r>
      <w:proofErr w:type="spellStart"/>
      <w:r w:rsidRPr="009577F9">
        <w:rPr>
          <w:iCs w:val="0"/>
          <w:sz w:val="18"/>
          <w:szCs w:val="18"/>
        </w:rPr>
        <w:t>Pelindung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Handuk</w:t>
      </w:r>
      <w:proofErr w:type="spellEnd"/>
      <w:r w:rsidRPr="009577F9">
        <w:rPr>
          <w:iCs w:val="0"/>
          <w:sz w:val="18"/>
          <w:szCs w:val="18"/>
        </w:rPr>
        <w:t xml:space="preserve">. Foto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diposisikan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benar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alas </w:t>
      </w:r>
      <w:proofErr w:type="spellStart"/>
      <w:r w:rsidRPr="009577F9">
        <w:rPr>
          <w:iCs w:val="0"/>
          <w:sz w:val="18"/>
          <w:szCs w:val="18"/>
        </w:rPr>
        <w:t>tahan</w:t>
      </w:r>
      <w:proofErr w:type="spellEnd"/>
      <w:r w:rsidRPr="009577F9">
        <w:rPr>
          <w:iCs w:val="0"/>
          <w:sz w:val="18"/>
          <w:szCs w:val="18"/>
        </w:rPr>
        <w:t xml:space="preserve"> air </w:t>
      </w:r>
      <w:proofErr w:type="spellStart"/>
      <w:r w:rsidRPr="009577F9">
        <w:rPr>
          <w:iCs w:val="0"/>
          <w:sz w:val="18"/>
          <w:szCs w:val="18"/>
        </w:rPr>
        <w:t>menutupi</w:t>
      </w:r>
      <w:proofErr w:type="spellEnd"/>
      <w:r w:rsidRPr="009577F9">
        <w:rPr>
          <w:iCs w:val="0"/>
          <w:sz w:val="18"/>
          <w:szCs w:val="18"/>
        </w:rPr>
        <w:t xml:space="preserve"> bahu dan </w:t>
      </w:r>
      <w:proofErr w:type="spellStart"/>
      <w:r w:rsidRPr="009577F9">
        <w:rPr>
          <w:iCs w:val="0"/>
          <w:sz w:val="18"/>
          <w:szCs w:val="18"/>
        </w:rPr>
        <w:t>handuk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bersih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diletakkan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atasnya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siap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memulai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74CA237" w14:textId="77777777" w:rsidR="00AD65CF" w:rsidRDefault="005259E7">
      <w:r>
        <w:lastRenderedPageBreak/>
        <w:t xml:space="preserve">Selain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handuk</w:t>
      </w:r>
      <w:proofErr w:type="spellEnd"/>
      <w:r>
        <w:t xml:space="preserve"> juga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dikeringkan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aurikula</w:t>
      </w:r>
      <w:proofErr w:type="spellEnd"/>
      <w:r>
        <w:t xml:space="preserve">) dan area </w:t>
      </w:r>
      <w:proofErr w:type="spellStart"/>
      <w:r>
        <w:t>kulit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.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area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detail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31F7FFD5" w14:textId="77777777" w:rsidR="00AD65CF" w:rsidRDefault="005259E7">
      <w:proofErr w:type="spellStart"/>
      <w:r>
        <w:t>Persiapan</w:t>
      </w:r>
      <w:proofErr w:type="spellEnd"/>
      <w:r>
        <w:t xml:space="preserve"> item-item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alas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oleh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dan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berlangsung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dan alas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diremehkan</w:t>
      </w:r>
      <w:proofErr w:type="spellEnd"/>
      <w:r>
        <w:t>.</w:t>
      </w:r>
    </w:p>
    <w:p w14:paraId="121E5EC8" w14:textId="77777777" w:rsidR="00AD65CF" w:rsidRDefault="005259E7" w:rsidP="009577F9">
      <w:pPr>
        <w:pStyle w:val="Heading3"/>
      </w:pPr>
      <w:bookmarkStart w:id="12" w:name="_Toc224160641"/>
      <w:r>
        <w:t xml:space="preserve">C. </w:t>
      </w:r>
      <w:proofErr w:type="spellStart"/>
      <w:r>
        <w:t>Otoskop</w:t>
      </w:r>
      <w:proofErr w:type="spellEnd"/>
      <w:r>
        <w:t xml:space="preserve">: Jenis, </w:t>
      </w:r>
      <w:proofErr w:type="spellStart"/>
      <w:r>
        <w:t>Komponen</w:t>
      </w:r>
      <w:proofErr w:type="spellEnd"/>
      <w:r>
        <w:t xml:space="preserve">, dan Cara </w:t>
      </w:r>
      <w:proofErr w:type="spellStart"/>
      <w:r>
        <w:t>Penggunaan</w:t>
      </w:r>
      <w:bookmarkEnd w:id="12"/>
      <w:proofErr w:type="spellEnd"/>
    </w:p>
    <w:p w14:paraId="3226CE50" w14:textId="77777777" w:rsidR="00AD65CF" w:rsidRDefault="005259E7">
      <w:proofErr w:type="spellStart"/>
      <w:r>
        <w:t>Otoskop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paling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Alat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: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; dan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15C59A9F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masing-masing </w:t>
      </w:r>
      <w:proofErr w:type="spellStart"/>
      <w:r>
        <w:t>bagian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didemonstrasikan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ergonomis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lastRenderedPageBreak/>
        <w:t>pemilihan</w:t>
      </w:r>
      <w:proofErr w:type="spellEnd"/>
      <w:r>
        <w:t xml:space="preserve">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58C98B25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Komponen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Bagian-Bagian </w:t>
      </w:r>
      <w:proofErr w:type="spellStart"/>
      <w:r>
        <w:t>Otoskop</w:t>
      </w:r>
      <w:proofErr w:type="spellEnd"/>
    </w:p>
    <w:p w14:paraId="46EBEBEC" w14:textId="77777777" w:rsidR="00AD65CF" w:rsidRDefault="005259E7">
      <w:proofErr w:type="spellStart"/>
      <w:r>
        <w:t>Otoskop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kepala</w:t>
      </w:r>
      <w:proofErr w:type="spellEnd"/>
      <w:r>
        <w:t xml:space="preserve"> (</w:t>
      </w:r>
      <w:r>
        <w:rPr>
          <w:i/>
        </w:rPr>
        <w:t>head</w:t>
      </w:r>
      <w:r>
        <w:t xml:space="preserve">), </w:t>
      </w:r>
      <w:proofErr w:type="spellStart"/>
      <w:r>
        <w:t>gagang</w:t>
      </w:r>
      <w:proofErr w:type="spellEnd"/>
      <w:r>
        <w:t xml:space="preserve"> (</w:t>
      </w:r>
      <w:r>
        <w:rPr>
          <w:i/>
        </w:rPr>
        <w:t>handle</w:t>
      </w:r>
      <w:r>
        <w:t xml:space="preserve">), dan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r>
        <w:rPr>
          <w:i/>
        </w:rPr>
        <w:t>ear speculum</w:t>
      </w:r>
      <w:r>
        <w:t xml:space="preserve">). </w:t>
      </w:r>
      <w:proofErr w:type="spellStart"/>
      <w:r>
        <w:t>Gagang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(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), dan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gagang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dan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(rheostat).</w:t>
      </w:r>
    </w:p>
    <w:p w14:paraId="63C6A2A3" w14:textId="77777777" w:rsidR="00AD65CF" w:rsidRDefault="005259E7">
      <w:proofErr w:type="spellStart"/>
      <w:r>
        <w:t>Kepala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paling </w:t>
      </w:r>
      <w:proofErr w:type="spellStart"/>
      <w:r>
        <w:t>kompleks</w:t>
      </w:r>
      <w:proofErr w:type="spellEnd"/>
      <w:r>
        <w:t xml:space="preserve">.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bola </w:t>
      </w:r>
      <w:proofErr w:type="spellStart"/>
      <w:r>
        <w:t>lampu</w:t>
      </w:r>
      <w:proofErr w:type="spellEnd"/>
      <w:r>
        <w:t xml:space="preserve"> halogen, LED, </w:t>
      </w:r>
      <w:proofErr w:type="spellStart"/>
      <w:r>
        <w:t>atau</w:t>
      </w:r>
      <w:proofErr w:type="spellEnd"/>
      <w:r>
        <w:t xml:space="preserve"> xenon)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pembesaran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pembesaran</w:t>
      </w:r>
      <w:proofErr w:type="spellEnd"/>
      <w:r>
        <w:t xml:space="preserve">,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cembung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perbesaran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lipat</w:t>
      </w:r>
      <w:proofErr w:type="spellEnd"/>
      <w:r>
        <w:t xml:space="preserve"> (Dover et al., 2024). Lensa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dilepas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insersi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operatif</w:t>
      </w:r>
      <w:proofErr w:type="spellEnd"/>
      <w:r>
        <w:t xml:space="preserve">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565A2240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2.7</w:t>
      </w:r>
      <w:r w:rsidRPr="009577F9">
        <w:rPr>
          <w:iCs w:val="0"/>
          <w:sz w:val="18"/>
          <w:szCs w:val="18"/>
        </w:rPr>
        <w:t xml:space="preserve"> Diagram </w:t>
      </w:r>
      <w:proofErr w:type="spellStart"/>
      <w:r w:rsidRPr="009577F9">
        <w:rPr>
          <w:iCs w:val="0"/>
          <w:sz w:val="18"/>
          <w:szCs w:val="18"/>
        </w:rPr>
        <w:t>Komponen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diagram </w:t>
      </w:r>
      <w:proofErr w:type="spellStart"/>
      <w:r w:rsidRPr="009577F9">
        <w:rPr>
          <w:iCs w:val="0"/>
          <w:sz w:val="18"/>
          <w:szCs w:val="18"/>
        </w:rPr>
        <w:t>berlabel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bagian-bagian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: </w:t>
      </w:r>
      <w:proofErr w:type="spellStart"/>
      <w:r w:rsidRPr="009577F9">
        <w:rPr>
          <w:iCs w:val="0"/>
          <w:sz w:val="18"/>
          <w:szCs w:val="18"/>
        </w:rPr>
        <w:t>gagang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sumber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daya</w:t>
      </w:r>
      <w:proofErr w:type="spellEnd"/>
      <w:r w:rsidRPr="009577F9">
        <w:rPr>
          <w:iCs w:val="0"/>
          <w:sz w:val="18"/>
          <w:szCs w:val="18"/>
        </w:rPr>
        <w:t xml:space="preserve">),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berisi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sumber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lensa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pembesar</w:t>
      </w:r>
      <w:proofErr w:type="spellEnd"/>
      <w:r w:rsidRPr="009577F9">
        <w:rPr>
          <w:iCs w:val="0"/>
          <w:sz w:val="18"/>
          <w:szCs w:val="18"/>
        </w:rPr>
        <w:t xml:space="preserve">), </w:t>
      </w:r>
      <w:proofErr w:type="spellStart"/>
      <w:r w:rsidRPr="009577F9">
        <w:rPr>
          <w:iCs w:val="0"/>
          <w:sz w:val="18"/>
          <w:szCs w:val="18"/>
        </w:rPr>
        <w:t>serta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corong</w:t>
      </w:r>
      <w:proofErr w:type="spellEnd"/>
      <w:r w:rsidRPr="009577F9">
        <w:rPr>
          <w:iCs w:val="0"/>
          <w:sz w:val="18"/>
          <w:szCs w:val="18"/>
        </w:rPr>
        <w:t>/</w:t>
      </w:r>
      <w:proofErr w:type="spellStart"/>
      <w:r w:rsidRPr="009577F9">
        <w:rPr>
          <w:iCs w:val="0"/>
          <w:sz w:val="18"/>
          <w:szCs w:val="18"/>
        </w:rPr>
        <w:t>spekulum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sekali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pakai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terpasang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ujungnya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AE0E5B0" w14:textId="77777777" w:rsidR="00AD65CF" w:rsidRDefault="005259E7">
      <w:proofErr w:type="spellStart"/>
      <w:r>
        <w:t>Corong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kerucut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diameter (</w:t>
      </w:r>
      <w:proofErr w:type="spellStart"/>
      <w:r>
        <w:t>misalnya</w:t>
      </w:r>
      <w:proofErr w:type="spellEnd"/>
      <w:r>
        <w:t xml:space="preserve">, 2.5 mm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dan 4 mm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) dan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 (Chan &amp; Goddard, 2019).</w:t>
      </w:r>
    </w:p>
    <w:p w14:paraId="00D8751F" w14:textId="77777777" w:rsidR="00AD65CF" w:rsidRDefault="005259E7" w:rsidP="009577F9">
      <w:pPr>
        <w:pStyle w:val="Heading4"/>
      </w:pPr>
      <w:r>
        <w:lastRenderedPageBreak/>
        <w:t xml:space="preserve">2. Teknik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yang Benar</w:t>
      </w:r>
    </w:p>
    <w:p w14:paraId="0B11D41F" w14:textId="77777777" w:rsidR="00AD65CF" w:rsidRDefault="005259E7">
      <w:r>
        <w:t xml:space="preserve">Teknik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. Metode yang paling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pulpen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gagang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dan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telunjuk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memegangnya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kepalan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palu</w:t>
      </w:r>
      <w:proofErr w:type="spellEnd"/>
      <w:r>
        <w:t>.</w:t>
      </w:r>
    </w:p>
    <w:p w14:paraId="46036308" w14:textId="77777777" w:rsidR="00AD65CF" w:rsidRDefault="005259E7">
      <w:r>
        <w:t xml:space="preserve">Saat </w:t>
      </w:r>
      <w:proofErr w:type="spellStart"/>
      <w:r>
        <w:t>memeriksa</w:t>
      </w:r>
      <w:proofErr w:type="spellEnd"/>
      <w:r>
        <w:t xml:space="preserve">, </w:t>
      </w:r>
      <w:proofErr w:type="spellStart"/>
      <w:r>
        <w:t>sisi</w:t>
      </w:r>
      <w:proofErr w:type="spellEnd"/>
      <w:r>
        <w:t xml:space="preserve"> ulnar (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kelingking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bersandar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pada pipi </w:t>
      </w:r>
      <w:proofErr w:type="spellStart"/>
      <w:r>
        <w:t>atau</w:t>
      </w:r>
      <w:proofErr w:type="spellEnd"/>
      <w:r>
        <w:t xml:space="preserve"> area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i/>
        </w:rPr>
        <w:t>bracing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penopangan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penopangan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. Jika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terbatuk</w:t>
      </w:r>
      <w:proofErr w:type="spellEnd"/>
      <w:r>
        <w:t xml:space="preserve">,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dan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menusuk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dan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(Dover et al., 2024).</w:t>
      </w:r>
    </w:p>
    <w:p w14:paraId="0AFB10F9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2.8</w:t>
      </w:r>
      <w:r w:rsidRPr="009577F9">
        <w:rPr>
          <w:iCs w:val="0"/>
          <w:sz w:val="18"/>
          <w:szCs w:val="18"/>
        </w:rPr>
        <w:t xml:space="preserve"> Teknik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Penopangan</w:t>
      </w:r>
      <w:proofErr w:type="spellEnd"/>
      <w:r w:rsidRPr="009577F9">
        <w:rPr>
          <w:iCs w:val="0"/>
          <w:sz w:val="18"/>
          <w:szCs w:val="18"/>
        </w:rPr>
        <w:t xml:space="preserve"> (Bracing).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close-up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seperti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pensil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kelingking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bersandar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kokoh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namun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lembut</w:t>
      </w:r>
      <w:proofErr w:type="spellEnd"/>
      <w:r w:rsidRPr="009577F9">
        <w:rPr>
          <w:iCs w:val="0"/>
          <w:sz w:val="18"/>
          <w:szCs w:val="18"/>
        </w:rPr>
        <w:t xml:space="preserve"> di pipi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memeriksa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CC6E132" w14:textId="77777777" w:rsidR="00AD65CF" w:rsidRDefault="005259E7">
      <w:proofErr w:type="spellStart"/>
      <w:r>
        <w:t>Pemeriksa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diperiksa</w:t>
      </w:r>
      <w:proofErr w:type="spellEnd"/>
      <w:r>
        <w:t xml:space="preserve"> (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tangan</w:t>
      </w:r>
      <w:proofErr w:type="spellEnd"/>
      <w:r>
        <w:t xml:space="preserve"> kiri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kiri </w:t>
      </w:r>
      <w:proofErr w:type="spellStart"/>
      <w:r>
        <w:t>pasien</w:t>
      </w:r>
      <w:proofErr w:type="spellEnd"/>
      <w:r>
        <w:t xml:space="preserve">). Tangan yang lain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aurikula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(posterosuperior pada </w:t>
      </w:r>
      <w:proofErr w:type="spellStart"/>
      <w:r>
        <w:t>dewasa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, </w:t>
      </w:r>
      <w:proofErr w:type="spellStart"/>
      <w:r>
        <w:t>penopangan</w:t>
      </w:r>
      <w:proofErr w:type="spellEnd"/>
      <w:r>
        <w:t xml:space="preserve"> pada </w:t>
      </w:r>
      <w:proofErr w:type="spellStart"/>
      <w:r>
        <w:t>wajah</w:t>
      </w:r>
      <w:proofErr w:type="spellEnd"/>
      <w:r>
        <w:t xml:space="preserve">, dan </w:t>
      </w:r>
      <w:proofErr w:type="spellStart"/>
      <w:r>
        <w:t>traksi</w:t>
      </w:r>
      <w:proofErr w:type="spellEnd"/>
      <w:r>
        <w:t xml:space="preserve"> pada </w:t>
      </w:r>
      <w:proofErr w:type="spellStart"/>
      <w:r>
        <w:t>aurikula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efektif</w:t>
      </w:r>
      <w:proofErr w:type="spellEnd"/>
      <w:r>
        <w:t>.</w:t>
      </w:r>
    </w:p>
    <w:p w14:paraId="54BA129B" w14:textId="77777777" w:rsidR="00AD65CF" w:rsidRDefault="005259E7">
      <w:r>
        <w:t xml:space="preserve">Latihan </w:t>
      </w:r>
      <w:proofErr w:type="spellStart"/>
      <w:r>
        <w:t>berulang</w:t>
      </w:r>
      <w:proofErr w:type="spellEnd"/>
      <w:r>
        <w:t xml:space="preserve"> sangat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membiasakan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motorik yang </w:t>
      </w:r>
      <w:proofErr w:type="spellStart"/>
      <w:r>
        <w:t>alami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pada </w:t>
      </w:r>
      <w:proofErr w:type="spellStart"/>
      <w:r>
        <w:t>manekin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sejawat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penopangan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>.</w:t>
      </w:r>
    </w:p>
    <w:p w14:paraId="01689D2D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Corong</w:t>
      </w:r>
      <w:proofErr w:type="spellEnd"/>
      <w:r>
        <w:t xml:space="preserve"> (</w:t>
      </w:r>
      <w:proofErr w:type="spellStart"/>
      <w:r>
        <w:t>Spekulum</w:t>
      </w:r>
      <w:proofErr w:type="spellEnd"/>
      <w:r>
        <w:t xml:space="preserve">) </w:t>
      </w:r>
      <w:proofErr w:type="spellStart"/>
      <w:r>
        <w:t>Telinga</w:t>
      </w:r>
      <w:proofErr w:type="spellEnd"/>
    </w:p>
    <w:p w14:paraId="25628B29" w14:textId="77777777" w:rsidR="00AD65CF" w:rsidRDefault="005259E7">
      <w:proofErr w:type="spellStart"/>
      <w:r>
        <w:t>Pemilihan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diameter </w:t>
      </w:r>
      <w:proofErr w:type="spellStart"/>
      <w:r>
        <w:t>terbesar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: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segel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pneumatik</w:t>
      </w:r>
      <w:proofErr w:type="spellEnd"/>
      <w:r>
        <w:t xml:space="preserve"> (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timpani).</w:t>
      </w:r>
    </w:p>
    <w:p w14:paraId="50816622" w14:textId="77777777" w:rsidR="00AD65CF" w:rsidRDefault="005259E7"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berdiameter</w:t>
      </w:r>
      <w:proofErr w:type="spellEnd"/>
      <w:r>
        <w:t xml:space="preserve"> 4-5 mm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orang </w:t>
      </w:r>
      <w:proofErr w:type="spellStart"/>
      <w:r>
        <w:t>dewasa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berdiameter</w:t>
      </w:r>
      <w:proofErr w:type="spellEnd"/>
      <w:r>
        <w:t xml:space="preserve"> 2.5-3 mm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bayi</w:t>
      </w:r>
      <w:proofErr w:type="spellEnd"/>
      <w:r>
        <w:t xml:space="preserve"> (Chan &amp; Goddard, 2019).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Ukuran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sangat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menggantinya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pas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0F37FB3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2.9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Berbagai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Ukuran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Spekulum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menampilkan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jajaran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spekulum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sekali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pakai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berbagai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ukuran</w:t>
      </w:r>
      <w:proofErr w:type="spellEnd"/>
      <w:r w:rsidRPr="009577F9">
        <w:rPr>
          <w:iCs w:val="0"/>
          <w:sz w:val="18"/>
          <w:szCs w:val="18"/>
        </w:rPr>
        <w:t xml:space="preserve"> diameter, </w:t>
      </w:r>
      <w:proofErr w:type="spellStart"/>
      <w:r w:rsidRPr="009577F9">
        <w:rPr>
          <w:iCs w:val="0"/>
          <w:sz w:val="18"/>
          <w:szCs w:val="18"/>
        </w:rPr>
        <w:t>mulai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2.5 mm </w:t>
      </w:r>
      <w:proofErr w:type="spellStart"/>
      <w:r w:rsidRPr="009577F9">
        <w:rPr>
          <w:iCs w:val="0"/>
          <w:sz w:val="18"/>
          <w:szCs w:val="18"/>
        </w:rPr>
        <w:t>hingga</w:t>
      </w:r>
      <w:proofErr w:type="spellEnd"/>
      <w:r w:rsidRPr="009577F9">
        <w:rPr>
          <w:iCs w:val="0"/>
          <w:sz w:val="18"/>
          <w:szCs w:val="18"/>
        </w:rPr>
        <w:t xml:space="preserve"> 5 mm,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variasi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tersedia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anak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dewasa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71AD021C" w14:textId="77777777" w:rsidR="00AD65CF" w:rsidRDefault="005259E7">
      <w:proofErr w:type="spellStart"/>
      <w:r>
        <w:t>Menggunakan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memaksakan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dan </w:t>
      </w:r>
      <w:proofErr w:type="spellStart"/>
      <w:r>
        <w:t>ketidaknyamanan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laserasi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.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lembut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sedalam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 (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>.</w:t>
      </w:r>
    </w:p>
    <w:p w14:paraId="1536CE8E" w14:textId="77777777" w:rsidR="00AD65CF" w:rsidRDefault="005259E7">
      <w:proofErr w:type="spellStart"/>
      <w:r>
        <w:t>Setiap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retak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melukai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Dalam </w:t>
      </w:r>
      <w:proofErr w:type="spellStart"/>
      <w:r>
        <w:t>praktik</w:t>
      </w:r>
      <w:proofErr w:type="spellEnd"/>
      <w:r>
        <w:t xml:space="preserve"> modern,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Jika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dekontaminasi</w:t>
      </w:r>
      <w:proofErr w:type="spellEnd"/>
      <w:r>
        <w:t xml:space="preserve"> dan </w:t>
      </w:r>
      <w:proofErr w:type="spellStart"/>
      <w:r>
        <w:t>sterilisasi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729EE417" w14:textId="77777777" w:rsidR="00AD65CF" w:rsidRDefault="005259E7" w:rsidP="009577F9">
      <w:pPr>
        <w:pStyle w:val="Heading3"/>
      </w:pPr>
      <w:bookmarkStart w:id="13" w:name="_Toc224160642"/>
      <w:r>
        <w:t xml:space="preserve">D.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bookmarkEnd w:id="13"/>
      <w:proofErr w:type="spellEnd"/>
    </w:p>
    <w:p w14:paraId="54A143A2" w14:textId="77777777" w:rsidR="00AD65CF" w:rsidRDefault="005259E7">
      <w:proofErr w:type="spellStart"/>
      <w:r>
        <w:t>Meskipun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internal,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superior sangat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(</w:t>
      </w:r>
      <w:r>
        <w:rPr>
          <w:i/>
        </w:rPr>
        <w:t>headlight</w:t>
      </w:r>
      <w:r>
        <w:t xml:space="preserve">)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dikenakan</w:t>
      </w:r>
      <w:proofErr w:type="spellEnd"/>
      <w:r>
        <w:t xml:space="preserve"> di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 dan </w:t>
      </w:r>
      <w:proofErr w:type="spellStart"/>
      <w:r>
        <w:t>terfokus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pandang</w:t>
      </w:r>
      <w:proofErr w:type="spellEnd"/>
      <w:r>
        <w:t xml:space="preserve"> operator.</w:t>
      </w:r>
    </w:p>
    <w:p w14:paraId="49AC92AA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vital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otologi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jenis-jenis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spesifiknya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yang optimal.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fundamental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>.</w:t>
      </w:r>
    </w:p>
    <w:p w14:paraId="7C836469" w14:textId="77777777" w:rsidR="00AD65CF" w:rsidRDefault="005259E7" w:rsidP="009577F9">
      <w:pPr>
        <w:pStyle w:val="Heading4"/>
      </w:pPr>
      <w:r>
        <w:lastRenderedPageBreak/>
        <w:t xml:space="preserve">1. Jenis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</w:p>
    <w:p w14:paraId="57B01C7C" w14:textId="77777777" w:rsidR="00AD65CF" w:rsidRDefault="005259E7"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bola halogen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 </w:t>
      </w:r>
      <w:proofErr w:type="spellStart"/>
      <w:r>
        <w:t>menggunakan</w:t>
      </w:r>
      <w:proofErr w:type="spellEnd"/>
      <w:r>
        <w:t xml:space="preserve"> LED (</w:t>
      </w:r>
      <w:r>
        <w:rPr>
          <w:i/>
        </w:rPr>
        <w:t>Light Emitting Diode</w:t>
      </w:r>
      <w:r>
        <w:t xml:space="preserve">).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LED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: </w:t>
      </w:r>
      <w:proofErr w:type="spellStart"/>
      <w:r>
        <w:t>cahayanya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dan </w:t>
      </w:r>
      <w:proofErr w:type="spellStart"/>
      <w:r>
        <w:t>terang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operator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energinya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dan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pakainya</w:t>
      </w:r>
      <w:proofErr w:type="spellEnd"/>
      <w:r>
        <w:t xml:space="preserve"> sangat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unit </w:t>
      </w:r>
      <w:proofErr w:type="spellStart"/>
      <w:r>
        <w:t>baterai</w:t>
      </w:r>
      <w:proofErr w:type="spellEnd"/>
      <w:r>
        <w:t xml:space="preserve"> yang </w:t>
      </w:r>
      <w:proofErr w:type="spellStart"/>
      <w:r>
        <w:t>dipasang</w:t>
      </w:r>
      <w:proofErr w:type="spellEnd"/>
      <w:r>
        <w:t xml:space="preserve"> di ikat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power pack</w:t>
      </w:r>
      <w:r>
        <w:t xml:space="preserve"> </w:t>
      </w:r>
      <w:proofErr w:type="spellStart"/>
      <w:r>
        <w:t>eksternal</w:t>
      </w:r>
      <w:proofErr w:type="spellEnd"/>
      <w:r>
        <w:t xml:space="preserve"> (Flint et al., 2021).</w:t>
      </w:r>
    </w:p>
    <w:p w14:paraId="1A41A321" w14:textId="77777777" w:rsidR="00AD65CF" w:rsidRDefault="005259E7"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</w:t>
      </w:r>
      <w:proofErr w:type="spellStart"/>
      <w:r>
        <w:t>koaksial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>. "</w:t>
      </w:r>
      <w:proofErr w:type="spellStart"/>
      <w:r>
        <w:t>Koaksial</w:t>
      </w:r>
      <w:proofErr w:type="spellEnd"/>
      <w:r>
        <w:t xml:space="preserve">"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sangat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pandang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ditimbulkan</w:t>
      </w:r>
      <w:proofErr w:type="spellEnd"/>
      <w:r>
        <w:t xml:space="preserve"> oleh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Ini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dan </w:t>
      </w:r>
      <w:proofErr w:type="spellStart"/>
      <w:r>
        <w:t>pinset</w:t>
      </w:r>
      <w:proofErr w:type="spellEnd"/>
      <w:r>
        <w:t xml:space="preserve">, di mana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dan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>.</w:t>
      </w:r>
    </w:p>
    <w:p w14:paraId="631BF9E9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2.10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Praktisi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Mengenakan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Lampu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LED. Foto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dokter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mengenakan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lampu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modern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sumber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LED, di mana </w:t>
      </w:r>
      <w:proofErr w:type="spellStart"/>
      <w:r w:rsidRPr="009577F9">
        <w:rPr>
          <w:iCs w:val="0"/>
          <w:sz w:val="18"/>
          <w:szCs w:val="18"/>
        </w:rPr>
        <w:t>sinar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terfokus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depan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sejajar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pandangannya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34F4014" w14:textId="77777777" w:rsidR="00AD65CF" w:rsidRDefault="005259E7">
      <w:r>
        <w:t xml:space="preserve">Selain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manual,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juga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kooperatif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pada </w:t>
      </w:r>
      <w:proofErr w:type="spellStart"/>
      <w:r>
        <w:t>situasi</w:t>
      </w:r>
      <w:proofErr w:type="spellEnd"/>
      <w:r>
        <w:t xml:space="preserve"> di mana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Cahaya yang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aurikula</w:t>
      </w:r>
      <w:proofErr w:type="spellEnd"/>
      <w:r>
        <w:t xml:space="preserve"> dan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pembesaran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sangat </w:t>
      </w:r>
      <w:proofErr w:type="spellStart"/>
      <w:r>
        <w:lastRenderedPageBreak/>
        <w:t>serbaguna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minor di area </w:t>
      </w:r>
      <w:proofErr w:type="spellStart"/>
      <w:r>
        <w:t>kepala</w:t>
      </w:r>
      <w:proofErr w:type="spellEnd"/>
      <w:r>
        <w:t xml:space="preserve"> dan </w:t>
      </w:r>
      <w:proofErr w:type="spellStart"/>
      <w:r>
        <w:t>leher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yang </w:t>
      </w:r>
      <w:proofErr w:type="spellStart"/>
      <w:r>
        <w:t>berharga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>.</w:t>
      </w:r>
    </w:p>
    <w:p w14:paraId="525A1056" w14:textId="77777777" w:rsidR="00AD65CF" w:rsidRDefault="005259E7" w:rsidP="009577F9">
      <w:pPr>
        <w:pStyle w:val="Heading4"/>
      </w:pPr>
      <w:r>
        <w:t xml:space="preserve">2. Cara </w:t>
      </w:r>
      <w:proofErr w:type="spellStart"/>
      <w:r>
        <w:t>Pemasangan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 xml:space="preserve"> Fokus Sinar</w:t>
      </w:r>
    </w:p>
    <w:p w14:paraId="6431A19C" w14:textId="77777777" w:rsidR="00AD65CF" w:rsidRDefault="005259E7">
      <w:proofErr w:type="spellStart"/>
      <w:r>
        <w:t>Pemasangan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operator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.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ikat </w:t>
      </w:r>
      <w:proofErr w:type="spellStart"/>
      <w:r>
        <w:t>kepala</w:t>
      </w:r>
      <w:proofErr w:type="spellEnd"/>
      <w:r>
        <w:t xml:space="preserve"> (</w:t>
      </w:r>
      <w:r>
        <w:rPr>
          <w:i/>
        </w:rPr>
        <w:t>headband</w:t>
      </w:r>
      <w:r>
        <w:t xml:space="preserve">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. Ikat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pas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di </w:t>
      </w:r>
      <w:proofErr w:type="spellStart"/>
      <w:r>
        <w:t>sekeliling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kenop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tali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terkadang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operator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kepalanya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unit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dahi</w:t>
      </w:r>
      <w:proofErr w:type="spellEnd"/>
      <w:r>
        <w:t xml:space="preserve">,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</w:t>
      </w:r>
      <w:proofErr w:type="spellStart"/>
      <w:r>
        <w:t>koaksial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.</w:t>
      </w:r>
    </w:p>
    <w:p w14:paraId="5F11CCDD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modern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diameter dan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yang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terang</w:t>
      </w:r>
      <w:proofErr w:type="spellEnd"/>
      <w:r>
        <w:t xml:space="preserve">, dan </w:t>
      </w:r>
      <w:proofErr w:type="spellStart"/>
      <w:r>
        <w:t>berbatas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. Diameter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agar </w:t>
      </w:r>
      <w:proofErr w:type="spellStart"/>
      <w:r>
        <w:t>kira-kira</w:t>
      </w:r>
      <w:proofErr w:type="spellEnd"/>
      <w:r>
        <w:t xml:space="preserve"> </w:t>
      </w:r>
      <w:proofErr w:type="spellStart"/>
      <w:r>
        <w:t>seukuran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pada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25-30 cm). </w:t>
      </w:r>
      <w:proofErr w:type="spellStart"/>
      <w:r>
        <w:t>Sorotan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menyilaukan</w:t>
      </w:r>
      <w:proofErr w:type="spellEnd"/>
      <w:r>
        <w:t xml:space="preserve"> area </w:t>
      </w:r>
      <w:proofErr w:type="spellStart"/>
      <w:r>
        <w:t>sekitar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>.</w:t>
      </w:r>
    </w:p>
    <w:p w14:paraId="48ED2967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2.11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Pengaturan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Fokus</w:t>
      </w:r>
      <w:proofErr w:type="spellEnd"/>
      <w:r w:rsidRPr="009577F9">
        <w:rPr>
          <w:iCs w:val="0"/>
          <w:sz w:val="18"/>
          <w:szCs w:val="18"/>
        </w:rPr>
        <w:t xml:space="preserve"> Sinar </w:t>
      </w:r>
      <w:proofErr w:type="spellStart"/>
      <w:r w:rsidRPr="009577F9">
        <w:rPr>
          <w:iCs w:val="0"/>
          <w:sz w:val="18"/>
          <w:szCs w:val="18"/>
        </w:rPr>
        <w:t>Lampu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operator yang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memutar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kenop</w:t>
      </w:r>
      <w:proofErr w:type="spellEnd"/>
      <w:r w:rsidRPr="009577F9">
        <w:rPr>
          <w:iCs w:val="0"/>
          <w:sz w:val="18"/>
          <w:szCs w:val="18"/>
        </w:rPr>
        <w:t xml:space="preserve"> pada unit </w:t>
      </w:r>
      <w:proofErr w:type="spellStart"/>
      <w:r w:rsidRPr="009577F9">
        <w:rPr>
          <w:iCs w:val="0"/>
          <w:sz w:val="18"/>
          <w:szCs w:val="18"/>
        </w:rPr>
        <w:t>lampu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menyesuaikan</w:t>
      </w:r>
      <w:proofErr w:type="spellEnd"/>
      <w:r w:rsidRPr="009577F9">
        <w:rPr>
          <w:iCs w:val="0"/>
          <w:sz w:val="18"/>
          <w:szCs w:val="18"/>
        </w:rPr>
        <w:t xml:space="preserve"> diameter </w:t>
      </w:r>
      <w:proofErr w:type="spellStart"/>
      <w:r w:rsidRPr="009577F9">
        <w:rPr>
          <w:iCs w:val="0"/>
          <w:sz w:val="18"/>
          <w:szCs w:val="18"/>
        </w:rPr>
        <w:t>sorotan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diproyeksikan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target,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sorotan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lebar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menjadi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sorotan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kecil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terfokus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D5A3C91" w14:textId="77777777" w:rsidR="00AD65CF" w:rsidRDefault="005259E7">
      <w:proofErr w:type="spellStart"/>
      <w:r>
        <w:t>Pengaturan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juga </w:t>
      </w:r>
      <w:proofErr w:type="spellStart"/>
      <w:r>
        <w:t>penting</w:t>
      </w:r>
      <w:proofErr w:type="spellEnd"/>
      <w:r>
        <w:t xml:space="preserve">. Unit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sudutnya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operator </w:t>
      </w:r>
      <w:proofErr w:type="spellStart"/>
      <w:r>
        <w:t>harus</w:t>
      </w:r>
      <w:proofErr w:type="spellEnd"/>
      <w:r>
        <w:t xml:space="preserve"> duduk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ergonomis</w:t>
      </w:r>
      <w:proofErr w:type="spellEnd"/>
      <w:r>
        <w:t xml:space="preserve"> dan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area </w:t>
      </w:r>
      <w:r>
        <w:lastRenderedPageBreak/>
        <w:t xml:space="preserve">target (liang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mendongakkan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interupsi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lancar</w:t>
      </w:r>
      <w:proofErr w:type="spellEnd"/>
      <w:r>
        <w:t>.</w:t>
      </w:r>
    </w:p>
    <w:p w14:paraId="19D272F3" w14:textId="77777777" w:rsidR="00AD65CF" w:rsidRDefault="005259E7">
      <w:r>
        <w:t xml:space="preserve">Latihan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dan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indra</w:t>
      </w:r>
      <w:proofErr w:type="spellEnd"/>
      <w:r>
        <w:t xml:space="preserve"> </w:t>
      </w:r>
      <w:proofErr w:type="spellStart"/>
      <w:r>
        <w:t>penglihatannya</w:t>
      </w:r>
      <w:proofErr w:type="spellEnd"/>
      <w:r>
        <w:t xml:space="preserve">.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minor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399099D0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Adekuat</w:t>
      </w:r>
    </w:p>
    <w:p w14:paraId="7B69899D" w14:textId="77777777" w:rsidR="00AD65CF" w:rsidRDefault="005259E7">
      <w:proofErr w:type="spellStart"/>
      <w:r>
        <w:t>Pencahayaan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kemewahan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rongga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.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"</w:t>
      </w:r>
      <w:proofErr w:type="spellStart"/>
      <w:r>
        <w:t>terowongan</w:t>
      </w:r>
      <w:proofErr w:type="spellEnd"/>
      <w:r>
        <w:t xml:space="preserve">" yang </w:t>
      </w:r>
      <w:proofErr w:type="spellStart"/>
      <w:r>
        <w:t>gelap</w:t>
      </w:r>
      <w:proofErr w:type="spellEnd"/>
      <w:r>
        <w:t xml:space="preserve">, di mana </w:t>
      </w:r>
      <w:proofErr w:type="spellStart"/>
      <w:r>
        <w:t>struktur</w:t>
      </w:r>
      <w:proofErr w:type="spellEnd"/>
      <w:r>
        <w:t xml:space="preserve"> vital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ujungnya</w:t>
      </w:r>
      <w:proofErr w:type="spellEnd"/>
      <w:r>
        <w:t xml:space="preserve">. </w:t>
      </w:r>
      <w:proofErr w:type="spellStart"/>
      <w:r>
        <w:t>Bekerja</w:t>
      </w:r>
      <w:proofErr w:type="spellEnd"/>
      <w:r>
        <w:t xml:space="preserve"> di area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"</w:t>
      </w:r>
      <w:proofErr w:type="spellStart"/>
      <w:r>
        <w:t>buta</w:t>
      </w:r>
      <w:proofErr w:type="spellEnd"/>
      <w:r>
        <w:t xml:space="preserve">",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trauma pada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perdarahan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(Chan &amp; Goddard, 2019).</w:t>
      </w:r>
    </w:p>
    <w:p w14:paraId="1AD15010" w14:textId="77777777" w:rsidR="00AD65CF" w:rsidRDefault="005259E7">
      <w:proofErr w:type="spellStart"/>
      <w:r>
        <w:t>Pencahayaan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, operator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menjepit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pinset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, batas-batas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kabur</w:t>
      </w:r>
      <w:proofErr w:type="spellEnd"/>
      <w:r>
        <w:t xml:space="preserve">,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melukai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>.</w:t>
      </w:r>
    </w:p>
    <w:p w14:paraId="6AF92B62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lastRenderedPageBreak/>
        <w:t>Gambar 2.12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Perbandingan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Visualisasi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Pencahayaan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Berbeda</w:t>
      </w:r>
      <w:proofErr w:type="spellEnd"/>
      <w:r w:rsidRPr="009577F9">
        <w:rPr>
          <w:iCs w:val="0"/>
          <w:sz w:val="18"/>
          <w:szCs w:val="18"/>
        </w:rPr>
        <w:t xml:space="preserve">. Dua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berdampingan</w:t>
      </w:r>
      <w:proofErr w:type="spellEnd"/>
      <w:r w:rsidRPr="009577F9">
        <w:rPr>
          <w:iCs w:val="0"/>
          <w:sz w:val="18"/>
          <w:szCs w:val="18"/>
        </w:rPr>
        <w:t xml:space="preserve">: (kiri) </w:t>
      </w:r>
      <w:proofErr w:type="spellStart"/>
      <w:r w:rsidRPr="009577F9">
        <w:rPr>
          <w:iCs w:val="0"/>
          <w:sz w:val="18"/>
          <w:szCs w:val="18"/>
        </w:rPr>
        <w:t>visualisasi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redup</w:t>
      </w:r>
      <w:proofErr w:type="spellEnd"/>
      <w:r w:rsidRPr="009577F9">
        <w:rPr>
          <w:iCs w:val="0"/>
          <w:sz w:val="18"/>
          <w:szCs w:val="18"/>
        </w:rPr>
        <w:t xml:space="preserve">, di mana detail </w:t>
      </w:r>
      <w:proofErr w:type="spellStart"/>
      <w:r w:rsidRPr="009577F9">
        <w:rPr>
          <w:iCs w:val="0"/>
          <w:sz w:val="18"/>
          <w:szCs w:val="18"/>
        </w:rPr>
        <w:t>tidak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terlihat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jelas</w:t>
      </w:r>
      <w:proofErr w:type="spellEnd"/>
      <w:r w:rsidRPr="009577F9">
        <w:rPr>
          <w:iCs w:val="0"/>
          <w:sz w:val="18"/>
          <w:szCs w:val="18"/>
        </w:rPr>
        <w:t>; (</w:t>
      </w:r>
      <w:proofErr w:type="spellStart"/>
      <w:r w:rsidRPr="009577F9">
        <w:rPr>
          <w:iCs w:val="0"/>
          <w:sz w:val="18"/>
          <w:szCs w:val="18"/>
        </w:rPr>
        <w:t>kanan</w:t>
      </w:r>
      <w:proofErr w:type="spellEnd"/>
      <w:r w:rsidRPr="009577F9">
        <w:rPr>
          <w:iCs w:val="0"/>
          <w:sz w:val="18"/>
          <w:szCs w:val="18"/>
        </w:rPr>
        <w:t xml:space="preserve">) </w:t>
      </w:r>
      <w:proofErr w:type="spellStart"/>
      <w:r w:rsidRPr="009577F9">
        <w:rPr>
          <w:iCs w:val="0"/>
          <w:sz w:val="18"/>
          <w:szCs w:val="18"/>
        </w:rPr>
        <w:t>visualisasi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sama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lampu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terang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dinding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kanal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jelas</w:t>
      </w:r>
      <w:proofErr w:type="spellEnd"/>
      <w:r w:rsidRPr="009577F9">
        <w:rPr>
          <w:iCs w:val="0"/>
          <w:sz w:val="18"/>
          <w:szCs w:val="18"/>
        </w:rPr>
        <w:t>.</w:t>
      </w:r>
    </w:p>
    <w:p w14:paraId="740249EE" w14:textId="77777777" w:rsidR="00AD65CF" w:rsidRDefault="005259E7">
      <w:r>
        <w:t xml:space="preserve">Selain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,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juga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diagnosis dan </w:t>
      </w:r>
      <w:proofErr w:type="spellStart"/>
      <w:r>
        <w:t>evaluasi</w:t>
      </w:r>
      <w:proofErr w:type="spellEnd"/>
      <w:r>
        <w:t xml:space="preserve">. Saat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, dan yang </w:t>
      </w:r>
      <w:proofErr w:type="spellStart"/>
      <w:r>
        <w:t>terpenting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trauma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16DB2F11" w14:textId="77777777" w:rsidR="00AD65CF" w:rsidRDefault="005259E7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berinvestasi</w:t>
      </w:r>
      <w:proofErr w:type="spellEnd"/>
      <w:r>
        <w:t xml:space="preserve"> pada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seadanya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senter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dibenarkan</w:t>
      </w:r>
      <w:proofErr w:type="spellEnd"/>
      <w:r>
        <w:t xml:space="preserve">. </w:t>
      </w:r>
      <w:proofErr w:type="spellStart"/>
      <w:r>
        <w:t>Prinsip</w:t>
      </w:r>
      <w:proofErr w:type="spellEnd"/>
      <w:r>
        <w:t xml:space="preserve"> "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"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71A95F89" w14:textId="77777777" w:rsidR="00AD65CF" w:rsidRDefault="005259E7" w:rsidP="009577F9">
      <w:pPr>
        <w:pStyle w:val="Heading4"/>
      </w:pPr>
      <w:proofErr w:type="spellStart"/>
      <w:r>
        <w:t>Tugas</w:t>
      </w:r>
      <w:proofErr w:type="spellEnd"/>
      <w:r>
        <w:t xml:space="preserve"> </w:t>
      </w:r>
      <w:proofErr w:type="spellStart"/>
      <w:r>
        <w:t>Pendahuluan</w:t>
      </w:r>
      <w:proofErr w:type="spellEnd"/>
    </w:p>
    <w:p w14:paraId="09C30C19" w14:textId="77777777" w:rsidR="00AD65CF" w:rsidRDefault="005259E7">
      <w:pPr>
        <w:numPr>
          <w:ilvl w:val="0"/>
          <w:numId w:val="6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dihangatkan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37°C)!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panas</w:t>
      </w:r>
      <w:proofErr w:type="spellEnd"/>
      <w:r>
        <w:t>?</w:t>
      </w:r>
    </w:p>
    <w:p w14:paraId="1AB3E257" w14:textId="77777777" w:rsidR="00AD65CF" w:rsidRDefault="005259E7">
      <w:pPr>
        <w:numPr>
          <w:ilvl w:val="0"/>
          <w:numId w:val="6"/>
        </w:numPr>
      </w:pPr>
      <w:proofErr w:type="spellStart"/>
      <w:r>
        <w:t>Gambarkan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bracing</w:t>
      </w:r>
      <w:r>
        <w:t xml:space="preserve"> (</w:t>
      </w:r>
      <w:proofErr w:type="spellStart"/>
      <w:r>
        <w:t>penopangan</w:t>
      </w:r>
      <w:proofErr w:type="spellEnd"/>
      <w:r>
        <w:t xml:space="preserve">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!</w:t>
      </w:r>
    </w:p>
    <w:p w14:paraId="01FEF37C" w14:textId="77777777" w:rsidR="00AD65CF" w:rsidRDefault="005259E7" w:rsidP="009577F9">
      <w:pPr>
        <w:pStyle w:val="Heading4"/>
      </w:pPr>
      <w:proofErr w:type="spellStart"/>
      <w:r>
        <w:lastRenderedPageBreak/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(5 Soal Esai)</w:t>
      </w:r>
    </w:p>
    <w:p w14:paraId="2CCF814A" w14:textId="77777777" w:rsidR="00AD65CF" w:rsidRDefault="005259E7">
      <w:pPr>
        <w:numPr>
          <w:ilvl w:val="0"/>
          <w:numId w:val="7"/>
        </w:numPr>
      </w:pPr>
      <w:proofErr w:type="spellStart"/>
      <w:r>
        <w:t>Bandingkan</w:t>
      </w:r>
      <w:proofErr w:type="spellEnd"/>
      <w:r>
        <w:t xml:space="preserve"> dan </w:t>
      </w:r>
      <w:proofErr w:type="spellStart"/>
      <w:r>
        <w:t>kontraskan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manual 60 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! </w:t>
      </w:r>
      <w:proofErr w:type="spellStart"/>
      <w:r>
        <w:t>Analisislah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masing-masing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dan </w:t>
      </w:r>
      <w:proofErr w:type="spellStart"/>
      <w:r>
        <w:t>ketersediaan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primer!</w:t>
      </w:r>
    </w:p>
    <w:p w14:paraId="2F9FB1ED" w14:textId="77777777" w:rsidR="00AD65CF" w:rsidRDefault="005259E7">
      <w:pPr>
        <w:numPr>
          <w:ilvl w:val="0"/>
          <w:numId w:val="7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sangat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pinset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!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superior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)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>?</w:t>
      </w:r>
    </w:p>
    <w:p w14:paraId="1C79AADD" w14:textId="77777777" w:rsidR="00AD65CF" w:rsidRDefault="005259E7">
      <w:pPr>
        <w:numPr>
          <w:ilvl w:val="0"/>
          <w:numId w:val="7"/>
        </w:numPr>
      </w:pPr>
      <w:r>
        <w:t xml:space="preserve">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. Anda </w:t>
      </w:r>
      <w:proofErr w:type="spellStart"/>
      <w:r>
        <w:t>menemukan</w:t>
      </w:r>
      <w:proofErr w:type="spellEnd"/>
      <w:r>
        <w:t xml:space="preserve"> dua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: 2.5 mm dan 4.0 mm. </w:t>
      </w:r>
      <w:proofErr w:type="spellStart"/>
      <w:r>
        <w:t>Jelaskan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Anda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>!</w:t>
      </w:r>
    </w:p>
    <w:p w14:paraId="029CAAFE" w14:textId="77777777" w:rsidR="00AD65CF" w:rsidRDefault="005259E7">
      <w:pPr>
        <w:numPr>
          <w:ilvl w:val="0"/>
          <w:numId w:val="7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sebelum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,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)!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pasca-tindakan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awal</w:t>
      </w:r>
      <w:proofErr w:type="spellEnd"/>
      <w:r>
        <w:t>?</w:t>
      </w:r>
    </w:p>
    <w:p w14:paraId="4F58896C" w14:textId="77777777" w:rsidR="00AD65CF" w:rsidRDefault="005259E7">
      <w:pPr>
        <w:numPr>
          <w:ilvl w:val="0"/>
          <w:numId w:val="7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pasca-irigasi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memilinnya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longgar</w:t>
      </w:r>
      <w:proofErr w:type="spellEnd"/>
      <w:r>
        <w:t xml:space="preserve">. </w:t>
      </w:r>
      <w:proofErr w:type="spellStart"/>
      <w:r>
        <w:t>Analisislah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!</w:t>
      </w:r>
    </w:p>
    <w:p w14:paraId="129CC217" w14:textId="77777777" w:rsidR="00AD65CF" w:rsidRDefault="005259E7" w:rsidP="009577F9">
      <w:pPr>
        <w:pStyle w:val="Heading4"/>
      </w:pPr>
      <w:r>
        <w:lastRenderedPageBreak/>
        <w:t xml:space="preserve">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(2 </w:t>
      </w:r>
      <w:proofErr w:type="spellStart"/>
      <w:r>
        <w:t>Kasus</w:t>
      </w:r>
      <w:proofErr w:type="spellEnd"/>
      <w:r>
        <w:t>)</w:t>
      </w:r>
    </w:p>
    <w:p w14:paraId="22CEAC45" w14:textId="77777777" w:rsidR="00AD65CF" w:rsidRDefault="005259E7">
      <w:pPr>
        <w:numPr>
          <w:ilvl w:val="0"/>
          <w:numId w:val="8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1:</w:t>
      </w:r>
      <w:r>
        <w:t xml:space="preserve"> Anda </w:t>
      </w:r>
      <w:proofErr w:type="spellStart"/>
      <w:r>
        <w:t>bertugas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Anda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10 mL, air </w:t>
      </w:r>
      <w:proofErr w:type="spellStart"/>
      <w:r>
        <w:t>keran</w:t>
      </w:r>
      <w:proofErr w:type="spellEnd"/>
      <w:r>
        <w:t xml:space="preserve">, dan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redup</w:t>
      </w:r>
      <w:proofErr w:type="spellEnd"/>
      <w:r>
        <w:t xml:space="preserve">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total. </w:t>
      </w:r>
      <w:proofErr w:type="spellStart"/>
      <w:r>
        <w:t>Analisislah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! Apa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Anda </w:t>
      </w:r>
      <w:proofErr w:type="spellStart"/>
      <w:r>
        <w:t>ambil</w:t>
      </w:r>
      <w:proofErr w:type="spellEnd"/>
      <w:r>
        <w:t>?</w:t>
      </w:r>
    </w:p>
    <w:p w14:paraId="6DB3AA95" w14:textId="77777777" w:rsidR="00AD65CF" w:rsidRDefault="005259E7">
      <w:pPr>
        <w:numPr>
          <w:ilvl w:val="0"/>
          <w:numId w:val="8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2:</w:t>
      </w:r>
      <w:r>
        <w:t xml:space="preserve"> Saat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Anda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, Anda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di </w:t>
      </w:r>
      <w:proofErr w:type="spellStart"/>
      <w:r>
        <w:t>dinding</w:t>
      </w:r>
      <w:proofErr w:type="spellEnd"/>
      <w:r>
        <w:t xml:space="preserve"> superior liang </w:t>
      </w:r>
      <w:proofErr w:type="spellStart"/>
      <w:r>
        <w:t>telinga</w:t>
      </w:r>
      <w:proofErr w:type="spellEnd"/>
      <w:r>
        <w:t xml:space="preserve">. Anda </w:t>
      </w:r>
      <w:proofErr w:type="spellStart"/>
      <w:r>
        <w:t>memiliki</w:t>
      </w:r>
      <w:proofErr w:type="spellEnd"/>
      <w:r>
        <w:t xml:space="preserve"> set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</w:t>
      </w:r>
      <w:proofErr w:type="spellStart"/>
      <w:r>
        <w:t>pinset</w:t>
      </w:r>
      <w:proofErr w:type="spellEnd"/>
      <w:r>
        <w:t xml:space="preserve"> Alligator.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Anda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!</w:t>
      </w:r>
    </w:p>
    <w:p w14:paraId="24ED6C25" w14:textId="77777777" w:rsidR="00AD65CF" w:rsidRPr="009577F9" w:rsidRDefault="005259E7" w:rsidP="009577F9">
      <w:pPr>
        <w:pStyle w:val="Heading2"/>
        <w:rPr>
          <w:i/>
          <w:sz w:val="40"/>
          <w:szCs w:val="40"/>
        </w:rPr>
      </w:pPr>
      <w:bookmarkStart w:id="14" w:name="_Toc224160643"/>
      <w:r w:rsidRPr="009577F9">
        <w:rPr>
          <w:sz w:val="40"/>
          <w:szCs w:val="40"/>
        </w:rPr>
        <w:t>BAB 3</w:t>
      </w:r>
      <w:bookmarkEnd w:id="14"/>
    </w:p>
    <w:p w14:paraId="435A8C9A" w14:textId="2BA3910D" w:rsidR="00AD65CF" w:rsidRDefault="005259E7" w:rsidP="009577F9">
      <w:pPr>
        <w:pStyle w:val="Heading2"/>
        <w:pBdr>
          <w:bottom w:val="single" w:sz="6" w:space="1" w:color="auto"/>
        </w:pBdr>
      </w:pPr>
      <w:bookmarkStart w:id="15" w:name="_Toc224160644"/>
      <w:r>
        <w:t>PERSIAPAN TINDAKAN IRIGASI TELINGA</w:t>
      </w:r>
      <w:bookmarkEnd w:id="15"/>
    </w:p>
    <w:p w14:paraId="03D0BC87" w14:textId="77777777" w:rsidR="00AD65CF" w:rsidRDefault="005259E7" w:rsidP="009577F9">
      <w:pPr>
        <w:pStyle w:val="Heading5"/>
      </w:pP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79DD2C94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pada Bab 3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35042A0B" w14:textId="77777777" w:rsidR="00AD65CF" w:rsidRDefault="005259E7">
      <w:pPr>
        <w:numPr>
          <w:ilvl w:val="0"/>
          <w:numId w:val="9"/>
        </w:numPr>
      </w:pPr>
      <w:proofErr w:type="spellStart"/>
      <w:r>
        <w:t>Menjelaskan</w:t>
      </w:r>
      <w:proofErr w:type="spellEnd"/>
      <w:r>
        <w:t xml:space="preserve"> dan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nyaman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7BCDC0A2" w14:textId="77777777" w:rsidR="00AD65CF" w:rsidRDefault="005259E7">
      <w:pPr>
        <w:numPr>
          <w:ilvl w:val="0"/>
          <w:numId w:val="9"/>
        </w:numPr>
      </w:pPr>
      <w:proofErr w:type="spellStart"/>
      <w:r>
        <w:t>Mendemonstrasikan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lisan</w:t>
      </w:r>
      <w:proofErr w:type="spellEnd"/>
      <w:r>
        <w:t>.</w:t>
      </w:r>
    </w:p>
    <w:p w14:paraId="1F64027C" w14:textId="77777777" w:rsidR="00AD65CF" w:rsidRDefault="005259E7">
      <w:pPr>
        <w:numPr>
          <w:ilvl w:val="0"/>
          <w:numId w:val="9"/>
        </w:numPr>
      </w:pPr>
      <w:proofErr w:type="spellStart"/>
      <w:r>
        <w:lastRenderedPageBreak/>
        <w:t>Menyiapkan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dan volume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terperangkap</w:t>
      </w:r>
      <w:proofErr w:type="spellEnd"/>
      <w:r>
        <w:t>.</w:t>
      </w:r>
    </w:p>
    <w:p w14:paraId="5AC01DCC" w14:textId="77777777" w:rsidR="00AD65CF" w:rsidRDefault="005259E7">
      <w:pPr>
        <w:numPr>
          <w:ilvl w:val="0"/>
          <w:numId w:val="9"/>
        </w:numPr>
      </w:pPr>
      <w:proofErr w:type="spellStart"/>
      <w:r>
        <w:t>Mendemonstrasikan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 6 </w:t>
      </w:r>
      <w:proofErr w:type="spellStart"/>
      <w:r>
        <w:t>langkah</w:t>
      </w:r>
      <w:proofErr w:type="spellEnd"/>
      <w:r>
        <w:t xml:space="preserve"> WHO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infeksi</w:t>
      </w:r>
      <w:proofErr w:type="spellEnd"/>
      <w:r>
        <w:t>.</w:t>
      </w:r>
    </w:p>
    <w:p w14:paraId="1743F148" w14:textId="77777777" w:rsidR="00AD65CF" w:rsidRDefault="005259E7">
      <w:pPr>
        <w:numPr>
          <w:ilvl w:val="0"/>
          <w:numId w:val="9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248C064A" w14:textId="75D5F45D" w:rsidR="00AD65CF" w:rsidRDefault="005259E7" w:rsidP="009577F9">
      <w:pPr>
        <w:pStyle w:val="Heading5"/>
      </w:pPr>
      <w:proofErr w:type="spellStart"/>
      <w:r>
        <w:t>Pendahulua</w:t>
      </w:r>
      <w:r w:rsidR="009577F9">
        <w:t>n</w:t>
      </w:r>
      <w:proofErr w:type="spellEnd"/>
    </w:p>
    <w:p w14:paraId="2ADA0207" w14:textId="77777777" w:rsidR="00AD65CF" w:rsidRDefault="005259E7">
      <w:r>
        <w:t xml:space="preserve">Jika Bab 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"</w:t>
      </w:r>
      <w:proofErr w:type="spellStart"/>
      <w:r>
        <w:t>apa</w:t>
      </w:r>
      <w:proofErr w:type="spellEnd"/>
      <w:r>
        <w:t>" (</w:t>
      </w:r>
      <w:proofErr w:type="spellStart"/>
      <w:r>
        <w:t>peralatan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Bab 3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bersiap</w:t>
      </w:r>
      <w:proofErr w:type="spellEnd"/>
      <w:r>
        <w:t xml:space="preserve">".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.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 xml:space="preserve"> dan </w:t>
      </w:r>
      <w:proofErr w:type="spellStart"/>
      <w:r>
        <w:t>metodis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dicegah</w:t>
      </w:r>
      <w:proofErr w:type="spellEnd"/>
      <w:r>
        <w:t xml:space="preserve">, </w:t>
      </w:r>
      <w:proofErr w:type="spellStart"/>
      <w:r>
        <w:t>ketidakefisienan</w:t>
      </w:r>
      <w:proofErr w:type="spellEnd"/>
      <w:r>
        <w:t xml:space="preserve">,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buruk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,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088C826A" w14:textId="77777777" w:rsidR="00AD65CF" w:rsidRDefault="005259E7">
      <w:r>
        <w:t xml:space="preserve">Dalam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pilar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domain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mengulas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 fundamental,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manual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>.</w:t>
      </w:r>
    </w:p>
    <w:p w14:paraId="1173D502" w14:textId="77777777" w:rsidR="00AD65CF" w:rsidRDefault="005259E7" w:rsidP="009577F9">
      <w:pPr>
        <w:pStyle w:val="Heading3"/>
      </w:pPr>
      <w:bookmarkStart w:id="16" w:name="_Toc224160645"/>
      <w:r>
        <w:lastRenderedPageBreak/>
        <w:t xml:space="preserve">A.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Pasien</w:t>
      </w:r>
      <w:bookmarkEnd w:id="16"/>
      <w:proofErr w:type="spellEnd"/>
    </w:p>
    <w:p w14:paraId="23BF5F8E" w14:textId="77777777" w:rsidR="00AD65CF" w:rsidRDefault="005259E7">
      <w:proofErr w:type="spellStart"/>
      <w:r>
        <w:t>Persiapan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pilar fundamental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dua domain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operator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rasa </w:t>
      </w:r>
      <w:proofErr w:type="spellStart"/>
      <w:r>
        <w:t>tenang</w:t>
      </w:r>
      <w:proofErr w:type="spellEnd"/>
      <w:r>
        <w:t xml:space="preserve"> dan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7FC19C67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ideal,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didemonstrasikan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,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419A291C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Mempersiapkan</w:t>
      </w:r>
      <w:proofErr w:type="spellEnd"/>
      <w:r>
        <w:t xml:space="preserve"> Ruang Tindakan yang </w:t>
      </w:r>
      <w:proofErr w:type="spellStart"/>
      <w:r>
        <w:t>Nyaman</w:t>
      </w:r>
      <w:proofErr w:type="spellEnd"/>
      <w:r>
        <w:t xml:space="preserve"> dan Aman</w:t>
      </w:r>
    </w:p>
    <w:p w14:paraId="5227DD3B" w14:textId="77777777" w:rsidR="00AD65CF" w:rsidRDefault="005259E7">
      <w:proofErr w:type="spellStart"/>
      <w:r>
        <w:t>Persiapan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.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bersih</w:t>
      </w:r>
      <w:proofErr w:type="spellEnd"/>
      <w:r>
        <w:t xml:space="preserve">, dan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martabat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operator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Bab 2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,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.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 xml:space="preserve">mise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place</w:t>
      </w:r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kuliner</w:t>
      </w:r>
      <w:proofErr w:type="spellEnd"/>
      <w:r>
        <w:t xml:space="preserve">, sangat </w:t>
      </w:r>
      <w:proofErr w:type="spellStart"/>
      <w:r>
        <w:t>relevan</w:t>
      </w:r>
      <w:proofErr w:type="spellEnd"/>
      <w:r>
        <w:t xml:space="preserve"> di dunia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interupsi</w:t>
      </w:r>
      <w:proofErr w:type="spellEnd"/>
      <w:r>
        <w:t xml:space="preserve"> dan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di </w:t>
      </w:r>
      <w:proofErr w:type="spellStart"/>
      <w:r>
        <w:t>tengah-tengah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5E5EF3E7" w14:textId="77777777" w:rsidR="00AD65CF" w:rsidRDefault="005259E7">
      <w:proofErr w:type="spellStart"/>
      <w:r>
        <w:lastRenderedPageBreak/>
        <w:t>Pengaturan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set </w:t>
      </w:r>
      <w:proofErr w:type="spellStart"/>
      <w:r>
        <w:t>irigasi</w:t>
      </w:r>
      <w:proofErr w:type="spellEnd"/>
      <w:r>
        <w:t xml:space="preserve"> (</w:t>
      </w:r>
      <w:proofErr w:type="spellStart"/>
      <w:r>
        <w:t>spuit</w:t>
      </w:r>
      <w:proofErr w:type="spellEnd"/>
      <w:r>
        <w:t xml:space="preserve">, </w:t>
      </w:r>
      <w:proofErr w:type="spellStart"/>
      <w:r>
        <w:t>nierbekken</w:t>
      </w:r>
      <w:proofErr w:type="spellEnd"/>
      <w:r>
        <w:t xml:space="preserve">,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), dan set </w:t>
      </w:r>
      <w:proofErr w:type="spellStart"/>
      <w:r>
        <w:t>pasca-tindakan</w:t>
      </w:r>
      <w:proofErr w:type="spellEnd"/>
      <w:r>
        <w:t xml:space="preserve"> (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</w:t>
      </w:r>
      <w:proofErr w:type="spellStart"/>
      <w:r>
        <w:t>tisu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berdekatan</w:t>
      </w:r>
      <w:proofErr w:type="spellEnd"/>
      <w:r>
        <w:t xml:space="preserve">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juga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operator juga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ergonomis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(Dover et al., 2024).</w:t>
      </w:r>
    </w:p>
    <w:p w14:paraId="7BBFCC17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3.1</w:t>
      </w:r>
      <w:r w:rsidRPr="009577F9">
        <w:rPr>
          <w:iCs w:val="0"/>
          <w:sz w:val="18"/>
          <w:szCs w:val="18"/>
        </w:rPr>
        <w:t xml:space="preserve"> Tata </w:t>
      </w:r>
      <w:proofErr w:type="spellStart"/>
      <w:r w:rsidRPr="009577F9">
        <w:rPr>
          <w:iCs w:val="0"/>
          <w:sz w:val="18"/>
          <w:szCs w:val="18"/>
        </w:rPr>
        <w:t>Letak</w:t>
      </w:r>
      <w:proofErr w:type="spellEnd"/>
      <w:r w:rsidRPr="009577F9">
        <w:rPr>
          <w:iCs w:val="0"/>
          <w:sz w:val="18"/>
          <w:szCs w:val="18"/>
        </w:rPr>
        <w:t xml:space="preserve"> Meja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Terorganisir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meja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disiapkan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pengelompokan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alat</w:t>
      </w:r>
      <w:proofErr w:type="spellEnd"/>
      <w:r w:rsidRPr="009577F9">
        <w:rPr>
          <w:iCs w:val="0"/>
          <w:sz w:val="18"/>
          <w:szCs w:val="18"/>
        </w:rPr>
        <w:t xml:space="preserve">: area </w:t>
      </w:r>
      <w:proofErr w:type="spellStart"/>
      <w:r w:rsidRPr="009577F9">
        <w:rPr>
          <w:iCs w:val="0"/>
          <w:sz w:val="18"/>
          <w:szCs w:val="18"/>
        </w:rPr>
        <w:t>diagnostik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), area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wadah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larutan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hangat</w:t>
      </w:r>
      <w:proofErr w:type="spellEnd"/>
      <w:r w:rsidRPr="009577F9">
        <w:rPr>
          <w:iCs w:val="0"/>
          <w:sz w:val="18"/>
          <w:szCs w:val="18"/>
        </w:rPr>
        <w:t xml:space="preserve">), dan area </w:t>
      </w:r>
      <w:proofErr w:type="spellStart"/>
      <w:r w:rsidRPr="009577F9">
        <w:rPr>
          <w:iCs w:val="0"/>
          <w:sz w:val="18"/>
          <w:szCs w:val="18"/>
        </w:rPr>
        <w:t>pasca-tindakan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kasa</w:t>
      </w:r>
      <w:proofErr w:type="spellEnd"/>
      <w:r w:rsidRPr="009577F9">
        <w:rPr>
          <w:iCs w:val="0"/>
          <w:sz w:val="18"/>
          <w:szCs w:val="18"/>
        </w:rPr>
        <w:t>).</w:t>
      </w:r>
    </w:p>
    <w:p w14:paraId="08059322" w14:textId="77777777" w:rsidR="00AD65CF" w:rsidRDefault="005259E7">
      <w:proofErr w:type="spellStart"/>
      <w:r>
        <w:t>Keamanan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Lantai di </w:t>
      </w:r>
      <w:proofErr w:type="spellStart"/>
      <w:r>
        <w:t>sekitar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licin</w:t>
      </w:r>
      <w:proofErr w:type="spellEnd"/>
      <w:r>
        <w:t xml:space="preserve">.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air, </w:t>
      </w:r>
      <w:proofErr w:type="spellStart"/>
      <w:r>
        <w:t>menempatkan</w:t>
      </w:r>
      <w:proofErr w:type="spellEnd"/>
      <w:r>
        <w:t xml:space="preserve"> alas </w:t>
      </w:r>
      <w:proofErr w:type="spellStart"/>
      <w:r>
        <w:t>penyerap</w:t>
      </w:r>
      <w:proofErr w:type="spellEnd"/>
      <w:r>
        <w:t xml:space="preserve"> di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berkabel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unit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kabel-kabel</w:t>
      </w:r>
      <w:proofErr w:type="spellEnd"/>
      <w:r>
        <w:t xml:space="preserve"> </w:t>
      </w:r>
      <w:proofErr w:type="spellStart"/>
      <w:r>
        <w:t>tertata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tersandung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</w:t>
      </w:r>
      <w:proofErr w:type="spellStart"/>
      <w:r>
        <w:t>Ruangan</w:t>
      </w:r>
      <w:proofErr w:type="spellEnd"/>
      <w:r>
        <w:t xml:space="preserve"> yang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dan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detail,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58EA2DBB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2AE9497C" w14:textId="77777777" w:rsidR="00AD65CF" w:rsidRDefault="005259E7">
      <w:proofErr w:type="spellStart"/>
      <w:r>
        <w:t>Posisi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duduk </w:t>
      </w:r>
      <w:proofErr w:type="spellStart"/>
      <w:r>
        <w:t>tegak</w:t>
      </w:r>
      <w:proofErr w:type="spellEnd"/>
      <w:r>
        <w:t xml:space="preserve"> di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.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bersandar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duduk </w:t>
      </w:r>
      <w:proofErr w:type="spellStart"/>
      <w:r>
        <w:t>memungkinkan</w:t>
      </w:r>
      <w:proofErr w:type="spellEnd"/>
      <w:r>
        <w:t xml:space="preserve"> 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juga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duduk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drainase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pasca-prosedur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>.</w:t>
      </w:r>
    </w:p>
    <w:p w14:paraId="52B4D8C3" w14:textId="77777777" w:rsidR="00AD65CF" w:rsidRDefault="005259E7"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duduk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dimiringkan</w:t>
      </w:r>
      <w:proofErr w:type="spellEnd"/>
      <w:r>
        <w:t xml:space="preserve">. Sisi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dijauhkan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bahu (</w:t>
      </w:r>
      <w:proofErr w:type="spellStart"/>
      <w:r>
        <w:t>kepala</w:t>
      </w:r>
      <w:proofErr w:type="spellEnd"/>
      <w:r>
        <w:t xml:space="preserve"> miring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dagu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visual </w:t>
      </w:r>
      <w:proofErr w:type="spellStart"/>
      <w:r>
        <w:t>ke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(Dover et al., 2024). Operator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kursinya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membungkuk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meregangkan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ergonomis</w:t>
      </w:r>
      <w:proofErr w:type="spellEnd"/>
      <w:r>
        <w:t>.</w:t>
      </w:r>
    </w:p>
    <w:p w14:paraId="7EEC8BF3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Posisi</w:t>
      </w:r>
      <w:proofErr w:type="spellEnd"/>
      <w:r w:rsidRPr="009577F9">
        <w:rPr>
          <w:iCs w:val="0"/>
          <w:sz w:val="18"/>
          <w:szCs w:val="18"/>
        </w:rPr>
        <w:t xml:space="preserve"> Duduk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Benar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duduk </w:t>
      </w:r>
      <w:proofErr w:type="spellStart"/>
      <w:r w:rsidRPr="009577F9">
        <w:rPr>
          <w:iCs w:val="0"/>
          <w:sz w:val="18"/>
          <w:szCs w:val="18"/>
        </w:rPr>
        <w:t>tegak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sedikit</w:t>
      </w:r>
      <w:proofErr w:type="spellEnd"/>
      <w:r w:rsidRPr="009577F9">
        <w:rPr>
          <w:iCs w:val="0"/>
          <w:sz w:val="18"/>
          <w:szCs w:val="18"/>
        </w:rPr>
        <w:t xml:space="preserve"> miring </w:t>
      </w:r>
      <w:proofErr w:type="spellStart"/>
      <w:r w:rsidRPr="009577F9">
        <w:rPr>
          <w:iCs w:val="0"/>
          <w:sz w:val="18"/>
          <w:szCs w:val="18"/>
        </w:rPr>
        <w:t>menjauhi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akan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ditindak</w:t>
      </w:r>
      <w:proofErr w:type="spellEnd"/>
      <w:r w:rsidRPr="009577F9">
        <w:rPr>
          <w:iCs w:val="0"/>
          <w:sz w:val="18"/>
          <w:szCs w:val="18"/>
        </w:rPr>
        <w:t xml:space="preserve">, dan </w:t>
      </w:r>
      <w:proofErr w:type="spellStart"/>
      <w:r w:rsidRPr="009577F9">
        <w:rPr>
          <w:iCs w:val="0"/>
          <w:sz w:val="18"/>
          <w:szCs w:val="18"/>
        </w:rPr>
        <w:t>dagu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sedikit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menunduk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sementara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3C1E4AF" w14:textId="77777777" w:rsidR="00AD65CF" w:rsidRDefault="005259E7">
      <w:r>
        <w:t xml:space="preserve">Pada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sangat </w:t>
      </w:r>
      <w:proofErr w:type="spellStart"/>
      <w:r>
        <w:t>cemas</w:t>
      </w:r>
      <w:proofErr w:type="spellEnd"/>
      <w:r>
        <w:t xml:space="preserve">,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pingsan</w:t>
      </w:r>
      <w:proofErr w:type="spellEnd"/>
      <w:r>
        <w:t xml:space="preserve"> (</w:t>
      </w:r>
      <w:proofErr w:type="spellStart"/>
      <w:r>
        <w:t>sinkop</w:t>
      </w:r>
      <w:proofErr w:type="spellEnd"/>
      <w:r>
        <w:t xml:space="preserve"> vasovagal),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duduk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berbaring</w:t>
      </w:r>
      <w:proofErr w:type="spellEnd"/>
      <w:r>
        <w:t xml:space="preserve"> miring (</w:t>
      </w:r>
      <w:r>
        <w:rPr>
          <w:i/>
        </w:rPr>
        <w:t>lateral decubitus</w:t>
      </w:r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berbaring</w:t>
      </w:r>
      <w:proofErr w:type="spellEnd"/>
      <w:r>
        <w:t xml:space="preserve"> miring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 </w:t>
      </w:r>
      <w:proofErr w:type="spellStart"/>
      <w:r>
        <w:t>menghadap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. Operator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. Keputusan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individual.</w:t>
      </w:r>
    </w:p>
    <w:p w14:paraId="506EEDB5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Edukasi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Pra-Tindakan</w:t>
      </w:r>
    </w:p>
    <w:p w14:paraId="4AA21451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jargon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),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dan </w:t>
      </w:r>
      <w:proofErr w:type="spellStart"/>
      <w:r>
        <w:t>sensasi</w:t>
      </w:r>
      <w:proofErr w:type="spellEnd"/>
      <w:r>
        <w:t xml:space="preserve"> normal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dirasakan</w:t>
      </w:r>
      <w:proofErr w:type="spellEnd"/>
      <w:r>
        <w:t xml:space="preserve"> (Soriano et al., 2025).</w:t>
      </w:r>
    </w:p>
    <w:p w14:paraId="46F23FEA" w14:textId="77777777" w:rsidR="00AD65CF" w:rsidRDefault="005259E7">
      <w:proofErr w:type="spellStart"/>
      <w:r>
        <w:lastRenderedPageBreak/>
        <w:t>Menjelaskan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. Beri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air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gemericik</w:t>
      </w:r>
      <w:proofErr w:type="spellEnd"/>
      <w:r>
        <w:t xml:space="preserve">, dan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normal,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panik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mengalaminya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diinstruksikan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memberitahu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yang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>.</w:t>
      </w:r>
    </w:p>
    <w:p w14:paraId="568AE1B4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3.3</w:t>
      </w:r>
      <w:r w:rsidRPr="009577F9">
        <w:rPr>
          <w:iCs w:val="0"/>
          <w:sz w:val="18"/>
          <w:szCs w:val="18"/>
        </w:rPr>
        <w:t xml:space="preserve"> Dokter </w:t>
      </w:r>
      <w:proofErr w:type="spellStart"/>
      <w:r w:rsidRPr="009577F9">
        <w:rPr>
          <w:iCs w:val="0"/>
          <w:sz w:val="18"/>
          <w:szCs w:val="18"/>
        </w:rPr>
        <w:t>Memberikan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Edukasi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kepada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menggambarkan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interaksi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positif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antara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dokter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, di mana </w:t>
      </w:r>
      <w:proofErr w:type="spellStart"/>
      <w:r w:rsidRPr="009577F9">
        <w:rPr>
          <w:iCs w:val="0"/>
          <w:sz w:val="18"/>
          <w:szCs w:val="18"/>
        </w:rPr>
        <w:t>dokter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ramah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menjelaskan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sambil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model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, dan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mendengarkan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saksama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29018D3C" w14:textId="77777777" w:rsidR="00AD65CF" w:rsidRDefault="005259E7">
      <w:r>
        <w:t xml:space="preserve">Langkah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(</w:t>
      </w:r>
      <w:r>
        <w:rPr>
          <w:i/>
        </w:rPr>
        <w:t>verbal informed consent</w:t>
      </w:r>
      <w:r>
        <w:t xml:space="preserve">). Ini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, "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Bapak/Ibu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dan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tindakannya</w:t>
      </w:r>
      <w:proofErr w:type="spellEnd"/>
      <w:r>
        <w:t xml:space="preserve">?". Momen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menghormati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dan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, dan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(Horton et al., 2020).</w:t>
      </w:r>
    </w:p>
    <w:p w14:paraId="3B93FE47" w14:textId="77777777" w:rsidR="00AD65CF" w:rsidRDefault="005259E7" w:rsidP="009577F9">
      <w:pPr>
        <w:pStyle w:val="Heading3"/>
      </w:pPr>
      <w:bookmarkStart w:id="17" w:name="_Toc224160646"/>
      <w:r>
        <w:t xml:space="preserve">B.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bookmarkEnd w:id="17"/>
      <w:proofErr w:type="spellEnd"/>
    </w:p>
    <w:p w14:paraId="378ECE93" w14:textId="77777777" w:rsidR="00AD65CF" w:rsidRDefault="005259E7"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vertigo </w:t>
      </w:r>
      <w:proofErr w:type="spellStart"/>
      <w:r>
        <w:t>berat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dan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>.</w:t>
      </w:r>
    </w:p>
    <w:p w14:paraId="7C979CA3" w14:textId="77777777" w:rsidR="00AD65CF" w:rsidRDefault="005259E7">
      <w:r>
        <w:lastRenderedPageBreak/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Anda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air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parameter paling </w:t>
      </w:r>
      <w:proofErr w:type="spellStart"/>
      <w:r>
        <w:t>krusial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volume air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didemonstrasikan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terperangkap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detail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lancar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>.</w:t>
      </w:r>
    </w:p>
    <w:p w14:paraId="5F61251B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Menyiapkan</w:t>
      </w:r>
      <w:proofErr w:type="spellEnd"/>
      <w:r>
        <w:t xml:space="preserve"> Air </w:t>
      </w:r>
      <w:proofErr w:type="spellStart"/>
      <w:r>
        <w:t>Hangat</w:t>
      </w:r>
      <w:proofErr w:type="spellEnd"/>
      <w:r>
        <w:t xml:space="preserve"> Sesuai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</w:p>
    <w:p w14:paraId="2CD95B72" w14:textId="77777777" w:rsidR="00AD65CF" w:rsidRDefault="005259E7">
      <w:proofErr w:type="spellStart"/>
      <w:r>
        <w:t>Seperti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normal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37°C (98.6°F).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kalorik</w:t>
      </w:r>
      <w:proofErr w:type="spellEnd"/>
      <w:r>
        <w:t xml:space="preserve"> pada </w:t>
      </w:r>
      <w:proofErr w:type="spellStart"/>
      <w:r>
        <w:t>labirin</w:t>
      </w:r>
      <w:proofErr w:type="spellEnd"/>
      <w:r>
        <w:t xml:space="preserve"> (organ </w:t>
      </w:r>
      <w:proofErr w:type="spellStart"/>
      <w:r>
        <w:t>keseimbangan</w:t>
      </w:r>
      <w:proofErr w:type="spellEnd"/>
      <w:r>
        <w:t xml:space="preserve">)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Cairan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gradien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menginduksi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endolimfe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semisirkularis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oleh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(vertigo) (Flint et al., 2021).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>.</w:t>
      </w:r>
    </w:p>
    <w:p w14:paraId="2995E7B4" w14:textId="77777777" w:rsidR="00AD65CF" w:rsidRDefault="005259E7">
      <w:r>
        <w:t xml:space="preserve">Cara paling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mencampurkan</w:t>
      </w:r>
      <w:proofErr w:type="spellEnd"/>
      <w:r>
        <w:t xml:space="preserve"> air </w:t>
      </w:r>
      <w:proofErr w:type="spellStart"/>
      <w:r>
        <w:t>panas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mendidih</w:t>
      </w:r>
      <w:proofErr w:type="spellEnd"/>
      <w:r>
        <w:t xml:space="preserve">) dan air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. Jika </w:t>
      </w:r>
      <w:proofErr w:type="spellStart"/>
      <w:r>
        <w:t>menggunakan</w:t>
      </w:r>
      <w:proofErr w:type="spellEnd"/>
      <w:r>
        <w:t xml:space="preserve"> air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NaCl 0.9%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infus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dihangatkan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merendam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air </w:t>
      </w:r>
      <w:proofErr w:type="spellStart"/>
      <w:r>
        <w:t>hangat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termometer</w:t>
      </w:r>
      <w:proofErr w:type="spellEnd"/>
      <w:r>
        <w:t xml:space="preserve"> mandi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termometer</w:t>
      </w:r>
      <w:proofErr w:type="spellEnd"/>
      <w:r>
        <w:t xml:space="preserve"> digital </w:t>
      </w:r>
      <w:proofErr w:type="spellStart"/>
      <w:r>
        <w:t>dengan</w:t>
      </w:r>
      <w:proofErr w:type="spellEnd"/>
      <w:r>
        <w:t xml:space="preserve"> probe </w:t>
      </w:r>
      <w:proofErr w:type="spellStart"/>
      <w:r>
        <w:t>tahan</w:t>
      </w:r>
      <w:proofErr w:type="spellEnd"/>
      <w:r>
        <w:t xml:space="preserve"> air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paling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primer.</w:t>
      </w:r>
    </w:p>
    <w:p w14:paraId="76E69C3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3.4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Suhu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Larutan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Pergelangan</w:t>
      </w:r>
      <w:proofErr w:type="spellEnd"/>
      <w:r w:rsidRPr="009577F9">
        <w:rPr>
          <w:iCs w:val="0"/>
          <w:sz w:val="18"/>
          <w:szCs w:val="18"/>
        </w:rPr>
        <w:t xml:space="preserve"> Tangan.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close-up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praktisi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meneteskan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sedikit</w:t>
      </w:r>
      <w:proofErr w:type="spellEnd"/>
      <w:r w:rsidRPr="009577F9">
        <w:rPr>
          <w:iCs w:val="0"/>
          <w:sz w:val="18"/>
          <w:szCs w:val="18"/>
        </w:rPr>
        <w:t xml:space="preserve"> air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kulit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sensitif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bagian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pergelangan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tangannya</w:t>
      </w:r>
      <w:proofErr w:type="spellEnd"/>
      <w:r w:rsidRPr="009577F9">
        <w:rPr>
          <w:iCs w:val="0"/>
          <w:sz w:val="18"/>
          <w:szCs w:val="18"/>
        </w:rPr>
        <w:t xml:space="preserve">. Ini </w:t>
      </w:r>
      <w:proofErr w:type="spellStart"/>
      <w:r w:rsidRPr="009577F9">
        <w:rPr>
          <w:iCs w:val="0"/>
          <w:sz w:val="18"/>
          <w:szCs w:val="18"/>
        </w:rPr>
        <w:t>adalah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metode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pengecekan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suhu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cepat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andal</w:t>
      </w:r>
      <w:proofErr w:type="spellEnd"/>
      <w:r w:rsidRPr="009577F9">
        <w:rPr>
          <w:iCs w:val="0"/>
          <w:sz w:val="18"/>
          <w:szCs w:val="18"/>
        </w:rPr>
        <w:t>.</w:t>
      </w:r>
    </w:p>
    <w:p w14:paraId="0803A9D3" w14:textId="77777777" w:rsidR="00AD65CF" w:rsidRDefault="005259E7">
      <w:r>
        <w:lastRenderedPageBreak/>
        <w:t xml:space="preserve">Metode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andal</w:t>
      </w:r>
      <w:proofErr w:type="spellEnd"/>
      <w:r>
        <w:t xml:space="preserve"> di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meneteskan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Kulit</w:t>
      </w:r>
      <w:proofErr w:type="spellEnd"/>
      <w:r>
        <w:t xml:space="preserve"> di area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netral</w:t>
      </w:r>
      <w:proofErr w:type="spellEnd"/>
      <w:r>
        <w:t>—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. Jika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,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Langkah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dan </w:t>
      </w:r>
      <w:proofErr w:type="spellStart"/>
      <w:r>
        <w:t>menyemprotkannya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0F96ADD7" w14:textId="77777777" w:rsidR="00AD65CF" w:rsidRDefault="005259E7" w:rsidP="009577F9">
      <w:pPr>
        <w:pStyle w:val="Heading4"/>
      </w:pPr>
      <w:r>
        <w:t xml:space="preserve">2. Volume Air yang </w:t>
      </w:r>
      <w:proofErr w:type="spellStart"/>
      <w:r>
        <w:t>Dibutuhkan</w:t>
      </w:r>
      <w:proofErr w:type="spellEnd"/>
    </w:p>
    <w:p w14:paraId="2297CEB3" w14:textId="77777777" w:rsidR="00AD65CF" w:rsidRDefault="005259E7">
      <w:r>
        <w:t xml:space="preserve">Tidak </w:t>
      </w:r>
      <w:proofErr w:type="spellStart"/>
      <w:r>
        <w:t>ada</w:t>
      </w:r>
      <w:proofErr w:type="spellEnd"/>
      <w:r>
        <w:t xml:space="preserve"> volume </w:t>
      </w:r>
      <w:proofErr w:type="spellStart"/>
      <w:r>
        <w:t>pasti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sangat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,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siapkan</w:t>
      </w:r>
      <w:proofErr w:type="spellEnd"/>
      <w:r>
        <w:t xml:space="preserve"> volume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kehabisan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500 mL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mangkuk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baskom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)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kasus</w:t>
      </w:r>
      <w:proofErr w:type="spellEnd"/>
      <w:r>
        <w:t>.</w:t>
      </w:r>
    </w:p>
    <w:p w14:paraId="34E16858" w14:textId="77777777" w:rsidR="00AD65CF" w:rsidRDefault="005259E7"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. Satu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(50-60 mL).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dua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. Ini </w:t>
      </w:r>
      <w:proofErr w:type="spellStart"/>
      <w:r>
        <w:t>memungkinkan</w:t>
      </w:r>
      <w:proofErr w:type="spellEnd"/>
      <w:r>
        <w:t xml:space="preserve"> 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pecah</w:t>
      </w:r>
      <w:proofErr w:type="spellEnd"/>
      <w:r>
        <w:t xml:space="preserve">, dan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menyemprotkan</w:t>
      </w:r>
      <w:proofErr w:type="spellEnd"/>
      <w:r>
        <w:t xml:space="preserve"> volume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membabi</w:t>
      </w:r>
      <w:proofErr w:type="spellEnd"/>
      <w:r>
        <w:t xml:space="preserve"> </w:t>
      </w:r>
      <w:proofErr w:type="spellStart"/>
      <w:r>
        <w:t>buta</w:t>
      </w:r>
      <w:proofErr w:type="spellEnd"/>
      <w:r>
        <w:t>.</w:t>
      </w:r>
    </w:p>
    <w:p w14:paraId="466CBE1A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3.5</w:t>
      </w:r>
      <w:r w:rsidRPr="009577F9">
        <w:rPr>
          <w:iCs w:val="0"/>
          <w:sz w:val="18"/>
          <w:szCs w:val="18"/>
        </w:rPr>
        <w:t xml:space="preserve"> Wadah </w:t>
      </w:r>
      <w:proofErr w:type="spellStart"/>
      <w:r w:rsidRPr="009577F9">
        <w:rPr>
          <w:iCs w:val="0"/>
          <w:sz w:val="18"/>
          <w:szCs w:val="18"/>
        </w:rPr>
        <w:t>Berisi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Larutan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Siap</w:t>
      </w:r>
      <w:proofErr w:type="spellEnd"/>
      <w:r w:rsidRPr="009577F9">
        <w:rPr>
          <w:iCs w:val="0"/>
          <w:sz w:val="18"/>
          <w:szCs w:val="18"/>
        </w:rPr>
        <w:t xml:space="preserve"> Pakai.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mangkuk</w:t>
      </w:r>
      <w:proofErr w:type="spellEnd"/>
      <w:r w:rsidRPr="009577F9">
        <w:rPr>
          <w:iCs w:val="0"/>
          <w:sz w:val="18"/>
          <w:szCs w:val="18"/>
        </w:rPr>
        <w:t xml:space="preserve"> stainless steel </w:t>
      </w:r>
      <w:proofErr w:type="spellStart"/>
      <w:r w:rsidRPr="009577F9">
        <w:rPr>
          <w:iCs w:val="0"/>
          <w:sz w:val="18"/>
          <w:szCs w:val="18"/>
        </w:rPr>
        <w:t>berisi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sekitar</w:t>
      </w:r>
      <w:proofErr w:type="spellEnd"/>
      <w:r w:rsidRPr="009577F9">
        <w:rPr>
          <w:iCs w:val="0"/>
          <w:sz w:val="18"/>
          <w:szCs w:val="18"/>
        </w:rPr>
        <w:t xml:space="preserve"> 500 mL </w:t>
      </w:r>
      <w:proofErr w:type="spellStart"/>
      <w:r w:rsidRPr="009577F9">
        <w:rPr>
          <w:iCs w:val="0"/>
          <w:sz w:val="18"/>
          <w:szCs w:val="18"/>
        </w:rPr>
        <w:t>larutan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bening</w:t>
      </w:r>
      <w:proofErr w:type="spellEnd"/>
      <w:r w:rsidRPr="009577F9">
        <w:rPr>
          <w:iCs w:val="0"/>
          <w:sz w:val="18"/>
          <w:szCs w:val="18"/>
        </w:rPr>
        <w:t xml:space="preserve"> (air </w:t>
      </w:r>
      <w:proofErr w:type="spellStart"/>
      <w:r w:rsidRPr="009577F9">
        <w:rPr>
          <w:iCs w:val="0"/>
          <w:sz w:val="18"/>
          <w:szCs w:val="18"/>
        </w:rPr>
        <w:t>hangat</w:t>
      </w:r>
      <w:proofErr w:type="spellEnd"/>
      <w:r w:rsidRPr="009577F9">
        <w:rPr>
          <w:iCs w:val="0"/>
          <w:sz w:val="18"/>
          <w:szCs w:val="18"/>
        </w:rPr>
        <w:t xml:space="preserve">),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diletakkan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sampingnya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kesiapan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memulai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4C5C5E2" w14:textId="77777777" w:rsidR="00AD65CF" w:rsidRDefault="005259E7">
      <w:r>
        <w:t xml:space="preserve">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50-100 mL </w:t>
      </w:r>
      <w:proofErr w:type="spellStart"/>
      <w:r>
        <w:t>cairan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r>
        <w:lastRenderedPageBreak/>
        <w:t xml:space="preserve">volume </w:t>
      </w:r>
      <w:proofErr w:type="spellStart"/>
      <w:r>
        <w:t>hingga</w:t>
      </w:r>
      <w:proofErr w:type="spellEnd"/>
      <w:r>
        <w:t xml:space="preserve"> 200-300 mL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.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batas </w:t>
      </w:r>
      <w:proofErr w:type="spellStart"/>
      <w:r>
        <w:t>atas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. Jika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volume yang </w:t>
      </w:r>
      <w:proofErr w:type="spellStart"/>
      <w:r>
        <w:t>signifikan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200-250 mL)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,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. Pada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bijaksana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(Meyer et al., 2020).</w:t>
      </w:r>
    </w:p>
    <w:p w14:paraId="42455228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Mengisi</w:t>
      </w:r>
      <w:proofErr w:type="spellEnd"/>
      <w:r>
        <w:t xml:space="preserve"> Syringe dan </w:t>
      </w:r>
      <w:proofErr w:type="spellStart"/>
      <w:r>
        <w:t>Membuang</w:t>
      </w:r>
      <w:proofErr w:type="spellEnd"/>
      <w:r>
        <w:t xml:space="preserve"> Udara</w:t>
      </w:r>
    </w:p>
    <w:p w14:paraId="786DA750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Ujung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dicelupkan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, dan plunger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Menarik</w:t>
      </w:r>
      <w:proofErr w:type="spellEnd"/>
      <w:r>
        <w:t xml:space="preserve"> plunger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turbulensi</w:t>
      </w:r>
      <w:proofErr w:type="spellEnd"/>
      <w:r>
        <w:t xml:space="preserve"> dan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gelembung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spuit</w:t>
      </w:r>
      <w:proofErr w:type="spellEnd"/>
      <w:r>
        <w:t>.</w:t>
      </w:r>
    </w:p>
    <w:p w14:paraId="21B89FA6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terperangkap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. </w:t>
      </w:r>
      <w:proofErr w:type="spellStart"/>
      <w:r>
        <w:t>Menyemprotkan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bertekanan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yang sangat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trauma </w:t>
      </w:r>
      <w:proofErr w:type="spellStart"/>
      <w:r>
        <w:t>barometrik</w:t>
      </w:r>
      <w:proofErr w:type="spellEnd"/>
      <w:r>
        <w:t xml:space="preserve"> pada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, </w:t>
      </w:r>
      <w:proofErr w:type="spellStart"/>
      <w:r>
        <w:t>posisikan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menghadap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. </w:t>
      </w:r>
      <w:proofErr w:type="spellStart"/>
      <w:r>
        <w:t>Gelembung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naik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spuit</w:t>
      </w:r>
      <w:proofErr w:type="spellEnd"/>
      <w:r>
        <w:t>.</w:t>
      </w:r>
    </w:p>
    <w:p w14:paraId="42D1793F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3.6</w:t>
      </w:r>
      <w:r w:rsidRPr="009577F9">
        <w:rPr>
          <w:iCs w:val="0"/>
          <w:sz w:val="18"/>
          <w:szCs w:val="18"/>
        </w:rPr>
        <w:t xml:space="preserve"> Proses </w:t>
      </w:r>
      <w:proofErr w:type="spellStart"/>
      <w:r w:rsidRPr="009577F9">
        <w:rPr>
          <w:iCs w:val="0"/>
          <w:sz w:val="18"/>
          <w:szCs w:val="18"/>
        </w:rPr>
        <w:t>Membuang</w:t>
      </w:r>
      <w:proofErr w:type="spellEnd"/>
      <w:r w:rsidRPr="009577F9">
        <w:rPr>
          <w:iCs w:val="0"/>
          <w:sz w:val="18"/>
          <w:szCs w:val="18"/>
        </w:rPr>
        <w:t xml:space="preserve"> Udara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Spuit.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dipegang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vertikal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atas</w:t>
      </w:r>
      <w:proofErr w:type="spellEnd"/>
      <w:r w:rsidRPr="009577F9">
        <w:rPr>
          <w:iCs w:val="0"/>
          <w:sz w:val="18"/>
          <w:szCs w:val="18"/>
        </w:rPr>
        <w:t xml:space="preserve">. Ibu </w:t>
      </w:r>
      <w:proofErr w:type="spellStart"/>
      <w:r w:rsidRPr="009577F9">
        <w:rPr>
          <w:iCs w:val="0"/>
          <w:sz w:val="18"/>
          <w:szCs w:val="18"/>
        </w:rPr>
        <w:t>jari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menekan</w:t>
      </w:r>
      <w:proofErr w:type="spellEnd"/>
      <w:r w:rsidRPr="009577F9">
        <w:rPr>
          <w:iCs w:val="0"/>
          <w:sz w:val="18"/>
          <w:szCs w:val="18"/>
        </w:rPr>
        <w:t xml:space="preserve"> plunger </w:t>
      </w:r>
      <w:proofErr w:type="spellStart"/>
      <w:r w:rsidRPr="009577F9">
        <w:rPr>
          <w:iCs w:val="0"/>
          <w:sz w:val="18"/>
          <w:szCs w:val="18"/>
        </w:rPr>
        <w:t>secara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perlahan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menyemprotkan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sedikit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atas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mengeluarkan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gelembung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udara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terperangkap</w:t>
      </w:r>
      <w:proofErr w:type="spellEnd"/>
      <w:r w:rsidRPr="009577F9">
        <w:rPr>
          <w:iCs w:val="0"/>
          <w:sz w:val="18"/>
          <w:szCs w:val="18"/>
        </w:rPr>
        <w:t>.</w:t>
      </w:r>
    </w:p>
    <w:p w14:paraId="79254CD6" w14:textId="77777777" w:rsidR="00AD65CF" w:rsidRDefault="005259E7">
      <w:proofErr w:type="spellStart"/>
      <w:r>
        <w:t>Ketuk-ketuk</w:t>
      </w:r>
      <w:proofErr w:type="spellEnd"/>
      <w:r>
        <w:t xml:space="preserve"> badan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gelembung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 dan naik.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plunger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menyemprot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priming</w:t>
      </w:r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yang </w:t>
      </w:r>
      <w:proofErr w:type="spellStart"/>
      <w:r>
        <w:lastRenderedPageBreak/>
        <w:t>disemprotkan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solid dan </w:t>
      </w:r>
      <w:proofErr w:type="spellStart"/>
      <w:r>
        <w:t>lancar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diulangi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27019D9D" w14:textId="77777777" w:rsidR="00AD65CF" w:rsidRDefault="005259E7" w:rsidP="009577F9">
      <w:pPr>
        <w:pStyle w:val="Heading3"/>
      </w:pPr>
      <w:bookmarkStart w:id="18" w:name="_Toc224160647"/>
      <w:r>
        <w:t xml:space="preserve">C.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: </w:t>
      </w:r>
      <w:proofErr w:type="spellStart"/>
      <w:r>
        <w:t>Mencuci</w:t>
      </w:r>
      <w:proofErr w:type="spellEnd"/>
      <w:r>
        <w:t xml:space="preserve"> Tangan</w:t>
      </w:r>
      <w:bookmarkEnd w:id="18"/>
    </w:p>
    <w:p w14:paraId="04084ADC" w14:textId="77777777" w:rsidR="00AD65CF" w:rsidRDefault="005259E7">
      <w:r>
        <w:t xml:space="preserve">Dalam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steril</w:t>
      </w:r>
      <w:proofErr w:type="spellEnd"/>
      <w:r>
        <w:t xml:space="preserve">,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dan </w:t>
      </w:r>
      <w:proofErr w:type="spellStart"/>
      <w:r>
        <w:t>mukosa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mikroorganisme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operator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,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nosokomial</w:t>
      </w:r>
      <w:proofErr w:type="spellEnd"/>
      <w:r>
        <w:t>.</w:t>
      </w:r>
    </w:p>
    <w:p w14:paraId="4D2C7D96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6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oleh </w:t>
      </w:r>
      <w:proofErr w:type="spellStart"/>
      <w:r>
        <w:t>Organisasi</w:t>
      </w:r>
      <w:proofErr w:type="spellEnd"/>
      <w:r>
        <w:t xml:space="preserve"> Kesehatan Dunia (WHO),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pula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handrub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masing-masing </w:t>
      </w:r>
      <w:proofErr w:type="spellStart"/>
      <w:r>
        <w:t>metode</w:t>
      </w:r>
      <w:proofErr w:type="spellEnd"/>
      <w:r>
        <w:t>.</w:t>
      </w:r>
    </w:p>
    <w:p w14:paraId="3EDACF04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Tangan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Medis</w:t>
      </w:r>
      <w:proofErr w:type="spellEnd"/>
    </w:p>
    <w:p w14:paraId="6B449907" w14:textId="77777777" w:rsidR="00AD65CF" w:rsidRDefault="005259E7"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</w:t>
      </w:r>
      <w:r>
        <w:rPr>
          <w:i/>
        </w:rPr>
        <w:t>Health-care Associated Infections</w:t>
      </w:r>
      <w:r>
        <w:t xml:space="preserve"> / HAIs). Tangan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patogen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abrasi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Staphylococcus aureus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Pseudomonas aeruginosa</w:t>
      </w:r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operator (World Health Organization, 2022).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lastRenderedPageBreak/>
        <w:t>tangan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menginokulasi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area yang </w:t>
      </w:r>
      <w:proofErr w:type="spellStart"/>
      <w:r>
        <w:t>rentan</w:t>
      </w:r>
      <w:proofErr w:type="spellEnd"/>
      <w:r>
        <w:t>.</w:t>
      </w:r>
    </w:p>
    <w:p w14:paraId="41AF93CF" w14:textId="77777777" w:rsidR="00AD65CF" w:rsidRDefault="005259E7">
      <w:proofErr w:type="spellStart"/>
      <w:r>
        <w:t>Prinsip</w:t>
      </w:r>
      <w:proofErr w:type="spellEnd"/>
      <w:r>
        <w:t xml:space="preserve"> "My 5 Moments for Hand Hygiene" </w:t>
      </w:r>
      <w:proofErr w:type="spellStart"/>
      <w:r>
        <w:t>dari</w:t>
      </w:r>
      <w:proofErr w:type="spellEnd"/>
      <w:r>
        <w:t xml:space="preserve"> WHO sangat </w:t>
      </w:r>
      <w:proofErr w:type="spellStart"/>
      <w:r>
        <w:t>relevan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setidaknya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: (1)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menyentuh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pasien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; (2)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melakukan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prosedur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bersih</w:t>
      </w:r>
      <w:proofErr w:type="spellEnd"/>
      <w:r>
        <w:rPr>
          <w:b/>
        </w:rPr>
        <w:t>/</w:t>
      </w:r>
      <w:proofErr w:type="spellStart"/>
      <w:r>
        <w:rPr>
          <w:b/>
        </w:rPr>
        <w:t>aseptik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; dan (3) </w:t>
      </w:r>
      <w:proofErr w:type="spellStart"/>
      <w:r>
        <w:rPr>
          <w:b/>
        </w:rPr>
        <w:t>Setelah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cairan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tubuh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pasien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terpapar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air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terkontaminasi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momen-momen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>.</w:t>
      </w:r>
    </w:p>
    <w:p w14:paraId="07C64631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3.7</w:t>
      </w:r>
      <w:r w:rsidRPr="009577F9">
        <w:rPr>
          <w:iCs w:val="0"/>
          <w:sz w:val="18"/>
          <w:szCs w:val="18"/>
        </w:rPr>
        <w:t xml:space="preserve"> Poster "My 5 Moments for Hand Hygiene" WHO.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poster </w:t>
      </w:r>
      <w:proofErr w:type="spellStart"/>
      <w:r w:rsidRPr="009577F9">
        <w:rPr>
          <w:iCs w:val="0"/>
          <w:sz w:val="18"/>
          <w:szCs w:val="18"/>
        </w:rPr>
        <w:t>informatif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menampilkan</w:t>
      </w:r>
      <w:proofErr w:type="spellEnd"/>
      <w:r w:rsidRPr="009577F9">
        <w:rPr>
          <w:iCs w:val="0"/>
          <w:sz w:val="18"/>
          <w:szCs w:val="18"/>
        </w:rPr>
        <w:t xml:space="preserve"> 5 </w:t>
      </w:r>
      <w:proofErr w:type="spellStart"/>
      <w:r w:rsidRPr="009577F9">
        <w:rPr>
          <w:iCs w:val="0"/>
          <w:sz w:val="18"/>
          <w:szCs w:val="18"/>
        </w:rPr>
        <w:t>momen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kunci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kebersihan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harus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dilakukan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lingkungan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klinis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setiap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momen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C7F7F0B" w14:textId="77777777" w:rsidR="00AD65CF" w:rsidRDefault="005259E7">
      <w:proofErr w:type="spellStart"/>
      <w:r>
        <w:t>Pentingnya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juga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;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Cairan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air dan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patogen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operator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kontaminasi</w:t>
      </w:r>
      <w:proofErr w:type="spellEnd"/>
      <w:r>
        <w:t xml:space="preserve"> pada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gagang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,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orang lain.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2239C082" w14:textId="77777777" w:rsidR="00AD65CF" w:rsidRDefault="005259E7" w:rsidP="009577F9">
      <w:pPr>
        <w:pStyle w:val="Heading4"/>
      </w:pPr>
      <w:r>
        <w:t xml:space="preserve">2. Teknik </w:t>
      </w:r>
      <w:proofErr w:type="spellStart"/>
      <w:r>
        <w:t>Mencuci</w:t>
      </w:r>
      <w:proofErr w:type="spellEnd"/>
      <w:r>
        <w:t xml:space="preserve"> Tangan 6 Langkah WHO</w:t>
      </w:r>
    </w:p>
    <w:p w14:paraId="1C9B0A34" w14:textId="77777777" w:rsidR="00AD65CF" w:rsidRDefault="005259E7"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dan air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terpapar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Teknik 6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oleh WHO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area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terlewatkan</w:t>
      </w:r>
      <w:proofErr w:type="spellEnd"/>
      <w:r>
        <w:t xml:space="preserve">,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  <w:proofErr w:type="spellStart"/>
      <w:r>
        <w:t>Durasi</w:t>
      </w:r>
      <w:proofErr w:type="spellEnd"/>
      <w:r>
        <w:t xml:space="preserve"> total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40-60 </w:t>
      </w:r>
      <w:proofErr w:type="spellStart"/>
      <w:r>
        <w:t>detik</w:t>
      </w:r>
      <w:proofErr w:type="spellEnd"/>
      <w:r>
        <w:t>. Langkah-</w:t>
      </w:r>
      <w:proofErr w:type="spellStart"/>
      <w:r>
        <w:t>langkahnya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2E3319B" w14:textId="77777777" w:rsidR="00AD65CF" w:rsidRDefault="005259E7">
      <w:r>
        <w:lastRenderedPageBreak/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membasahi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air dan </w:t>
      </w:r>
      <w:proofErr w:type="spellStart"/>
      <w:r>
        <w:t>menuangkan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secukupnya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r>
        <w:rPr>
          <w:b/>
        </w:rPr>
        <w:t>Langkah 1:</w:t>
      </w:r>
      <w:r>
        <w:t xml:space="preserve">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r>
        <w:rPr>
          <w:b/>
        </w:rPr>
        <w:t>Langkah 2:</w:t>
      </w:r>
      <w:r>
        <w:t xml:space="preserve">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. </w:t>
      </w:r>
      <w:r>
        <w:rPr>
          <w:b/>
        </w:rPr>
        <w:t>Langkah 3:</w:t>
      </w:r>
      <w:r>
        <w:t xml:space="preserve">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. </w:t>
      </w:r>
      <w:r>
        <w:rPr>
          <w:b/>
        </w:rPr>
        <w:t>Langkah 4:</w:t>
      </w:r>
      <w:r>
        <w:t xml:space="preserve">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pada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>.</w:t>
      </w:r>
    </w:p>
    <w:p w14:paraId="60F2AA13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3.8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Teknik </w:t>
      </w:r>
      <w:proofErr w:type="spellStart"/>
      <w:r w:rsidRPr="009577F9">
        <w:rPr>
          <w:iCs w:val="0"/>
          <w:sz w:val="18"/>
          <w:szCs w:val="18"/>
        </w:rPr>
        <w:t>Mencuci</w:t>
      </w:r>
      <w:proofErr w:type="spellEnd"/>
      <w:r w:rsidRPr="009577F9">
        <w:rPr>
          <w:iCs w:val="0"/>
          <w:sz w:val="18"/>
          <w:szCs w:val="18"/>
        </w:rPr>
        <w:t xml:space="preserve"> Tangan 6 Langkah WHO.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infografis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menampilkan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enam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, masing-masing </w:t>
      </w:r>
      <w:proofErr w:type="spellStart"/>
      <w:r w:rsidRPr="009577F9">
        <w:rPr>
          <w:iCs w:val="0"/>
          <w:sz w:val="18"/>
          <w:szCs w:val="18"/>
        </w:rPr>
        <w:t>mengilustrasikan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satu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teknik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mencuci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benar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mulai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telapak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hingga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jari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8737F88" w14:textId="77777777" w:rsidR="00AD65CF" w:rsidRDefault="005259E7">
      <w:r>
        <w:rPr>
          <w:b/>
        </w:rPr>
        <w:t>Langkah 5:</w:t>
      </w:r>
      <w:r>
        <w:t xml:space="preserve"> </w:t>
      </w:r>
      <w:proofErr w:type="spellStart"/>
      <w:r>
        <w:t>Genggam</w:t>
      </w:r>
      <w:proofErr w:type="spellEnd"/>
      <w:r>
        <w:t xml:space="preserve"> dan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memutar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. </w:t>
      </w:r>
      <w:r>
        <w:rPr>
          <w:b/>
        </w:rPr>
        <w:t>Langkah 6:</w:t>
      </w:r>
      <w:r>
        <w:t xml:space="preserve">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ujung-ujung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(kuku) pada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memutar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bilas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air </w:t>
      </w:r>
      <w:proofErr w:type="spellStart"/>
      <w:r>
        <w:t>mengalir</w:t>
      </w:r>
      <w:proofErr w:type="spellEnd"/>
      <w:r>
        <w:t xml:space="preserve">. </w:t>
      </w:r>
      <w:proofErr w:type="spellStart"/>
      <w:r>
        <w:t>Keringkan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pengering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keran</w:t>
      </w:r>
      <w:proofErr w:type="spellEnd"/>
      <w:r>
        <w:t xml:space="preserve"> air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kontaminasi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pada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(World Health Organization, n.d.).</w:t>
      </w:r>
    </w:p>
    <w:p w14:paraId="61F07313" w14:textId="77777777" w:rsidR="00AD65CF" w:rsidRDefault="005259E7">
      <w:proofErr w:type="spellStart"/>
      <w:r>
        <w:t>Menguasai</w:t>
      </w:r>
      <w:proofErr w:type="spellEnd"/>
      <w:r>
        <w:t xml:space="preserve"> dan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fundamental. Banyak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menempelkan</w:t>
      </w:r>
      <w:proofErr w:type="spellEnd"/>
      <w:r>
        <w:t xml:space="preserve"> poster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wastafel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visual.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melewatkan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>.</w:t>
      </w:r>
    </w:p>
    <w:p w14:paraId="607B849B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Penggunaan</w:t>
      </w:r>
      <w:proofErr w:type="spellEnd"/>
      <w:r>
        <w:t xml:space="preserve"> Handrub </w:t>
      </w:r>
      <w:proofErr w:type="spellStart"/>
      <w:r>
        <w:t>Antiseptik</w:t>
      </w:r>
      <w:proofErr w:type="spellEnd"/>
    </w:p>
    <w:p w14:paraId="7D9B0CF1" w14:textId="77777777" w:rsidR="00AD65CF" w:rsidRDefault="005259E7">
      <w:r>
        <w:rPr>
          <w:i/>
        </w:rPr>
        <w:t>Handrub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pembersih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antiseptik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dan air,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. </w:t>
      </w:r>
      <w:proofErr w:type="spellStart"/>
      <w:r>
        <w:t>Keunggulannya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20-30 </w:t>
      </w:r>
      <w:proofErr w:type="spellStart"/>
      <w:r>
        <w:t>detik</w:t>
      </w:r>
      <w:proofErr w:type="spellEnd"/>
      <w:r>
        <w:t xml:space="preserve">), </w:t>
      </w:r>
      <w:proofErr w:type="spellStart"/>
      <w:r>
        <w:t>efektivitasnya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membunuh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patogen</w:t>
      </w:r>
      <w:proofErr w:type="spellEnd"/>
      <w:r>
        <w:t xml:space="preserve">, dan </w:t>
      </w:r>
      <w:proofErr w:type="spellStart"/>
      <w:r>
        <w:t>kemudahannya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di </w:t>
      </w:r>
      <w:r>
        <w:lastRenderedPageBreak/>
        <w:t xml:space="preserve">mana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wastafel</w:t>
      </w:r>
      <w:proofErr w:type="spellEnd"/>
      <w:r>
        <w:t xml:space="preserve">. </w:t>
      </w:r>
      <w:proofErr w:type="spellStart"/>
      <w:r>
        <w:t>Larutan</w:t>
      </w:r>
      <w:proofErr w:type="spellEnd"/>
      <w:r>
        <w:t xml:space="preserve"> </w:t>
      </w:r>
      <w:r>
        <w:rPr>
          <w:i/>
        </w:rPr>
        <w:t>handrub</w:t>
      </w:r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setidaknya</w:t>
      </w:r>
      <w:proofErr w:type="spellEnd"/>
      <w:r>
        <w:t xml:space="preserve"> 60-70% </w:t>
      </w:r>
      <w:proofErr w:type="spellStart"/>
      <w:r>
        <w:t>alkohol</w:t>
      </w:r>
      <w:proofErr w:type="spellEnd"/>
      <w:r>
        <w:t xml:space="preserve"> (</w:t>
      </w:r>
      <w:proofErr w:type="spellStart"/>
      <w:r>
        <w:t>etanol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isopropanol) (World Health Organization, 2022).</w:t>
      </w:r>
    </w:p>
    <w:p w14:paraId="404C6333" w14:textId="77777777" w:rsidR="00AD65CF" w:rsidRDefault="005259E7">
      <w:r>
        <w:t xml:space="preserve">Teknik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handrub</w:t>
      </w:r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6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Tuangkan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secukupnya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3-5 mL)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menggosok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: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,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sela-sela </w:t>
      </w:r>
      <w:proofErr w:type="spellStart"/>
      <w:r>
        <w:t>jari</w:t>
      </w:r>
      <w:proofErr w:type="spellEnd"/>
      <w:r>
        <w:t xml:space="preserve">,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,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, dan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. 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menggosok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mengelap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mengibaskan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pengeringan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dan </w:t>
      </w:r>
      <w:proofErr w:type="spellStart"/>
      <w:r>
        <w:t>kulit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desinfeksi</w:t>
      </w:r>
      <w:proofErr w:type="spellEnd"/>
      <w:r>
        <w:t>.</w:t>
      </w:r>
    </w:p>
    <w:p w14:paraId="4D8679DD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3.9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Penggunaan</w:t>
      </w:r>
      <w:proofErr w:type="spellEnd"/>
      <w:r w:rsidRPr="009577F9">
        <w:rPr>
          <w:iCs w:val="0"/>
          <w:sz w:val="18"/>
          <w:szCs w:val="18"/>
        </w:rPr>
        <w:t xml:space="preserve"> Handrub </w:t>
      </w:r>
      <w:proofErr w:type="spellStart"/>
      <w:r w:rsidRPr="009577F9">
        <w:rPr>
          <w:iCs w:val="0"/>
          <w:sz w:val="18"/>
          <w:szCs w:val="18"/>
        </w:rPr>
        <w:t>Berbasis</w:t>
      </w:r>
      <w:proofErr w:type="spellEnd"/>
      <w:r w:rsidRPr="009577F9">
        <w:rPr>
          <w:iCs w:val="0"/>
          <w:sz w:val="18"/>
          <w:szCs w:val="18"/>
        </w:rPr>
        <w:t xml:space="preserve"> Alkohol.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menuangkan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handrub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dispenser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telapak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tangannya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awal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sebelum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melakukan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teknik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menggosok</w:t>
      </w:r>
      <w:proofErr w:type="spellEnd"/>
      <w:r w:rsidRPr="009577F9">
        <w:rPr>
          <w:iCs w:val="0"/>
          <w:sz w:val="18"/>
          <w:szCs w:val="18"/>
        </w:rPr>
        <w:t xml:space="preserve"> 6 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>.</w:t>
      </w:r>
    </w:p>
    <w:p w14:paraId="3AFDE110" w14:textId="77777777" w:rsidR="00AD65CF" w:rsidRDefault="005259E7">
      <w:r>
        <w:t xml:space="preserve">Kapan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r>
        <w:rPr>
          <w:i/>
        </w:rPr>
        <w:t>handrub</w:t>
      </w:r>
      <w:r>
        <w:t xml:space="preserve">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? </w:t>
      </w:r>
      <w:r>
        <w:rPr>
          <w:i/>
        </w:rPr>
        <w:t>Handrub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momen-momen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asalkan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terpapar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air </w:t>
      </w:r>
      <w:proofErr w:type="spellStart"/>
      <w:r>
        <w:t>irigasi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,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dan air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Sabun</w:t>
      </w:r>
      <w:proofErr w:type="spellEnd"/>
      <w:r>
        <w:t xml:space="preserve"> dan air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dan </w:t>
      </w:r>
      <w:proofErr w:type="spellStart"/>
      <w:r>
        <w:t>mikroorganisme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desinfektan</w:t>
      </w:r>
      <w:proofErr w:type="spellEnd"/>
      <w:r>
        <w:t>.</w:t>
      </w:r>
    </w:p>
    <w:p w14:paraId="38AFEB1E" w14:textId="77777777" w:rsidR="00AD65CF" w:rsidRDefault="005259E7" w:rsidP="009577F9">
      <w:pPr>
        <w:pStyle w:val="Heading3"/>
      </w:pPr>
      <w:bookmarkStart w:id="19" w:name="_Toc224160648"/>
      <w:r>
        <w:t xml:space="preserve">D.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Kapas</w:t>
      </w:r>
      <w:bookmarkEnd w:id="19"/>
    </w:p>
    <w:p w14:paraId="4FDBC29A" w14:textId="77777777" w:rsidR="00AD65CF" w:rsidRDefault="005259E7">
      <w:proofErr w:type="spellStart"/>
      <w:r>
        <w:t>Meskipun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detail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.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Fungsinya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3CC56C95" w14:textId="77777777" w:rsidR="00AD65CF" w:rsidRDefault="005259E7">
      <w:r>
        <w:lastRenderedPageBreak/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dan </w:t>
      </w:r>
      <w:proofErr w:type="spellStart"/>
      <w:r>
        <w:t>didemonstrasikan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superior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cotton bud</w:t>
      </w:r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>.</w:t>
      </w:r>
    </w:p>
    <w:p w14:paraId="7CE35369" w14:textId="77777777" w:rsidR="00AD65CF" w:rsidRDefault="005259E7" w:rsidP="009577F9">
      <w:pPr>
        <w:pStyle w:val="Heading4"/>
      </w:pPr>
      <w:r>
        <w:t xml:space="preserve">1. Bahan dan Teknik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Kapas</w:t>
      </w:r>
    </w:p>
    <w:p w14:paraId="3803E7B2" w14:textId="77777777" w:rsidR="00AD65CF" w:rsidRDefault="005259E7">
      <w:r>
        <w:t xml:space="preserve">Bahan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sangat </w:t>
      </w:r>
      <w:proofErr w:type="spellStart"/>
      <w:r>
        <w:t>sederhana</w:t>
      </w:r>
      <w:proofErr w:type="spellEnd"/>
      <w:r>
        <w:t xml:space="preserve">: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gulung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bola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steril</w:t>
      </w:r>
      <w:proofErr w:type="spellEnd"/>
      <w:r>
        <w:t xml:space="preserve">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berserabut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hancur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 Proses </w:t>
      </w:r>
      <w:proofErr w:type="spellStart"/>
      <w:r>
        <w:t>pembuatannya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manual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>.</w:t>
      </w:r>
    </w:p>
    <w:p w14:paraId="08DC5795" w14:textId="77777777" w:rsidR="00AD65CF" w:rsidRDefault="005259E7">
      <w:proofErr w:type="spellStart"/>
      <w:r>
        <w:t>Tekniknya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sejumput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.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jumputan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ketebalan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. </w:t>
      </w:r>
      <w:proofErr w:type="spellStart"/>
      <w:r>
        <w:t>Letakkan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dan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telunjuk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mulailah</w:t>
      </w:r>
      <w:proofErr w:type="spellEnd"/>
      <w:r>
        <w:t xml:space="preserve"> </w:t>
      </w:r>
      <w:proofErr w:type="spellStart"/>
      <w:r>
        <w:t>memilin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menggulung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. 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memilin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menariknya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yang tipis, </w:t>
      </w:r>
      <w:proofErr w:type="spellStart"/>
      <w:r>
        <w:t>padat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3-5 cm. </w:t>
      </w:r>
      <w:proofErr w:type="spellStart"/>
      <w:r>
        <w:t>Ujungnya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runcing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insersi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tipis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putus</w:t>
      </w:r>
      <w:proofErr w:type="spellEnd"/>
      <w:r>
        <w:t>.</w:t>
      </w:r>
    </w:p>
    <w:p w14:paraId="0818A049" w14:textId="77777777" w:rsidR="00AD65CF" w:rsidRDefault="005259E7">
      <w:pPr>
        <w:pStyle w:val="Quote"/>
        <w:rPr>
          <w:i w:val="0"/>
        </w:rPr>
      </w:pPr>
      <w:r>
        <w:rPr>
          <w:b/>
          <w:i w:val="0"/>
        </w:rPr>
        <w:t>Gambar 3.10</w:t>
      </w:r>
      <w:r>
        <w:rPr>
          <w:i w:val="0"/>
        </w:rPr>
        <w:t xml:space="preserve"> Teknik </w:t>
      </w:r>
      <w:proofErr w:type="spellStart"/>
      <w:r>
        <w:rPr>
          <w:i w:val="0"/>
        </w:rPr>
        <w:t>Memilin</w:t>
      </w:r>
      <w:proofErr w:type="spellEnd"/>
      <w:r>
        <w:rPr>
          <w:i w:val="0"/>
        </w:rPr>
        <w:t xml:space="preserve"> Kapas </w:t>
      </w:r>
      <w:proofErr w:type="spellStart"/>
      <w:r>
        <w:rPr>
          <w:i w:val="0"/>
        </w:rPr>
        <w:t>Menjadi</w:t>
      </w:r>
      <w:proofErr w:type="spellEnd"/>
      <w:r>
        <w:rPr>
          <w:i w:val="0"/>
        </w:rPr>
        <w:t xml:space="preserve"> Ulir. </w:t>
      </w:r>
      <w:proofErr w:type="spellStart"/>
      <w:r>
        <w:rPr>
          <w:i w:val="0"/>
        </w:rPr>
        <w:t>Sebuah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foto</w:t>
      </w:r>
      <w:proofErr w:type="spellEnd"/>
      <w:r>
        <w:rPr>
          <w:i w:val="0"/>
        </w:rPr>
        <w:t xml:space="preserve"> close-up </w:t>
      </w:r>
      <w:proofErr w:type="spellStart"/>
      <w:r>
        <w:rPr>
          <w:i w:val="0"/>
        </w:rPr>
        <w:t>menunjukkan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tangan</w:t>
      </w:r>
      <w:proofErr w:type="spellEnd"/>
      <w:r>
        <w:rPr>
          <w:i w:val="0"/>
        </w:rPr>
        <w:t xml:space="preserve"> yang </w:t>
      </w:r>
      <w:proofErr w:type="spellStart"/>
      <w:r>
        <w:rPr>
          <w:i w:val="0"/>
        </w:rPr>
        <w:t>sedang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memilin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sejumput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kapas</w:t>
      </w:r>
      <w:proofErr w:type="spellEnd"/>
      <w:r>
        <w:rPr>
          <w:i w:val="0"/>
        </w:rPr>
        <w:t xml:space="preserve"> di </w:t>
      </w:r>
      <w:proofErr w:type="spellStart"/>
      <w:r>
        <w:rPr>
          <w:i w:val="0"/>
        </w:rPr>
        <w:t>antara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ibu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jari</w:t>
      </w:r>
      <w:proofErr w:type="spellEnd"/>
      <w:r>
        <w:rPr>
          <w:i w:val="0"/>
        </w:rPr>
        <w:t xml:space="preserve"> dan </w:t>
      </w:r>
      <w:proofErr w:type="spellStart"/>
      <w:r>
        <w:rPr>
          <w:i w:val="0"/>
        </w:rPr>
        <w:t>jari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telunjuk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membentuk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sebuah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sumbu</w:t>
      </w:r>
      <w:proofErr w:type="spellEnd"/>
      <w:r>
        <w:rPr>
          <w:i w:val="0"/>
        </w:rPr>
        <w:t xml:space="preserve"> yang tipis dan </w:t>
      </w:r>
      <w:proofErr w:type="spellStart"/>
      <w:r>
        <w:rPr>
          <w:i w:val="0"/>
        </w:rPr>
        <w:t>padat</w:t>
      </w:r>
      <w:proofErr w:type="spellEnd"/>
      <w:r>
        <w:rPr>
          <w:i w:val="0"/>
        </w:rPr>
        <w:t>.</w:t>
      </w:r>
    </w:p>
    <w:p w14:paraId="33C9C9FE" w14:textId="77777777" w:rsidR="00AD65CF" w:rsidRDefault="005259E7">
      <w:proofErr w:type="spellStart"/>
      <w:r>
        <w:t>Kepadatan</w:t>
      </w:r>
      <w:proofErr w:type="spellEnd"/>
      <w:r>
        <w:t xml:space="preserve"> </w:t>
      </w:r>
      <w:proofErr w:type="spellStart"/>
      <w:r>
        <w:t>pilinan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Jika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longgar</w:t>
      </w:r>
      <w:proofErr w:type="spellEnd"/>
      <w:r>
        <w:t xml:space="preserve">,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lemas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,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serabut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dipilin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kencang</w:t>
      </w:r>
      <w:proofErr w:type="spellEnd"/>
      <w:r>
        <w:t xml:space="preserve"> dan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serapnya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.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r>
        <w:lastRenderedPageBreak/>
        <w:t xml:space="preserve">"rasa" yang pas,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serap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5F56D4F6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Kapas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</w:p>
    <w:p w14:paraId="2134CA58" w14:textId="77777777" w:rsidR="00AD65CF" w:rsidRDefault="005259E7"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Membiarkan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lembab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dianjurkan</w:t>
      </w:r>
      <w:proofErr w:type="spellEnd"/>
      <w:r>
        <w:t xml:space="preserve">.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ideal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dan </w:t>
      </w:r>
      <w:proofErr w:type="spellStart"/>
      <w:r>
        <w:t>jamur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(</w:t>
      </w:r>
      <w:proofErr w:type="spellStart"/>
      <w:r>
        <w:t>infeksi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>).</w:t>
      </w:r>
    </w:p>
    <w:p w14:paraId="014357CE" w14:textId="77777777" w:rsidR="00AD65CF" w:rsidRDefault="005259E7"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r>
        <w:rPr>
          <w:i/>
        </w:rPr>
        <w:t>cotton bud</w:t>
      </w:r>
      <w:r>
        <w:t xml:space="preserve">. Karena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,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mengorek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menggosok</w:t>
      </w:r>
      <w:proofErr w:type="spellEnd"/>
      <w:r>
        <w:t xml:space="preserve">"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Ia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debris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absorpsi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: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>.</w:t>
      </w:r>
    </w:p>
    <w:p w14:paraId="0F8C3868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3.11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Penggunaan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Kapas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Mengeringkan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dimasukkan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lembut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muara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kanalis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akustikus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eksternus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menyerap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kelembapan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tanpa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didorong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terlalu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>.</w:t>
      </w:r>
    </w:p>
    <w:p w14:paraId="115C9499" w14:textId="77777777" w:rsidR="00AD65CF" w:rsidRDefault="005259E7">
      <w:r>
        <w:t xml:space="preserve">Selain </w:t>
      </w:r>
      <w:proofErr w:type="spellStart"/>
      <w:r>
        <w:t>mengeringkan</w:t>
      </w:r>
      <w:proofErr w:type="spellEnd"/>
      <w:r>
        <w:t xml:space="preserve">, proses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sangat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tersisa</w:t>
      </w:r>
      <w:proofErr w:type="spellEnd"/>
      <w:r>
        <w:t xml:space="preserve"> dan </w:t>
      </w:r>
      <w:proofErr w:type="spellStart"/>
      <w:r>
        <w:t>mengambang</w:t>
      </w:r>
      <w:proofErr w:type="spellEnd"/>
      <w:r>
        <w:t xml:space="preserve"> di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pasca-prosedur</w:t>
      </w:r>
      <w:proofErr w:type="spellEnd"/>
      <w:r>
        <w:t xml:space="preserve"> juga </w:t>
      </w:r>
      <w:proofErr w:type="spellStart"/>
      <w:r>
        <w:t>meningkat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"</w:t>
      </w:r>
      <w:proofErr w:type="spellStart"/>
      <w:r>
        <w:t>kemasukan</w:t>
      </w:r>
      <w:proofErr w:type="spellEnd"/>
      <w:r>
        <w:t xml:space="preserve"> air"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7BD7402" w14:textId="77777777" w:rsidR="00AD65CF" w:rsidRDefault="005259E7" w:rsidP="009577F9">
      <w:pPr>
        <w:pStyle w:val="Heading4"/>
      </w:pPr>
      <w:r>
        <w:lastRenderedPageBreak/>
        <w:t xml:space="preserve">3.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Kapas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Cukup</w:t>
      </w:r>
      <w:proofErr w:type="spellEnd"/>
    </w:p>
    <w:p w14:paraId="2A183852" w14:textId="77777777" w:rsidR="00AD65CF" w:rsidRDefault="005259E7"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(</w:t>
      </w:r>
      <w:r>
        <w:rPr>
          <w:i/>
        </w:rPr>
        <w:t xml:space="preserve">mise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place</w:t>
      </w:r>
      <w:r>
        <w:t xml:space="preserve">),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dua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. Harus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4-5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di </w:t>
      </w:r>
      <w:proofErr w:type="spellStart"/>
      <w:r>
        <w:t>nampan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7E357DD6" w14:textId="77777777" w:rsidR="00AD65CF" w:rsidRDefault="005259E7">
      <w:proofErr w:type="spellStart"/>
      <w:r>
        <w:t>Dengan</w:t>
      </w:r>
      <w:proofErr w:type="spellEnd"/>
      <w:r>
        <w:t xml:space="preserve"> </w:t>
      </w:r>
      <w:proofErr w:type="spellStart"/>
      <w:r>
        <w:t>menyiapkannya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operator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momentum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pengeringan</w:t>
      </w:r>
      <w:proofErr w:type="spellEnd"/>
      <w:r>
        <w:t xml:space="preserve">. Harus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minor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dan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65296D58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3.12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Kapas yang Telah </w:t>
      </w:r>
      <w:proofErr w:type="spellStart"/>
      <w:r w:rsidRPr="009577F9">
        <w:rPr>
          <w:iCs w:val="0"/>
          <w:sz w:val="18"/>
          <w:szCs w:val="18"/>
        </w:rPr>
        <w:t>Disiapkan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Nampan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beberapa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sudah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jadi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diletakkan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rapi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atas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steril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sudut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nampan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siap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digunakan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0154AF1A" w14:textId="77777777" w:rsidR="00AD65CF" w:rsidRDefault="005259E7">
      <w:proofErr w:type="spellStart"/>
      <w:r>
        <w:t>Menyiapkan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. Jika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terkontaminasi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),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detail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teliti</w:t>
      </w:r>
      <w:proofErr w:type="spellEnd"/>
      <w:r>
        <w:t xml:space="preserve"> dan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>.</w:t>
      </w:r>
    </w:p>
    <w:p w14:paraId="28CE1BAA" w14:textId="77777777" w:rsidR="00AD65CF" w:rsidRDefault="005259E7" w:rsidP="009577F9">
      <w:pPr>
        <w:pStyle w:val="Heading4"/>
      </w:pPr>
      <w:proofErr w:type="spellStart"/>
      <w:r>
        <w:t>Tugas</w:t>
      </w:r>
      <w:proofErr w:type="spellEnd"/>
      <w:r>
        <w:t xml:space="preserve"> </w:t>
      </w:r>
      <w:proofErr w:type="spellStart"/>
      <w:r>
        <w:t>Pendahuluan</w:t>
      </w:r>
      <w:proofErr w:type="spellEnd"/>
    </w:p>
    <w:p w14:paraId="06080A7A" w14:textId="77777777" w:rsidR="00AD65CF" w:rsidRDefault="005259E7">
      <w:pPr>
        <w:numPr>
          <w:ilvl w:val="0"/>
          <w:numId w:val="10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miring </w:t>
      </w:r>
      <w:proofErr w:type="spellStart"/>
      <w:r>
        <w:t>menjauhi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!</w:t>
      </w:r>
    </w:p>
    <w:p w14:paraId="7D868E65" w14:textId="77777777" w:rsidR="00AD65CF" w:rsidRDefault="005259E7">
      <w:pPr>
        <w:numPr>
          <w:ilvl w:val="0"/>
          <w:numId w:val="10"/>
        </w:numPr>
      </w:pPr>
      <w:proofErr w:type="spellStart"/>
      <w:r>
        <w:t>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6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WHO!</w:t>
      </w:r>
    </w:p>
    <w:p w14:paraId="2E11B75C" w14:textId="77777777" w:rsidR="00AD65CF" w:rsidRDefault="005259E7" w:rsidP="009577F9">
      <w:pPr>
        <w:pStyle w:val="Heading4"/>
      </w:pPr>
      <w:proofErr w:type="spellStart"/>
      <w:r>
        <w:lastRenderedPageBreak/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(5 Soal Esai)</w:t>
      </w:r>
    </w:p>
    <w:p w14:paraId="78B40DA0" w14:textId="77777777" w:rsidR="00AD65CF" w:rsidRDefault="005259E7">
      <w:pPr>
        <w:numPr>
          <w:ilvl w:val="0"/>
          <w:numId w:val="11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Ia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peralatannya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. </w:t>
      </w:r>
      <w:proofErr w:type="spellStart"/>
      <w:r>
        <w:t>Analisislah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!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</w:rPr>
        <w:t xml:space="preserve">mise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place</w:t>
      </w:r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>!</w:t>
      </w:r>
    </w:p>
    <w:p w14:paraId="2E7B9EB9" w14:textId="77777777" w:rsidR="00AD65CF" w:rsidRDefault="005259E7">
      <w:pPr>
        <w:numPr>
          <w:ilvl w:val="0"/>
          <w:numId w:val="11"/>
        </w:numPr>
      </w:pPr>
      <w:r>
        <w:t xml:space="preserve">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sangat </w:t>
      </w:r>
      <w:proofErr w:type="spellStart"/>
      <w:r>
        <w:t>cemas</w:t>
      </w:r>
      <w:proofErr w:type="spellEnd"/>
      <w:r>
        <w:t xml:space="preserve"> dan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pingsan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Anda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(duduk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berbaring</w:t>
      </w:r>
      <w:proofErr w:type="spellEnd"/>
      <w:r>
        <w:t xml:space="preserve">)?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Anda,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!</w:t>
      </w:r>
    </w:p>
    <w:p w14:paraId="5784F2C0" w14:textId="77777777" w:rsidR="00AD65CF" w:rsidRDefault="005259E7">
      <w:pPr>
        <w:numPr>
          <w:ilvl w:val="0"/>
          <w:numId w:val="11"/>
        </w:numPr>
      </w:pPr>
      <w:proofErr w:type="spellStart"/>
      <w:r>
        <w:t>Bandingkan</w:t>
      </w:r>
      <w:proofErr w:type="spellEnd"/>
      <w:r>
        <w:t xml:space="preserve"> dan </w:t>
      </w:r>
      <w:proofErr w:type="spellStart"/>
      <w:r>
        <w:t>kontraskan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dan air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handrub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! Kapan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yang lain?</w:t>
      </w:r>
    </w:p>
    <w:p w14:paraId="22619DE6" w14:textId="77777777" w:rsidR="00AD65CF" w:rsidRDefault="005259E7">
      <w:pPr>
        <w:numPr>
          <w:ilvl w:val="0"/>
          <w:numId w:val="11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!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memberitahu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normal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)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?</w:t>
      </w:r>
    </w:p>
    <w:p w14:paraId="15F3347C" w14:textId="77777777" w:rsidR="00AD65CF" w:rsidRDefault="005259E7">
      <w:pPr>
        <w:numPr>
          <w:ilvl w:val="0"/>
          <w:numId w:val="11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dipilin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keras</w:t>
      </w:r>
      <w:proofErr w:type="spellEnd"/>
      <w:r>
        <w:t xml:space="preserve">. </w:t>
      </w:r>
      <w:proofErr w:type="spellStart"/>
      <w:r>
        <w:t>Analisislah</w:t>
      </w:r>
      <w:proofErr w:type="spellEnd"/>
      <w:r>
        <w:t xml:space="preserve"> dua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ini</w:t>
      </w:r>
      <w:proofErr w:type="spellEnd"/>
      <w:r>
        <w:t>!</w:t>
      </w:r>
    </w:p>
    <w:p w14:paraId="2E3127CE" w14:textId="77777777" w:rsidR="00AD65CF" w:rsidRDefault="005259E7" w:rsidP="009577F9">
      <w:pPr>
        <w:pStyle w:val="Heading4"/>
      </w:pPr>
      <w:r>
        <w:t xml:space="preserve">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(2 </w:t>
      </w:r>
      <w:proofErr w:type="spellStart"/>
      <w:r>
        <w:t>Kasus</w:t>
      </w:r>
      <w:proofErr w:type="spellEnd"/>
      <w:r>
        <w:t>)</w:t>
      </w:r>
    </w:p>
    <w:p w14:paraId="2ED0CA80" w14:textId="77777777" w:rsidR="00AD65CF" w:rsidRDefault="005259E7">
      <w:pPr>
        <w:numPr>
          <w:ilvl w:val="0"/>
          <w:numId w:val="12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1:</w:t>
      </w:r>
      <w:r>
        <w:t xml:space="preserve"> 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. Saat Anda </w:t>
      </w:r>
      <w:proofErr w:type="spellStart"/>
      <w:r>
        <w:t>memeriksanya</w:t>
      </w:r>
      <w:proofErr w:type="spellEnd"/>
      <w:r>
        <w:t xml:space="preserve"> di 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terasa</w:t>
      </w:r>
      <w:proofErr w:type="spellEnd"/>
      <w:r>
        <w:t xml:space="preserve"> sangat </w:t>
      </w:r>
      <w:proofErr w:type="spellStart"/>
      <w:r>
        <w:t>hangat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lastRenderedPageBreak/>
        <w:t>tersebut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korektif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Anda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>!</w:t>
      </w:r>
    </w:p>
    <w:p w14:paraId="1AF560FA" w14:textId="77777777" w:rsidR="00AD65CF" w:rsidRDefault="005259E7">
      <w:pPr>
        <w:numPr>
          <w:ilvl w:val="0"/>
          <w:numId w:val="12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2:</w:t>
      </w:r>
      <w:r>
        <w:t xml:space="preserve">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Saat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pengeringan</w:t>
      </w:r>
      <w:proofErr w:type="spellEnd"/>
      <w:r>
        <w:t xml:space="preserve">, Anda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. Anda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>
        <w:rPr>
          <w:i/>
        </w:rPr>
        <w:t>cotton bud</w:t>
      </w:r>
      <w:r>
        <w:t xml:space="preserve">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. </w:t>
      </w:r>
      <w:proofErr w:type="spellStart"/>
      <w:r>
        <w:t>Bolehkah</w:t>
      </w:r>
      <w:proofErr w:type="spellEnd"/>
      <w:r>
        <w:t xml:space="preserve"> Anda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cotton bud</w:t>
      </w:r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!</w:t>
      </w:r>
    </w:p>
    <w:p w14:paraId="53177F90" w14:textId="77777777" w:rsidR="009577F9" w:rsidRDefault="009577F9">
      <w:pPr>
        <w:jc w:val="left"/>
        <w:rPr>
          <w:rFonts w:ascii="Arial" w:hAnsi="Arial" w:cs="Arial"/>
          <w:bCs/>
          <w:iCs/>
          <w:sz w:val="28"/>
          <w:szCs w:val="28"/>
        </w:rPr>
      </w:pPr>
      <w:r>
        <w:rPr>
          <w:b/>
        </w:rPr>
        <w:br w:type="page"/>
      </w:r>
    </w:p>
    <w:p w14:paraId="3EC111BB" w14:textId="4CFE4E87" w:rsidR="00AD65CF" w:rsidRPr="009577F9" w:rsidRDefault="005259E7" w:rsidP="009577F9">
      <w:pPr>
        <w:pStyle w:val="Heading2"/>
        <w:rPr>
          <w:i/>
          <w:sz w:val="40"/>
          <w:szCs w:val="40"/>
        </w:rPr>
      </w:pPr>
      <w:bookmarkStart w:id="20" w:name="_Toc224160649"/>
      <w:r w:rsidRPr="009577F9">
        <w:rPr>
          <w:sz w:val="40"/>
          <w:szCs w:val="40"/>
        </w:rPr>
        <w:lastRenderedPageBreak/>
        <w:t>BAB 4</w:t>
      </w:r>
      <w:bookmarkEnd w:id="20"/>
    </w:p>
    <w:p w14:paraId="0FD207C1" w14:textId="1264027D" w:rsidR="00AD65CF" w:rsidRDefault="005259E7" w:rsidP="009577F9">
      <w:pPr>
        <w:pStyle w:val="Heading2"/>
        <w:pBdr>
          <w:bottom w:val="single" w:sz="6" w:space="1" w:color="auto"/>
        </w:pBdr>
      </w:pPr>
      <w:bookmarkStart w:id="21" w:name="_Toc224160650"/>
      <w:r>
        <w:t>LANGKAH-LANGKAH PROSEDUR IRIGASI TELINGA</w:t>
      </w:r>
      <w:bookmarkEnd w:id="21"/>
    </w:p>
    <w:p w14:paraId="07804245" w14:textId="77777777" w:rsidR="00AD65CF" w:rsidRDefault="005259E7" w:rsidP="009577F9">
      <w:pPr>
        <w:pStyle w:val="Heading5"/>
      </w:pP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5E7B0BA9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pada Bab 4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317B2DE2" w14:textId="77777777" w:rsidR="00AD65CF" w:rsidRDefault="005259E7">
      <w:pPr>
        <w:numPr>
          <w:ilvl w:val="0"/>
          <w:numId w:val="13"/>
        </w:numPr>
      </w:pPr>
      <w:proofErr w:type="spellStart"/>
      <w:r>
        <w:t>Mendemonstrasikan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, </w:t>
      </w:r>
      <w:proofErr w:type="spellStart"/>
      <w:r>
        <w:t>palpasi</w:t>
      </w:r>
      <w:proofErr w:type="spellEnd"/>
      <w:r>
        <w:t xml:space="preserve">,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tragus,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>.</w:t>
      </w:r>
    </w:p>
    <w:p w14:paraId="5D9C089F" w14:textId="77777777" w:rsidR="00AD65CF" w:rsidRDefault="005259E7">
      <w:pPr>
        <w:numPr>
          <w:ilvl w:val="0"/>
          <w:numId w:val="13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</w:t>
      </w:r>
    </w:p>
    <w:p w14:paraId="4603AD94" w14:textId="77777777" w:rsidR="00AD65CF" w:rsidRDefault="005259E7">
      <w:pPr>
        <w:numPr>
          <w:ilvl w:val="0"/>
          <w:numId w:val="13"/>
        </w:numPr>
      </w:pPr>
      <w:proofErr w:type="spellStart"/>
      <w:r>
        <w:t>Mendemonstrasikan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,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626DD3C" w14:textId="77777777" w:rsidR="00AD65CF" w:rsidRDefault="005259E7">
      <w:pPr>
        <w:numPr>
          <w:ilvl w:val="0"/>
          <w:numId w:val="13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pasca-irigasi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6C0211CC" w14:textId="77777777" w:rsidR="00AD65CF" w:rsidRDefault="005259E7">
      <w:pPr>
        <w:numPr>
          <w:ilvl w:val="0"/>
          <w:numId w:val="13"/>
        </w:numPr>
      </w:pPr>
      <w:proofErr w:type="spellStart"/>
      <w:r>
        <w:t>Menganalisis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>.</w:t>
      </w:r>
    </w:p>
    <w:p w14:paraId="2671B87F" w14:textId="77777777" w:rsidR="00AD65CF" w:rsidRDefault="005259E7" w:rsidP="009577F9">
      <w:pPr>
        <w:pStyle w:val="Heading5"/>
      </w:pPr>
      <w:proofErr w:type="spellStart"/>
      <w:r>
        <w:t>Pendahuluan</w:t>
      </w:r>
      <w:proofErr w:type="spellEnd"/>
    </w:p>
    <w:p w14:paraId="73BF9D80" w14:textId="77777777" w:rsidR="00AD65CF" w:rsidRDefault="005259E7">
      <w:proofErr w:type="spellStart"/>
      <w:r>
        <w:t>Inilah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dan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: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Bab 4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menuntun</w:t>
      </w:r>
      <w:proofErr w:type="spellEnd"/>
      <w:r>
        <w:t xml:space="preserve"> Anda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dan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dijelaskan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lastRenderedPageBreak/>
        <w:t>keselamatan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, dan </w:t>
      </w:r>
      <w:proofErr w:type="spellStart"/>
      <w:r>
        <w:t>profesionalisme</w:t>
      </w:r>
      <w:proofErr w:type="spellEnd"/>
      <w:r>
        <w:t xml:space="preserve">.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90A2EA4" w14:textId="77777777" w:rsidR="00AD65CF" w:rsidRDefault="005259E7"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Anda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tindakan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final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inti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detail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pasca-irigasi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penyelesaian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dan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kalah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ideal,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komplikasi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>.</w:t>
      </w:r>
    </w:p>
    <w:p w14:paraId="36ABF5DD" w14:textId="77777777" w:rsidR="00AD65CF" w:rsidRDefault="005259E7" w:rsidP="009577F9">
      <w:pPr>
        <w:pStyle w:val="Heading3"/>
      </w:pPr>
      <w:bookmarkStart w:id="22" w:name="_Toc224160651"/>
      <w:r>
        <w:t xml:space="preserve">A. </w:t>
      </w:r>
      <w:proofErr w:type="spellStart"/>
      <w:r>
        <w:t>Tahap</w:t>
      </w:r>
      <w:proofErr w:type="spellEnd"/>
      <w:r>
        <w:t xml:space="preserve"> Awal: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Komunikasi</w:t>
      </w:r>
      <w:bookmarkEnd w:id="22"/>
      <w:proofErr w:type="spellEnd"/>
    </w:p>
    <w:p w14:paraId="7E03E02B" w14:textId="77777777" w:rsidR="00AD65CF" w:rsidRDefault="005259E7"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,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,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terinformasi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ceroboh</w:t>
      </w:r>
      <w:proofErr w:type="spellEnd"/>
      <w:r>
        <w:t xml:space="preserve">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75BBDD5C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empatik</w:t>
      </w:r>
      <w:proofErr w:type="spellEnd"/>
      <w:r>
        <w:t xml:space="preserve"> dan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(</w:t>
      </w:r>
      <w:r>
        <w:rPr>
          <w:i/>
        </w:rPr>
        <w:t>verbal consent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dan </w:t>
      </w:r>
      <w:proofErr w:type="spellStart"/>
      <w:r>
        <w:t>palpasi</w:t>
      </w:r>
      <w:proofErr w:type="spellEnd"/>
      <w:r>
        <w:t xml:space="preserve"> pada area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lain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dan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tragus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akut</w:t>
      </w:r>
      <w:proofErr w:type="spellEnd"/>
      <w:r>
        <w:t>.</w:t>
      </w:r>
    </w:p>
    <w:p w14:paraId="4328097C" w14:textId="77777777" w:rsidR="00AD65CF" w:rsidRDefault="005259E7" w:rsidP="009577F9">
      <w:pPr>
        <w:pStyle w:val="Heading4"/>
      </w:pPr>
      <w:r>
        <w:lastRenderedPageBreak/>
        <w:t xml:space="preserve">1.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Lisan</w:t>
      </w:r>
    </w:p>
    <w:p w14:paraId="7200A5A6" w14:textId="77777777" w:rsidR="00AD65CF" w:rsidRDefault="005259E7"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Ini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sapaan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, </w:t>
      </w:r>
      <w:proofErr w:type="spellStart"/>
      <w:r>
        <w:t>perkenalan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empatik</w:t>
      </w:r>
      <w:proofErr w:type="spellEnd"/>
      <w:r>
        <w:t xml:space="preserve">, di mana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(</w:t>
      </w:r>
      <w:r>
        <w:rPr>
          <w:i/>
        </w:rPr>
        <w:t>rapport</w:t>
      </w:r>
      <w:r>
        <w:t xml:space="preserve">).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keluhannya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kata-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Ini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didengarkan</w:t>
      </w:r>
      <w:proofErr w:type="spellEnd"/>
      <w:r>
        <w:t xml:space="preserve"> dan </w:t>
      </w:r>
      <w:proofErr w:type="spellStart"/>
      <w:r>
        <w:t>dihargai</w:t>
      </w:r>
      <w:proofErr w:type="spellEnd"/>
      <w:r>
        <w:t xml:space="preserve"> (Soriano et al., 2025).</w:t>
      </w:r>
    </w:p>
    <w:p w14:paraId="1DDFB5B6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(</w:t>
      </w:r>
      <w:proofErr w:type="spellStart"/>
      <w:r>
        <w:t>dugaan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) dan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).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), dan </w:t>
      </w:r>
      <w:proofErr w:type="spellStart"/>
      <w:r>
        <w:t>alternatif</w:t>
      </w:r>
      <w:proofErr w:type="spellEnd"/>
      <w:r>
        <w:t xml:space="preserve"> lain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dimengerti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jargon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r>
        <w:rPr>
          <w:i/>
        </w:rPr>
        <w:t>shared decision-making</w:t>
      </w:r>
      <w:r>
        <w:t xml:space="preserve">,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diberdayakan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kesehatannya</w:t>
      </w:r>
      <w:proofErr w:type="spellEnd"/>
      <w:r>
        <w:t>.</w:t>
      </w:r>
    </w:p>
    <w:p w14:paraId="2A4AC9E1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Interaksi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Komunikasi</w:t>
      </w:r>
      <w:proofErr w:type="spellEnd"/>
      <w:r w:rsidRPr="009577F9">
        <w:rPr>
          <w:iCs w:val="0"/>
          <w:sz w:val="18"/>
          <w:szCs w:val="18"/>
        </w:rPr>
        <w:t xml:space="preserve"> Dokter-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dokter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duduk </w:t>
      </w:r>
      <w:proofErr w:type="spellStart"/>
      <w:r w:rsidRPr="009577F9">
        <w:rPr>
          <w:iCs w:val="0"/>
          <w:sz w:val="18"/>
          <w:szCs w:val="18"/>
        </w:rPr>
        <w:t>berhadapan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melakukan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kontak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mata</w:t>
      </w:r>
      <w:proofErr w:type="spellEnd"/>
      <w:r w:rsidRPr="009577F9">
        <w:rPr>
          <w:iCs w:val="0"/>
          <w:sz w:val="18"/>
          <w:szCs w:val="18"/>
        </w:rPr>
        <w:t xml:space="preserve">, dan </w:t>
      </w:r>
      <w:proofErr w:type="spellStart"/>
      <w:r w:rsidRPr="009577F9">
        <w:rPr>
          <w:iCs w:val="0"/>
          <w:sz w:val="18"/>
          <w:szCs w:val="18"/>
        </w:rPr>
        <w:t>mendengarkan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penuh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perhatian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menciptakan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suasana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tenang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saling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percaya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sebelum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memulai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fisik</w:t>
      </w:r>
      <w:proofErr w:type="spellEnd"/>
      <w:r w:rsidRPr="009577F9">
        <w:rPr>
          <w:iCs w:val="0"/>
          <w:sz w:val="18"/>
          <w:szCs w:val="18"/>
        </w:rPr>
        <w:t>.</w:t>
      </w:r>
    </w:p>
    <w:p w14:paraId="122F9083" w14:textId="77777777" w:rsidR="00AD65CF" w:rsidRDefault="005259E7">
      <w:proofErr w:type="spellStart"/>
      <w:r>
        <w:t>Puncak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verbal informed consent</w:t>
      </w:r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, "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Bapak/Ibu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?"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.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formalitas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etis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lastRenderedPageBreak/>
        <w:t>merupakan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mental dan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45C7A7EA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Inspeksi</w:t>
      </w:r>
      <w:proofErr w:type="spellEnd"/>
      <w:r>
        <w:t xml:space="preserve"> dan </w:t>
      </w:r>
      <w:proofErr w:type="spellStart"/>
      <w:r>
        <w:t>Palpasi</w:t>
      </w:r>
      <w:proofErr w:type="spellEnd"/>
      <w:r>
        <w:t xml:space="preserve"> Area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Preaurikula</w:t>
      </w:r>
      <w:proofErr w:type="spellEnd"/>
      <w:r>
        <w:t xml:space="preserve">, MAE, </w:t>
      </w:r>
      <w:proofErr w:type="spellStart"/>
      <w:r>
        <w:t>Retroaurikula</w:t>
      </w:r>
      <w:proofErr w:type="spellEnd"/>
      <w:r>
        <w:t>)</w:t>
      </w:r>
    </w:p>
    <w:p w14:paraId="178189F0" w14:textId="77777777" w:rsidR="00AD65CF" w:rsidRDefault="005259E7">
      <w:proofErr w:type="spellStart"/>
      <w:r>
        <w:t>Sebelum</w:t>
      </w:r>
      <w:proofErr w:type="spellEnd"/>
      <w:r>
        <w:t xml:space="preserve">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pada area di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Inspeksi</w:t>
      </w:r>
      <w:proofErr w:type="spellEnd"/>
      <w:r>
        <w:t xml:space="preserve"> (</w:t>
      </w:r>
      <w:proofErr w:type="spellStart"/>
      <w:r>
        <w:t>melihat</w:t>
      </w:r>
      <w:proofErr w:type="spellEnd"/>
      <w:r>
        <w:t xml:space="preserve">) dan </w:t>
      </w:r>
      <w:proofErr w:type="spellStart"/>
      <w:r>
        <w:t>palpasi</w:t>
      </w:r>
      <w:proofErr w:type="spellEnd"/>
      <w:r>
        <w:t xml:space="preserve"> (</w:t>
      </w:r>
      <w:proofErr w:type="spellStart"/>
      <w:r>
        <w:t>meraba</w:t>
      </w:r>
      <w:proofErr w:type="spellEnd"/>
      <w:r>
        <w:t xml:space="preserve">) pada area </w:t>
      </w:r>
      <w:proofErr w:type="spellStart"/>
      <w:r>
        <w:t>preaurikular</w:t>
      </w:r>
      <w:proofErr w:type="spellEnd"/>
      <w:r>
        <w:t xml:space="preserve"> (di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), meatus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(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), dan </w:t>
      </w:r>
      <w:proofErr w:type="spellStart"/>
      <w:r>
        <w:t>retroaurikular</w:t>
      </w:r>
      <w:proofErr w:type="spellEnd"/>
      <w:r>
        <w:t xml:space="preserve"> (di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lain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>.</w:t>
      </w:r>
    </w:p>
    <w:p w14:paraId="5F956C11" w14:textId="77777777" w:rsidR="00AD65CF" w:rsidRDefault="005259E7">
      <w:proofErr w:type="spellStart"/>
      <w:r>
        <w:t>Inspeksi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kemerahan</w:t>
      </w:r>
      <w:proofErr w:type="spellEnd"/>
      <w:r>
        <w:t xml:space="preserve"> (</w:t>
      </w:r>
      <w:proofErr w:type="spellStart"/>
      <w:r>
        <w:t>eritema</w:t>
      </w:r>
      <w:proofErr w:type="spellEnd"/>
      <w:r>
        <w:t xml:space="preserve">), </w:t>
      </w:r>
      <w:proofErr w:type="spellStart"/>
      <w:r>
        <w:t>pembengkakan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(</w:t>
      </w:r>
      <w:proofErr w:type="spellStart"/>
      <w:r>
        <w:t>nanah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)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juga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bekas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di area </w:t>
      </w:r>
      <w:proofErr w:type="spellStart"/>
      <w:r>
        <w:t>retroaurikular</w:t>
      </w:r>
      <w:proofErr w:type="spellEnd"/>
      <w:r>
        <w:t xml:space="preserve">,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mastoidektomi</w:t>
      </w:r>
      <w:proofErr w:type="spellEnd"/>
      <w:r>
        <w:t xml:space="preserve">. Adanya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, </w:t>
      </w:r>
      <w:proofErr w:type="spellStart"/>
      <w:r>
        <w:t>bisul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kelainan</w:t>
      </w:r>
      <w:proofErr w:type="spellEnd"/>
      <w:r>
        <w:t xml:space="preserve"> lain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. </w:t>
      </w:r>
      <w:proofErr w:type="spellStart"/>
      <w:r>
        <w:t>Inspeksi</w:t>
      </w:r>
      <w:proofErr w:type="spellEnd"/>
      <w:r>
        <w:t xml:space="preserve"> visual yang </w:t>
      </w:r>
      <w:proofErr w:type="spellStart"/>
      <w:r>
        <w:t>cermat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lain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(Dover et al., 2024).</w:t>
      </w:r>
    </w:p>
    <w:p w14:paraId="025FA4A4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4.2</w:t>
      </w:r>
      <w:r w:rsidRPr="009577F9">
        <w:rPr>
          <w:iCs w:val="0"/>
          <w:sz w:val="18"/>
          <w:szCs w:val="18"/>
        </w:rPr>
        <w:t xml:space="preserve"> Area </w:t>
      </w:r>
      <w:proofErr w:type="spellStart"/>
      <w:r w:rsidRPr="009577F9">
        <w:rPr>
          <w:iCs w:val="0"/>
          <w:sz w:val="18"/>
          <w:szCs w:val="18"/>
        </w:rPr>
        <w:t>Inspeksi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Palpasi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Sekitar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diagram </w:t>
      </w:r>
      <w:proofErr w:type="spellStart"/>
      <w:r w:rsidRPr="009577F9">
        <w:rPr>
          <w:iCs w:val="0"/>
          <w:sz w:val="18"/>
          <w:szCs w:val="18"/>
        </w:rPr>
        <w:t>wajah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menyoroti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tiga</w:t>
      </w:r>
      <w:proofErr w:type="spellEnd"/>
      <w:r w:rsidRPr="009577F9">
        <w:rPr>
          <w:iCs w:val="0"/>
          <w:sz w:val="18"/>
          <w:szCs w:val="18"/>
        </w:rPr>
        <w:t xml:space="preserve"> area </w:t>
      </w:r>
      <w:proofErr w:type="spellStart"/>
      <w:r w:rsidRPr="009577F9">
        <w:rPr>
          <w:iCs w:val="0"/>
          <w:sz w:val="18"/>
          <w:szCs w:val="18"/>
        </w:rPr>
        <w:t>kunci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: (1) area </w:t>
      </w:r>
      <w:proofErr w:type="spellStart"/>
      <w:r w:rsidRPr="009577F9">
        <w:rPr>
          <w:iCs w:val="0"/>
          <w:sz w:val="18"/>
          <w:szCs w:val="18"/>
        </w:rPr>
        <w:t>preaurikular</w:t>
      </w:r>
      <w:proofErr w:type="spellEnd"/>
      <w:r w:rsidRPr="009577F9">
        <w:rPr>
          <w:iCs w:val="0"/>
          <w:sz w:val="18"/>
          <w:szCs w:val="18"/>
        </w:rPr>
        <w:t xml:space="preserve">, (2) meatus </w:t>
      </w:r>
      <w:proofErr w:type="spellStart"/>
      <w:r w:rsidRPr="009577F9">
        <w:rPr>
          <w:iCs w:val="0"/>
          <w:sz w:val="18"/>
          <w:szCs w:val="18"/>
        </w:rPr>
        <w:t>akustikus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eksternus</w:t>
      </w:r>
      <w:proofErr w:type="spellEnd"/>
      <w:r w:rsidRPr="009577F9">
        <w:rPr>
          <w:iCs w:val="0"/>
          <w:sz w:val="18"/>
          <w:szCs w:val="18"/>
        </w:rPr>
        <w:t xml:space="preserve">, dan (3) area </w:t>
      </w:r>
      <w:proofErr w:type="spellStart"/>
      <w:r w:rsidRPr="009577F9">
        <w:rPr>
          <w:iCs w:val="0"/>
          <w:sz w:val="18"/>
          <w:szCs w:val="18"/>
        </w:rPr>
        <w:t>retroaurikular</w:t>
      </w:r>
      <w:proofErr w:type="spellEnd"/>
      <w:r w:rsidRPr="009577F9">
        <w:rPr>
          <w:iCs w:val="0"/>
          <w:sz w:val="18"/>
          <w:szCs w:val="18"/>
        </w:rPr>
        <w:t xml:space="preserve"> (mastoid).</w:t>
      </w:r>
    </w:p>
    <w:p w14:paraId="2A3BE09A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palpasi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area </w:t>
      </w:r>
      <w:proofErr w:type="spellStart"/>
      <w:r>
        <w:t>tersebut</w:t>
      </w:r>
      <w:proofErr w:type="spellEnd"/>
      <w:r>
        <w:t xml:space="preserve">. Tekan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pada area </w:t>
      </w:r>
      <w:proofErr w:type="spellStart"/>
      <w:r>
        <w:t>preaurikular</w:t>
      </w:r>
      <w:proofErr w:type="spellEnd"/>
      <w:r>
        <w:t xml:space="preserve"> dan </w:t>
      </w:r>
      <w:proofErr w:type="spellStart"/>
      <w:r>
        <w:t>prosesus</w:t>
      </w:r>
      <w:proofErr w:type="spellEnd"/>
      <w:r>
        <w:t xml:space="preserve"> mastoideus di area </w:t>
      </w:r>
      <w:proofErr w:type="spellStart"/>
      <w:r>
        <w:t>retroaurikular</w:t>
      </w:r>
      <w:proofErr w:type="spellEnd"/>
      <w:r>
        <w:t xml:space="preserve">. </w:t>
      </w:r>
      <w:proofErr w:type="spellStart"/>
      <w:r>
        <w:t>Tanyakan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rasa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. Nyeri </w:t>
      </w:r>
      <w:proofErr w:type="spellStart"/>
      <w:r>
        <w:t>tekan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pada area mastoid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mastoiditis,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.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di area </w:t>
      </w:r>
      <w:proofErr w:type="spellStart"/>
      <w:r>
        <w:t>preaurikular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sendi</w:t>
      </w:r>
      <w:proofErr w:type="spellEnd"/>
      <w:r>
        <w:t xml:space="preserve"> temporomandibular </w:t>
      </w:r>
      <w:proofErr w:type="spellStart"/>
      <w:r>
        <w:t>atau</w:t>
      </w:r>
      <w:proofErr w:type="spellEnd"/>
      <w:r>
        <w:t xml:space="preserve"> </w:t>
      </w:r>
      <w:r>
        <w:lastRenderedPageBreak/>
        <w:t xml:space="preserve">parotitis. </w:t>
      </w:r>
      <w:proofErr w:type="spellStart"/>
      <w:r>
        <w:t>Palpasi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melihat</w:t>
      </w:r>
      <w:proofErr w:type="spellEnd"/>
      <w:r>
        <w:t>.</w:t>
      </w:r>
    </w:p>
    <w:p w14:paraId="56243030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Pemeriksaan</w:t>
      </w:r>
      <w:proofErr w:type="spellEnd"/>
      <w:r>
        <w:t xml:space="preserve"> Nyeri Tekan Tragus</w:t>
      </w:r>
    </w:p>
    <w:p w14:paraId="455993C7" w14:textId="77777777" w:rsidR="00AD65CF" w:rsidRDefault="005259E7">
      <w:proofErr w:type="spellStart"/>
      <w:r>
        <w:t>Pemeriksaan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tragus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manuver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informatif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. Tragus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tonjolan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meatus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.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 (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tragus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ditarik</w:t>
      </w:r>
      <w:proofErr w:type="spellEnd"/>
      <w:r>
        <w:t>.</w:t>
      </w:r>
    </w:p>
    <w:p w14:paraId="18871A2E" w14:textId="77777777" w:rsidR="00AD65CF" w:rsidRDefault="005259E7"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pada tragus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rasa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Tanda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tragus </w:t>
      </w:r>
      <w:proofErr w:type="spellStart"/>
      <w:r>
        <w:t>ditekan</w:t>
      </w:r>
      <w:proofErr w:type="spellEnd"/>
      <w:r>
        <w:t xml:space="preserve">, sangat </w:t>
      </w:r>
      <w:proofErr w:type="spellStart"/>
      <w:r>
        <w:t>sugestif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diagnosis otitis </w:t>
      </w:r>
      <w:proofErr w:type="spellStart"/>
      <w:r>
        <w:t>eksterna</w:t>
      </w:r>
      <w:proofErr w:type="spellEnd"/>
      <w:r>
        <w:t xml:space="preserve"> (</w:t>
      </w:r>
      <w:proofErr w:type="spellStart"/>
      <w:r>
        <w:t>infeksi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pada </w:t>
      </w:r>
      <w:proofErr w:type="spellStart"/>
      <w:r>
        <w:t>kartilago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meregangkan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meradang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(Chan &amp; Goddard, 2019).</w:t>
      </w:r>
    </w:p>
    <w:p w14:paraId="120404DF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4.3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Manuver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 Nyeri Tekan Tragus.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close-up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telunjuk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lembut</w:t>
      </w:r>
      <w:proofErr w:type="spellEnd"/>
      <w:r w:rsidRPr="009577F9">
        <w:rPr>
          <w:iCs w:val="0"/>
          <w:sz w:val="18"/>
          <w:szCs w:val="18"/>
        </w:rPr>
        <w:t xml:space="preserve"> tragus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memeriksa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adanya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nyeri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sebagai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bagian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fisik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3F3B8E4B" w14:textId="77777777" w:rsidR="00AD65CF" w:rsidRDefault="005259E7">
      <w:r>
        <w:t xml:space="preserve">Hasil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tragus yang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lain pada </w:t>
      </w:r>
      <w:proofErr w:type="spellStart"/>
      <w:r>
        <w:t>inspeksi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diagnosis otitis </w:t>
      </w:r>
      <w:proofErr w:type="spellStart"/>
      <w:r>
        <w:t>eksterna</w:t>
      </w:r>
      <w:proofErr w:type="spellEnd"/>
      <w:r>
        <w:t xml:space="preserve"> sangat </w:t>
      </w:r>
      <w:proofErr w:type="spellStart"/>
      <w:r>
        <w:t>mungkin</w:t>
      </w:r>
      <w:proofErr w:type="spellEnd"/>
      <w:r>
        <w:t xml:space="preserve">. Dalam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</w:rPr>
        <w:t>kontraindikasi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absolut</w:t>
      </w:r>
      <w:proofErr w:type="spellEnd"/>
      <w:r>
        <w:t xml:space="preserve">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meradang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menyakitkan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dan </w:t>
      </w:r>
      <w:proofErr w:type="spellStart"/>
      <w:r>
        <w:t>menyebarkannya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)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antibiotik</w:t>
      </w:r>
      <w:proofErr w:type="spellEnd"/>
      <w:r>
        <w:t>/steroid.</w:t>
      </w:r>
    </w:p>
    <w:p w14:paraId="6ACE9E52" w14:textId="77777777" w:rsidR="00AD65CF" w:rsidRDefault="005259E7" w:rsidP="009577F9">
      <w:pPr>
        <w:pStyle w:val="Heading3"/>
      </w:pPr>
      <w:bookmarkStart w:id="23" w:name="_Toc224160652"/>
      <w:r>
        <w:lastRenderedPageBreak/>
        <w:t xml:space="preserve">B.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bookmarkEnd w:id="23"/>
      <w:proofErr w:type="spellEnd"/>
    </w:p>
    <w:p w14:paraId="139CB025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internal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yang paling </w:t>
      </w:r>
      <w:proofErr w:type="spellStart"/>
      <w:r>
        <w:t>krusial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mengonfirmasi</w:t>
      </w:r>
      <w:proofErr w:type="spellEnd"/>
      <w:r>
        <w:t xml:space="preserve"> diagnosis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karakteristiknya</w:t>
      </w:r>
      <w:proofErr w:type="spellEnd"/>
      <w:r>
        <w:t xml:space="preserve">, dan yang </w:t>
      </w:r>
      <w:proofErr w:type="spellStart"/>
      <w:r>
        <w:t>terpenting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7D1E34C2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trauma.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meatus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yang </w:t>
      </w:r>
      <w:proofErr w:type="spellStart"/>
      <w:r>
        <w:t>informasinya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>.</w:t>
      </w:r>
    </w:p>
    <w:p w14:paraId="0ADAF4F6" w14:textId="77777777" w:rsidR="00AD65CF" w:rsidRDefault="005259E7" w:rsidP="009577F9">
      <w:pPr>
        <w:pStyle w:val="Heading4"/>
      </w:pPr>
      <w:r>
        <w:t xml:space="preserve">1. Teknik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Aman</w:t>
      </w:r>
    </w:p>
    <w:p w14:paraId="0CF425DC" w14:textId="77777777" w:rsidR="00AD65CF" w:rsidRDefault="005259E7">
      <w:r>
        <w:t xml:space="preserve">Teknik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yang </w:t>
      </w:r>
      <w:proofErr w:type="spellStart"/>
      <w:r>
        <w:t>terkontrol</w:t>
      </w:r>
      <w:proofErr w:type="spellEnd"/>
      <w:r>
        <w:t xml:space="preserve"> dan </w:t>
      </w:r>
      <w:proofErr w:type="spellStart"/>
      <w:r>
        <w:t>lembut</w:t>
      </w:r>
      <w:proofErr w:type="spellEnd"/>
      <w:r>
        <w:t xml:space="preserve">. </w:t>
      </w:r>
      <w:proofErr w:type="spellStart"/>
      <w:r>
        <w:t>Pegang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</w:t>
      </w:r>
      <w:proofErr w:type="spellStart"/>
      <w:r>
        <w:t>genggaman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) dan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bracing</w:t>
      </w:r>
      <w:r>
        <w:t xml:space="preserve"> (</w:t>
      </w:r>
      <w:proofErr w:type="spellStart"/>
      <w:r>
        <w:t>menopangkan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pada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lain, </w:t>
      </w:r>
      <w:proofErr w:type="spellStart"/>
      <w:r>
        <w:t>luruskan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aurikula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posterosuperior pada orang </w:t>
      </w:r>
      <w:proofErr w:type="spellStart"/>
      <w:r>
        <w:t>dewasa</w:t>
      </w:r>
      <w:proofErr w:type="spellEnd"/>
      <w:r>
        <w:t xml:space="preserve">. </w:t>
      </w:r>
      <w:proofErr w:type="spellStart"/>
      <w:r>
        <w:t>Manuver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kelengkungan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(Dover et al., 2024).</w:t>
      </w:r>
    </w:p>
    <w:p w14:paraId="0D5D2E02" w14:textId="77777777" w:rsidR="00AD65CF" w:rsidRDefault="005259E7">
      <w:r>
        <w:t xml:space="preserve">Masukkan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meatus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Anda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"</w:t>
      </w:r>
      <w:proofErr w:type="spellStart"/>
      <w:r>
        <w:t>buta</w:t>
      </w:r>
      <w:proofErr w:type="spellEnd"/>
      <w:r>
        <w:t xml:space="preserve">".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dan </w:t>
      </w:r>
      <w:proofErr w:type="spellStart"/>
      <w:r>
        <w:t>bawah</w:t>
      </w:r>
      <w:proofErr w:type="spellEnd"/>
      <w:r>
        <w:t xml:space="preserve"> (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hidung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lastRenderedPageBreak/>
        <w:t>umum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Masukkan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sedalam</w:t>
      </w:r>
      <w:proofErr w:type="spellEnd"/>
      <w:r>
        <w:t xml:space="preserve"> 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)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.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sangat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tersentuh</w:t>
      </w:r>
      <w:proofErr w:type="spellEnd"/>
      <w:r>
        <w:t>.</w:t>
      </w:r>
    </w:p>
    <w:p w14:paraId="4ABAC85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4.4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Manuver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Meluruskan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Insersi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gabungan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satu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menarik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aurikula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arah</w:t>
      </w:r>
      <w:proofErr w:type="spellEnd"/>
      <w:r w:rsidRPr="009577F9">
        <w:rPr>
          <w:iCs w:val="0"/>
          <w:sz w:val="18"/>
          <w:szCs w:val="18"/>
        </w:rPr>
        <w:t xml:space="preserve"> posterosuperior, </w:t>
      </w:r>
      <w:proofErr w:type="spellStart"/>
      <w:r w:rsidRPr="009577F9">
        <w:rPr>
          <w:iCs w:val="0"/>
          <w:sz w:val="18"/>
          <w:szCs w:val="18"/>
        </w:rPr>
        <w:t>sementara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lainnya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teknik</w:t>
      </w:r>
      <w:proofErr w:type="spellEnd"/>
      <w:r w:rsidRPr="009577F9">
        <w:rPr>
          <w:iCs w:val="0"/>
          <w:sz w:val="18"/>
          <w:szCs w:val="18"/>
        </w:rPr>
        <w:t xml:space="preserve"> bracing </w:t>
      </w:r>
      <w:proofErr w:type="spellStart"/>
      <w:r w:rsidRPr="009577F9">
        <w:rPr>
          <w:iCs w:val="0"/>
          <w:sz w:val="18"/>
          <w:szCs w:val="18"/>
        </w:rPr>
        <w:t>memasukkan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spekulum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secara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perlahan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7AA45B43" w14:textId="77777777" w:rsidR="00AD65CF" w:rsidRDefault="005259E7">
      <w:proofErr w:type="spellStart"/>
      <w:r>
        <w:t>Selama</w:t>
      </w:r>
      <w:proofErr w:type="spellEnd"/>
      <w:r>
        <w:t xml:space="preserve"> </w:t>
      </w:r>
      <w:proofErr w:type="spellStart"/>
      <w:r>
        <w:t>insersi</w:t>
      </w:r>
      <w:proofErr w:type="spellEnd"/>
      <w:r>
        <w:t xml:space="preserve">, 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Minta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diam dan </w:t>
      </w:r>
      <w:proofErr w:type="spellStart"/>
      <w:r>
        <w:t>memberitahu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. Jika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Jika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terhalang</w:t>
      </w:r>
      <w:proofErr w:type="spellEnd"/>
      <w:r>
        <w:t xml:space="preserve"> oleh </w:t>
      </w:r>
      <w:proofErr w:type="spellStart"/>
      <w:r>
        <w:t>rambut</w:t>
      </w:r>
      <w:proofErr w:type="spellEnd"/>
      <w:r>
        <w:t xml:space="preserve">, </w:t>
      </w:r>
      <w:proofErr w:type="spellStart"/>
      <w:r>
        <w:t>putar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tarik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dan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yang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Kesabaran</w:t>
      </w:r>
      <w:proofErr w:type="spellEnd"/>
      <w:r>
        <w:t xml:space="preserve"> dan </w:t>
      </w:r>
      <w:proofErr w:type="spellStart"/>
      <w:r>
        <w:t>kelembutan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dan </w:t>
      </w:r>
      <w:proofErr w:type="spellStart"/>
      <w:r>
        <w:t>informatif</w:t>
      </w:r>
      <w:proofErr w:type="spellEnd"/>
      <w:r>
        <w:t>.</w:t>
      </w:r>
    </w:p>
    <w:p w14:paraId="0E4E193F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Meatus Akustikus Eksternus (MAE)</w:t>
      </w:r>
    </w:p>
    <w:p w14:paraId="652B3BC2" w14:textId="77777777" w:rsidR="00AD65CF" w:rsidRDefault="005259E7">
      <w:r>
        <w:t xml:space="preserve">Saat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meatus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(MAE) </w:t>
      </w:r>
      <w:proofErr w:type="spellStart"/>
      <w:r>
        <w:t>atau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melapisinya</w:t>
      </w:r>
      <w:proofErr w:type="spellEnd"/>
      <w:r>
        <w:t xml:space="preserve">.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pucat</w:t>
      </w:r>
      <w:proofErr w:type="spellEnd"/>
      <w:r>
        <w:t xml:space="preserve">,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lain. Adanya </w:t>
      </w:r>
      <w:proofErr w:type="spellStart"/>
      <w:r>
        <w:t>kemerahan</w:t>
      </w:r>
      <w:proofErr w:type="spellEnd"/>
      <w:r>
        <w:t xml:space="preserve"> yang </w:t>
      </w:r>
      <w:proofErr w:type="spellStart"/>
      <w:r>
        <w:t>difus</w:t>
      </w:r>
      <w:proofErr w:type="spellEnd"/>
      <w:r>
        <w:t xml:space="preserve"> (</w:t>
      </w:r>
      <w:proofErr w:type="spellStart"/>
      <w:r>
        <w:t>menyebar</w:t>
      </w:r>
      <w:proofErr w:type="spellEnd"/>
      <w:r>
        <w:t xml:space="preserve">), </w:t>
      </w:r>
      <w:proofErr w:type="spellStart"/>
      <w:r>
        <w:t>pembengkakan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pengelupasan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dermatitis (Flint et al., 2021).</w:t>
      </w:r>
    </w:p>
    <w:p w14:paraId="46A07252" w14:textId="77777777" w:rsidR="00AD65CF" w:rsidRDefault="005259E7">
      <w:proofErr w:type="spellStart"/>
      <w:r>
        <w:t>Perhatikan</w:t>
      </w:r>
      <w:proofErr w:type="spellEnd"/>
      <w:r>
        <w:t xml:space="preserve"> juga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. Apakah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benjolan</w:t>
      </w:r>
      <w:proofErr w:type="spellEnd"/>
      <w:r>
        <w:t xml:space="preserve">, </w:t>
      </w:r>
      <w:proofErr w:type="spellStart"/>
      <w:r>
        <w:t>bisul</w:t>
      </w:r>
      <w:proofErr w:type="spellEnd"/>
      <w:r>
        <w:t xml:space="preserve"> (</w:t>
      </w:r>
      <w:proofErr w:type="spellStart"/>
      <w:r>
        <w:t>furunkel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(</w:t>
      </w:r>
      <w:proofErr w:type="spellStart"/>
      <w:r>
        <w:t>eksostosis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osteoma)? </w:t>
      </w:r>
      <w:proofErr w:type="spellStart"/>
      <w:r>
        <w:t>Eksostosis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pada </w:t>
      </w:r>
      <w:proofErr w:type="spellStart"/>
      <w:r>
        <w:t>perenang</w:t>
      </w:r>
      <w:proofErr w:type="spellEnd"/>
      <w:r>
        <w:t xml:space="preserve">,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tonjolan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multipel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mempersempit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Adanya </w:t>
      </w:r>
      <w:proofErr w:type="spellStart"/>
      <w:r>
        <w:t>lesi-lesi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dan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>.</w:t>
      </w:r>
    </w:p>
    <w:p w14:paraId="144E7C6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lastRenderedPageBreak/>
        <w:t>Gambar 4.5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Tampilan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Otitis Eksterna.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bengkak</w:t>
      </w:r>
      <w:proofErr w:type="spellEnd"/>
      <w:r w:rsidRPr="009577F9">
        <w:rPr>
          <w:iCs w:val="0"/>
          <w:sz w:val="18"/>
          <w:szCs w:val="18"/>
        </w:rPr>
        <w:t xml:space="preserve"> (edema), sangat </w:t>
      </w:r>
      <w:proofErr w:type="spellStart"/>
      <w:r w:rsidRPr="009577F9">
        <w:rPr>
          <w:iCs w:val="0"/>
          <w:sz w:val="18"/>
          <w:szCs w:val="18"/>
        </w:rPr>
        <w:t>merah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eritema</w:t>
      </w:r>
      <w:proofErr w:type="spellEnd"/>
      <w:r w:rsidRPr="009577F9">
        <w:rPr>
          <w:iCs w:val="0"/>
          <w:sz w:val="18"/>
          <w:szCs w:val="18"/>
        </w:rPr>
        <w:t xml:space="preserve">), dan </w:t>
      </w:r>
      <w:proofErr w:type="spellStart"/>
      <w:r w:rsidRPr="009577F9">
        <w:rPr>
          <w:iCs w:val="0"/>
          <w:sz w:val="18"/>
          <w:szCs w:val="18"/>
        </w:rPr>
        <w:t>terisi</w:t>
      </w:r>
      <w:proofErr w:type="spellEnd"/>
      <w:r w:rsidRPr="009577F9">
        <w:rPr>
          <w:iCs w:val="0"/>
          <w:sz w:val="18"/>
          <w:szCs w:val="18"/>
        </w:rPr>
        <w:t xml:space="preserve"> oleh debris </w:t>
      </w:r>
      <w:proofErr w:type="spellStart"/>
      <w:r w:rsidRPr="009577F9">
        <w:rPr>
          <w:iCs w:val="0"/>
          <w:sz w:val="18"/>
          <w:szCs w:val="18"/>
        </w:rPr>
        <w:t>basah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keputihan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kontras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sehat</w:t>
      </w:r>
      <w:proofErr w:type="spellEnd"/>
      <w:r w:rsidRPr="009577F9">
        <w:rPr>
          <w:iCs w:val="0"/>
          <w:sz w:val="18"/>
          <w:szCs w:val="18"/>
        </w:rPr>
        <w:t>.</w:t>
      </w:r>
    </w:p>
    <w:p w14:paraId="220708E8" w14:textId="77777777" w:rsidR="00AD65CF" w:rsidRDefault="005259E7"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. </w:t>
      </w:r>
      <w:proofErr w:type="spellStart"/>
      <w:r>
        <w:t>Terkadang</w:t>
      </w:r>
      <w:proofErr w:type="spellEnd"/>
      <w:r>
        <w:t xml:space="preserve">,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benda</w:t>
      </w:r>
      <w:proofErr w:type="spellEnd"/>
      <w:r>
        <w:t xml:space="preserve"> lain,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r>
        <w:rPr>
          <w:i/>
        </w:rPr>
        <w:t>cotton bud</w:t>
      </w:r>
      <w:r>
        <w:t xml:space="preserve"> yang </w:t>
      </w:r>
      <w:proofErr w:type="spellStart"/>
      <w:r>
        <w:t>tertinggal</w:t>
      </w:r>
      <w:proofErr w:type="spellEnd"/>
      <w:r>
        <w:t xml:space="preserve">,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serangga</w:t>
      </w:r>
      <w:proofErr w:type="spellEnd"/>
      <w:r>
        <w:t xml:space="preserve">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(yang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nekrosis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(yang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membengkak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air),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(Chan &amp; Goddard, 2019).</w:t>
      </w:r>
    </w:p>
    <w:p w14:paraId="02ED7A6F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Konsistensi</w:t>
      </w:r>
      <w:proofErr w:type="spellEnd"/>
      <w:r>
        <w:t>, Warna, Lokasi)</w:t>
      </w:r>
    </w:p>
    <w:p w14:paraId="6B7EB91B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MAE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fokuskan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pada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</w:t>
      </w:r>
      <w:proofErr w:type="spellStart"/>
      <w:r>
        <w:t>konsistensi</w:t>
      </w:r>
      <w:proofErr w:type="spellEnd"/>
      <w:r>
        <w:t>/</w:t>
      </w:r>
      <w:proofErr w:type="spellStart"/>
      <w:r>
        <w:t>warna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perkirakan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tertutup</w:t>
      </w:r>
      <w:proofErr w:type="spellEnd"/>
      <w:r>
        <w:t xml:space="preserve"> oleh </w:t>
      </w:r>
      <w:proofErr w:type="spellStart"/>
      <w:r>
        <w:t>serumen</w:t>
      </w:r>
      <w:proofErr w:type="spellEnd"/>
      <w:r>
        <w:t xml:space="preserve">. Apakah </w:t>
      </w:r>
      <w:proofErr w:type="spellStart"/>
      <w:r>
        <w:t>sumbatannya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50%) </w:t>
      </w:r>
      <w:proofErr w:type="spellStart"/>
      <w:r>
        <w:t>atau</w:t>
      </w:r>
      <w:proofErr w:type="spellEnd"/>
      <w:r>
        <w:t xml:space="preserve"> total (100%) di mana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?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air </w:t>
      </w:r>
      <w:proofErr w:type="spellStart"/>
      <w:r>
        <w:t>terperangkap</w:t>
      </w:r>
      <w:proofErr w:type="spellEnd"/>
      <w:r>
        <w:t xml:space="preserve"> di </w:t>
      </w:r>
      <w:proofErr w:type="spellStart"/>
      <w:r>
        <w:t>baliknya</w:t>
      </w:r>
      <w:proofErr w:type="spellEnd"/>
      <w:r>
        <w:t>.</w:t>
      </w:r>
    </w:p>
    <w:p w14:paraId="77903745" w14:textId="77777777" w:rsidR="00AD65CF" w:rsidRDefault="005259E7">
      <w:proofErr w:type="spellStart"/>
      <w:r>
        <w:t>Kedua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. Apakah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terdorong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timpani?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.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terimpaksi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>.</w:t>
      </w:r>
    </w:p>
    <w:p w14:paraId="72A54993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4.6</w:t>
      </w:r>
      <w:r w:rsidRPr="009577F9">
        <w:rPr>
          <w:iCs w:val="0"/>
          <w:sz w:val="18"/>
          <w:szCs w:val="18"/>
        </w:rPr>
        <w:t xml:space="preserve"> Spektrum </w:t>
      </w:r>
      <w:proofErr w:type="spellStart"/>
      <w:r w:rsidRPr="009577F9">
        <w:rPr>
          <w:iCs w:val="0"/>
          <w:sz w:val="18"/>
          <w:szCs w:val="18"/>
        </w:rPr>
        <w:t>Tampilan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pada </w:t>
      </w:r>
      <w:proofErr w:type="spellStart"/>
      <w:r w:rsidRPr="009577F9">
        <w:rPr>
          <w:iCs w:val="0"/>
          <w:sz w:val="18"/>
          <w:szCs w:val="18"/>
        </w:rPr>
        <w:t>Otoskopi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Kolase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berbagai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jenis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: (a)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lunak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kekuningan</w:t>
      </w:r>
      <w:proofErr w:type="spellEnd"/>
      <w:r w:rsidRPr="009577F9">
        <w:rPr>
          <w:iCs w:val="0"/>
          <w:sz w:val="18"/>
          <w:szCs w:val="18"/>
        </w:rPr>
        <w:t xml:space="preserve">, (b)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seperti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kacang</w:t>
      </w:r>
      <w:proofErr w:type="spellEnd"/>
      <w:r w:rsidRPr="009577F9">
        <w:rPr>
          <w:iCs w:val="0"/>
          <w:sz w:val="18"/>
          <w:szCs w:val="18"/>
        </w:rPr>
        <w:t xml:space="preserve">, (c)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kering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bersisik</w:t>
      </w:r>
      <w:proofErr w:type="spellEnd"/>
      <w:r w:rsidRPr="009577F9">
        <w:rPr>
          <w:iCs w:val="0"/>
          <w:sz w:val="18"/>
          <w:szCs w:val="18"/>
        </w:rPr>
        <w:t xml:space="preserve">, (d)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keras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kehitaman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terimpaksi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A0481D1" w14:textId="77777777" w:rsidR="00AD65CF" w:rsidRDefault="005259E7">
      <w:proofErr w:type="spellStart"/>
      <w:r>
        <w:lastRenderedPageBreak/>
        <w:t>Ketiga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, </w:t>
      </w:r>
      <w:proofErr w:type="spellStart"/>
      <w:r>
        <w:t>lunak</w:t>
      </w:r>
      <w:proofErr w:type="spellEnd"/>
      <w:r>
        <w:t xml:space="preserve">, dan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coklat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sangat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dan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coklat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lama.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sangat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dan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pelunak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seruminolitik</w:t>
      </w:r>
      <w:proofErr w:type="spellEnd"/>
      <w:r>
        <w:t xml:space="preserve">)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(Horton et al., 2020).</w:t>
      </w:r>
    </w:p>
    <w:p w14:paraId="29F4FAAE" w14:textId="77777777" w:rsidR="00AD65CF" w:rsidRDefault="005259E7" w:rsidP="009577F9">
      <w:pPr>
        <w:pStyle w:val="Heading3"/>
      </w:pPr>
      <w:bookmarkStart w:id="24" w:name="_Toc224160653"/>
      <w:r>
        <w:t xml:space="preserve">C. Teknik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bookmarkEnd w:id="24"/>
      <w:proofErr w:type="spellEnd"/>
    </w:p>
    <w:p w14:paraId="3641B130" w14:textId="77777777" w:rsidR="00AD65CF" w:rsidRDefault="005259E7">
      <w:r>
        <w:t xml:space="preserve">Ini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di mana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perpaduan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dan </w:t>
      </w:r>
      <w:proofErr w:type="spellStart"/>
      <w:r>
        <w:t>terkontrol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1375F53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Anda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dan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dan, yang paling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air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1450A150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Nierbekken</w:t>
      </w:r>
      <w:proofErr w:type="spellEnd"/>
      <w:r>
        <w:t xml:space="preserve"> dan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74492957" w14:textId="77777777" w:rsidR="00AD65CF" w:rsidRDefault="005259E7">
      <w:proofErr w:type="spellStart"/>
      <w:r>
        <w:t>Sebelum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disemprotkan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duduk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alas </w:t>
      </w:r>
      <w:proofErr w:type="spellStart"/>
      <w:r>
        <w:t>tahan</w:t>
      </w:r>
      <w:proofErr w:type="spellEnd"/>
      <w:r>
        <w:t xml:space="preserve"> air dan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di bahu pada 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ditindak</w:t>
      </w:r>
      <w:proofErr w:type="spellEnd"/>
      <w:r>
        <w:t xml:space="preserve">. 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</w:t>
      </w:r>
      <w:r>
        <w:lastRenderedPageBreak/>
        <w:t>(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). </w:t>
      </w:r>
      <w:proofErr w:type="spellStart"/>
      <w:r>
        <w:t>Serahkan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instruksikan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memegangnya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35C3E00C" w14:textId="77777777" w:rsidR="00AD65CF" w:rsidRDefault="005259E7">
      <w:proofErr w:type="spellStart"/>
      <w:r>
        <w:t>Pastikan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cekung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pas di </w:t>
      </w:r>
      <w:proofErr w:type="spellStart"/>
      <w:r>
        <w:t>sepanjang</w:t>
      </w:r>
      <w:proofErr w:type="spellEnd"/>
      <w:r>
        <w:t xml:space="preserve"> garis </w:t>
      </w:r>
      <w:proofErr w:type="spellStart"/>
      <w:r>
        <w:t>rahang</w:t>
      </w:r>
      <w:proofErr w:type="spellEnd"/>
      <w:r>
        <w:t xml:space="preserve"> dan </w:t>
      </w:r>
      <w:proofErr w:type="spellStart"/>
      <w:r>
        <w:t>leher</w:t>
      </w:r>
      <w:proofErr w:type="spellEnd"/>
      <w:r>
        <w:t xml:space="preserve">. Minta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memiringkan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"</w:t>
      </w:r>
      <w:proofErr w:type="spellStart"/>
      <w:r>
        <w:t>kolam</w:t>
      </w:r>
      <w:proofErr w:type="spellEnd"/>
      <w:r>
        <w:t xml:space="preserve">" </w:t>
      </w:r>
      <w:proofErr w:type="spellStart"/>
      <w:r>
        <w:t>penampungan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. Tangan operator yang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menstabilkan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>, "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pegang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Bu, agar </w:t>
      </w:r>
      <w:proofErr w:type="spellStart"/>
      <w:r>
        <w:t>bajunya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basah</w:t>
      </w:r>
      <w:proofErr w:type="spellEnd"/>
      <w:r>
        <w:t>."</w:t>
      </w:r>
    </w:p>
    <w:p w14:paraId="36770680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4.7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Posisi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Terintegrasi</w:t>
      </w:r>
      <w:proofErr w:type="spellEnd"/>
      <w:r w:rsidRPr="009577F9">
        <w:rPr>
          <w:iCs w:val="0"/>
          <w:sz w:val="18"/>
          <w:szCs w:val="18"/>
        </w:rPr>
        <w:t xml:space="preserve"> Pasien,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 xml:space="preserve">, dan Operator.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pandangan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atas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memperlihatkan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sementara</w:t>
      </w:r>
      <w:proofErr w:type="spellEnd"/>
      <w:r w:rsidRPr="009577F9">
        <w:rPr>
          <w:iCs w:val="0"/>
          <w:sz w:val="18"/>
          <w:szCs w:val="18"/>
        </w:rPr>
        <w:t xml:space="preserve"> operator </w:t>
      </w:r>
      <w:proofErr w:type="spellStart"/>
      <w:r w:rsidRPr="009577F9">
        <w:rPr>
          <w:iCs w:val="0"/>
          <w:sz w:val="18"/>
          <w:szCs w:val="18"/>
        </w:rPr>
        <w:t>bersiap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sisinya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set-up yang </w:t>
      </w:r>
      <w:proofErr w:type="spellStart"/>
      <w:r w:rsidRPr="009577F9">
        <w:rPr>
          <w:iCs w:val="0"/>
          <w:sz w:val="18"/>
          <w:szCs w:val="18"/>
        </w:rPr>
        <w:t>siap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tindakan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0F4123AF" w14:textId="77777777" w:rsidR="00AD65CF" w:rsidRDefault="005259E7">
      <w:r>
        <w:t xml:space="preserve">Langkah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dan </w:t>
      </w:r>
      <w:proofErr w:type="spellStart"/>
      <w:r>
        <w:t>profesionalisme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berantakan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air yang </w:t>
      </w:r>
      <w:proofErr w:type="spellStart"/>
      <w:r>
        <w:t>menetes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mana-mana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operator.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optimal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gerbang</w:t>
      </w:r>
      <w:proofErr w:type="spellEnd"/>
      <w:r>
        <w:t xml:space="preserve">"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>.</w:t>
      </w:r>
    </w:p>
    <w:p w14:paraId="5102B97B" w14:textId="77777777" w:rsidR="00AD65CF" w:rsidRDefault="005259E7" w:rsidP="009577F9">
      <w:pPr>
        <w:pStyle w:val="Heading4"/>
      </w:pPr>
      <w:r>
        <w:t xml:space="preserve">2. Teknik </w:t>
      </w:r>
      <w:proofErr w:type="spellStart"/>
      <w:r>
        <w:t>Memegang</w:t>
      </w:r>
      <w:proofErr w:type="spellEnd"/>
      <w:r>
        <w:t xml:space="preserve"> Syringe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Air</w:t>
      </w:r>
    </w:p>
    <w:p w14:paraId="70927368" w14:textId="77777777" w:rsidR="00AD65CF" w:rsidRDefault="005259E7"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Pegang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udaranya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Anda. </w:t>
      </w:r>
      <w:proofErr w:type="spellStart"/>
      <w:r>
        <w:t>Genggam</w:t>
      </w:r>
      <w:proofErr w:type="spellEnd"/>
      <w:r>
        <w:t xml:space="preserve"> badan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dan </w:t>
      </w:r>
      <w:proofErr w:type="spellStart"/>
      <w:r>
        <w:t>jari-jari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plunger.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>.</w:t>
      </w:r>
    </w:p>
    <w:p w14:paraId="3D6240D0" w14:textId="77777777" w:rsidR="00AD65CF" w:rsidRDefault="005259E7">
      <w:r>
        <w:t xml:space="preserve">Masukkan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hati-hati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rPr>
          <w:b/>
        </w:rPr>
        <w:t>Jangan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pernah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memasukkan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ujung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spuit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lebih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sepertiga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luar</w:t>
      </w:r>
      <w:proofErr w:type="spellEnd"/>
      <w:r>
        <w:rPr>
          <w:b/>
        </w:rPr>
        <w:t xml:space="preserve"> liang </w:t>
      </w:r>
      <w:proofErr w:type="spellStart"/>
      <w:r>
        <w:rPr>
          <w:b/>
        </w:rPr>
        <w:t>telinga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sekitar</w:t>
      </w:r>
      <w:proofErr w:type="spellEnd"/>
      <w:r>
        <w:rPr>
          <w:b/>
        </w:rPr>
        <w:t xml:space="preserve"> 1-1.5 cm).</w:t>
      </w:r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yang </w:t>
      </w:r>
      <w:r>
        <w:lastRenderedPageBreak/>
        <w:t xml:space="preserve">fundamental. Tujuan Anda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mencapai</w:t>
      </w:r>
      <w:proofErr w:type="spellEnd"/>
      <w:r>
        <w:t xml:space="preserve">"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agar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. Tangan Anda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aurikula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posterosuperior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>.</w:t>
      </w:r>
    </w:p>
    <w:p w14:paraId="7D5D31EB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4.8</w:t>
      </w:r>
      <w:r w:rsidRPr="009577F9">
        <w:rPr>
          <w:iCs w:val="0"/>
          <w:sz w:val="18"/>
          <w:szCs w:val="18"/>
        </w:rPr>
        <w:t xml:space="preserve"> Arah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Cairan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yang Benar.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diagram </w:t>
      </w:r>
      <w:proofErr w:type="spellStart"/>
      <w:r w:rsidRPr="009577F9">
        <w:rPr>
          <w:iCs w:val="0"/>
          <w:sz w:val="18"/>
          <w:szCs w:val="18"/>
        </w:rPr>
        <w:t>potongan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melintang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yang sangat </w:t>
      </w:r>
      <w:proofErr w:type="spellStart"/>
      <w:r w:rsidRPr="009577F9">
        <w:rPr>
          <w:iCs w:val="0"/>
          <w:sz w:val="18"/>
          <w:szCs w:val="18"/>
        </w:rPr>
        <w:t>jelas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berada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muara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, dan </w:t>
      </w:r>
      <w:proofErr w:type="spellStart"/>
      <w:r w:rsidRPr="009577F9">
        <w:rPr>
          <w:iCs w:val="0"/>
          <w:sz w:val="18"/>
          <w:szCs w:val="18"/>
        </w:rPr>
        <w:t>panah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diarahkan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dinding</w:t>
      </w:r>
      <w:proofErr w:type="spellEnd"/>
      <w:r w:rsidRPr="009577F9">
        <w:rPr>
          <w:iCs w:val="0"/>
          <w:sz w:val="18"/>
          <w:szCs w:val="18"/>
        </w:rPr>
        <w:t xml:space="preserve"> posterosuperior (</w:t>
      </w:r>
      <w:proofErr w:type="spellStart"/>
      <w:r w:rsidRPr="009577F9">
        <w:rPr>
          <w:iCs w:val="0"/>
          <w:sz w:val="18"/>
          <w:szCs w:val="18"/>
        </w:rPr>
        <w:t>belakang-atas</w:t>
      </w:r>
      <w:proofErr w:type="spellEnd"/>
      <w:r w:rsidRPr="009577F9">
        <w:rPr>
          <w:iCs w:val="0"/>
          <w:sz w:val="18"/>
          <w:szCs w:val="18"/>
        </w:rPr>
        <w:t xml:space="preserve">), </w:t>
      </w:r>
      <w:proofErr w:type="spellStart"/>
      <w:r w:rsidRPr="009577F9">
        <w:rPr>
          <w:iCs w:val="0"/>
          <w:sz w:val="18"/>
          <w:szCs w:val="18"/>
        </w:rPr>
        <w:t>bukan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lurus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arah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membran</w:t>
      </w:r>
      <w:proofErr w:type="spellEnd"/>
      <w:r w:rsidRPr="009577F9">
        <w:rPr>
          <w:iCs w:val="0"/>
          <w:sz w:val="18"/>
          <w:szCs w:val="18"/>
        </w:rPr>
        <w:t xml:space="preserve"> timpani.</w:t>
      </w:r>
    </w:p>
    <w:p w14:paraId="7B50F3B6" w14:textId="77777777" w:rsidR="00AD65CF" w:rsidRDefault="005259E7">
      <w:proofErr w:type="spellStart"/>
      <w:r>
        <w:t>Arahkan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r>
        <w:rPr>
          <w:b/>
        </w:rPr>
        <w:t>posterosuperior</w:t>
      </w:r>
      <w:r>
        <w:t xml:space="preserve"> (</w:t>
      </w:r>
      <w:proofErr w:type="spellStart"/>
      <w:r>
        <w:t>arah</w:t>
      </w:r>
      <w:proofErr w:type="spellEnd"/>
      <w:r>
        <w:t xml:space="preserve"> jam 11 </w:t>
      </w:r>
      <w:proofErr w:type="spellStart"/>
      <w:r>
        <w:t>atau</w:t>
      </w:r>
      <w:proofErr w:type="spellEnd"/>
      <w:r>
        <w:t xml:space="preserve"> 1)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. </w:t>
      </w:r>
      <w:r>
        <w:rPr>
          <w:b/>
        </w:rPr>
        <w:t>JANGAN PERNAH MENGARAHKAN ALIRAN LANGSUNG LURUS KE ARAH MEMBRAN TIMPANI.</w:t>
      </w:r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paling </w:t>
      </w:r>
      <w:proofErr w:type="spellStart"/>
      <w:r>
        <w:t>berbahaya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trauma </w:t>
      </w:r>
      <w:proofErr w:type="spellStart"/>
      <w:r>
        <w:t>berat</w:t>
      </w:r>
      <w:proofErr w:type="spellEnd"/>
      <w:r>
        <w:t xml:space="preserve"> (Horton et al., 2020).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mulailah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plunger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berkelanjutan</w:t>
      </w:r>
      <w:proofErr w:type="spellEnd"/>
      <w:r>
        <w:t>.</w:t>
      </w:r>
    </w:p>
    <w:p w14:paraId="6BA28A52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Balik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Serumen</w:t>
      </w:r>
      <w:proofErr w:type="spellEnd"/>
    </w:p>
    <w:p w14:paraId="55A159B5" w14:textId="77777777" w:rsidR="00AD65CF" w:rsidRDefault="005259E7">
      <w:proofErr w:type="spellStart"/>
      <w:r>
        <w:t>Mekanisme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"</w:t>
      </w:r>
      <w:proofErr w:type="spellStart"/>
      <w:r>
        <w:t>menembak</w:t>
      </w:r>
      <w:proofErr w:type="spellEnd"/>
      <w:r>
        <w:t xml:space="preserve">"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hidrodinamika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Anda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dan </w:t>
      </w:r>
      <w:proofErr w:type="spellStart"/>
      <w:r>
        <w:t>tekanan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Cairan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di </w:t>
      </w:r>
      <w:proofErr w:type="spellStart"/>
      <w:r>
        <w:t>belakangnya</w:t>
      </w:r>
      <w:proofErr w:type="spellEnd"/>
      <w:r>
        <w:t xml:space="preserve">,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(Flint et al., 2021).</w:t>
      </w:r>
    </w:p>
    <w:p w14:paraId="29FB6094" w14:textId="77777777" w:rsidR="00AD65CF" w:rsidRDefault="005259E7">
      <w:proofErr w:type="spellStart"/>
      <w:r>
        <w:t>Bayangkan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menyiram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yang </w:t>
      </w:r>
      <w:proofErr w:type="spellStart"/>
      <w:r>
        <w:t>menempel</w:t>
      </w:r>
      <w:proofErr w:type="spellEnd"/>
      <w:r>
        <w:t xml:space="preserve"> di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pipa </w:t>
      </w:r>
      <w:proofErr w:type="spellStart"/>
      <w:r>
        <w:t>buntu</w:t>
      </w:r>
      <w:proofErr w:type="spellEnd"/>
      <w:r>
        <w:t xml:space="preserve">.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menyemprot</w:t>
      </w:r>
      <w:proofErr w:type="spellEnd"/>
      <w:r>
        <w:t xml:space="preserve"> </w:t>
      </w:r>
      <w:proofErr w:type="spellStart"/>
      <w:r>
        <w:t>kotorannya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menyemprot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 agar </w:t>
      </w:r>
      <w:proofErr w:type="spellStart"/>
      <w:r>
        <w:t>aliran</w:t>
      </w:r>
      <w:proofErr w:type="spellEnd"/>
      <w:r>
        <w:t xml:space="preserve"> air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dan </w:t>
      </w:r>
      <w:proofErr w:type="spellStart"/>
      <w:r>
        <w:t>mendorongnya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Prinsip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</w:t>
      </w:r>
      <w:r>
        <w:rPr>
          <w:i/>
        </w:rPr>
        <w:t>backflow</w:t>
      </w:r>
      <w:r>
        <w:t xml:space="preserve">)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pendorong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lastRenderedPageBreak/>
        <w:t>Itulah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serumennya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2BB4CFDB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4.9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Prinsip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Balik. Diagram </w:t>
      </w:r>
      <w:proofErr w:type="spellStart"/>
      <w:r w:rsidRPr="009577F9">
        <w:rPr>
          <w:iCs w:val="0"/>
          <w:sz w:val="18"/>
          <w:szCs w:val="18"/>
        </w:rPr>
        <w:t>skematis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air (</w:t>
      </w:r>
      <w:proofErr w:type="spellStart"/>
      <w:r w:rsidRPr="009577F9">
        <w:rPr>
          <w:iCs w:val="0"/>
          <w:sz w:val="18"/>
          <w:szCs w:val="18"/>
        </w:rPr>
        <w:t>panah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biru</w:t>
      </w:r>
      <w:proofErr w:type="spellEnd"/>
      <w:r w:rsidRPr="009577F9">
        <w:rPr>
          <w:iCs w:val="0"/>
          <w:sz w:val="18"/>
          <w:szCs w:val="18"/>
        </w:rPr>
        <w:t xml:space="preserve">) </w:t>
      </w:r>
      <w:proofErr w:type="spellStart"/>
      <w:r w:rsidRPr="009577F9">
        <w:rPr>
          <w:iCs w:val="0"/>
          <w:sz w:val="18"/>
          <w:szCs w:val="18"/>
        </w:rPr>
        <w:t>masuk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mengenai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dinding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kanal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mengalir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belakang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massa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coklat</w:t>
      </w:r>
      <w:proofErr w:type="spellEnd"/>
      <w:r w:rsidRPr="009577F9">
        <w:rPr>
          <w:iCs w:val="0"/>
          <w:sz w:val="18"/>
          <w:szCs w:val="18"/>
        </w:rPr>
        <w:t xml:space="preserve">), dan </w:t>
      </w:r>
      <w:proofErr w:type="spellStart"/>
      <w:r w:rsidRPr="009577F9">
        <w:rPr>
          <w:iCs w:val="0"/>
          <w:sz w:val="18"/>
          <w:szCs w:val="18"/>
        </w:rPr>
        <w:t>kemudian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baliknya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panah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hijau</w:t>
      </w:r>
      <w:proofErr w:type="spellEnd"/>
      <w:r w:rsidRPr="009577F9">
        <w:rPr>
          <w:iCs w:val="0"/>
          <w:sz w:val="18"/>
          <w:szCs w:val="18"/>
        </w:rPr>
        <w:t xml:space="preserve">) </w:t>
      </w:r>
      <w:proofErr w:type="spellStart"/>
      <w:r w:rsidRPr="009577F9">
        <w:rPr>
          <w:iCs w:val="0"/>
          <w:sz w:val="18"/>
          <w:szCs w:val="18"/>
        </w:rPr>
        <w:t>mendorong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massa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keluar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296BFFA" w14:textId="77777777" w:rsidR="00AD65CF" w:rsidRDefault="005259E7">
      <w:proofErr w:type="spellStart"/>
      <w:r>
        <w:t>Selama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.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serpihan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air,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keluarnya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.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Jika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semprotan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 dan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>.</w:t>
      </w:r>
    </w:p>
    <w:p w14:paraId="7C4FB53B" w14:textId="77777777" w:rsidR="00AD65CF" w:rsidRDefault="005259E7" w:rsidP="009577F9">
      <w:pPr>
        <w:pStyle w:val="Heading4"/>
      </w:pPr>
      <w:r>
        <w:t xml:space="preserve">4.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</w:p>
    <w:p w14:paraId="18E8895A" w14:textId="77777777" w:rsidR="00AD65CF" w:rsidRDefault="005259E7">
      <w:proofErr w:type="spellStart"/>
      <w:r>
        <w:t>Manajemen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verbal yang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Anda. 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nada yang </w:t>
      </w:r>
      <w:proofErr w:type="spellStart"/>
      <w:r>
        <w:t>menenangkan</w:t>
      </w:r>
      <w:proofErr w:type="spellEnd"/>
      <w:r>
        <w:t xml:space="preserve">.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pujian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, "Bagus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."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"Apakah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? Apakah </w:t>
      </w:r>
      <w:proofErr w:type="spellStart"/>
      <w:r>
        <w:t>pusing</w:t>
      </w:r>
      <w:proofErr w:type="spellEnd"/>
      <w:r>
        <w:t>?"</w:t>
      </w:r>
    </w:p>
    <w:p w14:paraId="2BEA1158" w14:textId="77777777" w:rsidR="00AD65CF" w:rsidRDefault="005259E7">
      <w:proofErr w:type="spellStart"/>
      <w:r>
        <w:t>Perhatikan</w:t>
      </w:r>
      <w:proofErr w:type="spellEnd"/>
      <w:r>
        <w:t xml:space="preserve"> juga </w:t>
      </w:r>
      <w:proofErr w:type="spellStart"/>
      <w:r>
        <w:t>komunikasi</w:t>
      </w:r>
      <w:proofErr w:type="spellEnd"/>
      <w:r>
        <w:t xml:space="preserve"> non-verbal </w:t>
      </w:r>
      <w:proofErr w:type="spellStart"/>
      <w:r>
        <w:t>pasien</w:t>
      </w:r>
      <w:proofErr w:type="spellEnd"/>
      <w:r>
        <w:t xml:space="preserve">. Amati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menegang</w:t>
      </w:r>
      <w:proofErr w:type="spellEnd"/>
      <w:r>
        <w:t>. Tanda-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mengatakannya</w:t>
      </w:r>
      <w:proofErr w:type="spellEnd"/>
      <w:r>
        <w:t xml:space="preserve">. Jika Anda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rasakan</w:t>
      </w:r>
      <w:proofErr w:type="spellEnd"/>
      <w:r>
        <w:t xml:space="preserve">.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peka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>.</w:t>
      </w:r>
    </w:p>
    <w:p w14:paraId="4DA83A07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lastRenderedPageBreak/>
        <w:t>Gambar 4.10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Interaksi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Selama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menangkap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momen</w:t>
      </w:r>
      <w:proofErr w:type="spellEnd"/>
      <w:r w:rsidRPr="009577F9">
        <w:rPr>
          <w:iCs w:val="0"/>
          <w:sz w:val="18"/>
          <w:szCs w:val="18"/>
        </w:rPr>
        <w:t xml:space="preserve"> di mana operator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melakukan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sambil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menjaga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kontak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mata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jika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memungkinkan</w:t>
      </w:r>
      <w:proofErr w:type="spellEnd"/>
      <w:r w:rsidRPr="009577F9">
        <w:rPr>
          <w:iCs w:val="0"/>
          <w:sz w:val="18"/>
          <w:szCs w:val="18"/>
        </w:rPr>
        <w:t xml:space="preserve">) </w:t>
      </w:r>
      <w:proofErr w:type="spellStart"/>
      <w:r w:rsidRPr="009577F9">
        <w:rPr>
          <w:iCs w:val="0"/>
          <w:sz w:val="18"/>
          <w:szCs w:val="18"/>
        </w:rPr>
        <w:t>atau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berbicara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, dan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terlihat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relatif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rileks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9C70F4F" w14:textId="77777777" w:rsidR="00AD65CF" w:rsidRDefault="005259E7">
      <w:r>
        <w:rPr>
          <w:b/>
        </w:rPr>
        <w:t>PERINGATAN K3:</w:t>
      </w:r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ditawar</w:t>
      </w:r>
      <w:proofErr w:type="spellEnd"/>
      <w:r>
        <w:t xml:space="preserve">. Jika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dan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(vertigo) yang </w:t>
      </w:r>
      <w:proofErr w:type="spellStart"/>
      <w:r>
        <w:t>berat</w:t>
      </w:r>
      <w:proofErr w:type="spellEnd"/>
      <w:r>
        <w:t xml:space="preserve">, </w:t>
      </w:r>
      <w:r>
        <w:rPr>
          <w:b/>
        </w:rPr>
        <w:t>SEGERA HENTIKAN PROSEDUR</w:t>
      </w:r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"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sebentar</w:t>
      </w:r>
      <w:proofErr w:type="spellEnd"/>
      <w:r>
        <w:t xml:space="preserve">". </w:t>
      </w:r>
      <w:proofErr w:type="spellStart"/>
      <w:r>
        <w:t>Keluhan-keluhan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 air yang salah,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menenangkan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situasinya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paling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>.</w:t>
      </w:r>
    </w:p>
    <w:p w14:paraId="74A331B2" w14:textId="77777777" w:rsidR="00AD65CF" w:rsidRDefault="005259E7" w:rsidP="009577F9">
      <w:pPr>
        <w:pStyle w:val="Heading3"/>
      </w:pPr>
      <w:bookmarkStart w:id="25" w:name="_Toc224160654"/>
      <w:r>
        <w:t>D. Tindakan Pasca-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Evaluasi</w:t>
      </w:r>
      <w:bookmarkEnd w:id="25"/>
      <w:proofErr w:type="spellEnd"/>
    </w:p>
    <w:p w14:paraId="33B67E5D" w14:textId="77777777" w:rsidR="00AD65CF" w:rsidRDefault="005259E7">
      <w:proofErr w:type="spellStart"/>
      <w:r>
        <w:t>Keberhasilan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selesainya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pasca-irigasi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terburu-buru</w:t>
      </w:r>
      <w:proofErr w:type="spellEnd"/>
      <w:r>
        <w:t>.</w:t>
      </w:r>
    </w:p>
    <w:p w14:paraId="7B1A83A2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yang </w:t>
      </w:r>
      <w:proofErr w:type="spellStart"/>
      <w:r>
        <w:t>berisiko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4338D37D" w14:textId="77777777" w:rsidR="00AD65CF" w:rsidRDefault="005259E7" w:rsidP="009577F9">
      <w:pPr>
        <w:pStyle w:val="Heading4"/>
      </w:pPr>
      <w:r>
        <w:lastRenderedPageBreak/>
        <w:t xml:space="preserve">1.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Kapas</w:t>
      </w:r>
    </w:p>
    <w:p w14:paraId="76164324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Membiarkan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lembab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Masukkan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mendorongnya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;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dan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kanal</w:t>
      </w:r>
      <w:proofErr w:type="spellEnd"/>
      <w:r>
        <w:t>.</w:t>
      </w:r>
    </w:p>
    <w:p w14:paraId="4F1AA906" w14:textId="77777777" w:rsidR="00AD65CF" w:rsidRDefault="005259E7">
      <w:proofErr w:type="spellStart"/>
      <w:r>
        <w:t>Biarkan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. </w:t>
      </w:r>
      <w:proofErr w:type="spellStart"/>
      <w:r>
        <w:t>Keluarkan</w:t>
      </w:r>
      <w:proofErr w:type="spellEnd"/>
      <w:r>
        <w:t xml:space="preserve"> dan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ujungnya</w:t>
      </w:r>
      <w:proofErr w:type="spellEnd"/>
      <w:r>
        <w:t xml:space="preserve"> sangat </w:t>
      </w:r>
      <w:proofErr w:type="spellStart"/>
      <w:r>
        <w:t>basah</w:t>
      </w:r>
      <w:proofErr w:type="spellEnd"/>
      <w:r>
        <w:t xml:space="preserve">. Jika </w:t>
      </w:r>
      <w:proofErr w:type="spellStart"/>
      <w:r>
        <w:t>ya</w:t>
      </w:r>
      <w:proofErr w:type="spellEnd"/>
      <w:r>
        <w:t xml:space="preserve">,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kering</w:t>
      </w:r>
      <w:proofErr w:type="spellEnd"/>
      <w:r>
        <w:t xml:space="preserve">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menggosok</w:t>
      </w:r>
      <w:proofErr w:type="spellEnd"/>
      <w:r>
        <w:t>.</w:t>
      </w:r>
    </w:p>
    <w:p w14:paraId="4CD32937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4.11</w:t>
      </w:r>
      <w:r w:rsidRPr="009577F9">
        <w:rPr>
          <w:iCs w:val="0"/>
          <w:sz w:val="18"/>
          <w:szCs w:val="18"/>
        </w:rPr>
        <w:t xml:space="preserve"> Proses </w:t>
      </w:r>
      <w:proofErr w:type="spellStart"/>
      <w:r w:rsidRPr="009577F9">
        <w:rPr>
          <w:iCs w:val="0"/>
          <w:sz w:val="18"/>
          <w:szCs w:val="18"/>
        </w:rPr>
        <w:t>Pengeringan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Kapas.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close-up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operator yang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hati-hati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memasukkan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setelah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selesai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BE0FB3F" w14:textId="77777777" w:rsidR="00AD65CF" w:rsidRDefault="005259E7">
      <w:proofErr w:type="spellStart"/>
      <w:r>
        <w:t>Sebagai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instruksikan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memiringkan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. Tahan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15-30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Gravitasi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sisa-sisa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terperangkap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tisu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kasa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dan </w:t>
      </w:r>
      <w:proofErr w:type="spellStart"/>
      <w:r>
        <w:t>drainase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sekering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.</w:t>
      </w:r>
    </w:p>
    <w:p w14:paraId="611378AD" w14:textId="77777777" w:rsidR="00AD65CF" w:rsidRDefault="005259E7" w:rsidP="009577F9">
      <w:pPr>
        <w:pStyle w:val="Heading4"/>
      </w:pPr>
      <w:r>
        <w:lastRenderedPageBreak/>
        <w:t xml:space="preserve">2.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Pasca-Tindakan</w:t>
      </w:r>
    </w:p>
    <w:p w14:paraId="4309680E" w14:textId="77777777" w:rsidR="00AD65CF" w:rsidRDefault="005259E7"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paling </w:t>
      </w:r>
      <w:proofErr w:type="spellStart"/>
      <w:r>
        <w:t>memuaskan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dikeringkan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Tujuan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Idealnya</w:t>
      </w:r>
      <w:proofErr w:type="spellEnd"/>
      <w:r>
        <w:t xml:space="preserve">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lapang</w:t>
      </w:r>
      <w:proofErr w:type="spellEnd"/>
      <w:r>
        <w:t xml:space="preserve">,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menyumbat</w:t>
      </w:r>
      <w:proofErr w:type="spellEnd"/>
      <w:r>
        <w:t>.</w:t>
      </w:r>
    </w:p>
    <w:p w14:paraId="5AE9A771" w14:textId="77777777" w:rsidR="00AD65CF" w:rsidRDefault="005259E7">
      <w:r>
        <w:t xml:space="preserve">Tujuan </w:t>
      </w:r>
      <w:proofErr w:type="spellStart"/>
      <w:r>
        <w:t>kedua</w:t>
      </w:r>
      <w:proofErr w:type="spellEnd"/>
      <w:r>
        <w:t xml:space="preserve">, dan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pasca-tindakan</w:t>
      </w:r>
      <w:proofErr w:type="spellEnd"/>
      <w:r>
        <w:t xml:space="preserve">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,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trauma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abrasi</w:t>
      </w:r>
      <w:proofErr w:type="spellEnd"/>
      <w:r>
        <w:t xml:space="preserve"> (</w:t>
      </w:r>
      <w:proofErr w:type="spellStart"/>
      <w:r>
        <w:t>luka</w:t>
      </w:r>
      <w:proofErr w:type="spellEnd"/>
      <w:r>
        <w:t xml:space="preserve"> </w:t>
      </w:r>
      <w:proofErr w:type="spellStart"/>
      <w:r>
        <w:t>lecet</w:t>
      </w:r>
      <w:proofErr w:type="spellEnd"/>
      <w:r>
        <w:t xml:space="preserve">), </w:t>
      </w:r>
      <w:proofErr w:type="spellStart"/>
      <w:r>
        <w:t>kemerahan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. Trauma minor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>.</w:t>
      </w:r>
    </w:p>
    <w:p w14:paraId="50C98965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Tampilan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Pasca-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Berhasil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jernih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kanalis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akustikus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eksternus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bersih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membran</w:t>
      </w:r>
      <w:proofErr w:type="spellEnd"/>
      <w:r w:rsidRPr="009577F9">
        <w:rPr>
          <w:iCs w:val="0"/>
          <w:sz w:val="18"/>
          <w:szCs w:val="18"/>
        </w:rPr>
        <w:t xml:space="preserve"> timpani yang </w:t>
      </w:r>
      <w:proofErr w:type="spellStart"/>
      <w:r w:rsidRPr="009577F9">
        <w:rPr>
          <w:iCs w:val="0"/>
          <w:sz w:val="18"/>
          <w:szCs w:val="18"/>
        </w:rPr>
        <w:t>intak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berwarna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putih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keperakan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refleks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(cone of light) yang </w:t>
      </w:r>
      <w:proofErr w:type="spellStart"/>
      <w:r w:rsidRPr="009577F9">
        <w:rPr>
          <w:iCs w:val="0"/>
          <w:sz w:val="18"/>
          <w:szCs w:val="18"/>
        </w:rPr>
        <w:t>terlihat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jelas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EA8BE62" w14:textId="77777777" w:rsidR="00AD65CF" w:rsidRDefault="005259E7"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menghalangi</w:t>
      </w:r>
      <w:proofErr w:type="spellEnd"/>
      <w:r>
        <w:t xml:space="preserve">, 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memvisualisasikannya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utuh</w:t>
      </w:r>
      <w:proofErr w:type="spellEnd"/>
      <w:r>
        <w:t xml:space="preserve"> (</w:t>
      </w:r>
      <w:proofErr w:type="spellStart"/>
      <w:r>
        <w:t>intak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kemerahan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.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yang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(Flint et al., 2021).</w:t>
      </w:r>
    </w:p>
    <w:p w14:paraId="0A9C9583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34208940" w14:textId="77777777" w:rsidR="00AD65CF" w:rsidRDefault="005259E7">
      <w:r>
        <w:t xml:space="preserve">Selain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,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juga sangat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,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Anda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?" </w:t>
      </w:r>
      <w:proofErr w:type="spellStart"/>
      <w:r>
        <w:t>atau</w:t>
      </w:r>
      <w:proofErr w:type="spellEnd"/>
      <w:r>
        <w:t xml:space="preserve"> "Apakah rasa </w:t>
      </w:r>
      <w:proofErr w:type="spellStart"/>
      <w:r>
        <w:t>penuh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lastRenderedPageBreak/>
        <w:t>sudah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?"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yang dramatis dan rasa </w:t>
      </w:r>
      <w:proofErr w:type="spellStart"/>
      <w:r>
        <w:t>lega</w:t>
      </w:r>
      <w:proofErr w:type="spellEnd"/>
      <w:r>
        <w:t xml:space="preserve"> yang </w:t>
      </w:r>
      <w:proofErr w:type="spellStart"/>
      <w:r>
        <w:t>instan</w:t>
      </w:r>
      <w:proofErr w:type="spellEnd"/>
      <w:r>
        <w:t>.</w:t>
      </w:r>
    </w:p>
    <w:p w14:paraId="5F3E1ABD" w14:textId="77777777" w:rsidR="00AD65CF" w:rsidRDefault="005259E7">
      <w:proofErr w:type="spellStart"/>
      <w:r>
        <w:t>Gunakan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pasca-tindakan</w:t>
      </w:r>
      <w:proofErr w:type="spellEnd"/>
      <w:r>
        <w:t xml:space="preserve">. </w:t>
      </w:r>
      <w:proofErr w:type="spellStart"/>
      <w:r>
        <w:t>Nasihatkan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24-48 jam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. Yang </w:t>
      </w:r>
      <w:proofErr w:type="spellStart"/>
      <w:r>
        <w:t>terpenting</w:t>
      </w:r>
      <w:proofErr w:type="spellEnd"/>
      <w:r>
        <w:t xml:space="preserve">, </w:t>
      </w:r>
      <w:proofErr w:type="spellStart"/>
      <w:r>
        <w:t>ingatkan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cotton bud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(Horton et al., 2020).</w:t>
      </w:r>
    </w:p>
    <w:p w14:paraId="6C94B13B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4.13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Edukasi</w:t>
      </w:r>
      <w:proofErr w:type="spellEnd"/>
      <w:r w:rsidRPr="009577F9">
        <w:rPr>
          <w:iCs w:val="0"/>
          <w:sz w:val="18"/>
          <w:szCs w:val="18"/>
        </w:rPr>
        <w:t xml:space="preserve"> Pasca-Tindakan.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dokter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berbicara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tampak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lega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sambil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memberikan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brosur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atau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instruksi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tertulis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mengenai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perawatan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rumah</w:t>
      </w:r>
      <w:proofErr w:type="spellEnd"/>
      <w:r w:rsidRPr="009577F9">
        <w:rPr>
          <w:iCs w:val="0"/>
          <w:sz w:val="18"/>
          <w:szCs w:val="18"/>
        </w:rPr>
        <w:t>.</w:t>
      </w:r>
    </w:p>
    <w:p w14:paraId="1F6005D8" w14:textId="77777777" w:rsidR="00AD65CF" w:rsidRDefault="005259E7">
      <w:proofErr w:type="spellStart"/>
      <w:r>
        <w:t>Berikan</w:t>
      </w:r>
      <w:proofErr w:type="spellEnd"/>
      <w:r>
        <w:t xml:space="preserve"> juga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diwaspadai</w:t>
      </w:r>
      <w:proofErr w:type="spellEnd"/>
      <w:r>
        <w:t xml:space="preserve">. Minta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,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demam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. </w:t>
      </w:r>
      <w:proofErr w:type="spellStart"/>
      <w:r>
        <w:t>Memberikan</w:t>
      </w:r>
      <w:proofErr w:type="spellEnd"/>
      <w:r>
        <w:t xml:space="preserve"> "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"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(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peduli</w:t>
      </w:r>
      <w:proofErr w:type="spellEnd"/>
      <w:r>
        <w:t xml:space="preserve"> dan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41CCE80A" w14:textId="77777777" w:rsidR="00AD65CF" w:rsidRDefault="005259E7" w:rsidP="009577F9">
      <w:pPr>
        <w:pStyle w:val="Heading3"/>
      </w:pPr>
      <w:bookmarkStart w:id="26" w:name="_Toc224160655"/>
      <w:r>
        <w:t xml:space="preserve">E.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dan </w:t>
      </w:r>
      <w:proofErr w:type="spellStart"/>
      <w:r>
        <w:t>Komplikasi</w:t>
      </w:r>
      <w:bookmarkEnd w:id="26"/>
      <w:proofErr w:type="spellEnd"/>
    </w:p>
    <w:p w14:paraId="6CEEA6CA" w14:textId="77777777" w:rsidR="00AD65CF" w:rsidRDefault="005259E7">
      <w:proofErr w:type="spellStart"/>
      <w:r>
        <w:t>Meskipun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di mana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panik</w:t>
      </w:r>
      <w:proofErr w:type="spellEnd"/>
      <w:r>
        <w:t xml:space="preserve">, dan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langkah-</w:t>
      </w:r>
      <w:r>
        <w:lastRenderedPageBreak/>
        <w:t>langkah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klinisi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dan </w:t>
      </w:r>
      <w:proofErr w:type="spellStart"/>
      <w:r>
        <w:t>matang</w:t>
      </w:r>
      <w:proofErr w:type="spellEnd"/>
      <w:r>
        <w:t>.</w:t>
      </w:r>
    </w:p>
    <w:p w14:paraId="1A818773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strategi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ideal.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pelunak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seruminolitik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THT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paling </w:t>
      </w:r>
      <w:proofErr w:type="spellStart"/>
      <w:r>
        <w:t>bijaksana</w:t>
      </w:r>
      <w:proofErr w:type="spellEnd"/>
      <w:r>
        <w:t>.</w:t>
      </w:r>
    </w:p>
    <w:p w14:paraId="76360830" w14:textId="77777777" w:rsidR="00AD65CF" w:rsidRDefault="005259E7" w:rsidP="009577F9">
      <w:pPr>
        <w:pStyle w:val="Heading4"/>
      </w:pPr>
      <w:r>
        <w:t>1. Langkah-</w:t>
      </w:r>
      <w:proofErr w:type="spellStart"/>
      <w:r>
        <w:t>langkah</w:t>
      </w:r>
      <w:proofErr w:type="spellEnd"/>
      <w:r>
        <w:t xml:space="preserve"> Jika </w:t>
      </w:r>
      <w:proofErr w:type="spellStart"/>
      <w:r>
        <w:t>Irigasi</w:t>
      </w:r>
      <w:proofErr w:type="spellEnd"/>
      <w:r>
        <w:t xml:space="preserve"> Awal Tidak </w:t>
      </w:r>
      <w:proofErr w:type="spellStart"/>
      <w:r>
        <w:t>Berhasil</w:t>
      </w:r>
      <w:proofErr w:type="spellEnd"/>
    </w:p>
    <w:p w14:paraId="11E5093C" w14:textId="77777777" w:rsidR="00AD65CF" w:rsidRDefault="005259E7">
      <w:proofErr w:type="spellStart"/>
      <w:r>
        <w:t>Kegagalan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sangat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kering</w:t>
      </w:r>
      <w:proofErr w:type="spellEnd"/>
      <w:r>
        <w:t xml:space="preserve">,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terimpaksi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lama. Jika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volume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200-250 mL)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.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trauma dan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>.</w:t>
      </w:r>
    </w:p>
    <w:p w14:paraId="1A9FF693" w14:textId="77777777" w:rsidR="00AD65CF" w:rsidRDefault="005259E7"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, </w:t>
      </w:r>
      <w:proofErr w:type="spellStart"/>
      <w:r>
        <w:t>tenangkan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komunikasikan</w:t>
      </w:r>
      <w:proofErr w:type="spellEnd"/>
      <w:r>
        <w:t xml:space="preserve"> </w:t>
      </w:r>
      <w:proofErr w:type="spellStart"/>
      <w:r>
        <w:t>situasinya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kotorannya</w:t>
      </w:r>
      <w:proofErr w:type="spellEnd"/>
      <w:r>
        <w:t xml:space="preserve"> sangat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air.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menyiratkan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di </w:t>
      </w:r>
      <w:proofErr w:type="spellStart"/>
      <w:r>
        <w:t>pihak</w:t>
      </w:r>
      <w:proofErr w:type="spellEnd"/>
      <w:r>
        <w:t xml:space="preserve"> Anda, </w:t>
      </w:r>
      <w:proofErr w:type="spellStart"/>
      <w:r>
        <w:t>misalnya</w:t>
      </w:r>
      <w:proofErr w:type="spellEnd"/>
      <w:r>
        <w:t xml:space="preserve">, "Kotorannya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lunakkan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." 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05C32C97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4.14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Tampilan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Keras</w:t>
      </w:r>
      <w:proofErr w:type="spellEnd"/>
      <w:r w:rsidRPr="009577F9">
        <w:rPr>
          <w:iCs w:val="0"/>
          <w:sz w:val="18"/>
          <w:szCs w:val="18"/>
        </w:rPr>
        <w:t xml:space="preserve"> yang Gagal Diirigasi.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massa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masih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utuh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tidak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bergeser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setelah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upaya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menandakan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perlunya</w:t>
      </w:r>
      <w:proofErr w:type="spellEnd"/>
      <w:r w:rsidRPr="009577F9">
        <w:rPr>
          <w:iCs w:val="0"/>
          <w:sz w:val="18"/>
          <w:szCs w:val="18"/>
        </w:rPr>
        <w:t xml:space="preserve"> strategi </w:t>
      </w:r>
      <w:proofErr w:type="spellStart"/>
      <w:r w:rsidRPr="009577F9">
        <w:rPr>
          <w:iCs w:val="0"/>
          <w:sz w:val="18"/>
          <w:szCs w:val="18"/>
        </w:rPr>
        <w:t>alternatif</w:t>
      </w:r>
      <w:proofErr w:type="spellEnd"/>
      <w:r w:rsidRPr="009577F9">
        <w:rPr>
          <w:iCs w:val="0"/>
          <w:sz w:val="18"/>
          <w:szCs w:val="18"/>
        </w:rPr>
        <w:t>.</w:t>
      </w:r>
    </w:p>
    <w:p w14:paraId="2B923F66" w14:textId="77777777" w:rsidR="00AD65CF" w:rsidRDefault="005259E7">
      <w:r>
        <w:lastRenderedPageBreak/>
        <w:t xml:space="preserve">Jika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keahlian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longgar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terlatih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memaksakan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. </w:t>
      </w:r>
      <w:proofErr w:type="spellStart"/>
      <w:r>
        <w:t>Pilihan</w:t>
      </w:r>
      <w:proofErr w:type="spellEnd"/>
      <w:r>
        <w:t xml:space="preserve"> yang paling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seringkali</w:t>
      </w:r>
      <w:proofErr w:type="spellEnd"/>
      <w:r>
        <w:t xml:space="preserve">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strategi </w:t>
      </w:r>
      <w:proofErr w:type="spellStart"/>
      <w:r>
        <w:t>farmakologis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meresepkan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 (Meyer et al., 2020).</w:t>
      </w:r>
    </w:p>
    <w:p w14:paraId="2496FBC8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Penggunaan</w:t>
      </w:r>
      <w:proofErr w:type="spellEnd"/>
      <w:r>
        <w:t xml:space="preserve"> Obat </w:t>
      </w:r>
      <w:proofErr w:type="spellStart"/>
      <w:r>
        <w:t>Pelunak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Seruminolitik</w:t>
      </w:r>
      <w:proofErr w:type="spellEnd"/>
      <w:r>
        <w:t>)</w:t>
      </w:r>
    </w:p>
    <w:p w14:paraId="4F45E552" w14:textId="77777777" w:rsidR="00AD65CF" w:rsidRDefault="005259E7">
      <w:proofErr w:type="spellStart"/>
      <w:r>
        <w:t>Seruminolitik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melunakkan</w:t>
      </w:r>
      <w:proofErr w:type="spellEnd"/>
      <w:r>
        <w:t xml:space="preserve">, </w:t>
      </w:r>
      <w:proofErr w:type="spellStart"/>
      <w:r>
        <w:t>melarutkan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 xml:space="preserve">. Obat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,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aktifnya</w:t>
      </w:r>
      <w:proofErr w:type="spellEnd"/>
      <w:r>
        <w:t xml:space="preserve">. Ada yang </w:t>
      </w:r>
      <w:proofErr w:type="spellStart"/>
      <w:r>
        <w:t>berbasis</w:t>
      </w:r>
      <w:proofErr w:type="spellEnd"/>
      <w:r>
        <w:t xml:space="preserve"> air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docusate sodium</w:t>
      </w:r>
      <w:r>
        <w:t xml:space="preserve"> </w:t>
      </w:r>
      <w:proofErr w:type="spellStart"/>
      <w:r>
        <w:t>atau</w:t>
      </w:r>
      <w:proofErr w:type="spellEnd"/>
      <w:r>
        <w:t xml:space="preserve"> natrium </w:t>
      </w:r>
      <w:proofErr w:type="spellStart"/>
      <w:r>
        <w:t>bikarbonat</w:t>
      </w:r>
      <w:proofErr w:type="spellEnd"/>
      <w:r>
        <w:t xml:space="preserve">)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menghidrasi</w:t>
      </w:r>
      <w:proofErr w:type="spellEnd"/>
      <w:r>
        <w:t xml:space="preserve"> dan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dan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zaitun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mineral)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melubrikasi</w:t>
      </w:r>
      <w:proofErr w:type="spellEnd"/>
      <w:r>
        <w:t xml:space="preserve"> dan </w:t>
      </w:r>
      <w:proofErr w:type="spellStart"/>
      <w:r>
        <w:t>melunakkan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(Sridharan &amp; Sivaramakrishnan, 2020).</w:t>
      </w:r>
    </w:p>
    <w:p w14:paraId="477B676F" w14:textId="77777777" w:rsidR="00AD65CF" w:rsidRDefault="005259E7">
      <w:r>
        <w:t xml:space="preserve">Ketika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strategi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meresepkan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Instruksikan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2-3 kali </w:t>
      </w:r>
      <w:proofErr w:type="spellStart"/>
      <w:r>
        <w:t>sehari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3-5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berbaring</w:t>
      </w:r>
      <w:proofErr w:type="spellEnd"/>
      <w:r>
        <w:t xml:space="preserve"> miring, </w:t>
      </w:r>
      <w:proofErr w:type="spellStart"/>
      <w:r>
        <w:t>meneteskan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tetes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tersumbat</w:t>
      </w:r>
      <w:proofErr w:type="spellEnd"/>
      <w:r>
        <w:t xml:space="preserve">, dan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5-10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pelunakan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dilunakkan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pada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(Asgari et al., 2024).</w:t>
      </w:r>
    </w:p>
    <w:p w14:paraId="643BF5B3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4.15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Meneteskan</w:t>
      </w:r>
      <w:proofErr w:type="spellEnd"/>
      <w:r w:rsidRPr="009577F9">
        <w:rPr>
          <w:iCs w:val="0"/>
          <w:sz w:val="18"/>
          <w:szCs w:val="18"/>
        </w:rPr>
        <w:t xml:space="preserve"> Obat Tetes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posisi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berbaring</w:t>
      </w:r>
      <w:proofErr w:type="spellEnd"/>
      <w:r w:rsidRPr="009577F9">
        <w:rPr>
          <w:iCs w:val="0"/>
          <w:sz w:val="18"/>
          <w:szCs w:val="18"/>
        </w:rPr>
        <w:t xml:space="preserve"> miring,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meneteskan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botol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obat</w:t>
      </w:r>
      <w:proofErr w:type="spellEnd"/>
      <w:r w:rsidRPr="009577F9">
        <w:rPr>
          <w:iCs w:val="0"/>
          <w:sz w:val="18"/>
          <w:szCs w:val="18"/>
        </w:rPr>
        <w:t xml:space="preserve"> tetes </w:t>
      </w:r>
      <w:proofErr w:type="spellStart"/>
      <w:r w:rsidRPr="009577F9">
        <w:rPr>
          <w:iCs w:val="0"/>
          <w:sz w:val="18"/>
          <w:szCs w:val="18"/>
        </w:rPr>
        <w:t>ke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telinganya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6B4DAED7" w14:textId="77777777" w:rsidR="00AD65CF" w:rsidRDefault="005259E7">
      <w:proofErr w:type="spellStart"/>
      <w:r>
        <w:t>Penggunaan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(pre-treatment)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diindikasikan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sangat </w:t>
      </w:r>
      <w:proofErr w:type="spellStart"/>
      <w:r>
        <w:t>dianjurkan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sangat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. </w:t>
      </w:r>
      <w:proofErr w:type="spellStart"/>
      <w:r>
        <w:t>Melakukan</w:t>
      </w:r>
      <w:proofErr w:type="spellEnd"/>
      <w:r>
        <w:t xml:space="preserve"> pre-treatment pada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pada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E394DA4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Identifikasi</w:t>
      </w:r>
      <w:proofErr w:type="spellEnd"/>
      <w:r>
        <w:t xml:space="preserve"> Tanda-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(Nyeri, </w:t>
      </w:r>
      <w:proofErr w:type="spellStart"/>
      <w:r>
        <w:t>Pusing</w:t>
      </w:r>
      <w:proofErr w:type="spellEnd"/>
      <w:r>
        <w:t>)</w:t>
      </w:r>
    </w:p>
    <w:p w14:paraId="176456D6" w14:textId="77777777" w:rsidR="00AD65CF" w:rsidRDefault="005259E7"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operator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waspada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. </w:t>
      </w:r>
      <w:proofErr w:type="spellStart"/>
      <w:r>
        <w:t>Komplikasi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dan </w:t>
      </w:r>
      <w:proofErr w:type="spellStart"/>
      <w:r>
        <w:t>pusing</w:t>
      </w:r>
      <w:proofErr w:type="spellEnd"/>
      <w:r>
        <w:t xml:space="preserve"> (vertigo). Nyeri yang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rasa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ditoleransi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hebat</w:t>
      </w:r>
      <w:proofErr w:type="spellEnd"/>
      <w:r>
        <w:t xml:space="preserve">, dan </w:t>
      </w:r>
      <w:proofErr w:type="spellStart"/>
      <w:r>
        <w:t>tiba-tiba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. Nyeri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, trauma pada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>.</w:t>
      </w:r>
    </w:p>
    <w:p w14:paraId="7F640370" w14:textId="77777777" w:rsidR="00AD65CF" w:rsidRDefault="005259E7">
      <w:proofErr w:type="spellStart"/>
      <w:r>
        <w:t>Pusing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vertigo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kalorik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air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,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sangat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mual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muntah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kunjung</w:t>
      </w:r>
      <w:proofErr w:type="spellEnd"/>
      <w:r>
        <w:t xml:space="preserve"> </w:t>
      </w:r>
      <w:proofErr w:type="spellStart"/>
      <w:r>
        <w:t>membaik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.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baringkan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tenangkan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3AE4ECA1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4.16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Ekspresi</w:t>
      </w:r>
      <w:proofErr w:type="spellEnd"/>
      <w:r w:rsidRPr="009577F9">
        <w:rPr>
          <w:iCs w:val="0"/>
          <w:sz w:val="18"/>
          <w:szCs w:val="18"/>
        </w:rPr>
        <w:t xml:space="preserve"> Nyeri </w:t>
      </w:r>
      <w:proofErr w:type="spellStart"/>
      <w:r w:rsidRPr="009577F9">
        <w:rPr>
          <w:iCs w:val="0"/>
          <w:sz w:val="18"/>
          <w:szCs w:val="18"/>
        </w:rPr>
        <w:t>atau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Pusing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menangkap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ekspresi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wajah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tiba-tiba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rasa </w:t>
      </w:r>
      <w:proofErr w:type="spellStart"/>
      <w:r w:rsidRPr="009577F9">
        <w:rPr>
          <w:iCs w:val="0"/>
          <w:sz w:val="18"/>
          <w:szCs w:val="18"/>
        </w:rPr>
        <w:t>sakit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atau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pusing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sebagai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sinyal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bagi</w:t>
      </w:r>
      <w:proofErr w:type="spellEnd"/>
      <w:r w:rsidRPr="009577F9">
        <w:rPr>
          <w:iCs w:val="0"/>
          <w:sz w:val="18"/>
          <w:szCs w:val="18"/>
        </w:rPr>
        <w:t xml:space="preserve"> operator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segera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menghentikan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>.</w:t>
      </w:r>
    </w:p>
    <w:p w14:paraId="7B56A996" w14:textId="77777777" w:rsidR="00AD65CF" w:rsidRDefault="005259E7">
      <w:proofErr w:type="spellStart"/>
      <w:r>
        <w:t>Komplikasi</w:t>
      </w:r>
      <w:proofErr w:type="spellEnd"/>
      <w:r>
        <w:t xml:space="preserve"> lain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laserasi</w:t>
      </w:r>
      <w:proofErr w:type="spellEnd"/>
      <w:r>
        <w:t xml:space="preserve">), otitis </w:t>
      </w:r>
      <w:proofErr w:type="spellStart"/>
      <w:r>
        <w:t>eksterna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traumatik</w:t>
      </w:r>
      <w:proofErr w:type="spellEnd"/>
      <w:r>
        <w:t xml:space="preserve"> pada </w:t>
      </w:r>
      <w:proofErr w:type="spellStart"/>
      <w:r>
        <w:t>membran</w:t>
      </w:r>
      <w:proofErr w:type="spellEnd"/>
      <w:r>
        <w:t xml:space="preserve"> timpani. Tanda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yang </w:t>
      </w:r>
      <w:proofErr w:type="spellStart"/>
      <w:r>
        <w:t>tiba-tiba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, dan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dan </w:t>
      </w:r>
      <w:proofErr w:type="spellStart"/>
      <w:r>
        <w:t>tinitus</w:t>
      </w:r>
      <w:proofErr w:type="spellEnd"/>
      <w:r>
        <w:t xml:space="preserve">.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kecurigaan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pun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dirujuk</w:t>
      </w:r>
      <w:proofErr w:type="spellEnd"/>
      <w:r>
        <w:t>.</w:t>
      </w:r>
    </w:p>
    <w:p w14:paraId="46B4DC2C" w14:textId="77777777" w:rsidR="00AD65CF" w:rsidRDefault="005259E7" w:rsidP="009577F9">
      <w:pPr>
        <w:pStyle w:val="Heading4"/>
      </w:pPr>
      <w:r>
        <w:lastRenderedPageBreak/>
        <w:t xml:space="preserve">4.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Spesialis</w:t>
      </w:r>
      <w:proofErr w:type="spellEnd"/>
    </w:p>
    <w:p w14:paraId="236F676B" w14:textId="77777777" w:rsidR="00AD65CF" w:rsidRDefault="005259E7">
      <w:proofErr w:type="spellStart"/>
      <w:r>
        <w:t>Mengetahui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di mana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Hidung</w:t>
      </w:r>
      <w:proofErr w:type="spellEnd"/>
      <w:r>
        <w:t xml:space="preserve"> </w:t>
      </w:r>
      <w:proofErr w:type="spellStart"/>
      <w:r>
        <w:t>Tenggorok</w:t>
      </w:r>
      <w:proofErr w:type="spellEnd"/>
      <w:r>
        <w:t xml:space="preserve"> (THT)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dan paling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kecurigaan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(Horton et al., 2020).</w:t>
      </w:r>
    </w:p>
    <w:p w14:paraId="03DF28C6" w14:textId="77777777" w:rsidR="00AD65CF" w:rsidRDefault="005259E7">
      <w:proofErr w:type="spellStart"/>
      <w:r>
        <w:t>Indikasi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. Jika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,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frustrasi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Spesialis</w:t>
      </w:r>
      <w:proofErr w:type="spellEnd"/>
      <w:r>
        <w:t xml:space="preserve"> THT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mikroskop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penyedot</w:t>
      </w:r>
      <w:proofErr w:type="spellEnd"/>
      <w:r>
        <w:t xml:space="preserve"> (suction),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paling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sekalipun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superior.</w:t>
      </w:r>
    </w:p>
    <w:p w14:paraId="232BF08C" w14:textId="77777777" w:rsidR="00AD65CF" w:rsidRDefault="005259E7">
      <w:proofErr w:type="spellStart"/>
      <w:r>
        <w:t>Indikasi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. Jika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kecurigaan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</w:t>
      </w:r>
      <w:proofErr w:type="spellStart"/>
      <w:r>
        <w:t>perdarahan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vertigo yang </w:t>
      </w:r>
      <w:proofErr w:type="spellStart"/>
      <w:r>
        <w:t>berat</w:t>
      </w:r>
      <w:proofErr w:type="spellEnd"/>
      <w:r>
        <w:t xml:space="preserve"> dan </w:t>
      </w:r>
      <w:proofErr w:type="spellStart"/>
      <w:r>
        <w:t>persisten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THT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terlatih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>.</w:t>
      </w:r>
    </w:p>
    <w:p w14:paraId="67B802AC" w14:textId="77777777" w:rsidR="00AD65CF" w:rsidRDefault="005259E7" w:rsidP="009577F9">
      <w:pPr>
        <w:pStyle w:val="Heading3"/>
      </w:pPr>
      <w:bookmarkStart w:id="27" w:name="_Toc224160656"/>
      <w:r>
        <w:t xml:space="preserve">8. </w:t>
      </w:r>
      <w:proofErr w:type="spellStart"/>
      <w:r>
        <w:t>Tugas</w:t>
      </w:r>
      <w:proofErr w:type="spellEnd"/>
      <w:r>
        <w:t xml:space="preserve"> Laporan</w:t>
      </w:r>
      <w:bookmarkEnd w:id="27"/>
    </w:p>
    <w:p w14:paraId="194B7C32" w14:textId="77777777" w:rsidR="00AD65CF" w:rsidRDefault="005259E7" w:rsidP="009577F9">
      <w:pPr>
        <w:pStyle w:val="Heading4"/>
      </w:pPr>
      <w:proofErr w:type="spellStart"/>
      <w:r>
        <w:t>Tugas</w:t>
      </w:r>
      <w:proofErr w:type="spellEnd"/>
      <w:r>
        <w:t xml:space="preserve"> </w:t>
      </w:r>
      <w:proofErr w:type="spellStart"/>
      <w:r>
        <w:t>Pendahuluan</w:t>
      </w:r>
      <w:proofErr w:type="spellEnd"/>
    </w:p>
    <w:p w14:paraId="7FE8395E" w14:textId="77777777" w:rsidR="00AD65CF" w:rsidRDefault="005259E7">
      <w:pPr>
        <w:numPr>
          <w:ilvl w:val="0"/>
          <w:numId w:val="14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posterosuperior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timpani!</w:t>
      </w:r>
    </w:p>
    <w:p w14:paraId="0AEDB5A0" w14:textId="77777777" w:rsidR="00AD65CF" w:rsidRDefault="005259E7">
      <w:pPr>
        <w:numPr>
          <w:ilvl w:val="0"/>
          <w:numId w:val="14"/>
        </w:numPr>
      </w:pPr>
      <w:proofErr w:type="spellStart"/>
      <w:r>
        <w:lastRenderedPageBreak/>
        <w:t>Sebutkan</w:t>
      </w:r>
      <w:proofErr w:type="spellEnd"/>
      <w:r>
        <w:t xml:space="preserve"> dua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pasca-tindakan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>!</w:t>
      </w:r>
    </w:p>
    <w:p w14:paraId="5C5D72F2" w14:textId="77777777" w:rsidR="00AD65CF" w:rsidRDefault="005259E7" w:rsidP="009577F9">
      <w:pPr>
        <w:pStyle w:val="Heading4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(5 Soal Esai)</w:t>
      </w:r>
    </w:p>
    <w:p w14:paraId="080F941F" w14:textId="77777777" w:rsidR="00AD65CF" w:rsidRDefault="005259E7">
      <w:pPr>
        <w:numPr>
          <w:ilvl w:val="0"/>
          <w:numId w:val="15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dan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Anda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Analisislah</w:t>
      </w:r>
      <w:proofErr w:type="spellEnd"/>
      <w:r>
        <w:t xml:space="preserve"> minimal dua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(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>! 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Anda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segera</w:t>
      </w:r>
      <w:proofErr w:type="spellEnd"/>
      <w:r>
        <w:t>?</w:t>
      </w:r>
    </w:p>
    <w:p w14:paraId="58B21372" w14:textId="77777777" w:rsidR="00AD65CF" w:rsidRDefault="005259E7">
      <w:pPr>
        <w:numPr>
          <w:ilvl w:val="0"/>
          <w:numId w:val="15"/>
        </w:numPr>
      </w:pPr>
      <w:r>
        <w:t xml:space="preserve">Anda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pada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sangat </w:t>
      </w:r>
      <w:proofErr w:type="spellStart"/>
      <w:r>
        <w:t>hitam</w:t>
      </w:r>
      <w:proofErr w:type="spellEnd"/>
      <w:r>
        <w:t xml:space="preserve">, </w:t>
      </w:r>
      <w:proofErr w:type="spellStart"/>
      <w:r>
        <w:t>kering</w:t>
      </w:r>
      <w:proofErr w:type="spellEnd"/>
      <w:r>
        <w:t xml:space="preserve">, dan </w:t>
      </w:r>
      <w:proofErr w:type="spellStart"/>
      <w:r>
        <w:t>keras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paling </w:t>
      </w:r>
      <w:proofErr w:type="spellStart"/>
      <w:r>
        <w:t>bijaksana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vs. pre-treatment)!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Anda.</w:t>
      </w:r>
    </w:p>
    <w:p w14:paraId="42A0E05E" w14:textId="77777777" w:rsidR="00AD65CF" w:rsidRDefault="005259E7">
      <w:pPr>
        <w:numPr>
          <w:ilvl w:val="0"/>
          <w:numId w:val="15"/>
        </w:numPr>
      </w:pPr>
      <w:proofErr w:type="spellStart"/>
      <w:r>
        <w:t>Bandingkan</w:t>
      </w:r>
      <w:proofErr w:type="spellEnd"/>
      <w:r>
        <w:t xml:space="preserve"> dan </w:t>
      </w:r>
      <w:proofErr w:type="spellStart"/>
      <w:r>
        <w:t>kontraskan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!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manual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superior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>?</w:t>
      </w:r>
    </w:p>
    <w:p w14:paraId="30CC5BD4" w14:textId="77777777" w:rsidR="00AD65CF" w:rsidRDefault="005259E7">
      <w:pPr>
        <w:numPr>
          <w:ilvl w:val="0"/>
          <w:numId w:val="15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!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Anda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cemas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gagal</w:t>
      </w:r>
      <w:proofErr w:type="spellEnd"/>
      <w:r>
        <w:t>?</w:t>
      </w:r>
    </w:p>
    <w:p w14:paraId="2AEB9A26" w14:textId="77777777" w:rsidR="00AD65CF" w:rsidRDefault="005259E7">
      <w:pPr>
        <w:numPr>
          <w:ilvl w:val="0"/>
          <w:numId w:val="15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bengkak</w:t>
      </w:r>
      <w:proofErr w:type="spellEnd"/>
      <w:r>
        <w:t xml:space="preserve">, dan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. Diagnosis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mungkin</w:t>
      </w:r>
      <w:proofErr w:type="spellEnd"/>
      <w:r>
        <w:t xml:space="preserve">? </w:t>
      </w:r>
      <w:proofErr w:type="spellStart"/>
      <w:r>
        <w:t>Analisislah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>!</w:t>
      </w:r>
    </w:p>
    <w:p w14:paraId="2B857E3F" w14:textId="77777777" w:rsidR="00AD65CF" w:rsidRDefault="005259E7" w:rsidP="009577F9">
      <w:pPr>
        <w:pStyle w:val="Heading4"/>
      </w:pPr>
      <w:r>
        <w:lastRenderedPageBreak/>
        <w:t xml:space="preserve">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(2 </w:t>
      </w:r>
      <w:proofErr w:type="spellStart"/>
      <w:r>
        <w:t>Kasus</w:t>
      </w:r>
      <w:proofErr w:type="spellEnd"/>
      <w:r>
        <w:t>)</w:t>
      </w:r>
    </w:p>
    <w:p w14:paraId="3B48F394" w14:textId="77777777" w:rsidR="00AD65CF" w:rsidRDefault="005259E7">
      <w:pPr>
        <w:numPr>
          <w:ilvl w:val="0"/>
          <w:numId w:val="16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1:</w:t>
      </w:r>
      <w:r>
        <w:t xml:space="preserve"> 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pada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menyemprotkan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100 mL </w:t>
      </w:r>
      <w:proofErr w:type="spellStart"/>
      <w:r>
        <w:t>cairan</w:t>
      </w:r>
      <w:proofErr w:type="spellEnd"/>
      <w:r>
        <w:t xml:space="preserve">,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segar.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. Apa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Anda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dan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Kapan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78B5538C" w14:textId="77777777" w:rsidR="00AD65CF" w:rsidRDefault="005259E7">
      <w:pPr>
        <w:numPr>
          <w:ilvl w:val="0"/>
          <w:numId w:val="16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2:</w:t>
      </w:r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pelunak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 </w:t>
      </w:r>
      <w:proofErr w:type="spellStart"/>
      <w:r>
        <w:t>hari</w:t>
      </w:r>
      <w:proofErr w:type="spellEnd"/>
      <w:r>
        <w:t xml:space="preserve">. Saat Anda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Anda </w:t>
      </w:r>
      <w:proofErr w:type="spellStart"/>
      <w:r>
        <w:t>melihat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sangat </w:t>
      </w:r>
      <w:proofErr w:type="spellStart"/>
      <w:r>
        <w:t>merah</w:t>
      </w:r>
      <w:proofErr w:type="spellEnd"/>
      <w:r>
        <w:t xml:space="preserve"> dan </w:t>
      </w:r>
      <w:proofErr w:type="spellStart"/>
      <w:r>
        <w:t>bengkak</w:t>
      </w:r>
      <w:proofErr w:type="spellEnd"/>
      <w:r>
        <w:t xml:space="preserve">,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telinganya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gatal</w:t>
      </w:r>
      <w:proofErr w:type="spellEnd"/>
      <w:r>
        <w:t xml:space="preserve"> dan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tersebut</w:t>
      </w:r>
      <w:proofErr w:type="spellEnd"/>
      <w:r>
        <w:t xml:space="preserve">. Apa yang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? Apakah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tatalaksana</w:t>
      </w:r>
      <w:proofErr w:type="spellEnd"/>
      <w:r>
        <w:t xml:space="preserve"> Anda!</w:t>
      </w:r>
    </w:p>
    <w:p w14:paraId="0EAB83B2" w14:textId="77777777" w:rsidR="009577F9" w:rsidRDefault="009577F9">
      <w:pPr>
        <w:spacing w:line="240" w:lineRule="auto"/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0CE29BD2" w14:textId="1E930B94" w:rsidR="00AD65CF" w:rsidRDefault="009577F9">
      <w:pPr>
        <w:pStyle w:val="Heading2"/>
      </w:pPr>
      <w:bookmarkStart w:id="28" w:name="_Toc224160657"/>
      <w:r>
        <w:lastRenderedPageBreak/>
        <w:t>GLOSARIUM</w:t>
      </w:r>
      <w:bookmarkEnd w:id="28"/>
    </w:p>
    <w:p w14:paraId="0A2FE185" w14:textId="77777777" w:rsidR="009577F9" w:rsidRPr="009577F9" w:rsidRDefault="009577F9" w:rsidP="009577F9"/>
    <w:p w14:paraId="6C8077B1" w14:textId="77777777" w:rsidR="00AD65CF" w:rsidRDefault="005259E7">
      <w:pPr>
        <w:numPr>
          <w:ilvl w:val="0"/>
          <w:numId w:val="17"/>
        </w:numPr>
      </w:pPr>
      <w:r>
        <w:rPr>
          <w:b/>
        </w:rPr>
        <w:t>Anamnesis:</w:t>
      </w:r>
      <w:r>
        <w:t xml:space="preserve"> Proses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, dan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guna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diagnosis.</w:t>
      </w:r>
    </w:p>
    <w:p w14:paraId="177CA82E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Aurikula</w:t>
      </w:r>
      <w:proofErr w:type="spellEnd"/>
      <w:r>
        <w:rPr>
          <w:b/>
        </w:rPr>
        <w:t xml:space="preserve"> (Auricle):</w:t>
      </w:r>
      <w:r>
        <w:t xml:space="preserve"> Bagian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dan </w:t>
      </w:r>
      <w:proofErr w:type="spellStart"/>
      <w:r>
        <w:t>kulit</w:t>
      </w:r>
      <w:proofErr w:type="spellEnd"/>
      <w:r>
        <w:t xml:space="preserve">;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244CAF53" w14:textId="77777777" w:rsidR="00AD65CF" w:rsidRDefault="005259E7">
      <w:pPr>
        <w:numPr>
          <w:ilvl w:val="0"/>
          <w:numId w:val="17"/>
        </w:numPr>
      </w:pPr>
      <w:r>
        <w:rPr>
          <w:b/>
        </w:rPr>
        <w:t>Bracing:</w:t>
      </w:r>
      <w:r>
        <w:t xml:space="preserve"> Teknik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, di mana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disandarkan</w:t>
      </w:r>
      <w:proofErr w:type="spellEnd"/>
      <w:r>
        <w:t xml:space="preserve"> pada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>.</w:t>
      </w:r>
    </w:p>
    <w:p w14:paraId="2CEEC8FD" w14:textId="77777777" w:rsidR="00AD65CF" w:rsidRDefault="005259E7">
      <w:pPr>
        <w:numPr>
          <w:ilvl w:val="0"/>
          <w:numId w:val="17"/>
        </w:numPr>
      </w:pPr>
      <w:r>
        <w:rPr>
          <w:b/>
        </w:rPr>
        <w:t xml:space="preserve">Canalis </w:t>
      </w:r>
      <w:proofErr w:type="spellStart"/>
      <w:r>
        <w:rPr>
          <w:b/>
        </w:rPr>
        <w:t>Acusticus</w:t>
      </w:r>
      <w:proofErr w:type="spellEnd"/>
      <w:r>
        <w:rPr>
          <w:b/>
        </w:rPr>
        <w:t xml:space="preserve"> Externus (CAE):</w:t>
      </w:r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membentang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</w:t>
      </w:r>
    </w:p>
    <w:p w14:paraId="5FA15079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Eksostosis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jinak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multipel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 para </w:t>
      </w:r>
      <w:proofErr w:type="spellStart"/>
      <w:r>
        <w:t>perenang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air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>.</w:t>
      </w:r>
    </w:p>
    <w:p w14:paraId="4A99257F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Eritema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Kemerahan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pelebaran</w:t>
      </w:r>
      <w:proofErr w:type="spellEnd"/>
      <w:r>
        <w:t xml:space="preserve">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kapiler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>.</w:t>
      </w:r>
    </w:p>
    <w:p w14:paraId="7040566B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Iatrogenik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samping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6F404C8A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Impaksi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Serumen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padat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.</w:t>
      </w:r>
    </w:p>
    <w:p w14:paraId="10C54C23" w14:textId="77777777" w:rsidR="00AD65CF" w:rsidRDefault="005259E7">
      <w:pPr>
        <w:numPr>
          <w:ilvl w:val="0"/>
          <w:numId w:val="17"/>
        </w:numPr>
      </w:pPr>
      <w:r>
        <w:rPr>
          <w:b/>
        </w:rPr>
        <w:t>Informed Consent:</w:t>
      </w:r>
      <w:r>
        <w:t xml:space="preserve"> </w:t>
      </w:r>
      <w:proofErr w:type="spellStart"/>
      <w:r>
        <w:t>Persetujuan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lastRenderedPageBreak/>
        <w:t>mengenai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C0693E2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Inspeksi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kelainan</w:t>
      </w:r>
      <w:proofErr w:type="spellEnd"/>
      <w:r>
        <w:t>.</w:t>
      </w:r>
    </w:p>
    <w:p w14:paraId="236435A5" w14:textId="77777777" w:rsidR="00AD65CF" w:rsidRDefault="005259E7">
      <w:pPr>
        <w:numPr>
          <w:ilvl w:val="0"/>
          <w:numId w:val="17"/>
        </w:numPr>
      </w:pPr>
      <w:r>
        <w:rPr>
          <w:b/>
        </w:rPr>
        <w:t>Isthmus:</w:t>
      </w:r>
      <w:r>
        <w:t xml:space="preserve"> Bagian </w:t>
      </w:r>
      <w:proofErr w:type="spellStart"/>
      <w:r>
        <w:t>tersempit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,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perbatasan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</w:t>
      </w:r>
      <w:proofErr w:type="spellStart"/>
      <w:r>
        <w:t>kartilago</w:t>
      </w:r>
      <w:proofErr w:type="spellEnd"/>
      <w:r>
        <w:t xml:space="preserve">) dan dua </w:t>
      </w:r>
      <w:proofErr w:type="spellStart"/>
      <w:r>
        <w:t>pertiga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tulang</w:t>
      </w:r>
      <w:proofErr w:type="spellEnd"/>
      <w:r>
        <w:t>).</w:t>
      </w:r>
    </w:p>
    <w:p w14:paraId="566ACE30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Kelenjar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Sebasea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mikroskopis</w:t>
      </w:r>
      <w:proofErr w:type="spellEnd"/>
      <w:r>
        <w:t xml:space="preserve"> di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berminyak</w:t>
      </w:r>
      <w:proofErr w:type="spellEnd"/>
      <w:r>
        <w:t xml:space="preserve"> (sebum)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melumasi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dan </w:t>
      </w:r>
      <w:proofErr w:type="spellStart"/>
      <w:r>
        <w:t>rambut</w:t>
      </w:r>
      <w:proofErr w:type="spellEnd"/>
      <w:r>
        <w:t>.</w:t>
      </w:r>
    </w:p>
    <w:p w14:paraId="5A74D9B5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Kelenjar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Seruminosa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apokrin</w:t>
      </w:r>
      <w:proofErr w:type="spellEnd"/>
      <w:r>
        <w:t xml:space="preserve"> </w:t>
      </w:r>
      <w:proofErr w:type="spellStart"/>
      <w:r>
        <w:t>termodifikasi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.</w:t>
      </w:r>
    </w:p>
    <w:p w14:paraId="4FD0DF87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Kontraindikasi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B1C11AA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Membran</w:t>
      </w:r>
      <w:proofErr w:type="spellEnd"/>
      <w:r>
        <w:rPr>
          <w:b/>
        </w:rPr>
        <w:t xml:space="preserve"> Timpani:</w:t>
      </w:r>
      <w:r>
        <w:t xml:space="preserve"> </w:t>
      </w:r>
      <w:proofErr w:type="spellStart"/>
      <w:r>
        <w:t>Struktur</w:t>
      </w:r>
      <w:proofErr w:type="spellEnd"/>
      <w:r>
        <w:t xml:space="preserve"> tipis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selaput</w:t>
      </w:r>
      <w:proofErr w:type="spellEnd"/>
      <w:r>
        <w:t xml:space="preserve">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dan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;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gendang </w:t>
      </w:r>
      <w:proofErr w:type="spellStart"/>
      <w:r>
        <w:t>telinga</w:t>
      </w:r>
      <w:proofErr w:type="spellEnd"/>
      <w:r>
        <w:t>.</w:t>
      </w:r>
    </w:p>
    <w:p w14:paraId="1EDE7583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Migrasi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Epitel</w:t>
      </w:r>
      <w:proofErr w:type="spellEnd"/>
      <w:r>
        <w:rPr>
          <w:b/>
        </w:rPr>
        <w:t>:</w:t>
      </w:r>
      <w:r>
        <w:t xml:space="preserve"> Proses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di mana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mati</w:t>
      </w:r>
      <w:proofErr w:type="spellEnd"/>
      <w:r>
        <w:t>.</w:t>
      </w:r>
    </w:p>
    <w:p w14:paraId="574ED265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Nierbekken</w:t>
      </w:r>
      <w:proofErr w:type="spellEnd"/>
      <w:r>
        <w:rPr>
          <w:b/>
        </w:rPr>
        <w:t>:</w:t>
      </w:r>
      <w:r>
        <w:t xml:space="preserve"> Wadah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(juga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bengkok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emesis basin</w:t>
      </w:r>
      <w:r>
        <w:t xml:space="preserve">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bekas</w:t>
      </w:r>
      <w:proofErr w:type="spellEnd"/>
      <w:r>
        <w:t>.</w:t>
      </w:r>
    </w:p>
    <w:p w14:paraId="05EA4230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Otoskop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dan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pembesar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membran</w:t>
      </w:r>
      <w:proofErr w:type="spellEnd"/>
      <w:r>
        <w:t xml:space="preserve"> timpani.</w:t>
      </w:r>
    </w:p>
    <w:p w14:paraId="06F9E895" w14:textId="77777777" w:rsidR="00AD65CF" w:rsidRDefault="005259E7">
      <w:pPr>
        <w:numPr>
          <w:ilvl w:val="0"/>
          <w:numId w:val="17"/>
        </w:numPr>
      </w:pPr>
      <w:r>
        <w:rPr>
          <w:b/>
        </w:rPr>
        <w:lastRenderedPageBreak/>
        <w:t>Otalgia:</w:t>
      </w:r>
      <w:r>
        <w:t xml:space="preserve"> Istilah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3C5C57FF" w14:textId="77777777" w:rsidR="00AD65CF" w:rsidRDefault="005259E7">
      <w:pPr>
        <w:numPr>
          <w:ilvl w:val="0"/>
          <w:numId w:val="17"/>
        </w:numPr>
      </w:pPr>
      <w:r>
        <w:rPr>
          <w:b/>
        </w:rPr>
        <w:t>Otitis Eksterna:</w:t>
      </w:r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>.</w:t>
      </w:r>
    </w:p>
    <w:p w14:paraId="3DA8B07F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Palpasi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meraba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kelainan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bengkak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massa</w:t>
      </w:r>
      <w:proofErr w:type="spellEnd"/>
      <w:r>
        <w:t>.</w:t>
      </w:r>
    </w:p>
    <w:p w14:paraId="0B87D055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Penurunan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Pendengaran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Konduktif</w:t>
      </w:r>
      <w:proofErr w:type="spellEnd"/>
      <w:r>
        <w:rPr>
          <w:b/>
        </w:rPr>
        <w:t>:</w:t>
      </w:r>
      <w:r>
        <w:t xml:space="preserve"> Jenis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menghantarkan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>.</w:t>
      </w:r>
    </w:p>
    <w:p w14:paraId="744FF856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Perforasi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Membran</w:t>
      </w:r>
      <w:proofErr w:type="spellEnd"/>
      <w:r>
        <w:rPr>
          <w:b/>
        </w:rPr>
        <w:t xml:space="preserve"> Timpani:</w:t>
      </w:r>
      <w:r>
        <w:t xml:space="preserve"> </w:t>
      </w:r>
      <w:proofErr w:type="spellStart"/>
      <w:r>
        <w:t>Kondisi</w:t>
      </w:r>
      <w:proofErr w:type="spellEnd"/>
      <w:r>
        <w:t xml:space="preserve"> di mana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robekan</w:t>
      </w:r>
      <w:proofErr w:type="spellEnd"/>
      <w:r>
        <w:t xml:space="preserve"> pada gendang </w:t>
      </w:r>
      <w:proofErr w:type="spellStart"/>
      <w:r>
        <w:t>telinga</w:t>
      </w:r>
      <w:proofErr w:type="spellEnd"/>
      <w:r>
        <w:t>.</w:t>
      </w:r>
    </w:p>
    <w:p w14:paraId="3AF6E292" w14:textId="77777777" w:rsidR="00AD65CF" w:rsidRDefault="005259E7">
      <w:pPr>
        <w:numPr>
          <w:ilvl w:val="0"/>
          <w:numId w:val="17"/>
        </w:numPr>
      </w:pPr>
      <w:r>
        <w:rPr>
          <w:b/>
        </w:rPr>
        <w:t>Posterosuperior:</w:t>
      </w:r>
      <w:r>
        <w:t xml:space="preserve"> Arah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(posterior) dan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(superior).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tarikan</w:t>
      </w:r>
      <w:proofErr w:type="spellEnd"/>
      <w:r>
        <w:t xml:space="preserve"> </w:t>
      </w:r>
      <w:proofErr w:type="spellStart"/>
      <w:r>
        <w:t>aurikula</w:t>
      </w:r>
      <w:proofErr w:type="spellEnd"/>
      <w:r>
        <w:t xml:space="preserve"> pada orang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>.</w:t>
      </w:r>
    </w:p>
    <w:p w14:paraId="2C5EC119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Refleks</w:t>
      </w:r>
      <w:proofErr w:type="spellEnd"/>
      <w:r>
        <w:rPr>
          <w:b/>
        </w:rPr>
        <w:t xml:space="preserve"> Arnold (Arnold's Ear-Cough Reflex):</w:t>
      </w:r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pada </w:t>
      </w:r>
      <w:proofErr w:type="spellStart"/>
      <w:r>
        <w:t>cabang</w:t>
      </w:r>
      <w:proofErr w:type="spellEnd"/>
      <w:r>
        <w:t xml:space="preserve"> auricular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vagus</w:t>
      </w:r>
      <w:proofErr w:type="spellEnd"/>
      <w:r>
        <w:t xml:space="preserve"> di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>.</w:t>
      </w:r>
    </w:p>
    <w:p w14:paraId="4A22AF8D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Serumen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kelenjar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, </w:t>
      </w:r>
      <w:proofErr w:type="spellStart"/>
      <w:r>
        <w:t>melubrikasi</w:t>
      </w:r>
      <w:proofErr w:type="spellEnd"/>
      <w:r>
        <w:t xml:space="preserve">, dan </w:t>
      </w:r>
      <w:proofErr w:type="spellStart"/>
      <w:r>
        <w:t>membersihkan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;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2FB59B66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Seruminolitik</w:t>
      </w:r>
      <w:proofErr w:type="spellEnd"/>
      <w:r>
        <w:rPr>
          <w:b/>
        </w:rPr>
        <w:t>:</w:t>
      </w:r>
      <w:r>
        <w:t xml:space="preserve"> Agen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telinga</w:t>
      </w:r>
      <w:proofErr w:type="spellEnd"/>
      <w:r>
        <w:t xml:space="preserve">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melunakkan</w:t>
      </w:r>
      <w:proofErr w:type="spellEnd"/>
      <w:r>
        <w:t xml:space="preserve">, </w:t>
      </w:r>
      <w:proofErr w:type="spellStart"/>
      <w:r>
        <w:t>menghancurkan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melarutkan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>.</w:t>
      </w:r>
    </w:p>
    <w:p w14:paraId="65177676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Spekulum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Otoskop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kerucut</w:t>
      </w:r>
      <w:proofErr w:type="spellEnd"/>
      <w:r>
        <w:t xml:space="preserve"> yang </w:t>
      </w:r>
      <w:proofErr w:type="spellStart"/>
      <w:r>
        <w:t>dipasang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>.</w:t>
      </w:r>
    </w:p>
    <w:p w14:paraId="502887F9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lastRenderedPageBreak/>
        <w:t>Stimulasi</w:t>
      </w:r>
      <w:proofErr w:type="spellEnd"/>
      <w:r>
        <w:rPr>
          <w:b/>
        </w:rPr>
        <w:t xml:space="preserve"> Kalorik:</w:t>
      </w:r>
      <w:r>
        <w:t xml:space="preserve"> </w:t>
      </w:r>
      <w:proofErr w:type="spellStart"/>
      <w:r>
        <w:t>Rangsangan</w:t>
      </w:r>
      <w:proofErr w:type="spellEnd"/>
      <w:r>
        <w:t xml:space="preserve"> pada organ </w:t>
      </w:r>
      <w:proofErr w:type="spellStart"/>
      <w:r>
        <w:t>keseimbangan</w:t>
      </w:r>
      <w:proofErr w:type="spellEnd"/>
      <w:r>
        <w:t xml:space="preserve"> (vestibular)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oleh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(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),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(vertigo).</w:t>
      </w:r>
    </w:p>
    <w:p w14:paraId="3DF54601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Tinitus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berdenging</w:t>
      </w:r>
      <w:proofErr w:type="spellEnd"/>
      <w:r>
        <w:t xml:space="preserve">, </w:t>
      </w:r>
      <w:proofErr w:type="spellStart"/>
      <w:r>
        <w:t>berdesis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bergemuruh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058B7972" w14:textId="77777777" w:rsidR="00AD65CF" w:rsidRDefault="005259E7">
      <w:pPr>
        <w:numPr>
          <w:ilvl w:val="0"/>
          <w:numId w:val="17"/>
        </w:numPr>
      </w:pPr>
      <w:r>
        <w:rPr>
          <w:b/>
        </w:rPr>
        <w:t>Tragus:</w:t>
      </w:r>
      <w:r>
        <w:t xml:space="preserve"> </w:t>
      </w:r>
      <w:proofErr w:type="spellStart"/>
      <w:r>
        <w:t>Tonjolan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Nyeri </w:t>
      </w:r>
      <w:proofErr w:type="spellStart"/>
      <w:r>
        <w:t>saat</w:t>
      </w:r>
      <w:proofErr w:type="spellEnd"/>
      <w:r>
        <w:t xml:space="preserve"> tragus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>.</w:t>
      </w:r>
    </w:p>
    <w:p w14:paraId="52BEBF2A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Ulir</w:t>
      </w:r>
      <w:proofErr w:type="spellEnd"/>
      <w:r>
        <w:rPr>
          <w:b/>
        </w:rPr>
        <w:t xml:space="preserve"> Kapas:</w:t>
      </w:r>
      <w:r>
        <w:t xml:space="preserve"> </w:t>
      </w:r>
      <w:proofErr w:type="spellStart"/>
      <w:r>
        <w:t>Sumbu</w:t>
      </w:r>
      <w:proofErr w:type="spellEnd"/>
      <w:r>
        <w:t xml:space="preserve"> tipis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memilin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>.</w:t>
      </w:r>
    </w:p>
    <w:p w14:paraId="7AB8834C" w14:textId="77777777" w:rsidR="00AD65CF" w:rsidRDefault="005259E7">
      <w:pPr>
        <w:numPr>
          <w:ilvl w:val="0"/>
          <w:numId w:val="17"/>
        </w:numPr>
      </w:pPr>
      <w:r>
        <w:rPr>
          <w:b/>
        </w:rPr>
        <w:t>Vertigo:</w:t>
      </w:r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, di mana </w:t>
      </w:r>
      <w:proofErr w:type="spellStart"/>
      <w:r>
        <w:t>penderita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>.</w:t>
      </w:r>
    </w:p>
    <w:p w14:paraId="04E86BB3" w14:textId="77777777" w:rsidR="009577F9" w:rsidRDefault="009577F9">
      <w:pPr>
        <w:spacing w:line="240" w:lineRule="auto"/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13920109" w14:textId="63786042" w:rsidR="00AD65CF" w:rsidRDefault="005259E7">
      <w:pPr>
        <w:pStyle w:val="Heading2"/>
      </w:pPr>
      <w:bookmarkStart w:id="29" w:name="_Toc224160658"/>
      <w:r>
        <w:lastRenderedPageBreak/>
        <w:t>DAFTAR PUSTAKA</w:t>
      </w:r>
      <w:bookmarkEnd w:id="29"/>
    </w:p>
    <w:p w14:paraId="1C11A097" w14:textId="77777777" w:rsidR="009577F9" w:rsidRPr="009577F9" w:rsidRDefault="009577F9" w:rsidP="009577F9"/>
    <w:p w14:paraId="633E64A6" w14:textId="77777777" w:rsidR="00AD65CF" w:rsidRDefault="005259E7">
      <w:r>
        <w:t xml:space="preserve">Agrawal, V., &amp; Deshmukh, P. (2021). Ear Wax and its Impaction: Clinical Findings and Management. </w:t>
      </w:r>
      <w:r>
        <w:rPr>
          <w:i/>
        </w:rPr>
        <w:t>Journal of Pharmaceutical Research International, 33</w:t>
      </w:r>
      <w:r>
        <w:t>(42B), 333-339. https://doi.org/10.9734/jpri/2021/v33i42B32467</w:t>
      </w:r>
    </w:p>
    <w:p w14:paraId="6BA81EDA" w14:textId="77777777" w:rsidR="00AD65CF" w:rsidRDefault="005259E7">
      <w:r>
        <w:t xml:space="preserve">Asgari, A., Asgari, H. R., Ghorbanlou, M., </w:t>
      </w:r>
      <w:proofErr w:type="spellStart"/>
      <w:r>
        <w:t>Dobakhti</w:t>
      </w:r>
      <w:proofErr w:type="spellEnd"/>
      <w:r>
        <w:t xml:space="preserve">, F., &amp; Ghorbanian, M. A. (2024). Cerumenolytic Effects of Carbamide Peroxide in Patients with Ear Wax Obstruction. </w:t>
      </w:r>
      <w:r>
        <w:rPr>
          <w:i/>
        </w:rPr>
        <w:t>Iranian Journal of Otorhinolaryngology, 36</w:t>
      </w:r>
      <w:r>
        <w:t>(2), 415-420.</w:t>
      </w:r>
    </w:p>
    <w:p w14:paraId="2BB47646" w14:textId="77777777" w:rsidR="00AD65CF" w:rsidRDefault="005259E7">
      <w:r>
        <w:t xml:space="preserve">Chan, Y., &amp; Goddard, J. C. (2019). </w:t>
      </w:r>
      <w:r>
        <w:rPr>
          <w:i/>
        </w:rPr>
        <w:t>K.J. Lee’s Essential Otolaryngology</w:t>
      </w:r>
      <w:r>
        <w:t xml:space="preserve"> (12th ed.). McGraw-Hill.</w:t>
      </w:r>
    </w:p>
    <w:p w14:paraId="452A369E" w14:textId="77777777" w:rsidR="00AD65CF" w:rsidRDefault="005259E7">
      <w:r>
        <w:t xml:space="preserve">Dover, A. R., Innes, J. A., &amp; Fairhurst, K. (2024). </w:t>
      </w:r>
      <w:r>
        <w:rPr>
          <w:i/>
        </w:rPr>
        <w:t>Macleod’s Clinical Examination</w:t>
      </w:r>
      <w:r>
        <w:t xml:space="preserve"> (15th ed.). Elsevier.</w:t>
      </w:r>
    </w:p>
    <w:p w14:paraId="7F7E2768" w14:textId="77777777" w:rsidR="00AD65CF" w:rsidRDefault="005259E7">
      <w:r>
        <w:t xml:space="preserve">Flint, P. W., Haughey, B. H., Lund, V. J., et al. (2021). </w:t>
      </w:r>
      <w:r>
        <w:rPr>
          <w:i/>
        </w:rPr>
        <w:t>Cummings Otolaryngology: Head and Neck Surgery</w:t>
      </w:r>
      <w:r>
        <w:t xml:space="preserve"> (7th ed.). Elsevier.</w:t>
      </w:r>
    </w:p>
    <w:p w14:paraId="25BAC315" w14:textId="77777777" w:rsidR="00AD65CF" w:rsidRDefault="005259E7">
      <w:r>
        <w:t xml:space="preserve">Horton, G. A., Simpson, M. T., Beyea, M. M., &amp; Beyea, J. A. (2020). Cerumen Management: An Updated Clinical Review and Evidence-Based Approach for Primary Care Physicians. </w:t>
      </w:r>
      <w:r>
        <w:rPr>
          <w:i/>
        </w:rPr>
        <w:t>Journal of Primary Care &amp; Community Health, 11</w:t>
      </w:r>
      <w:r>
        <w:t>. https://doi.org/10.1177/2150132720966335</w:t>
      </w:r>
    </w:p>
    <w:p w14:paraId="08DAD1AD" w14:textId="77777777" w:rsidR="00AD65CF" w:rsidRDefault="005259E7">
      <w:proofErr w:type="spellStart"/>
      <w:r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Indonesia. (2012). </w:t>
      </w:r>
      <w:proofErr w:type="spellStart"/>
      <w:r>
        <w:rPr>
          <w:i/>
        </w:rPr>
        <w:t>Standar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Kompetensi</w:t>
      </w:r>
      <w:proofErr w:type="spellEnd"/>
      <w:r>
        <w:rPr>
          <w:i/>
        </w:rPr>
        <w:t xml:space="preserve"> Dokter Indonesia (SKDI)</w:t>
      </w:r>
      <w:r>
        <w:t xml:space="preserve">. </w:t>
      </w:r>
      <w:proofErr w:type="spellStart"/>
      <w:r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Indonesia.</w:t>
      </w:r>
    </w:p>
    <w:p w14:paraId="4DAA938B" w14:textId="77777777" w:rsidR="00AD65CF" w:rsidRDefault="005259E7">
      <w:r>
        <w:t xml:space="preserve">Lian, Y., Yuan, K., Nie, L., Xiao, L., &amp; Ding, L. (2025). Evaluation of the safety and efficacy of manual removal and irrigation in cerumen removal in children. </w:t>
      </w:r>
      <w:r>
        <w:rPr>
          <w:i/>
        </w:rPr>
        <w:t>Science Progress, 108</w:t>
      </w:r>
      <w:r>
        <w:t>(1). https://doi.org/10.1177/00368504241298009</w:t>
      </w:r>
    </w:p>
    <w:p w14:paraId="23EB1018" w14:textId="77777777" w:rsidR="00AD65CF" w:rsidRDefault="005259E7">
      <w:r>
        <w:t xml:space="preserve">Meyer, F., Preuß, R., </w:t>
      </w:r>
      <w:proofErr w:type="spellStart"/>
      <w:r>
        <w:t>Angelow</w:t>
      </w:r>
      <w:proofErr w:type="spellEnd"/>
      <w:r>
        <w:t xml:space="preserve">, A., Chenot, J., Meyer, E., &amp; Kiel, S. (2020). Cerumen Impaction Removal in General Practices: A Comparison of </w:t>
      </w:r>
      <w:r>
        <w:lastRenderedPageBreak/>
        <w:t xml:space="preserve">Approved Standard Products. </w:t>
      </w:r>
      <w:r>
        <w:rPr>
          <w:i/>
        </w:rPr>
        <w:t>Journal of Primary Care &amp; Community Health, 11</w:t>
      </w:r>
      <w:r>
        <w:t>. https://doi.org/10.1177/2150132720932297</w:t>
      </w:r>
    </w:p>
    <w:p w14:paraId="0BD51EF8" w14:textId="77777777" w:rsidR="00AD65CF" w:rsidRDefault="005259E7">
      <w:r>
        <w:t xml:space="preserve">Rodríguez, R., Curado, M., Pastor, R., &amp; Toribio, J. (2022). Mechanism Cleaning of the Ear Canal. </w:t>
      </w:r>
      <w:r>
        <w:rPr>
          <w:i/>
        </w:rPr>
        <w:t>Inventions, 7</w:t>
      </w:r>
      <w:r>
        <w:t>(1), 14. https://doi.org/10.3390/inventions7010014</w:t>
      </w:r>
    </w:p>
    <w:p w14:paraId="0A11D70E" w14:textId="77777777" w:rsidR="00AD65CF" w:rsidRDefault="005259E7">
      <w:r>
        <w:t xml:space="preserve">Shope, T., Chen, C. P., Liu, H., &amp; Shaikh, N. (2019). Randomized Trial of Irrigation and Curetting for Cerumen Removal in Young Children. </w:t>
      </w:r>
      <w:r>
        <w:rPr>
          <w:i/>
        </w:rPr>
        <w:t>Frontiers in Pediatrics, 7</w:t>
      </w:r>
      <w:r>
        <w:t>. https://doi.org/10.3389/fped.2019.00216</w:t>
      </w:r>
    </w:p>
    <w:p w14:paraId="6973E815" w14:textId="77777777" w:rsidR="00AD65CF" w:rsidRDefault="005259E7">
      <w:r>
        <w:t xml:space="preserve">Soriano, R. P., et al. (2025). </w:t>
      </w:r>
      <w:r>
        <w:rPr>
          <w:i/>
        </w:rPr>
        <w:t>Bates’ Guide to Physical Examination and History Taking</w:t>
      </w:r>
      <w:r>
        <w:t xml:space="preserve"> (14th ed.). Lippincott Williams &amp; Wilkins.</w:t>
      </w:r>
    </w:p>
    <w:p w14:paraId="1E9B7015" w14:textId="77777777" w:rsidR="00AD65CF" w:rsidRDefault="005259E7">
      <w:r>
        <w:t xml:space="preserve">Sridharan, K., &amp; Sivaramakrishnan, G. (2020). Cerumenolytics with or without manual extraction for impacted earwax: A network meta-analysis of </w:t>
      </w:r>
      <w:proofErr w:type="spellStart"/>
      <w:r>
        <w:t>randomised</w:t>
      </w:r>
      <w:proofErr w:type="spellEnd"/>
      <w:r>
        <w:t xml:space="preserve"> clinical trials. </w:t>
      </w:r>
      <w:r>
        <w:rPr>
          <w:i/>
        </w:rPr>
        <w:t>Clinical Otolaryngology, 46</w:t>
      </w:r>
      <w:r>
        <w:t>(3), 464-473. https://doi.org/10.1111/coa.13688</w:t>
      </w:r>
    </w:p>
    <w:p w14:paraId="4C27922C" w14:textId="77777777" w:rsidR="00AD65CF" w:rsidRDefault="005259E7">
      <w:r>
        <w:t xml:space="preserve">Tolan, M. M., Choi, J. S., </w:t>
      </w:r>
      <w:proofErr w:type="spellStart"/>
      <w:r>
        <w:t>Tibesar</w:t>
      </w:r>
      <w:proofErr w:type="spellEnd"/>
      <w:r>
        <w:t xml:space="preserve">, M. T., &amp; Adams, M. E. (2024). Cerumen impaction: Prevalence and associated factors in the United States population. </w:t>
      </w:r>
      <w:r>
        <w:rPr>
          <w:i/>
        </w:rPr>
        <w:t>Laryngoscope Investigative Otolaryngology, 9</w:t>
      </w:r>
      <w:r>
        <w:t>(1), 156-163. https://doi.org/10.1002/lio2.1178</w:t>
      </w:r>
    </w:p>
    <w:p w14:paraId="251F72D5" w14:textId="77777777" w:rsidR="00AD65CF" w:rsidRDefault="005259E7">
      <w:proofErr w:type="spellStart"/>
      <w:r>
        <w:t>Undang-Undang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tentang</w:t>
      </w:r>
      <w:proofErr w:type="spellEnd"/>
      <w:r>
        <w:t xml:space="preserve"> Kesehatan. </w:t>
      </w:r>
      <w:proofErr w:type="spellStart"/>
      <w:r>
        <w:t>Lembaran</w:t>
      </w:r>
      <w:proofErr w:type="spellEnd"/>
      <w:r>
        <w:t xml:space="preserve"> Negara Republik Indonesia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Nomor</w:t>
      </w:r>
      <w:proofErr w:type="spellEnd"/>
      <w:r>
        <w:t xml:space="preserve"> 105.</w:t>
      </w:r>
    </w:p>
    <w:p w14:paraId="42852ED8" w14:textId="77777777" w:rsidR="00AD65CF" w:rsidRDefault="005259E7">
      <w:r>
        <w:t xml:space="preserve">World Health Organization. (n.d.). </w:t>
      </w:r>
      <w:r>
        <w:rPr>
          <w:i/>
        </w:rPr>
        <w:t>Hand Hygiene: Why, How &amp; When?</w:t>
      </w:r>
      <w:r>
        <w:t xml:space="preserve"> WHO.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https://cdn.who.int/media/docs/default-source/documents/health-topics/hand-hygiene-why-how-and-when-brochure.pdf</w:t>
      </w:r>
    </w:p>
    <w:p w14:paraId="0A62E9AA" w14:textId="77777777" w:rsidR="00AD65CF" w:rsidRDefault="005259E7">
      <w:r>
        <w:t xml:space="preserve">World Health Organization. (2022). </w:t>
      </w:r>
      <w:r>
        <w:rPr>
          <w:i/>
        </w:rPr>
        <w:t>Standard precautions for the prevention and control of infections</w:t>
      </w:r>
      <w:r>
        <w:t xml:space="preserve">. WHO.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https://iris.who.int/bitstream/handle/10665/356855/WHO-UHL-IHS-IPC-2022.1-eng.pdf</w:t>
      </w:r>
    </w:p>
    <w:p w14:paraId="0FAAE664" w14:textId="77777777" w:rsidR="00AD65CF" w:rsidRDefault="005259E7">
      <w:r>
        <w:lastRenderedPageBreak/>
        <w:t xml:space="preserve">Wright, O., Wright, J. W., &amp; Chambers, W. G. (2020). Blocked ears. </w:t>
      </w:r>
      <w:r>
        <w:rPr>
          <w:i/>
        </w:rPr>
        <w:t>InnovAiT, 13</w:t>
      </w:r>
      <w:r>
        <w:t>(5), 289–296. https://doi.org/10.1177/1755738020906202</w:t>
      </w:r>
    </w:p>
    <w:p w14:paraId="13F86785" w14:textId="77777777" w:rsidR="009577F9" w:rsidRDefault="009577F9">
      <w:pPr>
        <w:spacing w:line="240" w:lineRule="auto"/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2A5556AF" w14:textId="3BA81F60" w:rsidR="00AD65CF" w:rsidRDefault="005259E7">
      <w:pPr>
        <w:pStyle w:val="Heading2"/>
      </w:pPr>
      <w:bookmarkStart w:id="30" w:name="_Toc224160659"/>
      <w:r>
        <w:lastRenderedPageBreak/>
        <w:t>INDEKS</w:t>
      </w:r>
      <w:bookmarkEnd w:id="30"/>
    </w:p>
    <w:p w14:paraId="3BC87958" w14:textId="77777777" w:rsidR="009577F9" w:rsidRPr="009577F9" w:rsidRDefault="009577F9" w:rsidP="009577F9"/>
    <w:p w14:paraId="26EB2E93" w14:textId="77777777" w:rsidR="00AD65CF" w:rsidRDefault="005259E7">
      <w:r>
        <w:rPr>
          <w:b/>
        </w:rPr>
        <w:t>A</w:t>
      </w:r>
    </w:p>
    <w:p w14:paraId="27667D51" w14:textId="77777777" w:rsidR="00AD65CF" w:rsidRDefault="005259E7">
      <w:pPr>
        <w:numPr>
          <w:ilvl w:val="0"/>
          <w:numId w:val="18"/>
        </w:numPr>
      </w:pPr>
      <w:r>
        <w:t xml:space="preserve">Alat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dengar</w:t>
      </w:r>
      <w:proofErr w:type="spellEnd"/>
      <w:r>
        <w:t>, 1.C.1</w:t>
      </w:r>
    </w:p>
    <w:p w14:paraId="21E263F2" w14:textId="77777777" w:rsidR="00AD65CF" w:rsidRDefault="005259E7">
      <w:pPr>
        <w:numPr>
          <w:ilvl w:val="0"/>
          <w:numId w:val="18"/>
        </w:numPr>
      </w:pPr>
      <w:r>
        <w:t>Anamnesis, 1.D.3, 4.A.1</w:t>
      </w:r>
    </w:p>
    <w:p w14:paraId="0520F463" w14:textId="77777777" w:rsidR="00AD65CF" w:rsidRDefault="005259E7">
      <w:pPr>
        <w:numPr>
          <w:ilvl w:val="0"/>
          <w:numId w:val="18"/>
        </w:numPr>
      </w:pPr>
      <w:proofErr w:type="spellStart"/>
      <w:r>
        <w:t>Anatomi</w:t>
      </w:r>
      <w:proofErr w:type="spellEnd"/>
      <w:r>
        <w:t>, 1.B, 1.B.1</w:t>
      </w:r>
    </w:p>
    <w:p w14:paraId="5C4C39A7" w14:textId="77777777" w:rsidR="00AD65CF" w:rsidRDefault="005259E7">
      <w:pPr>
        <w:numPr>
          <w:ilvl w:val="0"/>
          <w:numId w:val="18"/>
        </w:numPr>
      </w:pPr>
      <w:r>
        <w:t>Arnold, Saraf (</w:t>
      </w:r>
      <w:proofErr w:type="spellStart"/>
      <w:r>
        <w:t>Refleks</w:t>
      </w:r>
      <w:proofErr w:type="spellEnd"/>
      <w:r>
        <w:t>), 1.B.3, 4.A</w:t>
      </w:r>
    </w:p>
    <w:p w14:paraId="734CA4A4" w14:textId="77777777" w:rsidR="00AD65CF" w:rsidRDefault="005259E7">
      <w:pPr>
        <w:numPr>
          <w:ilvl w:val="0"/>
          <w:numId w:val="18"/>
        </w:numPr>
      </w:pPr>
      <w:proofErr w:type="spellStart"/>
      <w:r>
        <w:t>Aurikula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Daun </w:t>
      </w:r>
      <w:proofErr w:type="spellStart"/>
      <w:r>
        <w:t>telinga</w:t>
      </w:r>
      <w:proofErr w:type="spellEnd"/>
    </w:p>
    <w:p w14:paraId="5E5513C6" w14:textId="77777777" w:rsidR="00AD65CF" w:rsidRDefault="005259E7">
      <w:r>
        <w:rPr>
          <w:b/>
        </w:rPr>
        <w:t>B</w:t>
      </w:r>
    </w:p>
    <w:p w14:paraId="00E477DD" w14:textId="77777777" w:rsidR="00AD65CF" w:rsidRDefault="005259E7">
      <w:pPr>
        <w:numPr>
          <w:ilvl w:val="0"/>
          <w:numId w:val="18"/>
        </w:numPr>
      </w:pPr>
      <w:proofErr w:type="spellStart"/>
      <w:r>
        <w:t>Baterai</w:t>
      </w:r>
      <w:proofErr w:type="spellEnd"/>
      <w:r>
        <w:t xml:space="preserve"> (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>), 4.B.2, 4.E.4</w:t>
      </w:r>
    </w:p>
    <w:p w14:paraId="57D70019" w14:textId="77777777" w:rsidR="00AD65CF" w:rsidRDefault="005259E7">
      <w:pPr>
        <w:numPr>
          <w:ilvl w:val="0"/>
          <w:numId w:val="18"/>
        </w:numPr>
      </w:pPr>
      <w:proofErr w:type="spellStart"/>
      <w:r>
        <w:t>Bengkok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</w:t>
      </w:r>
      <w:proofErr w:type="spellStart"/>
      <w:r>
        <w:t>Nierbekken</w:t>
      </w:r>
      <w:proofErr w:type="spellEnd"/>
    </w:p>
    <w:p w14:paraId="6E2B9C5E" w14:textId="77777777" w:rsidR="00AD65CF" w:rsidRDefault="005259E7">
      <w:pPr>
        <w:numPr>
          <w:ilvl w:val="0"/>
          <w:numId w:val="18"/>
        </w:numPr>
      </w:pPr>
      <w:r>
        <w:t xml:space="preserve">Benda </w:t>
      </w:r>
      <w:proofErr w:type="spellStart"/>
      <w:r>
        <w:t>asing</w:t>
      </w:r>
      <w:proofErr w:type="spellEnd"/>
      <w:r>
        <w:t>, 1.B.2, 4.B.2, 4.E.4</w:t>
      </w:r>
    </w:p>
    <w:p w14:paraId="1A1AACED" w14:textId="77777777" w:rsidR="00AD65CF" w:rsidRDefault="005259E7">
      <w:pPr>
        <w:numPr>
          <w:ilvl w:val="0"/>
          <w:numId w:val="18"/>
        </w:numPr>
      </w:pPr>
      <w:r>
        <w:t>Bracing (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penopangan</w:t>
      </w:r>
      <w:proofErr w:type="spellEnd"/>
      <w:r>
        <w:t>), 2.C.2, 4.B.1</w:t>
      </w:r>
    </w:p>
    <w:p w14:paraId="0C68AD6F" w14:textId="77777777" w:rsidR="00AD65CF" w:rsidRDefault="005259E7">
      <w:r>
        <w:rPr>
          <w:b/>
        </w:rPr>
        <w:t>C</w:t>
      </w:r>
    </w:p>
    <w:p w14:paraId="26D22AAE" w14:textId="77777777" w:rsidR="00AD65CF" w:rsidRDefault="005259E7">
      <w:pPr>
        <w:numPr>
          <w:ilvl w:val="0"/>
          <w:numId w:val="18"/>
        </w:numPr>
      </w:pPr>
      <w:r>
        <w:t>Chan, Y., &amp; Goddard, J. C., 1.A.2, 1.B.1, 1.B.3, 1.C.2, 1.D.1, 2.B.1, 2.C.1, 2.C.3, 2.D.3, 4.A.3, 4.B.2</w:t>
      </w:r>
    </w:p>
    <w:p w14:paraId="67BC2741" w14:textId="77777777" w:rsidR="00AD65CF" w:rsidRDefault="005259E7">
      <w:pPr>
        <w:numPr>
          <w:ilvl w:val="0"/>
          <w:numId w:val="18"/>
        </w:numPr>
      </w:pPr>
      <w:r>
        <w:rPr>
          <w:i/>
        </w:rPr>
        <w:t>Cotton bud</w:t>
      </w:r>
      <w:r>
        <w:t>, 1.C.1, 1.C.2, 3.D.2, 4.D.3</w:t>
      </w:r>
    </w:p>
    <w:p w14:paraId="383AE4D8" w14:textId="77777777" w:rsidR="00AD65CF" w:rsidRDefault="005259E7">
      <w:r>
        <w:rPr>
          <w:b/>
        </w:rPr>
        <w:t>D</w:t>
      </w:r>
    </w:p>
    <w:p w14:paraId="466A1274" w14:textId="77777777" w:rsidR="00AD65CF" w:rsidRDefault="005259E7">
      <w:pPr>
        <w:numPr>
          <w:ilvl w:val="0"/>
          <w:numId w:val="18"/>
        </w:numPr>
      </w:pPr>
      <w:r>
        <w:t xml:space="preserve">Daun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Aurikula</w:t>
      </w:r>
      <w:proofErr w:type="spellEnd"/>
      <w:r>
        <w:t>), 1.B.1, 2.C.2, 4.B.1</w:t>
      </w:r>
    </w:p>
    <w:p w14:paraId="6E52B9C4" w14:textId="77777777" w:rsidR="00AD65CF" w:rsidRDefault="005259E7">
      <w:pPr>
        <w:numPr>
          <w:ilvl w:val="0"/>
          <w:numId w:val="18"/>
        </w:numPr>
      </w:pPr>
      <w:r>
        <w:t>Dermatitis, 1.C.2</w:t>
      </w:r>
    </w:p>
    <w:p w14:paraId="76AD74EF" w14:textId="77777777" w:rsidR="00AD65CF" w:rsidRDefault="005259E7">
      <w:pPr>
        <w:numPr>
          <w:ilvl w:val="0"/>
          <w:numId w:val="18"/>
        </w:numPr>
      </w:pPr>
      <w:r>
        <w:t xml:space="preserve">Dover, A. R., </w:t>
      </w:r>
      <w:proofErr w:type="spellStart"/>
      <w:r>
        <w:t>dkk</w:t>
      </w:r>
      <w:proofErr w:type="spellEnd"/>
      <w:r>
        <w:t>., 1.D.3, 2.C.1, 2.C.2, 3.A.2, 4.A.2, 4.B.1</w:t>
      </w:r>
    </w:p>
    <w:p w14:paraId="776BE1D8" w14:textId="77777777" w:rsidR="00AD65CF" w:rsidRDefault="005259E7">
      <w:pPr>
        <w:numPr>
          <w:ilvl w:val="0"/>
          <w:numId w:val="18"/>
        </w:numPr>
      </w:pPr>
      <w:proofErr w:type="spellStart"/>
      <w:r>
        <w:t>Drainase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>, 3.B.2, 4.D.1</w:t>
      </w:r>
    </w:p>
    <w:p w14:paraId="00C40067" w14:textId="77777777" w:rsidR="00AD65CF" w:rsidRDefault="005259E7">
      <w:r>
        <w:rPr>
          <w:b/>
        </w:rPr>
        <w:lastRenderedPageBreak/>
        <w:t>E</w:t>
      </w:r>
    </w:p>
    <w:p w14:paraId="7A50164D" w14:textId="77777777" w:rsidR="00AD65CF" w:rsidRDefault="005259E7">
      <w:pPr>
        <w:numPr>
          <w:ilvl w:val="0"/>
          <w:numId w:val="18"/>
        </w:numPr>
      </w:pPr>
      <w:proofErr w:type="spellStart"/>
      <w:r>
        <w:t>Edukasi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, 1.A.1, 1.C.1, 3.A.3, 4.D.3</w:t>
      </w:r>
    </w:p>
    <w:p w14:paraId="6D749297" w14:textId="77777777" w:rsidR="00AD65CF" w:rsidRDefault="005259E7">
      <w:pPr>
        <w:numPr>
          <w:ilvl w:val="0"/>
          <w:numId w:val="18"/>
        </w:numPr>
      </w:pPr>
      <w:proofErr w:type="spellStart"/>
      <w:r>
        <w:t>Eksostosis</w:t>
      </w:r>
      <w:proofErr w:type="spellEnd"/>
      <w:r>
        <w:t>, 4.B.2</w:t>
      </w:r>
    </w:p>
    <w:p w14:paraId="2C289195" w14:textId="77777777" w:rsidR="00AD65CF" w:rsidRDefault="005259E7">
      <w:pPr>
        <w:numPr>
          <w:ilvl w:val="0"/>
          <w:numId w:val="18"/>
        </w:numPr>
      </w:pPr>
      <w:proofErr w:type="spellStart"/>
      <w:r>
        <w:t>Eritema</w:t>
      </w:r>
      <w:proofErr w:type="spellEnd"/>
      <w:r>
        <w:t xml:space="preserve"> (</w:t>
      </w:r>
      <w:proofErr w:type="spellStart"/>
      <w:r>
        <w:t>kemerahan</w:t>
      </w:r>
      <w:proofErr w:type="spellEnd"/>
      <w:r>
        <w:t>), 4.A.2, 4.B.2</w:t>
      </w:r>
    </w:p>
    <w:p w14:paraId="2B65DC2B" w14:textId="77777777" w:rsidR="00AD65CF" w:rsidRDefault="005259E7">
      <w:r>
        <w:rPr>
          <w:b/>
        </w:rPr>
        <w:t>F</w:t>
      </w:r>
    </w:p>
    <w:p w14:paraId="7DBC2BB1" w14:textId="77777777" w:rsidR="00AD65CF" w:rsidRDefault="005259E7">
      <w:pPr>
        <w:numPr>
          <w:ilvl w:val="0"/>
          <w:numId w:val="18"/>
        </w:numPr>
      </w:pPr>
      <w:r>
        <w:t xml:space="preserve">Flint, P. W., </w:t>
      </w:r>
      <w:proofErr w:type="spellStart"/>
      <w:r>
        <w:t>dkk</w:t>
      </w:r>
      <w:proofErr w:type="spellEnd"/>
      <w:r>
        <w:t>., 1.A.3, 1.B.1, 1.B.2, 1.B.3, 1.C.1, 1.D.1, 2.A.3, 3.B.1, 4.B.2, 4.C.3, 4.D.2</w:t>
      </w:r>
    </w:p>
    <w:p w14:paraId="36E52FD8" w14:textId="77777777" w:rsidR="00AD65CF" w:rsidRDefault="005259E7">
      <w:r>
        <w:rPr>
          <w:b/>
        </w:rPr>
        <w:t>H</w:t>
      </w:r>
    </w:p>
    <w:p w14:paraId="116945C4" w14:textId="77777777" w:rsidR="00AD65CF" w:rsidRDefault="005259E7">
      <w:pPr>
        <w:numPr>
          <w:ilvl w:val="0"/>
          <w:numId w:val="18"/>
        </w:numPr>
      </w:pPr>
      <w:r>
        <w:t>Handrub, 3.C.3</w:t>
      </w:r>
    </w:p>
    <w:p w14:paraId="0EA630F2" w14:textId="77777777" w:rsidR="00AD65CF" w:rsidRDefault="005259E7">
      <w:pPr>
        <w:numPr>
          <w:ilvl w:val="0"/>
          <w:numId w:val="18"/>
        </w:numPr>
      </w:pPr>
      <w:r>
        <w:t xml:space="preserve">Horton, G. A., </w:t>
      </w:r>
      <w:proofErr w:type="spellStart"/>
      <w:r>
        <w:t>dkk</w:t>
      </w:r>
      <w:proofErr w:type="spellEnd"/>
      <w:r>
        <w:t>., 1.B.2, 1.C.1, 1.C.2, 1.D.1, 2.A.3, 3.A.3, 4.C.2, 4.D.3, 4.E.4</w:t>
      </w:r>
    </w:p>
    <w:p w14:paraId="18B064FF" w14:textId="77777777" w:rsidR="00AD65CF" w:rsidRDefault="005259E7">
      <w:r>
        <w:rPr>
          <w:b/>
        </w:rPr>
        <w:t>I</w:t>
      </w:r>
    </w:p>
    <w:p w14:paraId="421F3D23" w14:textId="77777777" w:rsidR="00AD65CF" w:rsidRDefault="005259E7">
      <w:pPr>
        <w:numPr>
          <w:ilvl w:val="0"/>
          <w:numId w:val="18"/>
        </w:numPr>
      </w:pP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, 1.C, 1.C.1, 1.C.2</w:t>
      </w:r>
    </w:p>
    <w:p w14:paraId="437951E3" w14:textId="77777777" w:rsidR="00AD65CF" w:rsidRDefault="005259E7">
      <w:pPr>
        <w:numPr>
          <w:ilvl w:val="0"/>
          <w:numId w:val="18"/>
        </w:numPr>
      </w:pPr>
      <w:proofErr w:type="spellStart"/>
      <w:r>
        <w:t>Infeksi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Otitis </w:t>
      </w:r>
      <w:proofErr w:type="spellStart"/>
      <w:r>
        <w:t>eksterna</w:t>
      </w:r>
      <w:proofErr w:type="spellEnd"/>
    </w:p>
    <w:p w14:paraId="20475A11" w14:textId="77777777" w:rsidR="00AD65CF" w:rsidRDefault="005259E7">
      <w:pPr>
        <w:numPr>
          <w:ilvl w:val="0"/>
          <w:numId w:val="18"/>
        </w:numPr>
      </w:pPr>
      <w:r>
        <w:t xml:space="preserve">Informed consent, </w:t>
      </w:r>
      <w:proofErr w:type="spellStart"/>
      <w:r>
        <w:rPr>
          <w:i/>
        </w:rPr>
        <w:t>lihat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tindakan</w:t>
      </w:r>
      <w:proofErr w:type="spellEnd"/>
    </w:p>
    <w:p w14:paraId="6C570787" w14:textId="77777777" w:rsidR="00AD65CF" w:rsidRDefault="005259E7">
      <w:pPr>
        <w:numPr>
          <w:ilvl w:val="0"/>
          <w:numId w:val="18"/>
        </w:numPr>
      </w:pPr>
      <w:proofErr w:type="spellStart"/>
      <w:r>
        <w:t>Inspeksi</w:t>
      </w:r>
      <w:proofErr w:type="spellEnd"/>
      <w:r>
        <w:t>, 4.A.2</w:t>
      </w:r>
    </w:p>
    <w:p w14:paraId="61C8BF93" w14:textId="77777777" w:rsidR="00AD65CF" w:rsidRDefault="005259E7">
      <w:pPr>
        <w:numPr>
          <w:ilvl w:val="0"/>
          <w:numId w:val="18"/>
        </w:numPr>
      </w:pPr>
      <w:proofErr w:type="spellStart"/>
      <w:r>
        <w:t>Irigasi</w:t>
      </w:r>
      <w:proofErr w:type="spellEnd"/>
      <w:r>
        <w:t xml:space="preserve">, </w:t>
      </w:r>
      <w:proofErr w:type="spellStart"/>
      <w:r>
        <w:t>teknik</w:t>
      </w:r>
      <w:proofErr w:type="spellEnd"/>
      <w:r>
        <w:t>, 4.C, 4.C.2</w:t>
      </w:r>
    </w:p>
    <w:p w14:paraId="6D6A5C37" w14:textId="77777777" w:rsidR="00AD65CF" w:rsidRDefault="005259E7">
      <w:pPr>
        <w:numPr>
          <w:ilvl w:val="0"/>
          <w:numId w:val="18"/>
        </w:numPr>
      </w:pPr>
      <w:r>
        <w:t>Isthmus, 1.B.1, 1.C.2</w:t>
      </w:r>
    </w:p>
    <w:p w14:paraId="2460A6D0" w14:textId="77777777" w:rsidR="00AD65CF" w:rsidRDefault="005259E7">
      <w:r>
        <w:rPr>
          <w:b/>
        </w:rPr>
        <w:t>K</w:t>
      </w:r>
    </w:p>
    <w:p w14:paraId="2AEC44B8" w14:textId="77777777" w:rsidR="00AD65CF" w:rsidRDefault="005259E7">
      <w:pPr>
        <w:numPr>
          <w:ilvl w:val="0"/>
          <w:numId w:val="18"/>
        </w:numPr>
      </w:pP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Liang </w:t>
      </w:r>
      <w:proofErr w:type="spellStart"/>
      <w:r>
        <w:t>telinga</w:t>
      </w:r>
      <w:proofErr w:type="spellEnd"/>
    </w:p>
    <w:p w14:paraId="45150170" w14:textId="77777777" w:rsidR="00AD65CF" w:rsidRDefault="005259E7">
      <w:pPr>
        <w:numPr>
          <w:ilvl w:val="0"/>
          <w:numId w:val="18"/>
        </w:numPr>
      </w:pPr>
      <w:proofErr w:type="spellStart"/>
      <w:r>
        <w:t>Kelenjar</w:t>
      </w:r>
      <w:proofErr w:type="spellEnd"/>
      <w:r>
        <w:t xml:space="preserve"> </w:t>
      </w:r>
      <w:proofErr w:type="spellStart"/>
      <w:r>
        <w:t>seruminosa</w:t>
      </w:r>
      <w:proofErr w:type="spellEnd"/>
      <w:r>
        <w:t>, 1.B.1, 1.B.2, 1.C.1</w:t>
      </w:r>
    </w:p>
    <w:p w14:paraId="51E5012D" w14:textId="77777777" w:rsidR="00AD65CF" w:rsidRDefault="005259E7">
      <w:pPr>
        <w:numPr>
          <w:ilvl w:val="0"/>
          <w:numId w:val="18"/>
        </w:numPr>
      </w:pPr>
      <w:proofErr w:type="spellStart"/>
      <w:r>
        <w:t>Komplikasi</w:t>
      </w:r>
      <w:proofErr w:type="spellEnd"/>
      <w:r>
        <w:t>, 4.E, 4.E.3</w:t>
      </w:r>
    </w:p>
    <w:p w14:paraId="596AECDE" w14:textId="77777777" w:rsidR="00AD65CF" w:rsidRDefault="005259E7">
      <w:pPr>
        <w:numPr>
          <w:ilvl w:val="0"/>
          <w:numId w:val="18"/>
        </w:numPr>
      </w:pPr>
      <w:proofErr w:type="spellStart"/>
      <w:r>
        <w:lastRenderedPageBreak/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 (KKI), 1.A.2</w:t>
      </w:r>
    </w:p>
    <w:p w14:paraId="760DF276" w14:textId="77777777" w:rsidR="00AD65CF" w:rsidRDefault="005259E7">
      <w:pPr>
        <w:numPr>
          <w:ilvl w:val="0"/>
          <w:numId w:val="18"/>
        </w:numPr>
      </w:pPr>
      <w:proofErr w:type="spellStart"/>
      <w:r>
        <w:t>Kontraindikasi</w:t>
      </w:r>
      <w:proofErr w:type="spellEnd"/>
      <w:r>
        <w:t>, 1.D.1, 4.A.3</w:t>
      </w:r>
    </w:p>
    <w:p w14:paraId="101B95B3" w14:textId="77777777" w:rsidR="00AD65CF" w:rsidRDefault="005259E7">
      <w:pPr>
        <w:numPr>
          <w:ilvl w:val="0"/>
          <w:numId w:val="18"/>
        </w:numPr>
      </w:pPr>
      <w:proofErr w:type="spellStart"/>
      <w:r>
        <w:t>Kuret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, 2.B.1, 4.E.1</w:t>
      </w:r>
    </w:p>
    <w:p w14:paraId="0D4ABF2F" w14:textId="77777777" w:rsidR="00AD65CF" w:rsidRDefault="005259E7">
      <w:r>
        <w:rPr>
          <w:b/>
        </w:rPr>
        <w:t>L</w:t>
      </w:r>
    </w:p>
    <w:p w14:paraId="079528AC" w14:textId="77777777" w:rsidR="00AD65CF" w:rsidRDefault="005259E7">
      <w:pPr>
        <w:numPr>
          <w:ilvl w:val="0"/>
          <w:numId w:val="18"/>
        </w:numPr>
      </w:pP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>, 2.D, 2.D.1, 2.D.2</w:t>
      </w:r>
    </w:p>
    <w:p w14:paraId="0046039D" w14:textId="77777777" w:rsidR="00AD65CF" w:rsidRDefault="005259E7">
      <w:pPr>
        <w:numPr>
          <w:ilvl w:val="0"/>
          <w:numId w:val="18"/>
        </w:numPr>
      </w:pPr>
      <w:r>
        <w:t xml:space="preserve">Liang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>), 1.B.1</w:t>
      </w:r>
    </w:p>
    <w:p w14:paraId="19054932" w14:textId="77777777" w:rsidR="00AD65CF" w:rsidRDefault="005259E7">
      <w:pPr>
        <w:numPr>
          <w:ilvl w:val="0"/>
          <w:numId w:val="18"/>
        </w:numPr>
      </w:pPr>
      <w:r>
        <w:t xml:space="preserve">Lubang gendang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</w:t>
      </w:r>
    </w:p>
    <w:p w14:paraId="7AD5CE9D" w14:textId="77777777" w:rsidR="00AD65CF" w:rsidRDefault="005259E7">
      <w:r>
        <w:rPr>
          <w:b/>
        </w:rPr>
        <w:t>M</w:t>
      </w:r>
    </w:p>
    <w:p w14:paraId="7764683B" w14:textId="77777777" w:rsidR="00AD65CF" w:rsidRDefault="005259E7">
      <w:pPr>
        <w:numPr>
          <w:ilvl w:val="0"/>
          <w:numId w:val="18"/>
        </w:numPr>
      </w:pPr>
      <w:proofErr w:type="spellStart"/>
      <w:r>
        <w:t>Membran</w:t>
      </w:r>
      <w:proofErr w:type="spellEnd"/>
      <w:r>
        <w:t xml:space="preserve"> timpani, 1.B.1, 1.B.2, 4.D.2, 4.E.3</w:t>
      </w:r>
    </w:p>
    <w:p w14:paraId="61FF93F2" w14:textId="77777777" w:rsidR="00AD65CF" w:rsidRDefault="005259E7">
      <w:pPr>
        <w:numPr>
          <w:ilvl w:val="0"/>
          <w:numId w:val="18"/>
        </w:numPr>
      </w:pP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>, 3.C, 3.C.2</w:t>
      </w:r>
    </w:p>
    <w:p w14:paraId="24DB9623" w14:textId="77777777" w:rsidR="00AD65CF" w:rsidRDefault="005259E7">
      <w:pPr>
        <w:numPr>
          <w:ilvl w:val="0"/>
          <w:numId w:val="18"/>
        </w:numPr>
      </w:pP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>, 1.B.2, 1.C.2</w:t>
      </w:r>
    </w:p>
    <w:p w14:paraId="171B93C9" w14:textId="77777777" w:rsidR="00AD65CF" w:rsidRDefault="005259E7">
      <w:r>
        <w:rPr>
          <w:b/>
        </w:rPr>
        <w:t>N</w:t>
      </w:r>
    </w:p>
    <w:p w14:paraId="18013C0C" w14:textId="77777777" w:rsidR="00AD65CF" w:rsidRDefault="005259E7">
      <w:pPr>
        <w:numPr>
          <w:ilvl w:val="0"/>
          <w:numId w:val="18"/>
        </w:numPr>
      </w:pPr>
      <w:proofErr w:type="spellStart"/>
      <w:r>
        <w:t>Nierbekken</w:t>
      </w:r>
      <w:proofErr w:type="spellEnd"/>
      <w:r>
        <w:t xml:space="preserve"> (</w:t>
      </w:r>
      <w:proofErr w:type="spellStart"/>
      <w:r>
        <w:t>Bengkok</w:t>
      </w:r>
      <w:proofErr w:type="spellEnd"/>
      <w:r>
        <w:t>), 2.A.2, 3.A.1, 4.C.1</w:t>
      </w:r>
    </w:p>
    <w:p w14:paraId="02694A6A" w14:textId="77777777" w:rsidR="00AD65CF" w:rsidRDefault="005259E7">
      <w:pPr>
        <w:numPr>
          <w:ilvl w:val="0"/>
          <w:numId w:val="18"/>
        </w:numPr>
      </w:pPr>
      <w:r>
        <w:t xml:space="preserve">Nyeri </w:t>
      </w:r>
      <w:proofErr w:type="spellStart"/>
      <w:r>
        <w:t>tekan</w:t>
      </w:r>
      <w:proofErr w:type="spellEnd"/>
      <w:r>
        <w:t xml:space="preserve"> tragus, 4.A.3</w:t>
      </w:r>
    </w:p>
    <w:p w14:paraId="1C5884E0" w14:textId="77777777" w:rsidR="00AD65CF" w:rsidRDefault="005259E7">
      <w:r>
        <w:rPr>
          <w:b/>
        </w:rPr>
        <w:t>O</w:t>
      </w:r>
    </w:p>
    <w:p w14:paraId="0AEE39FB" w14:textId="77777777" w:rsidR="00AD65CF" w:rsidRDefault="005259E7">
      <w:pPr>
        <w:numPr>
          <w:ilvl w:val="0"/>
          <w:numId w:val="18"/>
        </w:numPr>
      </w:pPr>
      <w:r>
        <w:t>Otalgia (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), 1.B.3, 1.C.3</w:t>
      </w:r>
    </w:p>
    <w:p w14:paraId="703309ED" w14:textId="77777777" w:rsidR="00AD65CF" w:rsidRDefault="005259E7">
      <w:pPr>
        <w:numPr>
          <w:ilvl w:val="0"/>
          <w:numId w:val="18"/>
        </w:numPr>
      </w:pPr>
      <w:r>
        <w:t xml:space="preserve">Otitis </w:t>
      </w:r>
      <w:proofErr w:type="spellStart"/>
      <w:r>
        <w:t>eksterna</w:t>
      </w:r>
      <w:proofErr w:type="spellEnd"/>
      <w:r>
        <w:t>, 1.C.3, 1.D.1, 3.D.2, 4.A.2, 4.A.3</w:t>
      </w:r>
    </w:p>
    <w:p w14:paraId="7110CEB1" w14:textId="77777777" w:rsidR="00AD65CF" w:rsidRDefault="005259E7">
      <w:pPr>
        <w:numPr>
          <w:ilvl w:val="0"/>
          <w:numId w:val="18"/>
        </w:numPr>
      </w:pPr>
      <w:proofErr w:type="spellStart"/>
      <w:r>
        <w:t>Otoskop</w:t>
      </w:r>
      <w:proofErr w:type="spellEnd"/>
      <w:r>
        <w:t>, 2.C, 2.C.1, 2.C.2</w:t>
      </w:r>
    </w:p>
    <w:p w14:paraId="2CD65769" w14:textId="77777777" w:rsidR="00AD65CF" w:rsidRDefault="005259E7">
      <w:pPr>
        <w:numPr>
          <w:ilvl w:val="0"/>
          <w:numId w:val="18"/>
        </w:numPr>
      </w:pPr>
      <w:r>
        <w:t>Otoskopi, 4.B, 4.D.2</w:t>
      </w:r>
    </w:p>
    <w:p w14:paraId="35E41B68" w14:textId="77777777" w:rsidR="00AD65CF" w:rsidRDefault="005259E7">
      <w:r>
        <w:rPr>
          <w:b/>
        </w:rPr>
        <w:t>P</w:t>
      </w:r>
    </w:p>
    <w:p w14:paraId="0AFC2A78" w14:textId="77777777" w:rsidR="00AD65CF" w:rsidRDefault="005259E7">
      <w:pPr>
        <w:numPr>
          <w:ilvl w:val="0"/>
          <w:numId w:val="18"/>
        </w:numPr>
      </w:pPr>
      <w:proofErr w:type="spellStart"/>
      <w:r>
        <w:t>Palpasi</w:t>
      </w:r>
      <w:proofErr w:type="spellEnd"/>
      <w:r>
        <w:t>, 4.A.2</w:t>
      </w:r>
    </w:p>
    <w:p w14:paraId="06F5EE3A" w14:textId="77777777" w:rsidR="00AD65CF" w:rsidRDefault="005259E7">
      <w:pPr>
        <w:numPr>
          <w:ilvl w:val="0"/>
          <w:numId w:val="18"/>
        </w:numPr>
      </w:pPr>
      <w:proofErr w:type="spellStart"/>
      <w:r>
        <w:lastRenderedPageBreak/>
        <w:t>Pasien</w:t>
      </w:r>
      <w:proofErr w:type="spellEnd"/>
      <w:r>
        <w:t xml:space="preserve">, </w:t>
      </w:r>
      <w:proofErr w:type="spellStart"/>
      <w:r>
        <w:t>posisi</w:t>
      </w:r>
      <w:proofErr w:type="spellEnd"/>
      <w:r>
        <w:t>, 3.A.2</w:t>
      </w:r>
    </w:p>
    <w:p w14:paraId="23C0D621" w14:textId="77777777" w:rsidR="00AD65CF" w:rsidRDefault="005259E7">
      <w:pPr>
        <w:numPr>
          <w:ilvl w:val="0"/>
          <w:numId w:val="18"/>
        </w:numPr>
      </w:pPr>
      <w:proofErr w:type="spellStart"/>
      <w:r>
        <w:t>Pencahayaan</w:t>
      </w:r>
      <w:proofErr w:type="spellEnd"/>
      <w:r>
        <w:t>, 2.D.3</w:t>
      </w:r>
    </w:p>
    <w:p w14:paraId="37E3662A" w14:textId="77777777" w:rsidR="00AD65CF" w:rsidRDefault="005259E7">
      <w:pPr>
        <w:numPr>
          <w:ilvl w:val="0"/>
          <w:numId w:val="18"/>
        </w:numPr>
      </w:pP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</w:t>
      </w:r>
      <w:proofErr w:type="spellStart"/>
      <w:r>
        <w:t>konduktif</w:t>
      </w:r>
      <w:proofErr w:type="spellEnd"/>
      <w:r>
        <w:t>, 1.C.3</w:t>
      </w:r>
    </w:p>
    <w:p w14:paraId="29D31940" w14:textId="77777777" w:rsidR="00AD65CF" w:rsidRDefault="005259E7">
      <w:pPr>
        <w:numPr>
          <w:ilvl w:val="0"/>
          <w:numId w:val="18"/>
        </w:numPr>
      </w:pP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1.D.1, 4.C.2, 4.E.3, 4.E.4</w:t>
      </w:r>
    </w:p>
    <w:p w14:paraId="227C6460" w14:textId="77777777" w:rsidR="00AD65CF" w:rsidRDefault="005259E7">
      <w:pPr>
        <w:numPr>
          <w:ilvl w:val="0"/>
          <w:numId w:val="18"/>
        </w:numPr>
      </w:pPr>
      <w:proofErr w:type="spellStart"/>
      <w:r>
        <w:t>Persetujuan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(Informed consent), 1.A.2, 3.A.3, 4.A.1</w:t>
      </w:r>
    </w:p>
    <w:p w14:paraId="19236C3A" w14:textId="77777777" w:rsidR="00AD65CF" w:rsidRDefault="005259E7">
      <w:pPr>
        <w:numPr>
          <w:ilvl w:val="0"/>
          <w:numId w:val="18"/>
        </w:numPr>
      </w:pPr>
      <w:proofErr w:type="spellStart"/>
      <w:r>
        <w:t>Pinset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, 2.B.1</w:t>
      </w:r>
    </w:p>
    <w:p w14:paraId="7EFBAD21" w14:textId="77777777" w:rsidR="00AD65CF" w:rsidRDefault="005259E7">
      <w:r>
        <w:rPr>
          <w:b/>
        </w:rPr>
        <w:t>R</w:t>
      </w:r>
    </w:p>
    <w:p w14:paraId="182DD6CF" w14:textId="77777777" w:rsidR="00AD65CF" w:rsidRDefault="005259E7">
      <w:pPr>
        <w:numPr>
          <w:ilvl w:val="0"/>
          <w:numId w:val="18"/>
        </w:numPr>
      </w:pPr>
      <w:proofErr w:type="spellStart"/>
      <w:r>
        <w:t>Refleks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Arnold, Saraf</w:t>
      </w:r>
    </w:p>
    <w:p w14:paraId="31967494" w14:textId="77777777" w:rsidR="00AD65CF" w:rsidRDefault="005259E7">
      <w:pPr>
        <w:numPr>
          <w:ilvl w:val="0"/>
          <w:numId w:val="18"/>
        </w:numPr>
      </w:pPr>
      <w:proofErr w:type="spellStart"/>
      <w:r>
        <w:t>Rujukan</w:t>
      </w:r>
      <w:proofErr w:type="spellEnd"/>
      <w:r>
        <w:t>, 1.A.2, 4.E.4</w:t>
      </w:r>
    </w:p>
    <w:p w14:paraId="74032023" w14:textId="77777777" w:rsidR="00AD65CF" w:rsidRDefault="005259E7">
      <w:r>
        <w:rPr>
          <w:b/>
        </w:rPr>
        <w:t>S</w:t>
      </w:r>
    </w:p>
    <w:p w14:paraId="36F4DEC5" w14:textId="77777777" w:rsidR="00AD65CF" w:rsidRDefault="005259E7">
      <w:pPr>
        <w:numPr>
          <w:ilvl w:val="0"/>
          <w:numId w:val="18"/>
        </w:numPr>
      </w:pPr>
      <w:r>
        <w:t>SKDI (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Indonesia), 1.A.2</w:t>
      </w:r>
    </w:p>
    <w:p w14:paraId="6B12EF60" w14:textId="77777777" w:rsidR="00AD65CF" w:rsidRDefault="005259E7">
      <w:pPr>
        <w:numPr>
          <w:ilvl w:val="0"/>
          <w:numId w:val="18"/>
        </w:numPr>
      </w:pPr>
      <w:proofErr w:type="spellStart"/>
      <w:r>
        <w:t>Serumen</w:t>
      </w:r>
      <w:proofErr w:type="spellEnd"/>
    </w:p>
    <w:p w14:paraId="50761E79" w14:textId="77777777" w:rsidR="00AD65CF" w:rsidRDefault="005259E7">
      <w:pPr>
        <w:numPr>
          <w:ilvl w:val="1"/>
          <w:numId w:val="18"/>
        </w:numPr>
      </w:pPr>
      <w:proofErr w:type="spellStart"/>
      <w:r>
        <w:t>definisi</w:t>
      </w:r>
      <w:proofErr w:type="spellEnd"/>
      <w:r>
        <w:t>, 1.B.2</w:t>
      </w:r>
    </w:p>
    <w:p w14:paraId="5E7BF7AC" w14:textId="77777777" w:rsidR="00AD65CF" w:rsidRDefault="005259E7">
      <w:pPr>
        <w:numPr>
          <w:ilvl w:val="1"/>
          <w:numId w:val="18"/>
        </w:numPr>
      </w:pP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>, 1.C.1</w:t>
      </w:r>
    </w:p>
    <w:p w14:paraId="54D97B04" w14:textId="77777777" w:rsidR="00AD65CF" w:rsidRDefault="005259E7">
      <w:pPr>
        <w:numPr>
          <w:ilvl w:val="1"/>
          <w:numId w:val="18"/>
        </w:numPr>
      </w:pPr>
      <w:proofErr w:type="spellStart"/>
      <w:r>
        <w:t>gejala</w:t>
      </w:r>
      <w:proofErr w:type="spellEnd"/>
      <w:r>
        <w:t>, 1.C.3</w:t>
      </w:r>
    </w:p>
    <w:p w14:paraId="36513A1F" w14:textId="77777777" w:rsidR="00AD65CF" w:rsidRDefault="005259E7">
      <w:pPr>
        <w:numPr>
          <w:ilvl w:val="1"/>
          <w:numId w:val="18"/>
        </w:numPr>
      </w:pPr>
      <w:proofErr w:type="spellStart"/>
      <w:r>
        <w:t>keras</w:t>
      </w:r>
      <w:proofErr w:type="spellEnd"/>
      <w:r>
        <w:t>, 1.C.1, 4.B.3, 4.E.1</w:t>
      </w:r>
    </w:p>
    <w:p w14:paraId="652F7FCA" w14:textId="77777777" w:rsidR="00AD65CF" w:rsidRDefault="005259E7">
      <w:pPr>
        <w:numPr>
          <w:ilvl w:val="1"/>
          <w:numId w:val="18"/>
        </w:numPr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>, 1.C.2</w:t>
      </w:r>
    </w:p>
    <w:p w14:paraId="6A4661FD" w14:textId="77777777" w:rsidR="00AD65CF" w:rsidRDefault="005259E7">
      <w:pPr>
        <w:numPr>
          <w:ilvl w:val="0"/>
          <w:numId w:val="18"/>
        </w:numPr>
      </w:pPr>
      <w:proofErr w:type="spellStart"/>
      <w:r>
        <w:t>Seruminolitik</w:t>
      </w:r>
      <w:proofErr w:type="spellEnd"/>
      <w:r>
        <w:t xml:space="preserve"> (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pelunak</w:t>
      </w:r>
      <w:proofErr w:type="spellEnd"/>
      <w:r>
        <w:t>), 1.A.2, 4.E.1, 4.E.2</w:t>
      </w:r>
    </w:p>
    <w:p w14:paraId="292A1F8C" w14:textId="77777777" w:rsidR="00AD65CF" w:rsidRDefault="005259E7">
      <w:pPr>
        <w:numPr>
          <w:ilvl w:val="0"/>
          <w:numId w:val="18"/>
        </w:numPr>
      </w:pPr>
      <w:r>
        <w:t>Spuit (Syringe), 2.A.1, 4.C.2</w:t>
      </w:r>
    </w:p>
    <w:p w14:paraId="50090245" w14:textId="77777777" w:rsidR="00AD65CF" w:rsidRDefault="005259E7">
      <w:pPr>
        <w:numPr>
          <w:ilvl w:val="0"/>
          <w:numId w:val="18"/>
        </w:numPr>
      </w:pPr>
      <w:proofErr w:type="spellStart"/>
      <w:r>
        <w:t>Stimulasi</w:t>
      </w:r>
      <w:proofErr w:type="spellEnd"/>
      <w:r>
        <w:t xml:space="preserve"> </w:t>
      </w:r>
      <w:proofErr w:type="spellStart"/>
      <w:r>
        <w:t>kalorik</w:t>
      </w:r>
      <w:proofErr w:type="spellEnd"/>
      <w:r>
        <w:t>, 2.A.3, 3.B.1</w:t>
      </w:r>
    </w:p>
    <w:p w14:paraId="04A8E4B1" w14:textId="77777777" w:rsidR="00AD65CF" w:rsidRDefault="005259E7">
      <w:r>
        <w:rPr>
          <w:b/>
        </w:rPr>
        <w:t>T</w:t>
      </w:r>
    </w:p>
    <w:p w14:paraId="5E5A02B0" w14:textId="77777777" w:rsidR="00AD65CF" w:rsidRDefault="005259E7">
      <w:pPr>
        <w:numPr>
          <w:ilvl w:val="0"/>
          <w:numId w:val="18"/>
        </w:numPr>
      </w:pPr>
      <w:proofErr w:type="spellStart"/>
      <w:r>
        <w:lastRenderedPageBreak/>
        <w:t>Tinitus</w:t>
      </w:r>
      <w:proofErr w:type="spellEnd"/>
      <w:r>
        <w:t>, 1.C.3</w:t>
      </w:r>
    </w:p>
    <w:p w14:paraId="3E25F01B" w14:textId="77777777" w:rsidR="00AD65CF" w:rsidRDefault="005259E7">
      <w:pPr>
        <w:numPr>
          <w:ilvl w:val="0"/>
          <w:numId w:val="18"/>
        </w:numPr>
      </w:pPr>
      <w:r>
        <w:t xml:space="preserve">Tragus, </w:t>
      </w:r>
      <w:proofErr w:type="spellStart"/>
      <w:r>
        <w:rPr>
          <w:i/>
        </w:rPr>
        <w:t>lihat</w:t>
      </w:r>
      <w:proofErr w:type="spellEnd"/>
      <w:r>
        <w:t xml:space="preserve"> Nyeri </w:t>
      </w:r>
      <w:proofErr w:type="spellStart"/>
      <w:r>
        <w:t>tekan</w:t>
      </w:r>
      <w:proofErr w:type="spellEnd"/>
      <w:r>
        <w:t xml:space="preserve"> tragus</w:t>
      </w:r>
    </w:p>
    <w:p w14:paraId="5079114D" w14:textId="77777777" w:rsidR="00AD65CF" w:rsidRDefault="005259E7">
      <w:r>
        <w:rPr>
          <w:b/>
        </w:rPr>
        <w:t>U</w:t>
      </w:r>
    </w:p>
    <w:p w14:paraId="4F999A7A" w14:textId="77777777" w:rsidR="00AD65CF" w:rsidRDefault="005259E7">
      <w:pPr>
        <w:numPr>
          <w:ilvl w:val="0"/>
          <w:numId w:val="18"/>
        </w:numPr>
      </w:pP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>, 2.B.2, 3.D, 3.D.1, 3.D.2, 4.D.1</w:t>
      </w:r>
    </w:p>
    <w:p w14:paraId="52C81C8D" w14:textId="77777777" w:rsidR="00AD65CF" w:rsidRDefault="005259E7">
      <w:pPr>
        <w:numPr>
          <w:ilvl w:val="0"/>
          <w:numId w:val="18"/>
        </w:numPr>
      </w:pPr>
      <w:proofErr w:type="spellStart"/>
      <w:r>
        <w:t>Undang-Undang</w:t>
      </w:r>
      <w:proofErr w:type="spellEnd"/>
      <w:r>
        <w:t xml:space="preserve"> Kesehatan No. 17 </w:t>
      </w:r>
      <w:proofErr w:type="spellStart"/>
      <w:r>
        <w:t>Tahun</w:t>
      </w:r>
      <w:proofErr w:type="spellEnd"/>
      <w:r>
        <w:t xml:space="preserve"> 2023, 1.A.1</w:t>
      </w:r>
    </w:p>
    <w:p w14:paraId="61FC2C15" w14:textId="77777777" w:rsidR="00AD65CF" w:rsidRDefault="005259E7">
      <w:r>
        <w:rPr>
          <w:b/>
        </w:rPr>
        <w:t>V</w:t>
      </w:r>
    </w:p>
    <w:p w14:paraId="2233F9D2" w14:textId="77777777" w:rsidR="00AD65CF" w:rsidRDefault="005259E7">
      <w:pPr>
        <w:numPr>
          <w:ilvl w:val="0"/>
          <w:numId w:val="18"/>
        </w:numPr>
      </w:pPr>
      <w:r>
        <w:t>Vertigo (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>), 1.C.3, 2.A.3, 3.B.1, 4.E.3</w:t>
      </w:r>
    </w:p>
    <w:p w14:paraId="3F03BF1C" w14:textId="77777777" w:rsidR="00AD65CF" w:rsidRDefault="005259E7">
      <w:r>
        <w:rPr>
          <w:b/>
        </w:rPr>
        <w:t>W</w:t>
      </w:r>
    </w:p>
    <w:p w14:paraId="0DC77C80" w14:textId="77777777" w:rsidR="00AD65CF" w:rsidRDefault="005259E7">
      <w:pPr>
        <w:numPr>
          <w:ilvl w:val="0"/>
          <w:numId w:val="18"/>
        </w:numPr>
      </w:pPr>
      <w:r>
        <w:t>WHO (World Health Organization), 3.C.1, 3.C.2</w:t>
      </w:r>
    </w:p>
    <w:p w14:paraId="254910EE" w14:textId="77777777" w:rsidR="009577F9" w:rsidRDefault="009577F9">
      <w:pPr>
        <w:spacing w:line="240" w:lineRule="auto"/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3900007C" w14:textId="7F1B3055" w:rsidR="00AD65CF" w:rsidRDefault="005259E7">
      <w:pPr>
        <w:pStyle w:val="Heading2"/>
      </w:pPr>
      <w:bookmarkStart w:id="31" w:name="_Toc224160660"/>
      <w:r>
        <w:lastRenderedPageBreak/>
        <w:t>SINOPSIS</w:t>
      </w:r>
      <w:bookmarkEnd w:id="31"/>
    </w:p>
    <w:p w14:paraId="511A1DB8" w14:textId="77777777" w:rsidR="009577F9" w:rsidRPr="009577F9" w:rsidRDefault="009577F9" w:rsidP="009577F9"/>
    <w:p w14:paraId="501F618C" w14:textId="77777777" w:rsidR="00AD65CF" w:rsidRDefault="005259E7">
      <w:r>
        <w:t xml:space="preserve">Modul "Panduan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dan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Sesuai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r>
        <w:rPr>
          <w:i/>
        </w:rPr>
        <w:t>Outcome-Based Education</w:t>
      </w:r>
      <w:r>
        <w:t xml:space="preserve"> (OBE).</w:t>
      </w:r>
    </w:p>
    <w:p w14:paraId="5EEE2328" w14:textId="77777777" w:rsidR="00AD65CF" w:rsidRDefault="005259E7">
      <w:proofErr w:type="spellStart"/>
      <w:r>
        <w:t>Pembahasan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</w:rPr>
        <w:t>Bab 1</w:t>
      </w:r>
      <w:r>
        <w:t xml:space="preserve"> yang </w:t>
      </w:r>
      <w:proofErr w:type="spellStart"/>
      <w:r>
        <w:t>mengupas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, </w:t>
      </w:r>
      <w:proofErr w:type="spellStart"/>
      <w:r>
        <w:t>fisiologi</w:t>
      </w:r>
      <w:proofErr w:type="spellEnd"/>
      <w:r>
        <w:t xml:space="preserve">, dan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"</w:t>
      </w:r>
      <w:proofErr w:type="spellStart"/>
      <w:r>
        <w:t>mengapa</w:t>
      </w:r>
      <w:proofErr w:type="spellEnd"/>
      <w:r>
        <w:t xml:space="preserve">"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</w:t>
      </w:r>
      <w:r>
        <w:rPr>
          <w:b/>
        </w:rPr>
        <w:t>Bab 2</w:t>
      </w:r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memperkenalkan</w:t>
      </w:r>
      <w:proofErr w:type="spellEnd"/>
      <w:r>
        <w:t xml:space="preserve"> "</w:t>
      </w:r>
      <w:proofErr w:type="spellStart"/>
      <w:r>
        <w:t>apa</w:t>
      </w:r>
      <w:proofErr w:type="spellEnd"/>
      <w:r>
        <w:t xml:space="preserve">" yang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r>
        <w:rPr>
          <w:b/>
        </w:rPr>
        <w:t>Bab 3</w:t>
      </w:r>
      <w:r>
        <w:t xml:space="preserve"> </w:t>
      </w:r>
      <w:proofErr w:type="spellStart"/>
      <w:r>
        <w:t>fokus</w:t>
      </w:r>
      <w:proofErr w:type="spellEnd"/>
      <w:r>
        <w:t xml:space="preserve"> pada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bersiap</w:t>
      </w:r>
      <w:proofErr w:type="spellEnd"/>
      <w:r>
        <w:t xml:space="preserve">",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larutan</w:t>
      </w:r>
      <w:proofErr w:type="spellEnd"/>
      <w:r>
        <w:t xml:space="preserve">, dan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. </w:t>
      </w:r>
      <w:proofErr w:type="spellStart"/>
      <w:r>
        <w:t>Puncaknya</w:t>
      </w:r>
      <w:proofErr w:type="spellEnd"/>
      <w:r>
        <w:t xml:space="preserve">, </w:t>
      </w:r>
      <w:r>
        <w:rPr>
          <w:b/>
        </w:rPr>
        <w:t>Bab 4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 xml:space="preserve">",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dan </w:t>
      </w:r>
      <w:proofErr w:type="spellStart"/>
      <w:r>
        <w:t>komplikasi</w:t>
      </w:r>
      <w:proofErr w:type="spellEnd"/>
      <w:r>
        <w:t>.</w:t>
      </w:r>
    </w:p>
    <w:p w14:paraId="70C79390" w14:textId="77777777" w:rsidR="00AD65CF" w:rsidRDefault="005259E7"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dan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sectPr w:rsidR="00AD65CF" w:rsidSect="009577F9">
      <w:footerReference w:type="default" r:id="rId9"/>
      <w:pgSz w:w="8392" w:h="11907" w:code="11"/>
      <w:pgMar w:top="851" w:right="851" w:bottom="851" w:left="851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4A351" w14:textId="77777777" w:rsidR="00132B56" w:rsidRDefault="00132B56" w:rsidP="009577F9">
      <w:pPr>
        <w:spacing w:after="0" w:line="240" w:lineRule="auto"/>
      </w:pPr>
      <w:r>
        <w:separator/>
      </w:r>
    </w:p>
  </w:endnote>
  <w:endnote w:type="continuationSeparator" w:id="0">
    <w:p w14:paraId="23B89268" w14:textId="77777777" w:rsidR="00132B56" w:rsidRDefault="00132B56" w:rsidP="0095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812124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43F9CE53" w14:textId="3109D51D" w:rsidR="009577F9" w:rsidRPr="009577F9" w:rsidRDefault="009577F9">
        <w:pPr>
          <w:pStyle w:val="Footer"/>
          <w:jc w:val="right"/>
          <w:rPr>
            <w:sz w:val="18"/>
            <w:szCs w:val="18"/>
          </w:rPr>
        </w:pPr>
        <w:r w:rsidRPr="009577F9">
          <w:rPr>
            <w:sz w:val="18"/>
            <w:szCs w:val="18"/>
          </w:rPr>
          <w:fldChar w:fldCharType="begin"/>
        </w:r>
        <w:r w:rsidRPr="009577F9">
          <w:rPr>
            <w:sz w:val="18"/>
            <w:szCs w:val="18"/>
          </w:rPr>
          <w:instrText xml:space="preserve"> PAGE   \* MERGEFORMAT </w:instrText>
        </w:r>
        <w:r w:rsidRPr="009577F9">
          <w:rPr>
            <w:sz w:val="18"/>
            <w:szCs w:val="18"/>
          </w:rPr>
          <w:fldChar w:fldCharType="separate"/>
        </w:r>
        <w:r w:rsidRPr="009577F9">
          <w:rPr>
            <w:noProof/>
            <w:sz w:val="18"/>
            <w:szCs w:val="18"/>
          </w:rPr>
          <w:t>2</w:t>
        </w:r>
        <w:r w:rsidRPr="009577F9">
          <w:rPr>
            <w:noProof/>
            <w:sz w:val="18"/>
            <w:szCs w:val="18"/>
          </w:rPr>
          <w:fldChar w:fldCharType="end"/>
        </w:r>
      </w:p>
    </w:sdtContent>
  </w:sdt>
  <w:p w14:paraId="5D3B0A77" w14:textId="77777777" w:rsidR="009577F9" w:rsidRDefault="009577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EC8D5" w14:textId="77777777" w:rsidR="00132B56" w:rsidRDefault="00132B56" w:rsidP="009577F9">
      <w:pPr>
        <w:spacing w:after="0" w:line="240" w:lineRule="auto"/>
      </w:pPr>
      <w:r>
        <w:separator/>
      </w:r>
    </w:p>
  </w:footnote>
  <w:footnote w:type="continuationSeparator" w:id="0">
    <w:p w14:paraId="1E110A0C" w14:textId="77777777" w:rsidR="00132B56" w:rsidRDefault="00132B56" w:rsidP="0095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D6E71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867F9E">
      <w:start w:val="1"/>
      <w:numFmt w:val="decimal"/>
      <w:lvlText w:val=""/>
      <w:lvlJc w:val="left"/>
    </w:lvl>
    <w:lvl w:ilvl="2" w:tplc="727ECB24">
      <w:start w:val="1"/>
      <w:numFmt w:val="decimal"/>
      <w:lvlText w:val=""/>
      <w:lvlJc w:val="left"/>
    </w:lvl>
    <w:lvl w:ilvl="3" w:tplc="D93ED1EE">
      <w:start w:val="1"/>
      <w:numFmt w:val="decimal"/>
      <w:lvlText w:val=""/>
      <w:lvlJc w:val="left"/>
    </w:lvl>
    <w:lvl w:ilvl="4" w:tplc="223CAC58">
      <w:start w:val="1"/>
      <w:numFmt w:val="decimal"/>
      <w:lvlText w:val=""/>
      <w:lvlJc w:val="left"/>
    </w:lvl>
    <w:lvl w:ilvl="5" w:tplc="35BE2222">
      <w:start w:val="1"/>
      <w:numFmt w:val="decimal"/>
      <w:lvlText w:val=""/>
      <w:lvlJc w:val="left"/>
    </w:lvl>
    <w:lvl w:ilvl="6" w:tplc="C19E3FD8">
      <w:start w:val="1"/>
      <w:numFmt w:val="decimal"/>
      <w:lvlText w:val=""/>
      <w:lvlJc w:val="left"/>
    </w:lvl>
    <w:lvl w:ilvl="7" w:tplc="B1A241C0">
      <w:start w:val="1"/>
      <w:numFmt w:val="decimal"/>
      <w:lvlText w:val=""/>
      <w:lvlJc w:val="left"/>
    </w:lvl>
    <w:lvl w:ilvl="8" w:tplc="EAFC8036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8DE63F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BA8FF6">
      <w:start w:val="1"/>
      <w:numFmt w:val="decimal"/>
      <w:lvlText w:val=""/>
      <w:lvlJc w:val="left"/>
    </w:lvl>
    <w:lvl w:ilvl="2" w:tplc="7276BBF2">
      <w:start w:val="1"/>
      <w:numFmt w:val="decimal"/>
      <w:lvlText w:val=""/>
      <w:lvlJc w:val="left"/>
    </w:lvl>
    <w:lvl w:ilvl="3" w:tplc="BDA289BA">
      <w:start w:val="1"/>
      <w:numFmt w:val="decimal"/>
      <w:lvlText w:val=""/>
      <w:lvlJc w:val="left"/>
    </w:lvl>
    <w:lvl w:ilvl="4" w:tplc="39A61B32">
      <w:start w:val="1"/>
      <w:numFmt w:val="decimal"/>
      <w:lvlText w:val=""/>
      <w:lvlJc w:val="left"/>
    </w:lvl>
    <w:lvl w:ilvl="5" w:tplc="BE2A0998">
      <w:start w:val="1"/>
      <w:numFmt w:val="decimal"/>
      <w:lvlText w:val=""/>
      <w:lvlJc w:val="left"/>
    </w:lvl>
    <w:lvl w:ilvl="6" w:tplc="914A5974">
      <w:start w:val="1"/>
      <w:numFmt w:val="decimal"/>
      <w:lvlText w:val=""/>
      <w:lvlJc w:val="left"/>
    </w:lvl>
    <w:lvl w:ilvl="7" w:tplc="120822C2">
      <w:start w:val="1"/>
      <w:numFmt w:val="decimal"/>
      <w:lvlText w:val=""/>
      <w:lvlJc w:val="left"/>
    </w:lvl>
    <w:lvl w:ilvl="8" w:tplc="EB96577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F0627F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0851F4">
      <w:start w:val="1"/>
      <w:numFmt w:val="decimal"/>
      <w:lvlText w:val=""/>
      <w:lvlJc w:val="left"/>
    </w:lvl>
    <w:lvl w:ilvl="2" w:tplc="6E0C1BE6">
      <w:start w:val="1"/>
      <w:numFmt w:val="decimal"/>
      <w:lvlText w:val=""/>
      <w:lvlJc w:val="left"/>
    </w:lvl>
    <w:lvl w:ilvl="3" w:tplc="B352CB6C">
      <w:start w:val="1"/>
      <w:numFmt w:val="decimal"/>
      <w:lvlText w:val=""/>
      <w:lvlJc w:val="left"/>
    </w:lvl>
    <w:lvl w:ilvl="4" w:tplc="73806722">
      <w:start w:val="1"/>
      <w:numFmt w:val="decimal"/>
      <w:lvlText w:val=""/>
      <w:lvlJc w:val="left"/>
    </w:lvl>
    <w:lvl w:ilvl="5" w:tplc="1A5A4924">
      <w:start w:val="1"/>
      <w:numFmt w:val="decimal"/>
      <w:lvlText w:val=""/>
      <w:lvlJc w:val="left"/>
    </w:lvl>
    <w:lvl w:ilvl="6" w:tplc="487A0666">
      <w:start w:val="1"/>
      <w:numFmt w:val="decimal"/>
      <w:lvlText w:val=""/>
      <w:lvlJc w:val="left"/>
    </w:lvl>
    <w:lvl w:ilvl="7" w:tplc="E8383382">
      <w:start w:val="1"/>
      <w:numFmt w:val="decimal"/>
      <w:lvlText w:val=""/>
      <w:lvlJc w:val="left"/>
    </w:lvl>
    <w:lvl w:ilvl="8" w:tplc="862A9ABA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1C60D9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E40C02">
      <w:start w:val="1"/>
      <w:numFmt w:val="decimal"/>
      <w:lvlText w:val=""/>
      <w:lvlJc w:val="left"/>
    </w:lvl>
    <w:lvl w:ilvl="2" w:tplc="0FC43678">
      <w:start w:val="1"/>
      <w:numFmt w:val="decimal"/>
      <w:lvlText w:val=""/>
      <w:lvlJc w:val="left"/>
    </w:lvl>
    <w:lvl w:ilvl="3" w:tplc="2AF67E02">
      <w:start w:val="1"/>
      <w:numFmt w:val="decimal"/>
      <w:lvlText w:val=""/>
      <w:lvlJc w:val="left"/>
    </w:lvl>
    <w:lvl w:ilvl="4" w:tplc="78AA926C">
      <w:start w:val="1"/>
      <w:numFmt w:val="decimal"/>
      <w:lvlText w:val=""/>
      <w:lvlJc w:val="left"/>
    </w:lvl>
    <w:lvl w:ilvl="5" w:tplc="DBF86D5E">
      <w:start w:val="1"/>
      <w:numFmt w:val="decimal"/>
      <w:lvlText w:val=""/>
      <w:lvlJc w:val="left"/>
    </w:lvl>
    <w:lvl w:ilvl="6" w:tplc="49B8801C">
      <w:start w:val="1"/>
      <w:numFmt w:val="decimal"/>
      <w:lvlText w:val=""/>
      <w:lvlJc w:val="left"/>
    </w:lvl>
    <w:lvl w:ilvl="7" w:tplc="43266B38">
      <w:start w:val="1"/>
      <w:numFmt w:val="decimal"/>
      <w:lvlText w:val=""/>
      <w:lvlJc w:val="left"/>
    </w:lvl>
    <w:lvl w:ilvl="8" w:tplc="A696550C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597448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00F5E0">
      <w:start w:val="1"/>
      <w:numFmt w:val="decimal"/>
      <w:lvlText w:val=""/>
      <w:lvlJc w:val="left"/>
    </w:lvl>
    <w:lvl w:ilvl="2" w:tplc="21AC42AA">
      <w:start w:val="1"/>
      <w:numFmt w:val="decimal"/>
      <w:lvlText w:val=""/>
      <w:lvlJc w:val="left"/>
    </w:lvl>
    <w:lvl w:ilvl="3" w:tplc="F8EC0212">
      <w:start w:val="1"/>
      <w:numFmt w:val="decimal"/>
      <w:lvlText w:val=""/>
      <w:lvlJc w:val="left"/>
    </w:lvl>
    <w:lvl w:ilvl="4" w:tplc="C71AC6F0">
      <w:start w:val="1"/>
      <w:numFmt w:val="decimal"/>
      <w:lvlText w:val=""/>
      <w:lvlJc w:val="left"/>
    </w:lvl>
    <w:lvl w:ilvl="5" w:tplc="9F90FEB4">
      <w:start w:val="1"/>
      <w:numFmt w:val="decimal"/>
      <w:lvlText w:val=""/>
      <w:lvlJc w:val="left"/>
    </w:lvl>
    <w:lvl w:ilvl="6" w:tplc="DE0403BE">
      <w:start w:val="1"/>
      <w:numFmt w:val="decimal"/>
      <w:lvlText w:val=""/>
      <w:lvlJc w:val="left"/>
    </w:lvl>
    <w:lvl w:ilvl="7" w:tplc="D54EA02E">
      <w:start w:val="1"/>
      <w:numFmt w:val="decimal"/>
      <w:lvlText w:val=""/>
      <w:lvlJc w:val="left"/>
    </w:lvl>
    <w:lvl w:ilvl="8" w:tplc="AE769930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202C81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AE5F7C">
      <w:start w:val="1"/>
      <w:numFmt w:val="decimal"/>
      <w:lvlText w:val=""/>
      <w:lvlJc w:val="left"/>
    </w:lvl>
    <w:lvl w:ilvl="2" w:tplc="8AA09A00">
      <w:start w:val="1"/>
      <w:numFmt w:val="decimal"/>
      <w:lvlText w:val=""/>
      <w:lvlJc w:val="left"/>
    </w:lvl>
    <w:lvl w:ilvl="3" w:tplc="707A8F84">
      <w:start w:val="1"/>
      <w:numFmt w:val="decimal"/>
      <w:lvlText w:val=""/>
      <w:lvlJc w:val="left"/>
    </w:lvl>
    <w:lvl w:ilvl="4" w:tplc="5EFC7D3E">
      <w:start w:val="1"/>
      <w:numFmt w:val="decimal"/>
      <w:lvlText w:val=""/>
      <w:lvlJc w:val="left"/>
    </w:lvl>
    <w:lvl w:ilvl="5" w:tplc="5532F69E">
      <w:start w:val="1"/>
      <w:numFmt w:val="decimal"/>
      <w:lvlText w:val=""/>
      <w:lvlJc w:val="left"/>
    </w:lvl>
    <w:lvl w:ilvl="6" w:tplc="A6A2149C">
      <w:start w:val="1"/>
      <w:numFmt w:val="decimal"/>
      <w:lvlText w:val=""/>
      <w:lvlJc w:val="left"/>
    </w:lvl>
    <w:lvl w:ilvl="7" w:tplc="19CC046E">
      <w:start w:val="1"/>
      <w:numFmt w:val="decimal"/>
      <w:lvlText w:val=""/>
      <w:lvlJc w:val="left"/>
    </w:lvl>
    <w:lvl w:ilvl="8" w:tplc="5FB4DE30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534862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AA585C">
      <w:start w:val="1"/>
      <w:numFmt w:val="decimal"/>
      <w:lvlText w:val=""/>
      <w:lvlJc w:val="left"/>
    </w:lvl>
    <w:lvl w:ilvl="2" w:tplc="4C2EDCDA">
      <w:start w:val="1"/>
      <w:numFmt w:val="decimal"/>
      <w:lvlText w:val=""/>
      <w:lvlJc w:val="left"/>
    </w:lvl>
    <w:lvl w:ilvl="3" w:tplc="2CF2C9A0">
      <w:start w:val="1"/>
      <w:numFmt w:val="decimal"/>
      <w:lvlText w:val=""/>
      <w:lvlJc w:val="left"/>
    </w:lvl>
    <w:lvl w:ilvl="4" w:tplc="A80EC4B8">
      <w:start w:val="1"/>
      <w:numFmt w:val="decimal"/>
      <w:lvlText w:val=""/>
      <w:lvlJc w:val="left"/>
    </w:lvl>
    <w:lvl w:ilvl="5" w:tplc="50ECF208">
      <w:start w:val="1"/>
      <w:numFmt w:val="decimal"/>
      <w:lvlText w:val=""/>
      <w:lvlJc w:val="left"/>
    </w:lvl>
    <w:lvl w:ilvl="6" w:tplc="C6786E96">
      <w:start w:val="1"/>
      <w:numFmt w:val="decimal"/>
      <w:lvlText w:val=""/>
      <w:lvlJc w:val="left"/>
    </w:lvl>
    <w:lvl w:ilvl="7" w:tplc="CB540CF0">
      <w:start w:val="1"/>
      <w:numFmt w:val="decimal"/>
      <w:lvlText w:val=""/>
      <w:lvlJc w:val="left"/>
    </w:lvl>
    <w:lvl w:ilvl="8" w:tplc="BEE4A0F6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CD4C96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FC5E4C">
      <w:start w:val="1"/>
      <w:numFmt w:val="decimal"/>
      <w:lvlText w:val=""/>
      <w:lvlJc w:val="left"/>
    </w:lvl>
    <w:lvl w:ilvl="2" w:tplc="F7A40262">
      <w:start w:val="1"/>
      <w:numFmt w:val="decimal"/>
      <w:lvlText w:val=""/>
      <w:lvlJc w:val="left"/>
    </w:lvl>
    <w:lvl w:ilvl="3" w:tplc="D9F8AB28">
      <w:start w:val="1"/>
      <w:numFmt w:val="decimal"/>
      <w:lvlText w:val=""/>
      <w:lvlJc w:val="left"/>
    </w:lvl>
    <w:lvl w:ilvl="4" w:tplc="C5A4A0DE">
      <w:start w:val="1"/>
      <w:numFmt w:val="decimal"/>
      <w:lvlText w:val=""/>
      <w:lvlJc w:val="left"/>
    </w:lvl>
    <w:lvl w:ilvl="5" w:tplc="EDEC21D2">
      <w:start w:val="1"/>
      <w:numFmt w:val="decimal"/>
      <w:lvlText w:val=""/>
      <w:lvlJc w:val="left"/>
    </w:lvl>
    <w:lvl w:ilvl="6" w:tplc="C1427F58">
      <w:start w:val="1"/>
      <w:numFmt w:val="decimal"/>
      <w:lvlText w:val=""/>
      <w:lvlJc w:val="left"/>
    </w:lvl>
    <w:lvl w:ilvl="7" w:tplc="D020EC74">
      <w:start w:val="1"/>
      <w:numFmt w:val="decimal"/>
      <w:lvlText w:val=""/>
      <w:lvlJc w:val="left"/>
    </w:lvl>
    <w:lvl w:ilvl="8" w:tplc="BF362B4C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CBEC9D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56C314">
      <w:start w:val="1"/>
      <w:numFmt w:val="decimal"/>
      <w:lvlText w:val=""/>
      <w:lvlJc w:val="left"/>
    </w:lvl>
    <w:lvl w:ilvl="2" w:tplc="476ED8B4">
      <w:start w:val="1"/>
      <w:numFmt w:val="decimal"/>
      <w:lvlText w:val=""/>
      <w:lvlJc w:val="left"/>
    </w:lvl>
    <w:lvl w:ilvl="3" w:tplc="ECAAC2AC">
      <w:start w:val="1"/>
      <w:numFmt w:val="decimal"/>
      <w:lvlText w:val=""/>
      <w:lvlJc w:val="left"/>
    </w:lvl>
    <w:lvl w:ilvl="4" w:tplc="DC124D18">
      <w:start w:val="1"/>
      <w:numFmt w:val="decimal"/>
      <w:lvlText w:val=""/>
      <w:lvlJc w:val="left"/>
    </w:lvl>
    <w:lvl w:ilvl="5" w:tplc="25B871F8">
      <w:start w:val="1"/>
      <w:numFmt w:val="decimal"/>
      <w:lvlText w:val=""/>
      <w:lvlJc w:val="left"/>
    </w:lvl>
    <w:lvl w:ilvl="6" w:tplc="C2B678C2">
      <w:start w:val="1"/>
      <w:numFmt w:val="decimal"/>
      <w:lvlText w:val=""/>
      <w:lvlJc w:val="left"/>
    </w:lvl>
    <w:lvl w:ilvl="7" w:tplc="3B384648">
      <w:start w:val="1"/>
      <w:numFmt w:val="decimal"/>
      <w:lvlText w:val=""/>
      <w:lvlJc w:val="left"/>
    </w:lvl>
    <w:lvl w:ilvl="8" w:tplc="CDE21450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9C04D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F483FC">
      <w:start w:val="1"/>
      <w:numFmt w:val="decimal"/>
      <w:lvlText w:val=""/>
      <w:lvlJc w:val="left"/>
    </w:lvl>
    <w:lvl w:ilvl="2" w:tplc="EAE05978">
      <w:start w:val="1"/>
      <w:numFmt w:val="decimal"/>
      <w:lvlText w:val=""/>
      <w:lvlJc w:val="left"/>
    </w:lvl>
    <w:lvl w:ilvl="3" w:tplc="D8AAB3CC">
      <w:start w:val="1"/>
      <w:numFmt w:val="decimal"/>
      <w:lvlText w:val=""/>
      <w:lvlJc w:val="left"/>
    </w:lvl>
    <w:lvl w:ilvl="4" w:tplc="34A05B7E">
      <w:start w:val="1"/>
      <w:numFmt w:val="decimal"/>
      <w:lvlText w:val=""/>
      <w:lvlJc w:val="left"/>
    </w:lvl>
    <w:lvl w:ilvl="5" w:tplc="42D66E4E">
      <w:start w:val="1"/>
      <w:numFmt w:val="decimal"/>
      <w:lvlText w:val=""/>
      <w:lvlJc w:val="left"/>
    </w:lvl>
    <w:lvl w:ilvl="6" w:tplc="04BE6B60">
      <w:start w:val="1"/>
      <w:numFmt w:val="decimal"/>
      <w:lvlText w:val=""/>
      <w:lvlJc w:val="left"/>
    </w:lvl>
    <w:lvl w:ilvl="7" w:tplc="A44A3FD4">
      <w:start w:val="1"/>
      <w:numFmt w:val="decimal"/>
      <w:lvlText w:val=""/>
      <w:lvlJc w:val="left"/>
    </w:lvl>
    <w:lvl w:ilvl="8" w:tplc="0276AF3C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85CE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9400F0">
      <w:start w:val="1"/>
      <w:numFmt w:val="decimal"/>
      <w:lvlText w:val=""/>
      <w:lvlJc w:val="left"/>
    </w:lvl>
    <w:lvl w:ilvl="2" w:tplc="5E48626A">
      <w:start w:val="1"/>
      <w:numFmt w:val="decimal"/>
      <w:lvlText w:val=""/>
      <w:lvlJc w:val="left"/>
    </w:lvl>
    <w:lvl w:ilvl="3" w:tplc="D2AA81DA">
      <w:start w:val="1"/>
      <w:numFmt w:val="decimal"/>
      <w:lvlText w:val=""/>
      <w:lvlJc w:val="left"/>
    </w:lvl>
    <w:lvl w:ilvl="4" w:tplc="F67816D2">
      <w:start w:val="1"/>
      <w:numFmt w:val="decimal"/>
      <w:lvlText w:val=""/>
      <w:lvlJc w:val="left"/>
    </w:lvl>
    <w:lvl w:ilvl="5" w:tplc="C2C6AC2A">
      <w:start w:val="1"/>
      <w:numFmt w:val="decimal"/>
      <w:lvlText w:val=""/>
      <w:lvlJc w:val="left"/>
    </w:lvl>
    <w:lvl w:ilvl="6" w:tplc="507C2E4C">
      <w:start w:val="1"/>
      <w:numFmt w:val="decimal"/>
      <w:lvlText w:val=""/>
      <w:lvlJc w:val="left"/>
    </w:lvl>
    <w:lvl w:ilvl="7" w:tplc="A8184878">
      <w:start w:val="1"/>
      <w:numFmt w:val="decimal"/>
      <w:lvlText w:val=""/>
      <w:lvlJc w:val="left"/>
    </w:lvl>
    <w:lvl w:ilvl="8" w:tplc="895AB9EA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A880DC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8408AC">
      <w:start w:val="1"/>
      <w:numFmt w:val="decimal"/>
      <w:lvlText w:val=""/>
      <w:lvlJc w:val="left"/>
    </w:lvl>
    <w:lvl w:ilvl="2" w:tplc="FEEC6782">
      <w:start w:val="1"/>
      <w:numFmt w:val="decimal"/>
      <w:lvlText w:val=""/>
      <w:lvlJc w:val="left"/>
    </w:lvl>
    <w:lvl w:ilvl="3" w:tplc="5D32E340">
      <w:start w:val="1"/>
      <w:numFmt w:val="decimal"/>
      <w:lvlText w:val=""/>
      <w:lvlJc w:val="left"/>
    </w:lvl>
    <w:lvl w:ilvl="4" w:tplc="D4880332">
      <w:start w:val="1"/>
      <w:numFmt w:val="decimal"/>
      <w:lvlText w:val=""/>
      <w:lvlJc w:val="left"/>
    </w:lvl>
    <w:lvl w:ilvl="5" w:tplc="E1482D16">
      <w:start w:val="1"/>
      <w:numFmt w:val="decimal"/>
      <w:lvlText w:val=""/>
      <w:lvlJc w:val="left"/>
    </w:lvl>
    <w:lvl w:ilvl="6" w:tplc="0A7695FA">
      <w:start w:val="1"/>
      <w:numFmt w:val="decimal"/>
      <w:lvlText w:val=""/>
      <w:lvlJc w:val="left"/>
    </w:lvl>
    <w:lvl w:ilvl="7" w:tplc="32D81176">
      <w:start w:val="1"/>
      <w:numFmt w:val="decimal"/>
      <w:lvlText w:val=""/>
      <w:lvlJc w:val="left"/>
    </w:lvl>
    <w:lvl w:ilvl="8" w:tplc="5276D38A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39A266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6A9B1C">
      <w:start w:val="1"/>
      <w:numFmt w:val="decimal"/>
      <w:lvlText w:val=""/>
      <w:lvlJc w:val="left"/>
    </w:lvl>
    <w:lvl w:ilvl="2" w:tplc="23D863DA">
      <w:start w:val="1"/>
      <w:numFmt w:val="decimal"/>
      <w:lvlText w:val=""/>
      <w:lvlJc w:val="left"/>
    </w:lvl>
    <w:lvl w:ilvl="3" w:tplc="31423AF0">
      <w:start w:val="1"/>
      <w:numFmt w:val="decimal"/>
      <w:lvlText w:val=""/>
      <w:lvlJc w:val="left"/>
    </w:lvl>
    <w:lvl w:ilvl="4" w:tplc="7E04E1BA">
      <w:start w:val="1"/>
      <w:numFmt w:val="decimal"/>
      <w:lvlText w:val=""/>
      <w:lvlJc w:val="left"/>
    </w:lvl>
    <w:lvl w:ilvl="5" w:tplc="4FF01730">
      <w:start w:val="1"/>
      <w:numFmt w:val="decimal"/>
      <w:lvlText w:val=""/>
      <w:lvlJc w:val="left"/>
    </w:lvl>
    <w:lvl w:ilvl="6" w:tplc="D730FBAE">
      <w:start w:val="1"/>
      <w:numFmt w:val="decimal"/>
      <w:lvlText w:val=""/>
      <w:lvlJc w:val="left"/>
    </w:lvl>
    <w:lvl w:ilvl="7" w:tplc="FB44ECC8">
      <w:start w:val="1"/>
      <w:numFmt w:val="decimal"/>
      <w:lvlText w:val=""/>
      <w:lvlJc w:val="left"/>
    </w:lvl>
    <w:lvl w:ilvl="8" w:tplc="72C68936">
      <w:start w:val="1"/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B2ACDE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584968">
      <w:start w:val="1"/>
      <w:numFmt w:val="decimal"/>
      <w:lvlText w:val=""/>
      <w:lvlJc w:val="left"/>
    </w:lvl>
    <w:lvl w:ilvl="2" w:tplc="692A01A4">
      <w:start w:val="1"/>
      <w:numFmt w:val="decimal"/>
      <w:lvlText w:val=""/>
      <w:lvlJc w:val="left"/>
    </w:lvl>
    <w:lvl w:ilvl="3" w:tplc="336ABFFC">
      <w:start w:val="1"/>
      <w:numFmt w:val="decimal"/>
      <w:lvlText w:val=""/>
      <w:lvlJc w:val="left"/>
    </w:lvl>
    <w:lvl w:ilvl="4" w:tplc="BD7840BC">
      <w:start w:val="1"/>
      <w:numFmt w:val="decimal"/>
      <w:lvlText w:val=""/>
      <w:lvlJc w:val="left"/>
    </w:lvl>
    <w:lvl w:ilvl="5" w:tplc="E5244024">
      <w:start w:val="1"/>
      <w:numFmt w:val="decimal"/>
      <w:lvlText w:val=""/>
      <w:lvlJc w:val="left"/>
    </w:lvl>
    <w:lvl w:ilvl="6" w:tplc="0764C0DC">
      <w:start w:val="1"/>
      <w:numFmt w:val="decimal"/>
      <w:lvlText w:val=""/>
      <w:lvlJc w:val="left"/>
    </w:lvl>
    <w:lvl w:ilvl="7" w:tplc="6AEC7322">
      <w:start w:val="1"/>
      <w:numFmt w:val="decimal"/>
      <w:lvlText w:val=""/>
      <w:lvlJc w:val="left"/>
    </w:lvl>
    <w:lvl w:ilvl="8" w:tplc="776875FC">
      <w:start w:val="1"/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1220D0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82593C">
      <w:start w:val="1"/>
      <w:numFmt w:val="decimal"/>
      <w:lvlText w:val=""/>
      <w:lvlJc w:val="left"/>
    </w:lvl>
    <w:lvl w:ilvl="2" w:tplc="CEC05BE4">
      <w:start w:val="1"/>
      <w:numFmt w:val="decimal"/>
      <w:lvlText w:val=""/>
      <w:lvlJc w:val="left"/>
    </w:lvl>
    <w:lvl w:ilvl="3" w:tplc="8D58E916">
      <w:start w:val="1"/>
      <w:numFmt w:val="decimal"/>
      <w:lvlText w:val=""/>
      <w:lvlJc w:val="left"/>
    </w:lvl>
    <w:lvl w:ilvl="4" w:tplc="8CC6EDA8">
      <w:start w:val="1"/>
      <w:numFmt w:val="decimal"/>
      <w:lvlText w:val=""/>
      <w:lvlJc w:val="left"/>
    </w:lvl>
    <w:lvl w:ilvl="5" w:tplc="D92A97C4">
      <w:start w:val="1"/>
      <w:numFmt w:val="decimal"/>
      <w:lvlText w:val=""/>
      <w:lvlJc w:val="left"/>
    </w:lvl>
    <w:lvl w:ilvl="6" w:tplc="9F7842E4">
      <w:start w:val="1"/>
      <w:numFmt w:val="decimal"/>
      <w:lvlText w:val=""/>
      <w:lvlJc w:val="left"/>
    </w:lvl>
    <w:lvl w:ilvl="7" w:tplc="A92ECBCA">
      <w:start w:val="1"/>
      <w:numFmt w:val="decimal"/>
      <w:lvlText w:val=""/>
      <w:lvlJc w:val="left"/>
    </w:lvl>
    <w:lvl w:ilvl="8" w:tplc="8DB00D4E">
      <w:start w:val="1"/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63ECC9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24998C">
      <w:start w:val="1"/>
      <w:numFmt w:val="decimal"/>
      <w:lvlText w:val=""/>
      <w:lvlJc w:val="left"/>
    </w:lvl>
    <w:lvl w:ilvl="2" w:tplc="19AEAAB6">
      <w:start w:val="1"/>
      <w:numFmt w:val="decimal"/>
      <w:lvlText w:val=""/>
      <w:lvlJc w:val="left"/>
    </w:lvl>
    <w:lvl w:ilvl="3" w:tplc="8B304FE2">
      <w:start w:val="1"/>
      <w:numFmt w:val="decimal"/>
      <w:lvlText w:val=""/>
      <w:lvlJc w:val="left"/>
    </w:lvl>
    <w:lvl w:ilvl="4" w:tplc="E2FC805A">
      <w:start w:val="1"/>
      <w:numFmt w:val="decimal"/>
      <w:lvlText w:val=""/>
      <w:lvlJc w:val="left"/>
    </w:lvl>
    <w:lvl w:ilvl="5" w:tplc="78141E5C">
      <w:start w:val="1"/>
      <w:numFmt w:val="decimal"/>
      <w:lvlText w:val=""/>
      <w:lvlJc w:val="left"/>
    </w:lvl>
    <w:lvl w:ilvl="6" w:tplc="187E0568">
      <w:start w:val="1"/>
      <w:numFmt w:val="decimal"/>
      <w:lvlText w:val=""/>
      <w:lvlJc w:val="left"/>
    </w:lvl>
    <w:lvl w:ilvl="7" w:tplc="D794D6E4">
      <w:start w:val="1"/>
      <w:numFmt w:val="decimal"/>
      <w:lvlText w:val=""/>
      <w:lvlJc w:val="left"/>
    </w:lvl>
    <w:lvl w:ilvl="8" w:tplc="A3A204C6">
      <w:start w:val="1"/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BA1A1EC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B18A88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0240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EE0D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D8D8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E698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8C7B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284D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35E45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51AA5C4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558AFE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4C4E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4011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E030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D47E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E4EB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C8FA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608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64455053">
    <w:abstractNumId w:val="0"/>
  </w:num>
  <w:num w:numId="2" w16cid:durableId="165825855">
    <w:abstractNumId w:val="1"/>
  </w:num>
  <w:num w:numId="3" w16cid:durableId="1574004686">
    <w:abstractNumId w:val="2"/>
  </w:num>
  <w:num w:numId="4" w16cid:durableId="826630128">
    <w:abstractNumId w:val="3"/>
  </w:num>
  <w:num w:numId="5" w16cid:durableId="1897811650">
    <w:abstractNumId w:val="4"/>
  </w:num>
  <w:num w:numId="6" w16cid:durableId="654332845">
    <w:abstractNumId w:val="5"/>
  </w:num>
  <w:num w:numId="7" w16cid:durableId="2132823833">
    <w:abstractNumId w:val="6"/>
  </w:num>
  <w:num w:numId="8" w16cid:durableId="403991233">
    <w:abstractNumId w:val="7"/>
  </w:num>
  <w:num w:numId="9" w16cid:durableId="822281824">
    <w:abstractNumId w:val="8"/>
  </w:num>
  <w:num w:numId="10" w16cid:durableId="599214623">
    <w:abstractNumId w:val="9"/>
  </w:num>
  <w:num w:numId="11" w16cid:durableId="705108248">
    <w:abstractNumId w:val="10"/>
  </w:num>
  <w:num w:numId="12" w16cid:durableId="400413">
    <w:abstractNumId w:val="11"/>
  </w:num>
  <w:num w:numId="13" w16cid:durableId="911429781">
    <w:abstractNumId w:val="12"/>
  </w:num>
  <w:num w:numId="14" w16cid:durableId="1202211158">
    <w:abstractNumId w:val="13"/>
  </w:num>
  <w:num w:numId="15" w16cid:durableId="1131363535">
    <w:abstractNumId w:val="14"/>
  </w:num>
  <w:num w:numId="16" w16cid:durableId="1382437460">
    <w:abstractNumId w:val="15"/>
  </w:num>
  <w:num w:numId="17" w16cid:durableId="2089766305">
    <w:abstractNumId w:val="16"/>
  </w:num>
  <w:num w:numId="18" w16cid:durableId="21425791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5CF"/>
    <w:rsid w:val="00132B56"/>
    <w:rsid w:val="002F61E8"/>
    <w:rsid w:val="005259E7"/>
    <w:rsid w:val="009577F9"/>
    <w:rsid w:val="00A06867"/>
    <w:rsid w:val="00AD65CF"/>
    <w:rsid w:val="00B5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29A56B7E"/>
  <w15:docId w15:val="{270AF34B-0F4E-4091-BA9E-EE050D3F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7F9"/>
    <w:pPr>
      <w:spacing w:line="276" w:lineRule="auto"/>
      <w:jc w:val="both"/>
    </w:pPr>
  </w:style>
  <w:style w:type="paragraph" w:styleId="Heading2">
    <w:name w:val="heading 2"/>
    <w:basedOn w:val="Normal"/>
    <w:next w:val="Normal"/>
    <w:qFormat/>
    <w:rsid w:val="009577F9"/>
    <w:pPr>
      <w:keepNext/>
      <w:spacing w:before="240" w:after="60"/>
      <w:jc w:val="center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autoRedefine/>
    <w:qFormat/>
    <w:rsid w:val="009577F9"/>
    <w:pPr>
      <w:keepNext/>
      <w:spacing w:before="240" w:after="120"/>
      <w:outlineLvl w:val="2"/>
    </w:pPr>
    <w:rPr>
      <w:rFonts w:ascii="Arial" w:hAnsi="Arial" w:cs="Arial"/>
      <w:b/>
      <w:bCs/>
      <w:sz w:val="24"/>
      <w:szCs w:val="26"/>
    </w:rPr>
  </w:style>
  <w:style w:type="paragraph" w:styleId="Heading4">
    <w:name w:val="heading 4"/>
    <w:basedOn w:val="Normal"/>
    <w:next w:val="Normal"/>
    <w:autoRedefine/>
    <w:qFormat/>
    <w:rsid w:val="009577F9"/>
    <w:pPr>
      <w:keepNext/>
      <w:spacing w:before="240" w:after="120"/>
      <w:outlineLvl w:val="3"/>
    </w:pPr>
    <w:rPr>
      <w:b/>
      <w:bCs/>
      <w:sz w:val="24"/>
      <w:szCs w:val="28"/>
    </w:rPr>
  </w:style>
  <w:style w:type="paragraph" w:styleId="Heading5">
    <w:name w:val="heading 5"/>
    <w:basedOn w:val="Normal"/>
    <w:next w:val="Normal"/>
    <w:autoRedefine/>
    <w:qFormat/>
    <w:rsid w:val="009577F9"/>
    <w:pPr>
      <w:spacing w:before="240" w:after="120"/>
      <w:outlineLvl w:val="4"/>
    </w:pPr>
    <w:rPr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577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577F9"/>
  </w:style>
  <w:style w:type="paragraph" w:styleId="Footer">
    <w:name w:val="footer"/>
    <w:basedOn w:val="Normal"/>
    <w:link w:val="FooterChar"/>
    <w:uiPriority w:val="99"/>
    <w:unhideWhenUsed/>
    <w:rsid w:val="009577F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77F9"/>
  </w:style>
  <w:style w:type="paragraph" w:styleId="TOC2">
    <w:name w:val="toc 2"/>
    <w:basedOn w:val="Normal"/>
    <w:next w:val="Normal"/>
    <w:autoRedefine/>
    <w:uiPriority w:val="39"/>
    <w:unhideWhenUsed/>
    <w:rsid w:val="00A0686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0686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068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742D2-9858-487B-AB09-896A18F34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101</Pages>
  <Words>24742</Words>
  <Characters>141036</Characters>
  <Application>Microsoft Office Word</Application>
  <DocSecurity>0</DocSecurity>
  <Lines>1175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</cp:lastModifiedBy>
  <cp:revision>2</cp:revision>
  <dcterms:created xsi:type="dcterms:W3CDTF">2026-03-11T14:18:00Z</dcterms:created>
  <dcterms:modified xsi:type="dcterms:W3CDTF">2026-03-13T02:06:00Z</dcterms:modified>
</cp:coreProperties>
</file>